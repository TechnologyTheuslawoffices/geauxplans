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6858" w14:textId="77777777" w:rsidR="00E015BD" w:rsidRPr="004D0F8B" w:rsidRDefault="00E015BD" w:rsidP="00100A85">
      <w:pPr>
        <w:tabs>
          <w:tab w:val="left" w:pos="-720"/>
          <w:tab w:val="left" w:pos="1440"/>
        </w:tabs>
        <w:suppressAutoHyphens/>
        <w:spacing w:line="240" w:lineRule="atLeast"/>
        <w:jc w:val="both"/>
        <w:rPr>
          <w:rFonts w:ascii="Garamond" w:hAnsi="Garamond" w:cs="Arial"/>
          <w:spacing w:val="-2"/>
          <w:sz w:val="23"/>
          <w:szCs w:val="23"/>
        </w:rPr>
      </w:pPr>
    </w:p>
    <w:p w14:paraId="3FF52A47" w14:textId="3F0CBD84" w:rsidR="00A4717B" w:rsidRPr="00EF023E" w:rsidRDefault="00A4717B" w:rsidP="00100A85">
      <w:pPr>
        <w:tabs>
          <w:tab w:val="left" w:pos="-720"/>
          <w:tab w:val="left" w:pos="1440"/>
        </w:tabs>
        <w:suppressAutoHyphens/>
        <w:spacing w:line="240" w:lineRule="atLeast"/>
        <w:jc w:val="both"/>
        <w:rPr>
          <w:rFonts w:ascii="Garamond" w:hAnsi="Garamond" w:cs="Arial"/>
          <w:spacing w:val="-2"/>
          <w:sz w:val="23"/>
          <w:szCs w:val="23"/>
        </w:rPr>
      </w:pPr>
      <w:r w:rsidRPr="0051675B">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675B" w:rsidRPr="0009281F">
        <w:rPr>
          <w:rFonts w:ascii="Garamond" w:hAnsi="Garamond" w:cs="Arial"/>
          <w:noProof/>
          <w:color w:val="2157AD"/>
          <w:spacing w:val="-2"/>
          <w:sz w:val="23"/>
          <w:szCs w:val="23"/>
          <w:shd w:val="clear" w:color="auto" w:fill="C9F3CD"/>
        </w:rPr>
        <w:t>AssetName &amp;&amp; (</w:t>
      </w:r>
      <w:r w:rsidR="00962999" w:rsidRPr="0009281F">
        <w:rPr>
          <w:rFonts w:ascii="Garamond" w:hAnsi="Garamond" w:cs="Arial"/>
          <w:noProof/>
          <w:color w:val="2157AD"/>
          <w:spacing w:val="-2"/>
          <w:sz w:val="23"/>
          <w:szCs w:val="23"/>
          <w:shd w:val="clear" w:color="auto" w:fill="C9F3CD"/>
        </w:rPr>
        <w:t>AssetName == "</w:t>
      </w:r>
      <w:r w:rsidR="00FA2553" w:rsidRPr="00FA2553">
        <w:rPr>
          <w:rFonts w:ascii="Garamond" w:hAnsi="Garamond" w:cs="Arial"/>
          <w:noProof/>
          <w:color w:val="2157AD"/>
          <w:spacing w:val="-2"/>
          <w:sz w:val="23"/>
          <w:szCs w:val="23"/>
          <w:shd w:val="clear" w:color="auto" w:fill="C9F3CD"/>
        </w:rPr>
        <w:t>POD</w:t>
      </w:r>
      <w:r w:rsidR="00962999" w:rsidRPr="0009281F">
        <w:rPr>
          <w:rFonts w:ascii="Garamond" w:hAnsi="Garamond" w:cs="Arial"/>
          <w:noProof/>
          <w:color w:val="2157AD"/>
          <w:spacing w:val="-2"/>
          <w:sz w:val="23"/>
          <w:szCs w:val="23"/>
          <w:shd w:val="clear" w:color="auto" w:fill="C9F3CD"/>
        </w:rPr>
        <w:t>" || AssetName == "SafeDeposit" || AssetName == "Investment"</w:t>
      </w:r>
      <w:r w:rsidR="00A8029D" w:rsidRPr="0009281F">
        <w:rPr>
          <w:rFonts w:ascii="Garamond" w:hAnsi="Garamond" w:cs="Arial"/>
          <w:noProof/>
          <w:color w:val="2157AD"/>
          <w:spacing w:val="-2"/>
          <w:sz w:val="23"/>
          <w:szCs w:val="23"/>
          <w:shd w:val="clear" w:color="auto" w:fill="C9F3CD"/>
        </w:rPr>
        <w:t xml:space="preserve"> || AssetName == "InvestLLC"</w:t>
      </w:r>
      <w:r w:rsidR="00A70254" w:rsidRPr="0009281F">
        <w:rPr>
          <w:rFonts w:ascii="Garamond" w:hAnsi="Garamond" w:cs="Arial"/>
          <w:noProof/>
          <w:color w:val="2157AD"/>
          <w:spacing w:val="-2"/>
          <w:sz w:val="23"/>
          <w:szCs w:val="23"/>
          <w:shd w:val="clear" w:color="auto" w:fill="C9F3CD"/>
        </w:rPr>
        <w:t xml:space="preserve"> || AssetName == "</w:t>
      </w:r>
      <w:r w:rsidR="007642BB" w:rsidRPr="007642BB">
        <w:rPr>
          <w:rFonts w:ascii="Garamond" w:hAnsi="Garamond" w:cs="Arial"/>
          <w:noProof/>
          <w:color w:val="2157AD"/>
          <w:spacing w:val="-2"/>
          <w:sz w:val="23"/>
          <w:szCs w:val="23"/>
          <w:shd w:val="clear" w:color="auto" w:fill="C9F3CD"/>
        </w:rPr>
        <w:t>PODClient</w:t>
      </w:r>
      <w:r w:rsidR="00A70254">
        <w:rPr>
          <w:rFonts w:ascii="Garamond" w:hAnsi="Garamond" w:cs="Arial"/>
          <w:noProof/>
          <w:color w:val="2157AD"/>
          <w:spacing w:val="-2"/>
          <w:sz w:val="23"/>
          <w:szCs w:val="23"/>
          <w:shd w:val="clear" w:color="auto" w:fill="C9F3CD"/>
        </w:rPr>
        <w:t>"</w:t>
      </w:r>
      <w:r w:rsidR="00A70254" w:rsidRPr="0009281F">
        <w:rPr>
          <w:rFonts w:ascii="Garamond" w:hAnsi="Garamond" w:cs="Arial"/>
          <w:noProof/>
          <w:color w:val="2157AD"/>
          <w:spacing w:val="-2"/>
          <w:sz w:val="23"/>
          <w:szCs w:val="23"/>
          <w:shd w:val="clear" w:color="auto" w:fill="C9F3CD"/>
        </w:rPr>
        <w:t xml:space="preserve"> || AssetName == "</w:t>
      </w:r>
      <w:r w:rsidR="007642BB" w:rsidRPr="007642BB">
        <w:rPr>
          <w:rFonts w:ascii="Garamond" w:hAnsi="Garamond" w:cs="Arial"/>
          <w:noProof/>
          <w:color w:val="2157AD"/>
          <w:spacing w:val="-2"/>
          <w:sz w:val="23"/>
          <w:szCs w:val="23"/>
          <w:shd w:val="clear" w:color="auto" w:fill="C9F3CD"/>
        </w:rPr>
        <w:t>PODSpouse</w:t>
      </w:r>
      <w:r w:rsidR="00A70254">
        <w:rPr>
          <w:rFonts w:ascii="Garamond" w:hAnsi="Garamond" w:cs="Arial"/>
          <w:noProof/>
          <w:color w:val="2157AD"/>
          <w:spacing w:val="-2"/>
          <w:sz w:val="23"/>
          <w:szCs w:val="23"/>
          <w:shd w:val="clear" w:color="auto" w:fill="C9F3CD"/>
        </w:rPr>
        <w:t>"</w:t>
      </w:r>
      <w:r w:rsidR="00A70254" w:rsidRPr="0009281F">
        <w:rPr>
          <w:rFonts w:ascii="Garamond" w:hAnsi="Garamond" w:cs="Arial"/>
          <w:noProof/>
          <w:color w:val="2157AD"/>
          <w:spacing w:val="-2"/>
          <w:sz w:val="23"/>
          <w:szCs w:val="23"/>
          <w:shd w:val="clear" w:color="auto" w:fill="C9F3CD"/>
        </w:rPr>
        <w:t xml:space="preserve"> || AssetName == "</w:t>
      </w:r>
      <w:r w:rsidR="007642BB" w:rsidRPr="007642BB">
        <w:rPr>
          <w:rFonts w:ascii="Garamond" w:hAnsi="Garamond" w:cs="Arial"/>
          <w:noProof/>
          <w:color w:val="2157AD"/>
          <w:spacing w:val="-2"/>
          <w:sz w:val="23"/>
          <w:szCs w:val="23"/>
          <w:shd w:val="clear" w:color="auto" w:fill="C9F3CD"/>
        </w:rPr>
        <w:t>SafeDepositClient</w:t>
      </w:r>
      <w:r w:rsidR="00A70254">
        <w:rPr>
          <w:rFonts w:ascii="Garamond" w:hAnsi="Garamond" w:cs="Arial"/>
          <w:noProof/>
          <w:color w:val="2157AD"/>
          <w:spacing w:val="-2"/>
          <w:sz w:val="23"/>
          <w:szCs w:val="23"/>
          <w:shd w:val="clear" w:color="auto" w:fill="C9F3CD"/>
        </w:rPr>
        <w:t>"</w:t>
      </w:r>
      <w:r w:rsidR="00A70254" w:rsidRPr="0009281F">
        <w:rPr>
          <w:rFonts w:ascii="Garamond" w:hAnsi="Garamond" w:cs="Arial"/>
          <w:noProof/>
          <w:color w:val="2157AD"/>
          <w:spacing w:val="-2"/>
          <w:sz w:val="23"/>
          <w:szCs w:val="23"/>
          <w:shd w:val="clear" w:color="auto" w:fill="C9F3CD"/>
        </w:rPr>
        <w:t xml:space="preserve"> || AssetName == "</w:t>
      </w:r>
      <w:r w:rsidR="007642BB" w:rsidRPr="007642BB">
        <w:rPr>
          <w:rFonts w:ascii="Garamond" w:hAnsi="Garamond" w:cs="Arial"/>
          <w:noProof/>
          <w:color w:val="2157AD"/>
          <w:spacing w:val="-2"/>
          <w:sz w:val="23"/>
          <w:szCs w:val="23"/>
          <w:shd w:val="clear" w:color="auto" w:fill="C9F3CD"/>
        </w:rPr>
        <w:t>SafeDepositSpouse</w:t>
      </w:r>
      <w:r w:rsidR="00A70254">
        <w:rPr>
          <w:rFonts w:ascii="Garamond" w:hAnsi="Garamond" w:cs="Arial"/>
          <w:noProof/>
          <w:color w:val="2157AD"/>
          <w:spacing w:val="-2"/>
          <w:sz w:val="23"/>
          <w:szCs w:val="23"/>
          <w:shd w:val="clear" w:color="auto" w:fill="C9F3CD"/>
        </w:rPr>
        <w:t>"</w:t>
      </w:r>
      <w:r w:rsidR="00A70254" w:rsidRPr="0009281F">
        <w:rPr>
          <w:rFonts w:ascii="Garamond" w:hAnsi="Garamond" w:cs="Arial"/>
          <w:noProof/>
          <w:color w:val="2157AD"/>
          <w:spacing w:val="-2"/>
          <w:sz w:val="23"/>
          <w:szCs w:val="23"/>
          <w:shd w:val="clear" w:color="auto" w:fill="C9F3CD"/>
        </w:rPr>
        <w:t xml:space="preserve"> || AssetName == "</w:t>
      </w:r>
      <w:r w:rsidR="007642BB" w:rsidRPr="007642BB">
        <w:rPr>
          <w:rFonts w:ascii="Garamond" w:hAnsi="Garamond" w:cs="Arial"/>
          <w:noProof/>
          <w:color w:val="2157AD"/>
          <w:spacing w:val="-2"/>
          <w:sz w:val="23"/>
          <w:szCs w:val="23"/>
          <w:shd w:val="clear" w:color="auto" w:fill="C9F3CD"/>
        </w:rPr>
        <w:t>InvestmentClient</w:t>
      </w:r>
      <w:r w:rsidR="00A70254">
        <w:rPr>
          <w:rFonts w:ascii="Garamond" w:hAnsi="Garamond" w:cs="Arial"/>
          <w:noProof/>
          <w:color w:val="2157AD"/>
          <w:spacing w:val="-2"/>
          <w:sz w:val="23"/>
          <w:szCs w:val="23"/>
          <w:shd w:val="clear" w:color="auto" w:fill="C9F3CD"/>
        </w:rPr>
        <w:t>"</w:t>
      </w:r>
      <w:r w:rsidR="00A70254" w:rsidRPr="0009281F">
        <w:rPr>
          <w:rFonts w:ascii="Garamond" w:hAnsi="Garamond" w:cs="Arial"/>
          <w:noProof/>
          <w:color w:val="2157AD"/>
          <w:spacing w:val="-2"/>
          <w:sz w:val="23"/>
          <w:szCs w:val="23"/>
          <w:shd w:val="clear" w:color="auto" w:fill="C9F3CD"/>
        </w:rPr>
        <w:t xml:space="preserve"> || AssetName == "</w:t>
      </w:r>
      <w:r w:rsidR="007642BB" w:rsidRPr="007642BB">
        <w:rPr>
          <w:rFonts w:ascii="Garamond" w:hAnsi="Garamond" w:cs="Arial"/>
          <w:noProof/>
          <w:color w:val="2157AD"/>
          <w:spacing w:val="-2"/>
          <w:sz w:val="23"/>
          <w:szCs w:val="23"/>
          <w:shd w:val="clear" w:color="auto" w:fill="C9F3CD"/>
        </w:rPr>
        <w:t>InvestmentSpouse</w:t>
      </w:r>
      <w:r w:rsidR="00A70254">
        <w:rPr>
          <w:rFonts w:ascii="Garamond" w:hAnsi="Garamond" w:cs="Arial"/>
          <w:noProof/>
          <w:color w:val="2157AD"/>
          <w:spacing w:val="-2"/>
          <w:sz w:val="23"/>
          <w:szCs w:val="23"/>
          <w:shd w:val="clear" w:color="auto" w:fill="C9F3CD"/>
        </w:rPr>
        <w:t>"</w:t>
      </w:r>
      <w:r w:rsidR="00A70254" w:rsidRPr="0009281F">
        <w:rPr>
          <w:rFonts w:ascii="Garamond" w:hAnsi="Garamond" w:cs="Arial"/>
          <w:noProof/>
          <w:color w:val="2157AD"/>
          <w:spacing w:val="-2"/>
          <w:sz w:val="23"/>
          <w:szCs w:val="23"/>
          <w:shd w:val="clear" w:color="auto" w:fill="C9F3CD"/>
        </w:rPr>
        <w:t xml:space="preserve"> || AssetName == "</w:t>
      </w:r>
      <w:r w:rsidR="007642BB" w:rsidRPr="007642BB">
        <w:rPr>
          <w:rFonts w:ascii="Garamond" w:hAnsi="Garamond" w:cs="Arial"/>
          <w:noProof/>
          <w:color w:val="2157AD"/>
          <w:spacing w:val="-2"/>
          <w:sz w:val="23"/>
          <w:szCs w:val="23"/>
          <w:shd w:val="clear" w:color="auto" w:fill="C9F3CD"/>
        </w:rPr>
        <w:t>InvestLLCClient</w:t>
      </w:r>
      <w:r w:rsidR="00A70254">
        <w:rPr>
          <w:rFonts w:ascii="Garamond" w:hAnsi="Garamond" w:cs="Arial"/>
          <w:noProof/>
          <w:color w:val="2157AD"/>
          <w:spacing w:val="-2"/>
          <w:sz w:val="23"/>
          <w:szCs w:val="23"/>
          <w:shd w:val="clear" w:color="auto" w:fill="C9F3CD"/>
        </w:rPr>
        <w:t>"</w:t>
      </w:r>
      <w:r w:rsidR="00A70254" w:rsidRPr="0009281F">
        <w:rPr>
          <w:rFonts w:ascii="Garamond" w:hAnsi="Garamond" w:cs="Arial"/>
          <w:noProof/>
          <w:color w:val="2157AD"/>
          <w:spacing w:val="-2"/>
          <w:sz w:val="23"/>
          <w:szCs w:val="23"/>
          <w:shd w:val="clear" w:color="auto" w:fill="C9F3CD"/>
        </w:rPr>
        <w:t xml:space="preserve"> || AssetName == "</w:t>
      </w:r>
      <w:r w:rsidR="007642BB" w:rsidRPr="007642BB">
        <w:rPr>
          <w:rFonts w:ascii="Garamond" w:hAnsi="Garamond" w:cs="Arial"/>
          <w:noProof/>
          <w:color w:val="2157AD"/>
          <w:spacing w:val="-2"/>
          <w:sz w:val="23"/>
          <w:szCs w:val="23"/>
          <w:shd w:val="clear" w:color="auto" w:fill="C9F3CD"/>
        </w:rPr>
        <w:t>InvestLLCSpouse</w:t>
      </w:r>
      <w:r w:rsidR="00A70254">
        <w:rPr>
          <w:rFonts w:ascii="Garamond" w:hAnsi="Garamond" w:cs="Arial"/>
          <w:noProof/>
          <w:color w:val="2157AD"/>
          <w:spacing w:val="-2"/>
          <w:sz w:val="23"/>
          <w:szCs w:val="23"/>
          <w:shd w:val="clear" w:color="auto" w:fill="C9F3CD"/>
        </w:rPr>
        <w:t>"</w:t>
      </w:r>
      <w:r w:rsidR="0051675B" w:rsidRPr="0009281F">
        <w:rPr>
          <w:rFonts w:ascii="Garamond" w:hAnsi="Garamond" w:cs="Arial"/>
          <w:noProof/>
          <w:color w:val="2157AD"/>
          <w:spacing w:val="-2"/>
          <w:sz w:val="23"/>
          <w:szCs w:val="23"/>
          <w:shd w:val="clear" w:color="auto" w:fill="C9F3CD"/>
        </w:rPr>
        <w:t>)</w:t>
      </w:r>
      <w:r w:rsidRPr="0051675B">
        <w:rPr>
          <w:rFonts w:ascii="Garamond" w:hAnsi="Garamond" w:cs="Arial"/>
          <w:spacing w:val="-2"/>
          <w:sz w:val="23"/>
          <w:szCs w:val="23"/>
        </w:rPr>
        <w:t>]}</w:t>
      </w:r>
    </w:p>
    <w:p w14:paraId="14203D98" w14:textId="77777777" w:rsidR="00B14A88" w:rsidRPr="00E945B1" w:rsidRDefault="00B14A88" w:rsidP="00B14A88">
      <w:pPr>
        <w:tabs>
          <w:tab w:val="left" w:pos="-720"/>
          <w:tab w:val="left" w:pos="1440"/>
        </w:tabs>
        <w:suppressAutoHyphens/>
        <w:spacing w:line="240" w:lineRule="atLeast"/>
        <w:rPr>
          <w:rFonts w:ascii="Garamond" w:hAnsi="Garamond" w:cs="Arial"/>
          <w:spacing w:val="-2"/>
          <w:sz w:val="23"/>
          <w:szCs w:val="23"/>
        </w:rPr>
      </w:pPr>
      <w:r w:rsidRPr="00E945B1">
        <w:rPr>
          <w:rFonts w:ascii="Garamond" w:hAnsi="Garamond" w:cs="Arial"/>
          <w:spacing w:val="-2"/>
          <w:sz w:val="23"/>
          <w:szCs w:val="23"/>
        </w:rPr>
        <w:t>TO:</w:t>
      </w:r>
      <w:r w:rsidRPr="00E945B1">
        <w:rPr>
          <w:rFonts w:ascii="Garamond" w:hAnsi="Garamond" w:cs="Arial"/>
          <w:spacing w:val="-2"/>
          <w:sz w:val="23"/>
          <w:szCs w:val="23"/>
        </w:rPr>
        <w:tab/>
        <w:t>________________________________</w:t>
      </w:r>
    </w:p>
    <w:p w14:paraId="0205F591" w14:textId="33E7A040" w:rsidR="00EB2BC8" w:rsidRPr="00EF023E" w:rsidRDefault="00B14A88" w:rsidP="00B14A88">
      <w:pPr>
        <w:tabs>
          <w:tab w:val="left" w:pos="-720"/>
        </w:tabs>
        <w:suppressAutoHyphens/>
        <w:spacing w:line="240" w:lineRule="atLeast"/>
        <w:ind w:left="1260"/>
        <w:jc w:val="both"/>
        <w:rPr>
          <w:rFonts w:ascii="Garamond" w:hAnsi="Garamond" w:cs="Arial"/>
          <w:spacing w:val="-2"/>
          <w:sz w:val="23"/>
          <w:szCs w:val="23"/>
        </w:rPr>
      </w:pPr>
      <w:r w:rsidRPr="00E945B1">
        <w:rPr>
          <w:rFonts w:ascii="Garamond" w:hAnsi="Garamond" w:cs="Arial"/>
          <w:spacing w:val="-2"/>
          <w:sz w:val="23"/>
          <w:szCs w:val="23"/>
        </w:rPr>
        <w:tab/>
        <w:t xml:space="preserve">   </w:t>
      </w:r>
      <w:r w:rsidRPr="00E945B1">
        <w:rPr>
          <w:rFonts w:ascii="Garamond" w:hAnsi="Garamond" w:cs="Arial"/>
          <w:spacing w:val="-2"/>
          <w:sz w:val="20"/>
          <w:szCs w:val="20"/>
        </w:rPr>
        <w:t xml:space="preserve">   (Name of Financial Institution)</w:t>
      </w:r>
    </w:p>
    <w:p w14:paraId="3921AAE2" w14:textId="77777777" w:rsidR="00962999" w:rsidRDefault="00962999" w:rsidP="00F861F3">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39AA5C0C" w14:textId="0FD67B0A" w:rsidR="00EB2BC8" w:rsidRPr="00EF023E" w:rsidRDefault="00EB2BC8" w:rsidP="00F861F3">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EF023E">
        <w:rPr>
          <w:rFonts w:ascii="Garamond" w:hAnsi="Garamond" w:cs="Arial"/>
          <w:spacing w:val="-2"/>
          <w:sz w:val="23"/>
          <w:szCs w:val="23"/>
        </w:rPr>
        <w:t>FROM:</w:t>
      </w:r>
      <w:r w:rsidR="004E4D89" w:rsidRPr="00EF023E">
        <w:rPr>
          <w:rFonts w:ascii="Garamond" w:hAnsi="Garamond" w:cs="Arial"/>
          <w:spacing w:val="-2"/>
          <w:sz w:val="23"/>
          <w:szCs w:val="23"/>
        </w:rPr>
        <w:tab/>
      </w:r>
      <w:r w:rsidR="00101DAF" w:rsidRPr="00EF023E">
        <w:rPr>
          <w:rFonts w:ascii="Garamond" w:hAnsi="Garamond" w:cs="Arial"/>
          <w:spacing w:val="-2"/>
          <w:sz w:val="23"/>
          <w:szCs w:val="23"/>
        </w:rPr>
        <w:tab/>
      </w:r>
      <w:r w:rsidR="00827187">
        <w:rPr>
          <w:rFonts w:ascii="Garamond" w:hAnsi="Garamond" w:cs="Arial"/>
          <w:spacing w:val="-2"/>
          <w:sz w:val="23"/>
          <w:szCs w:val="23"/>
        </w:rPr>
        <w:t>{[</w:t>
      </w:r>
      <w:r w:rsidR="00827187" w:rsidRPr="00EC2FAF">
        <w:rPr>
          <w:rFonts w:ascii="Garamond" w:hAnsi="Garamond" w:cs="Arial"/>
          <w:b/>
          <w:noProof/>
          <w:color w:val="41A151"/>
          <w:spacing w:val="-2"/>
          <w:sz w:val="23"/>
          <w:szCs w:val="23"/>
          <w:shd w:val="clear" w:color="auto" w:fill="C9F3CD"/>
        </w:rPr>
        <w:t>if</w:t>
      </w:r>
      <w:r w:rsidR="00827187" w:rsidRPr="00EC2FAF">
        <w:rPr>
          <w:rFonts w:ascii="Garamond" w:hAnsi="Garamond" w:cs="Arial"/>
          <w:noProof/>
          <w:color w:val="2157AD"/>
          <w:spacing w:val="-2"/>
          <w:sz w:val="23"/>
          <w:szCs w:val="23"/>
          <w:shd w:val="clear" w:color="auto" w:fill="C9F3CD"/>
        </w:rPr>
        <w:t xml:space="preserve"> MarriedTF &amp;&amp; (AssetName == "</w:t>
      </w:r>
      <w:r w:rsidR="009E52CC" w:rsidRPr="009E52CC">
        <w:rPr>
          <w:rFonts w:ascii="Garamond" w:hAnsi="Garamond" w:cs="Arial"/>
          <w:noProof/>
          <w:color w:val="2157AD"/>
          <w:spacing w:val="-2"/>
          <w:sz w:val="23"/>
          <w:szCs w:val="23"/>
          <w:shd w:val="clear" w:color="auto" w:fill="C9F3CD"/>
        </w:rPr>
        <w:t>PODSpouse</w:t>
      </w:r>
      <w:r w:rsidR="00827187" w:rsidRPr="00EC2FAF">
        <w:rPr>
          <w:rFonts w:ascii="Garamond" w:hAnsi="Garamond" w:cs="Arial"/>
          <w:noProof/>
          <w:color w:val="2157AD"/>
          <w:spacing w:val="-2"/>
          <w:sz w:val="23"/>
          <w:szCs w:val="23"/>
          <w:shd w:val="clear" w:color="auto" w:fill="C9F3CD"/>
        </w:rPr>
        <w:t>"</w:t>
      </w:r>
      <w:r w:rsidR="00DA02DE" w:rsidRPr="00EC2FAF">
        <w:rPr>
          <w:rFonts w:ascii="Garamond" w:hAnsi="Garamond" w:cs="Arial"/>
          <w:noProof/>
          <w:color w:val="2157AD"/>
          <w:spacing w:val="-2"/>
          <w:sz w:val="23"/>
          <w:szCs w:val="23"/>
          <w:shd w:val="clear" w:color="auto" w:fill="C9F3CD"/>
        </w:rPr>
        <w:t xml:space="preserve"> || AssetName == "</w:t>
      </w:r>
      <w:r w:rsidR="009E52CC" w:rsidRPr="009E52CC">
        <w:rPr>
          <w:rFonts w:ascii="Garamond" w:hAnsi="Garamond" w:cs="Arial"/>
          <w:noProof/>
          <w:color w:val="2157AD"/>
          <w:spacing w:val="-2"/>
          <w:sz w:val="23"/>
          <w:szCs w:val="23"/>
          <w:shd w:val="clear" w:color="auto" w:fill="C9F3CD"/>
        </w:rPr>
        <w:t>SafeDepositSpouse</w:t>
      </w:r>
      <w:r w:rsidR="00DA02DE" w:rsidRPr="00EC2FAF">
        <w:rPr>
          <w:rFonts w:ascii="Garamond" w:hAnsi="Garamond" w:cs="Arial"/>
          <w:noProof/>
          <w:color w:val="2157AD"/>
          <w:spacing w:val="-2"/>
          <w:sz w:val="23"/>
          <w:szCs w:val="23"/>
          <w:shd w:val="clear" w:color="auto" w:fill="C9F3CD"/>
        </w:rPr>
        <w:t>" || AssetName == "</w:t>
      </w:r>
      <w:r w:rsidR="009E52CC" w:rsidRPr="009E52CC">
        <w:rPr>
          <w:rFonts w:ascii="Garamond" w:hAnsi="Garamond" w:cs="Arial"/>
          <w:noProof/>
          <w:color w:val="2157AD"/>
          <w:spacing w:val="-2"/>
          <w:sz w:val="23"/>
          <w:szCs w:val="23"/>
          <w:shd w:val="clear" w:color="auto" w:fill="C9F3CD"/>
        </w:rPr>
        <w:t>InvestmentSpouse</w:t>
      </w:r>
      <w:r w:rsidR="00DA02DE" w:rsidRPr="00EC2FAF">
        <w:rPr>
          <w:rFonts w:ascii="Garamond" w:hAnsi="Garamond" w:cs="Arial"/>
          <w:noProof/>
          <w:color w:val="2157AD"/>
          <w:spacing w:val="-2"/>
          <w:sz w:val="23"/>
          <w:szCs w:val="23"/>
          <w:shd w:val="clear" w:color="auto" w:fill="C9F3CD"/>
        </w:rPr>
        <w:t>" || AssetName == "</w:t>
      </w:r>
      <w:r w:rsidR="009E52CC" w:rsidRPr="009E52CC">
        <w:rPr>
          <w:rFonts w:ascii="Garamond" w:hAnsi="Garamond" w:cs="Arial"/>
          <w:noProof/>
          <w:color w:val="2157AD"/>
          <w:spacing w:val="-2"/>
          <w:sz w:val="23"/>
          <w:szCs w:val="23"/>
          <w:shd w:val="clear" w:color="auto" w:fill="C9F3CD"/>
        </w:rPr>
        <w:t>InvestLLCSpouse</w:t>
      </w:r>
      <w:r w:rsidR="00DA02DE" w:rsidRPr="00EC2FAF">
        <w:rPr>
          <w:rFonts w:ascii="Garamond" w:hAnsi="Garamond" w:cs="Arial"/>
          <w:noProof/>
          <w:color w:val="2157AD"/>
          <w:spacing w:val="-2"/>
          <w:sz w:val="23"/>
          <w:szCs w:val="23"/>
          <w:shd w:val="clear" w:color="auto" w:fill="C9F3CD"/>
        </w:rPr>
        <w:t>"</w:t>
      </w:r>
      <w:r w:rsidR="00827187" w:rsidRPr="00EC2FAF">
        <w:rPr>
          <w:rFonts w:ascii="Garamond" w:hAnsi="Garamond" w:cs="Arial"/>
          <w:noProof/>
          <w:color w:val="2157AD"/>
          <w:spacing w:val="-2"/>
          <w:sz w:val="23"/>
          <w:szCs w:val="23"/>
          <w:shd w:val="clear" w:color="auto" w:fill="C9F3CD"/>
        </w:rPr>
        <w:t>)</w:t>
      </w:r>
      <w:r w:rsidR="00827187">
        <w:rPr>
          <w:rFonts w:ascii="Garamond" w:hAnsi="Garamond" w:cs="Arial"/>
          <w:spacing w:val="-2"/>
          <w:sz w:val="23"/>
          <w:szCs w:val="23"/>
        </w:rPr>
        <w:t>]}</w:t>
      </w:r>
      <w:r w:rsidR="00BD0FDF" w:rsidRPr="00EF023E">
        <w:rPr>
          <w:rFonts w:ascii="Garamond" w:hAnsi="Garamond" w:cs="Arial"/>
          <w:spacing w:val="-2"/>
          <w:sz w:val="23"/>
          <w:szCs w:val="23"/>
        </w:rPr>
        <w:t>{[</w:t>
      </w:r>
      <w:proofErr w:type="spellStart"/>
      <w:r w:rsidR="00BD0FDF" w:rsidRPr="0009281F">
        <w:rPr>
          <w:rFonts w:ascii="Garamond" w:hAnsi="Garamond" w:cs="Arial"/>
          <w:noProof/>
          <w:color w:val="2157AD"/>
          <w:spacing w:val="-2"/>
          <w:sz w:val="23"/>
          <w:szCs w:val="23"/>
          <w:shd w:val="clear" w:color="auto" w:fill="C9E1F3"/>
        </w:rPr>
        <w:t>Spouse.NameCO|upper</w:t>
      </w:r>
      <w:proofErr w:type="spellEnd"/>
      <w:r w:rsidR="00BD0FDF" w:rsidRPr="00EF023E">
        <w:rPr>
          <w:rFonts w:ascii="Garamond" w:hAnsi="Garamond" w:cs="Arial"/>
          <w:spacing w:val="-2"/>
          <w:sz w:val="23"/>
          <w:szCs w:val="23"/>
        </w:rPr>
        <w:t>]}</w:t>
      </w:r>
      <w:r w:rsidR="00827187">
        <w:rPr>
          <w:rFonts w:ascii="Garamond" w:hAnsi="Garamond" w:cs="Arial"/>
          <w:spacing w:val="-2"/>
          <w:sz w:val="23"/>
          <w:szCs w:val="23"/>
        </w:rPr>
        <w:t>{[</w:t>
      </w:r>
      <w:r w:rsidR="00827187" w:rsidRPr="00EC2FAF">
        <w:rPr>
          <w:rFonts w:ascii="Garamond" w:hAnsi="Garamond" w:cs="Arial"/>
          <w:b/>
          <w:noProof/>
          <w:color w:val="41A151"/>
          <w:spacing w:val="-2"/>
          <w:sz w:val="23"/>
          <w:szCs w:val="23"/>
          <w:shd w:val="clear" w:color="auto" w:fill="C9F3CD"/>
        </w:rPr>
        <w:t>elseif</w:t>
      </w:r>
      <w:r w:rsidR="00827187" w:rsidRPr="00EC2FAF">
        <w:rPr>
          <w:rFonts w:ascii="Garamond" w:hAnsi="Garamond" w:cs="Arial"/>
          <w:noProof/>
          <w:color w:val="2157AD"/>
          <w:spacing w:val="-2"/>
          <w:sz w:val="23"/>
          <w:szCs w:val="23"/>
          <w:shd w:val="clear" w:color="auto" w:fill="C9F3CD"/>
        </w:rPr>
        <w:t xml:space="preserve"> </w:t>
      </w:r>
      <w:r w:rsidR="00DA02DE" w:rsidRPr="00EC2FAF">
        <w:rPr>
          <w:rFonts w:ascii="Garamond" w:hAnsi="Garamond" w:cs="Arial"/>
          <w:noProof/>
          <w:color w:val="2157AD"/>
          <w:spacing w:val="-2"/>
          <w:sz w:val="23"/>
          <w:szCs w:val="23"/>
          <w:shd w:val="clear" w:color="auto" w:fill="C9F3CD"/>
        </w:rPr>
        <w:t>AssetName == "</w:t>
      </w:r>
      <w:r w:rsidR="00EC2FAF" w:rsidRPr="00EC2FAF">
        <w:rPr>
          <w:rFonts w:ascii="Garamond" w:hAnsi="Garamond" w:cs="Arial"/>
          <w:noProof/>
          <w:color w:val="2157AD"/>
          <w:spacing w:val="-2"/>
          <w:sz w:val="23"/>
          <w:szCs w:val="23"/>
          <w:shd w:val="clear" w:color="auto" w:fill="C9F3CD"/>
        </w:rPr>
        <w:t>PODClient</w:t>
      </w:r>
      <w:r w:rsidR="00DA02DE" w:rsidRPr="00EC2FAF">
        <w:rPr>
          <w:rFonts w:ascii="Garamond" w:hAnsi="Garamond" w:cs="Arial"/>
          <w:noProof/>
          <w:color w:val="2157AD"/>
          <w:spacing w:val="-2"/>
          <w:sz w:val="23"/>
          <w:szCs w:val="23"/>
          <w:shd w:val="clear" w:color="auto" w:fill="C9F3CD"/>
        </w:rPr>
        <w:t>" || AssetName == "</w:t>
      </w:r>
      <w:r w:rsidR="00EC2FAF" w:rsidRPr="00EC2FAF">
        <w:rPr>
          <w:rFonts w:ascii="Garamond" w:hAnsi="Garamond" w:cs="Arial"/>
          <w:noProof/>
          <w:color w:val="2157AD"/>
          <w:spacing w:val="-2"/>
          <w:sz w:val="23"/>
          <w:szCs w:val="23"/>
          <w:shd w:val="clear" w:color="auto" w:fill="C9F3CD"/>
        </w:rPr>
        <w:t>SafeDepositClient</w:t>
      </w:r>
      <w:r w:rsidR="00DA02DE" w:rsidRPr="00EC2FAF">
        <w:rPr>
          <w:rFonts w:ascii="Garamond" w:hAnsi="Garamond" w:cs="Arial"/>
          <w:noProof/>
          <w:color w:val="2157AD"/>
          <w:spacing w:val="-2"/>
          <w:sz w:val="23"/>
          <w:szCs w:val="23"/>
          <w:shd w:val="clear" w:color="auto" w:fill="C9F3CD"/>
        </w:rPr>
        <w:t>" || AssetName == "</w:t>
      </w:r>
      <w:r w:rsidR="00EC2FAF" w:rsidRPr="00EC2FAF">
        <w:rPr>
          <w:rFonts w:ascii="Garamond" w:hAnsi="Garamond" w:cs="Arial"/>
          <w:noProof/>
          <w:color w:val="2157AD"/>
          <w:spacing w:val="-2"/>
          <w:sz w:val="23"/>
          <w:szCs w:val="23"/>
          <w:shd w:val="clear" w:color="auto" w:fill="C9F3CD"/>
        </w:rPr>
        <w:t>InvestmentClient</w:t>
      </w:r>
      <w:r w:rsidR="00DA02DE" w:rsidRPr="00EC2FAF">
        <w:rPr>
          <w:rFonts w:ascii="Garamond" w:hAnsi="Garamond" w:cs="Arial"/>
          <w:noProof/>
          <w:color w:val="2157AD"/>
          <w:spacing w:val="-2"/>
          <w:sz w:val="23"/>
          <w:szCs w:val="23"/>
          <w:shd w:val="clear" w:color="auto" w:fill="C9F3CD"/>
        </w:rPr>
        <w:t>" || AssetName == "</w:t>
      </w:r>
      <w:r w:rsidR="00EC2FAF" w:rsidRPr="00EC2FAF">
        <w:rPr>
          <w:rFonts w:ascii="Garamond" w:hAnsi="Garamond" w:cs="Arial"/>
          <w:noProof/>
          <w:color w:val="2157AD"/>
          <w:spacing w:val="-2"/>
          <w:sz w:val="23"/>
          <w:szCs w:val="23"/>
          <w:shd w:val="clear" w:color="auto" w:fill="C9F3CD"/>
        </w:rPr>
        <w:t>InvestLLCClient</w:t>
      </w:r>
      <w:r w:rsidR="00DA02DE" w:rsidRPr="00EC2FAF">
        <w:rPr>
          <w:rFonts w:ascii="Garamond" w:hAnsi="Garamond" w:cs="Arial"/>
          <w:noProof/>
          <w:color w:val="2157AD"/>
          <w:spacing w:val="-2"/>
          <w:sz w:val="23"/>
          <w:szCs w:val="23"/>
          <w:shd w:val="clear" w:color="auto" w:fill="C9F3CD"/>
        </w:rPr>
        <w:t>"</w:t>
      </w:r>
      <w:r w:rsidR="00827187">
        <w:rPr>
          <w:rFonts w:ascii="Garamond" w:hAnsi="Garamond" w:cs="Arial"/>
          <w:spacing w:val="-2"/>
          <w:sz w:val="23"/>
          <w:szCs w:val="23"/>
        </w:rPr>
        <w:t>]}</w:t>
      </w:r>
      <w:r w:rsidR="00BD0FDF" w:rsidRPr="00EF023E">
        <w:rPr>
          <w:rFonts w:ascii="Garamond" w:hAnsi="Garamond" w:cs="Arial"/>
          <w:spacing w:val="-2"/>
          <w:sz w:val="23"/>
          <w:szCs w:val="23"/>
        </w:rPr>
        <w:t>{[</w:t>
      </w:r>
      <w:proofErr w:type="spellStart"/>
      <w:r w:rsidR="00BD0FDF" w:rsidRPr="0009281F">
        <w:rPr>
          <w:rFonts w:ascii="Garamond" w:hAnsi="Garamond" w:cs="Arial"/>
          <w:noProof/>
          <w:color w:val="2157AD"/>
          <w:spacing w:val="-2"/>
          <w:sz w:val="23"/>
          <w:szCs w:val="23"/>
          <w:shd w:val="clear" w:color="auto" w:fill="C9E1F3"/>
        </w:rPr>
        <w:t>Client.NameCO|upper</w:t>
      </w:r>
      <w:proofErr w:type="spellEnd"/>
      <w:r w:rsidR="00BD0FDF" w:rsidRPr="00EF023E">
        <w:rPr>
          <w:rFonts w:ascii="Garamond" w:hAnsi="Garamond" w:cs="Arial"/>
          <w:spacing w:val="-2"/>
          <w:sz w:val="23"/>
          <w:szCs w:val="23"/>
        </w:rPr>
        <w:t>]}</w:t>
      </w:r>
      <w:r w:rsidR="00827187">
        <w:rPr>
          <w:rFonts w:ascii="Garamond" w:hAnsi="Garamond" w:cs="Arial"/>
          <w:spacing w:val="-2"/>
          <w:sz w:val="23"/>
          <w:szCs w:val="23"/>
        </w:rPr>
        <w:t>{[</w:t>
      </w:r>
      <w:r w:rsidR="00827187" w:rsidRPr="00827187">
        <w:rPr>
          <w:rFonts w:ascii="Garamond" w:hAnsi="Garamond" w:cs="Arial"/>
          <w:b/>
          <w:noProof/>
          <w:color w:val="41A151"/>
          <w:spacing w:val="-2"/>
          <w:sz w:val="23"/>
          <w:szCs w:val="23"/>
          <w:shd w:val="clear" w:color="auto" w:fill="C9F3CD"/>
        </w:rPr>
        <w:t>else</w:t>
      </w:r>
      <w:r w:rsidR="00827187">
        <w:rPr>
          <w:rFonts w:ascii="Garamond" w:hAnsi="Garamond" w:cs="Arial"/>
          <w:spacing w:val="-2"/>
          <w:sz w:val="23"/>
          <w:szCs w:val="23"/>
        </w:rPr>
        <w:t>]}</w:t>
      </w:r>
      <w:r w:rsidR="001E1F95" w:rsidRPr="00EF023E">
        <w:rPr>
          <w:rFonts w:ascii="Garamond" w:hAnsi="Garamond" w:cs="Arial"/>
          <w:spacing w:val="-2"/>
          <w:sz w:val="23"/>
          <w:szCs w:val="23"/>
        </w:rPr>
        <w:t>{[</w:t>
      </w:r>
      <w:proofErr w:type="spellStart"/>
      <w:r w:rsidR="001E1F95" w:rsidRPr="0009281F">
        <w:rPr>
          <w:rFonts w:ascii="Garamond" w:hAnsi="Garamond" w:cs="Arial"/>
          <w:noProof/>
          <w:color w:val="2157AD"/>
          <w:spacing w:val="-2"/>
          <w:sz w:val="23"/>
          <w:szCs w:val="23"/>
          <w:shd w:val="clear" w:color="auto" w:fill="C9E1F3"/>
        </w:rPr>
        <w:t>Client.NameCO|upper</w:t>
      </w:r>
      <w:proofErr w:type="spellEnd"/>
      <w:r w:rsidR="001E1F95" w:rsidRPr="00EF023E">
        <w:rPr>
          <w:rFonts w:ascii="Garamond" w:hAnsi="Garamond" w:cs="Arial"/>
          <w:spacing w:val="-2"/>
          <w:sz w:val="23"/>
          <w:szCs w:val="23"/>
        </w:rPr>
        <w:t>]}{[</w:t>
      </w:r>
      <w:r w:rsidR="001E1F95" w:rsidRPr="0009281F">
        <w:rPr>
          <w:rFonts w:ascii="Garamond" w:hAnsi="Garamond" w:cs="Arial"/>
          <w:b/>
          <w:noProof/>
          <w:color w:val="41A151"/>
          <w:spacing w:val="-2"/>
          <w:sz w:val="23"/>
          <w:szCs w:val="23"/>
          <w:shd w:val="clear" w:color="auto" w:fill="C9F3CD"/>
        </w:rPr>
        <w:t>if</w:t>
      </w:r>
      <w:r w:rsidR="001E1F95"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001E1F95" w:rsidRPr="00EF023E">
        <w:rPr>
          <w:rFonts w:ascii="Garamond" w:hAnsi="Garamond" w:cs="Arial"/>
          <w:spacing w:val="-2"/>
          <w:sz w:val="23"/>
          <w:szCs w:val="23"/>
        </w:rPr>
        <w:t>]} AND {[</w:t>
      </w:r>
      <w:proofErr w:type="spellStart"/>
      <w:r w:rsidR="001E1F95" w:rsidRPr="0009281F">
        <w:rPr>
          <w:rFonts w:ascii="Garamond" w:hAnsi="Garamond" w:cs="Arial"/>
          <w:noProof/>
          <w:color w:val="2157AD"/>
          <w:spacing w:val="-2"/>
          <w:sz w:val="23"/>
          <w:szCs w:val="23"/>
          <w:shd w:val="clear" w:color="auto" w:fill="C9E1F3"/>
        </w:rPr>
        <w:t>Spouse.NameCO|upper</w:t>
      </w:r>
      <w:proofErr w:type="spellEnd"/>
      <w:r w:rsidR="001E1F95" w:rsidRPr="00EF023E">
        <w:rPr>
          <w:rFonts w:ascii="Garamond" w:hAnsi="Garamond" w:cs="Arial"/>
          <w:spacing w:val="-2"/>
          <w:sz w:val="23"/>
          <w:szCs w:val="23"/>
        </w:rPr>
        <w:t>]}{[</w:t>
      </w:r>
      <w:r w:rsidR="001E1F95" w:rsidRPr="0009281F">
        <w:rPr>
          <w:rFonts w:ascii="Garamond" w:hAnsi="Garamond" w:cs="Arial"/>
          <w:b/>
          <w:noProof/>
          <w:color w:val="41A151"/>
          <w:spacing w:val="-2"/>
          <w:sz w:val="23"/>
          <w:szCs w:val="23"/>
          <w:shd w:val="clear" w:color="auto" w:fill="C9F3CD"/>
        </w:rPr>
        <w:t>endif</w:t>
      </w:r>
      <w:r w:rsidR="001E1F95" w:rsidRPr="00EF023E">
        <w:rPr>
          <w:rFonts w:ascii="Garamond" w:hAnsi="Garamond" w:cs="Arial"/>
          <w:spacing w:val="-2"/>
          <w:sz w:val="23"/>
          <w:szCs w:val="23"/>
        </w:rPr>
        <w:t>]}</w:t>
      </w:r>
      <w:r w:rsidR="00827187">
        <w:rPr>
          <w:rFonts w:ascii="Garamond" w:hAnsi="Garamond" w:cs="Arial"/>
          <w:spacing w:val="-2"/>
          <w:sz w:val="23"/>
          <w:szCs w:val="23"/>
        </w:rPr>
        <w:t>{[</w:t>
      </w:r>
      <w:r w:rsidR="00827187" w:rsidRPr="00827187">
        <w:rPr>
          <w:rFonts w:ascii="Garamond" w:hAnsi="Garamond" w:cs="Arial"/>
          <w:b/>
          <w:noProof/>
          <w:color w:val="41A151"/>
          <w:spacing w:val="-2"/>
          <w:sz w:val="23"/>
          <w:szCs w:val="23"/>
          <w:shd w:val="clear" w:color="auto" w:fill="C9F3CD"/>
        </w:rPr>
        <w:t>endif</w:t>
      </w:r>
      <w:r w:rsidR="00827187">
        <w:rPr>
          <w:rFonts w:ascii="Garamond" w:hAnsi="Garamond" w:cs="Arial"/>
          <w:spacing w:val="-2"/>
          <w:sz w:val="23"/>
          <w:szCs w:val="23"/>
        </w:rPr>
        <w:t>]}</w:t>
      </w:r>
    </w:p>
    <w:p w14:paraId="539CB249" w14:textId="77777777" w:rsidR="00CE0A64" w:rsidRDefault="00CE0A64" w:rsidP="00306D3C">
      <w:pPr>
        <w:tabs>
          <w:tab w:val="left" w:pos="-720"/>
        </w:tabs>
        <w:suppressAutoHyphens/>
        <w:spacing w:line="240" w:lineRule="atLeast"/>
        <w:jc w:val="both"/>
        <w:rPr>
          <w:rFonts w:ascii="Garamond" w:hAnsi="Garamond" w:cs="Arial"/>
          <w:spacing w:val="-2"/>
          <w:sz w:val="23"/>
          <w:szCs w:val="23"/>
        </w:rPr>
      </w:pPr>
    </w:p>
    <w:p w14:paraId="3025E604" w14:textId="214D2DAC" w:rsidR="006C7BD4" w:rsidRPr="00EF023E" w:rsidRDefault="006C7BD4" w:rsidP="00306D3C">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E508BD" w:rsidRPr="0009281F">
        <w:rPr>
          <w:rFonts w:ascii="Garamond" w:hAnsi="Garamond" w:cs="Arial"/>
          <w:noProof/>
          <w:color w:val="2157AD"/>
          <w:spacing w:val="-2"/>
          <w:sz w:val="23"/>
          <w:szCs w:val="23"/>
          <w:shd w:val="clear" w:color="auto" w:fill="C9F3CD"/>
        </w:rPr>
        <w:t>AssetName =</w:t>
      </w:r>
      <w:r w:rsidRPr="0009281F">
        <w:rPr>
          <w:rFonts w:ascii="Garamond" w:hAnsi="Garamond" w:cs="Arial"/>
          <w:noProof/>
          <w:color w:val="2157AD"/>
          <w:spacing w:val="-2"/>
          <w:sz w:val="23"/>
          <w:szCs w:val="23"/>
          <w:shd w:val="clear" w:color="auto" w:fill="C9F3CD"/>
        </w:rPr>
        <w:t>= "</w:t>
      </w:r>
      <w:r w:rsidR="00FA7A47" w:rsidRPr="00FA7A47">
        <w:rPr>
          <w:rFonts w:ascii="Garamond" w:hAnsi="Garamond" w:cs="Arial"/>
          <w:noProof/>
          <w:color w:val="2157AD"/>
          <w:spacing w:val="-2"/>
          <w:sz w:val="23"/>
          <w:szCs w:val="23"/>
          <w:shd w:val="clear" w:color="auto" w:fill="C9F3CD"/>
        </w:rPr>
        <w:t>POD</w:t>
      </w:r>
      <w:r w:rsidR="0051675B" w:rsidRPr="0009281F">
        <w:rPr>
          <w:rFonts w:ascii="Garamond" w:hAnsi="Garamond" w:cs="Arial"/>
          <w:noProof/>
          <w:color w:val="2157AD"/>
          <w:spacing w:val="-2"/>
          <w:sz w:val="23"/>
          <w:szCs w:val="23"/>
          <w:shd w:val="clear" w:color="auto" w:fill="C9F3CD"/>
        </w:rPr>
        <w:t>"</w:t>
      </w:r>
      <w:r w:rsidR="009E52CC">
        <w:rPr>
          <w:rFonts w:ascii="Garamond" w:hAnsi="Garamond" w:cs="Arial"/>
          <w:noProof/>
          <w:color w:val="2157AD"/>
          <w:spacing w:val="-2"/>
          <w:sz w:val="23"/>
          <w:szCs w:val="23"/>
          <w:shd w:val="clear" w:color="auto" w:fill="C9F3CD"/>
        </w:rPr>
        <w:t xml:space="preserve"> || </w:t>
      </w:r>
      <w:r w:rsidR="009E52CC" w:rsidRPr="00EC2FAF">
        <w:rPr>
          <w:rFonts w:ascii="Garamond" w:hAnsi="Garamond" w:cs="Arial"/>
          <w:noProof/>
          <w:color w:val="2157AD"/>
          <w:spacing w:val="-2"/>
          <w:sz w:val="23"/>
          <w:szCs w:val="23"/>
          <w:shd w:val="clear" w:color="auto" w:fill="C9F3CD"/>
        </w:rPr>
        <w:t>AssetName == "</w:t>
      </w:r>
      <w:r w:rsidR="009E52CC" w:rsidRPr="009E52CC">
        <w:rPr>
          <w:rFonts w:ascii="Garamond" w:hAnsi="Garamond" w:cs="Arial"/>
          <w:noProof/>
          <w:color w:val="2157AD"/>
          <w:spacing w:val="-2"/>
          <w:sz w:val="23"/>
          <w:szCs w:val="23"/>
          <w:shd w:val="clear" w:color="auto" w:fill="C9F3CD"/>
        </w:rPr>
        <w:t>PODSpouse</w:t>
      </w:r>
      <w:r w:rsidR="009E52CC" w:rsidRPr="00EC2FAF">
        <w:rPr>
          <w:rFonts w:ascii="Garamond" w:hAnsi="Garamond" w:cs="Arial"/>
          <w:noProof/>
          <w:color w:val="2157AD"/>
          <w:spacing w:val="-2"/>
          <w:sz w:val="23"/>
          <w:szCs w:val="23"/>
          <w:shd w:val="clear" w:color="auto" w:fill="C9F3CD"/>
        </w:rPr>
        <w:t>"</w:t>
      </w:r>
      <w:r w:rsidR="009E52CC">
        <w:rPr>
          <w:rFonts w:ascii="Garamond" w:hAnsi="Garamond" w:cs="Arial"/>
          <w:noProof/>
          <w:color w:val="2157AD"/>
          <w:spacing w:val="-2"/>
          <w:sz w:val="23"/>
          <w:szCs w:val="23"/>
          <w:shd w:val="clear" w:color="auto" w:fill="C9F3CD"/>
        </w:rPr>
        <w:t xml:space="preserve"> || </w:t>
      </w:r>
      <w:r w:rsidR="009E52CC" w:rsidRPr="00EC2FAF">
        <w:rPr>
          <w:rFonts w:ascii="Garamond" w:hAnsi="Garamond" w:cs="Arial"/>
          <w:noProof/>
          <w:color w:val="2157AD"/>
          <w:spacing w:val="-2"/>
          <w:sz w:val="23"/>
          <w:szCs w:val="23"/>
          <w:shd w:val="clear" w:color="auto" w:fill="C9F3CD"/>
        </w:rPr>
        <w:t>AssetName == "PODClient"</w:t>
      </w:r>
      <w:r w:rsidRPr="00EF023E">
        <w:rPr>
          <w:rFonts w:ascii="Garamond" w:hAnsi="Garamond" w:cs="Arial"/>
          <w:spacing w:val="-2"/>
          <w:sz w:val="23"/>
          <w:szCs w:val="23"/>
        </w:rPr>
        <w:t>]}</w:t>
      </w:r>
    </w:p>
    <w:p w14:paraId="39ADA717" w14:textId="77777777" w:rsidR="0051675B" w:rsidRPr="00E945B1" w:rsidRDefault="0051675B" w:rsidP="0051675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E945B1">
        <w:rPr>
          <w:rFonts w:ascii="Garamond" w:hAnsi="Garamond" w:cs="Arial"/>
          <w:spacing w:val="-2"/>
          <w:sz w:val="23"/>
          <w:szCs w:val="23"/>
        </w:rPr>
        <w:t>RE:</w:t>
      </w:r>
      <w:r w:rsidRPr="00E945B1">
        <w:rPr>
          <w:rFonts w:ascii="Garamond" w:hAnsi="Garamond" w:cs="Arial"/>
          <w:spacing w:val="-2"/>
          <w:sz w:val="23"/>
          <w:szCs w:val="23"/>
        </w:rPr>
        <w:tab/>
      </w:r>
      <w:r w:rsidRPr="00E945B1">
        <w:rPr>
          <w:rFonts w:ascii="Garamond" w:hAnsi="Garamond" w:cs="Arial"/>
          <w:spacing w:val="-2"/>
          <w:sz w:val="23"/>
          <w:szCs w:val="23"/>
        </w:rPr>
        <w:tab/>
        <w:t>POD (Pay on Death) request</w:t>
      </w:r>
    </w:p>
    <w:p w14:paraId="4501C0A2" w14:textId="13A15AA6" w:rsidR="001E3636" w:rsidRDefault="001E3636" w:rsidP="001E3636">
      <w:pPr>
        <w:tabs>
          <w:tab w:val="left" w:pos="-720"/>
          <w:tab w:val="right" w:pos="7830"/>
        </w:tabs>
        <w:suppressAutoHyphens/>
        <w:spacing w:line="0" w:lineRule="atLeast"/>
        <w:ind w:left="1440"/>
        <w:jc w:val="both"/>
        <w:rPr>
          <w:rFonts w:ascii="Garamond" w:hAnsi="Garamond" w:cs="Arial"/>
          <w:spacing w:val="-2"/>
          <w:sz w:val="23"/>
          <w:szCs w:val="23"/>
          <w:u w:val="single"/>
        </w:rPr>
      </w:pPr>
      <w:r>
        <w:rPr>
          <w:rFonts w:ascii="Garamond" w:hAnsi="Garamond" w:cs="Arial"/>
          <w:spacing w:val="-2"/>
          <w:sz w:val="23"/>
          <w:szCs w:val="23"/>
        </w:rPr>
        <w:t xml:space="preserve">Account Type: </w:t>
      </w:r>
      <w:r>
        <w:rPr>
          <w:rFonts w:ascii="Garamond" w:hAnsi="Garamond" w:cs="Arial"/>
          <w:spacing w:val="-2"/>
          <w:sz w:val="23"/>
          <w:szCs w:val="23"/>
          <w:u w:val="single"/>
        </w:rPr>
        <w:tab/>
      </w:r>
    </w:p>
    <w:p w14:paraId="6F47E0B0" w14:textId="7655F91E" w:rsidR="001E3636" w:rsidRDefault="001E3636" w:rsidP="001E3636">
      <w:pPr>
        <w:tabs>
          <w:tab w:val="left" w:pos="-720"/>
        </w:tabs>
        <w:suppressAutoHyphens/>
        <w:spacing w:line="0" w:lineRule="atLeast"/>
        <w:jc w:val="both"/>
        <w:rPr>
          <w:rFonts w:ascii="Garamond" w:hAnsi="Garamond" w:cs="Arial"/>
          <w:spacing w:val="-2"/>
          <w:sz w:val="23"/>
          <w:szCs w:val="23"/>
        </w:rPr>
      </w:pPr>
      <w:r>
        <w:rPr>
          <w:rFonts w:ascii="Garamond" w:hAnsi="Garamond" w:cs="Arial"/>
          <w:spacing w:val="-2"/>
          <w:sz w:val="23"/>
          <w:szCs w:val="23"/>
        </w:rPr>
        <w:tab/>
        <w:t xml:space="preserve">      </w:t>
      </w:r>
      <w:r>
        <w:rPr>
          <w:rFonts w:ascii="Garamond" w:hAnsi="Garamond" w:cs="Arial"/>
          <w:spacing w:val="-2"/>
          <w:sz w:val="16"/>
          <w:szCs w:val="16"/>
        </w:rPr>
        <w:t xml:space="preserve">    </w:t>
      </w:r>
      <w:r w:rsidR="00771402">
        <w:rPr>
          <w:rFonts w:ascii="Garamond" w:hAnsi="Garamond" w:cs="Arial"/>
          <w:spacing w:val="-2"/>
          <w:sz w:val="16"/>
          <w:szCs w:val="16"/>
        </w:rPr>
        <w:t xml:space="preserve">               </w:t>
      </w:r>
      <w:r>
        <w:rPr>
          <w:rFonts w:ascii="Garamond" w:hAnsi="Garamond" w:cs="Arial"/>
          <w:spacing w:val="-2"/>
          <w:sz w:val="16"/>
          <w:szCs w:val="16"/>
        </w:rPr>
        <w:t>(</w:t>
      </w:r>
      <w:r w:rsidRPr="00D423F0">
        <w:rPr>
          <w:rFonts w:ascii="Garamond" w:hAnsi="Garamond" w:cs="Arial"/>
          <w:spacing w:val="-2"/>
          <w:sz w:val="16"/>
          <w:szCs w:val="16"/>
        </w:rPr>
        <w:t>Checking</w:t>
      </w:r>
      <w:r>
        <w:rPr>
          <w:rFonts w:ascii="Garamond" w:hAnsi="Garamond" w:cs="Arial"/>
          <w:spacing w:val="-2"/>
          <w:sz w:val="16"/>
          <w:szCs w:val="16"/>
        </w:rPr>
        <w:t xml:space="preserve"> |</w:t>
      </w:r>
      <w:r w:rsidRPr="00D423F0">
        <w:rPr>
          <w:rFonts w:ascii="Garamond" w:hAnsi="Garamond" w:cs="Arial"/>
          <w:spacing w:val="-2"/>
          <w:sz w:val="16"/>
          <w:szCs w:val="16"/>
        </w:rPr>
        <w:t xml:space="preserve"> Savings</w:t>
      </w:r>
      <w:r>
        <w:rPr>
          <w:rFonts w:ascii="Garamond" w:hAnsi="Garamond" w:cs="Arial"/>
          <w:spacing w:val="-2"/>
          <w:sz w:val="16"/>
          <w:szCs w:val="16"/>
        </w:rPr>
        <w:t xml:space="preserve"> |</w:t>
      </w:r>
      <w:r w:rsidRPr="00D423F0">
        <w:rPr>
          <w:rFonts w:ascii="Garamond" w:hAnsi="Garamond" w:cs="Arial"/>
          <w:spacing w:val="-2"/>
          <w:sz w:val="16"/>
          <w:szCs w:val="16"/>
        </w:rPr>
        <w:t xml:space="preserve"> </w:t>
      </w:r>
      <w:r w:rsidR="00771402" w:rsidRPr="00D423F0">
        <w:rPr>
          <w:rFonts w:ascii="Garamond" w:hAnsi="Garamond" w:cs="Arial"/>
          <w:spacing w:val="-2"/>
          <w:sz w:val="16"/>
          <w:szCs w:val="16"/>
        </w:rPr>
        <w:t>Certificate</w:t>
      </w:r>
      <w:r w:rsidRPr="00D423F0">
        <w:rPr>
          <w:rFonts w:ascii="Garamond" w:hAnsi="Garamond" w:cs="Arial"/>
          <w:spacing w:val="-2"/>
          <w:sz w:val="16"/>
          <w:szCs w:val="16"/>
        </w:rPr>
        <w:t xml:space="preserve"> of Deposit</w:t>
      </w:r>
      <w:r>
        <w:rPr>
          <w:rFonts w:ascii="Garamond" w:hAnsi="Garamond" w:cs="Arial"/>
          <w:spacing w:val="-2"/>
          <w:sz w:val="16"/>
          <w:szCs w:val="16"/>
        </w:rPr>
        <w:t xml:space="preserve"> |</w:t>
      </w:r>
      <w:r w:rsidRPr="00D423F0">
        <w:rPr>
          <w:rFonts w:ascii="Garamond" w:hAnsi="Garamond" w:cs="Arial"/>
          <w:spacing w:val="-2"/>
          <w:sz w:val="16"/>
          <w:szCs w:val="16"/>
        </w:rPr>
        <w:t xml:space="preserve"> Money Market</w:t>
      </w:r>
      <w:r w:rsidR="00771402">
        <w:rPr>
          <w:rFonts w:ascii="Garamond" w:hAnsi="Garamond" w:cs="Arial"/>
          <w:spacing w:val="-2"/>
          <w:sz w:val="16"/>
          <w:szCs w:val="16"/>
        </w:rPr>
        <w:t>)</w:t>
      </w:r>
    </w:p>
    <w:p w14:paraId="11F0EDAB" w14:textId="3383B7F9" w:rsidR="0051675B" w:rsidRDefault="001E3636" w:rsidP="001E3636">
      <w:pPr>
        <w:tabs>
          <w:tab w:val="left" w:pos="-720"/>
        </w:tabs>
        <w:suppressAutoHyphens/>
        <w:spacing w:line="240" w:lineRule="atLeast"/>
        <w:ind w:left="1440"/>
        <w:jc w:val="both"/>
        <w:rPr>
          <w:rFonts w:ascii="Garamond" w:hAnsi="Garamond" w:cs="Arial"/>
          <w:spacing w:val="-2"/>
          <w:sz w:val="23"/>
          <w:szCs w:val="23"/>
        </w:rPr>
      </w:pPr>
      <w:r>
        <w:rPr>
          <w:rFonts w:ascii="Garamond" w:hAnsi="Garamond" w:cs="Arial"/>
          <w:spacing w:val="-2"/>
          <w:sz w:val="23"/>
          <w:szCs w:val="23"/>
        </w:rPr>
        <w:t>Account No. ______________________________________________</w:t>
      </w:r>
    </w:p>
    <w:p w14:paraId="71AFEDCD" w14:textId="77777777" w:rsidR="0051675B" w:rsidRDefault="0051675B" w:rsidP="0051675B">
      <w:pPr>
        <w:tabs>
          <w:tab w:val="left" w:pos="-720"/>
        </w:tabs>
        <w:suppressAutoHyphens/>
        <w:spacing w:line="240" w:lineRule="atLeast"/>
        <w:jc w:val="both"/>
        <w:rPr>
          <w:rFonts w:ascii="Garamond" w:hAnsi="Garamond" w:cs="Arial"/>
          <w:spacing w:val="-2"/>
          <w:sz w:val="23"/>
          <w:szCs w:val="23"/>
        </w:rPr>
      </w:pPr>
    </w:p>
    <w:p w14:paraId="3A1BC08A" w14:textId="3A2A139C" w:rsidR="00A56B7D" w:rsidRDefault="00A56B7D" w:rsidP="00D80B57">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AssetName == "Investment"</w:t>
      </w:r>
      <w:r w:rsidR="00A8029D" w:rsidRPr="0009281F">
        <w:rPr>
          <w:rFonts w:ascii="Garamond" w:hAnsi="Garamond" w:cs="Arial"/>
          <w:noProof/>
          <w:color w:val="2157AD"/>
          <w:spacing w:val="-2"/>
          <w:sz w:val="23"/>
          <w:szCs w:val="23"/>
          <w:shd w:val="clear" w:color="auto" w:fill="C9F3CD"/>
        </w:rPr>
        <w:t xml:space="preserve"> || AssetName == "InvestLLC"</w:t>
      </w:r>
      <w:r w:rsidR="008B43AE">
        <w:rPr>
          <w:rFonts w:ascii="Garamond" w:hAnsi="Garamond" w:cs="Arial"/>
          <w:noProof/>
          <w:color w:val="2157AD"/>
          <w:spacing w:val="-2"/>
          <w:sz w:val="23"/>
          <w:szCs w:val="23"/>
          <w:shd w:val="clear" w:color="auto" w:fill="C9F3CD"/>
        </w:rPr>
        <w:t xml:space="preserve"> || </w:t>
      </w:r>
      <w:r w:rsidR="008B43AE" w:rsidRPr="00EC2FAF">
        <w:rPr>
          <w:rFonts w:ascii="Garamond" w:hAnsi="Garamond" w:cs="Arial"/>
          <w:noProof/>
          <w:color w:val="2157AD"/>
          <w:spacing w:val="-2"/>
          <w:sz w:val="23"/>
          <w:szCs w:val="23"/>
          <w:shd w:val="clear" w:color="auto" w:fill="C9F3CD"/>
        </w:rPr>
        <w:t>AssetName == "</w:t>
      </w:r>
      <w:r w:rsidR="008B43AE" w:rsidRPr="009E52CC">
        <w:rPr>
          <w:rFonts w:ascii="Garamond" w:hAnsi="Garamond" w:cs="Arial"/>
          <w:noProof/>
          <w:color w:val="2157AD"/>
          <w:spacing w:val="-2"/>
          <w:sz w:val="23"/>
          <w:szCs w:val="23"/>
          <w:shd w:val="clear" w:color="auto" w:fill="C9F3CD"/>
        </w:rPr>
        <w:t>InvestmentSpouse</w:t>
      </w:r>
      <w:r w:rsidR="008B43AE" w:rsidRPr="00EC2FAF">
        <w:rPr>
          <w:rFonts w:ascii="Garamond" w:hAnsi="Garamond" w:cs="Arial"/>
          <w:noProof/>
          <w:color w:val="2157AD"/>
          <w:spacing w:val="-2"/>
          <w:sz w:val="23"/>
          <w:szCs w:val="23"/>
          <w:shd w:val="clear" w:color="auto" w:fill="C9F3CD"/>
        </w:rPr>
        <w:t>" || AssetName == "</w:t>
      </w:r>
      <w:r w:rsidR="008B43AE" w:rsidRPr="009E52CC">
        <w:rPr>
          <w:rFonts w:ascii="Garamond" w:hAnsi="Garamond" w:cs="Arial"/>
          <w:noProof/>
          <w:color w:val="2157AD"/>
          <w:spacing w:val="-2"/>
          <w:sz w:val="23"/>
          <w:szCs w:val="23"/>
          <w:shd w:val="clear" w:color="auto" w:fill="C9F3CD"/>
        </w:rPr>
        <w:t>InvestLLCSpouse</w:t>
      </w:r>
      <w:r w:rsidR="008B43AE" w:rsidRPr="00EC2FAF">
        <w:rPr>
          <w:rFonts w:ascii="Garamond" w:hAnsi="Garamond" w:cs="Arial"/>
          <w:noProof/>
          <w:color w:val="2157AD"/>
          <w:spacing w:val="-2"/>
          <w:sz w:val="23"/>
          <w:szCs w:val="23"/>
          <w:shd w:val="clear" w:color="auto" w:fill="C9F3CD"/>
        </w:rPr>
        <w:t>"</w:t>
      </w:r>
      <w:r w:rsidR="008B43AE">
        <w:rPr>
          <w:rFonts w:ascii="Garamond" w:hAnsi="Garamond" w:cs="Arial"/>
          <w:noProof/>
          <w:color w:val="2157AD"/>
          <w:spacing w:val="-2"/>
          <w:sz w:val="23"/>
          <w:szCs w:val="23"/>
          <w:shd w:val="clear" w:color="auto" w:fill="C9F3CD"/>
        </w:rPr>
        <w:t xml:space="preserve"> || </w:t>
      </w:r>
      <w:r w:rsidR="008B43AE" w:rsidRPr="00EC2FAF">
        <w:rPr>
          <w:rFonts w:ascii="Garamond" w:hAnsi="Garamond" w:cs="Arial"/>
          <w:noProof/>
          <w:color w:val="2157AD"/>
          <w:spacing w:val="-2"/>
          <w:sz w:val="23"/>
          <w:szCs w:val="23"/>
          <w:shd w:val="clear" w:color="auto" w:fill="C9F3CD"/>
        </w:rPr>
        <w:t>AssetName == "InvestmentClient" || AssetName == "InvestLLCClient"</w:t>
      </w:r>
      <w:r>
        <w:rPr>
          <w:rFonts w:ascii="Garamond" w:hAnsi="Garamond" w:cs="Arial"/>
          <w:spacing w:val="-2"/>
          <w:sz w:val="23"/>
          <w:szCs w:val="23"/>
        </w:rPr>
        <w:t>]}</w:t>
      </w:r>
    </w:p>
    <w:p w14:paraId="789761FF" w14:textId="77777777" w:rsidR="00A56B7D" w:rsidRDefault="00A56B7D" w:rsidP="00A56B7D">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Pr>
          <w:rFonts w:ascii="Garamond" w:hAnsi="Garamond" w:cs="Arial"/>
          <w:spacing w:val="-2"/>
          <w:sz w:val="23"/>
          <w:szCs w:val="23"/>
        </w:rPr>
        <w:t>RE:</w:t>
      </w:r>
      <w:r>
        <w:rPr>
          <w:rFonts w:ascii="Garamond" w:hAnsi="Garamond" w:cs="Arial"/>
          <w:spacing w:val="-2"/>
          <w:sz w:val="23"/>
          <w:szCs w:val="23"/>
        </w:rPr>
        <w:tab/>
      </w:r>
      <w:bookmarkStart w:id="0" w:name="_Hlk121323066"/>
      <w:r>
        <w:rPr>
          <w:rFonts w:ascii="Garamond" w:hAnsi="Garamond" w:cs="Arial"/>
          <w:spacing w:val="-2"/>
          <w:sz w:val="23"/>
          <w:szCs w:val="23"/>
        </w:rPr>
        <w:t xml:space="preserve">ACCOUNT NUMBER(S): </w:t>
      </w:r>
      <w:r>
        <w:rPr>
          <w:rFonts w:ascii="Garamond" w:hAnsi="Garamond" w:cs="Arial"/>
          <w:spacing w:val="-2"/>
          <w:sz w:val="23"/>
          <w:szCs w:val="23"/>
          <w:u w:val="single"/>
        </w:rPr>
        <w:tab/>
      </w:r>
      <w:bookmarkEnd w:id="0"/>
    </w:p>
    <w:p w14:paraId="43E30DDB" w14:textId="77777777" w:rsidR="00A56B7D" w:rsidRDefault="00A56B7D" w:rsidP="00D80B57">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5785783C" w14:textId="5CF4E5AB" w:rsidR="0010303A" w:rsidRPr="00EF023E" w:rsidRDefault="0010303A" w:rsidP="00D80B57">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
    <w:p w14:paraId="37930F71" w14:textId="0169E7A5" w:rsidR="00226044" w:rsidRPr="005C583E" w:rsidRDefault="00226044">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AssetName &amp;&amp; (AssetName == "Stocks" || AssetName == "Bonds"</w:t>
      </w:r>
      <w:r w:rsidR="000230E5" w:rsidRPr="0009281F">
        <w:rPr>
          <w:rFonts w:ascii="Garamond" w:hAnsi="Garamond" w:cs="Arial"/>
          <w:noProof/>
          <w:color w:val="2157AD"/>
          <w:spacing w:val="-2"/>
          <w:sz w:val="23"/>
          <w:szCs w:val="23"/>
          <w:shd w:val="clear" w:color="auto" w:fill="C9F3CD"/>
        </w:rPr>
        <w:t xml:space="preserve"> || AssetName == "</w:t>
      </w:r>
      <w:r w:rsidR="004A7E13" w:rsidRPr="004A7E13">
        <w:rPr>
          <w:rFonts w:ascii="Garamond" w:hAnsi="Garamond" w:cs="Arial"/>
          <w:noProof/>
          <w:color w:val="2157AD"/>
          <w:spacing w:val="-2"/>
          <w:sz w:val="23"/>
          <w:szCs w:val="23"/>
          <w:shd w:val="clear" w:color="auto" w:fill="C9F3CD"/>
        </w:rPr>
        <w:t>StocksClient</w:t>
      </w:r>
      <w:r w:rsidR="000230E5">
        <w:rPr>
          <w:rFonts w:ascii="Garamond" w:hAnsi="Garamond" w:cs="Arial"/>
          <w:noProof/>
          <w:color w:val="2157AD"/>
          <w:spacing w:val="-2"/>
          <w:sz w:val="23"/>
          <w:szCs w:val="23"/>
          <w:shd w:val="clear" w:color="auto" w:fill="C9F3CD"/>
        </w:rPr>
        <w:t>"</w:t>
      </w:r>
      <w:r w:rsidR="000230E5" w:rsidRPr="0009281F">
        <w:rPr>
          <w:rFonts w:ascii="Garamond" w:hAnsi="Garamond" w:cs="Arial"/>
          <w:noProof/>
          <w:color w:val="2157AD"/>
          <w:spacing w:val="-2"/>
          <w:sz w:val="23"/>
          <w:szCs w:val="23"/>
          <w:shd w:val="clear" w:color="auto" w:fill="C9F3CD"/>
        </w:rPr>
        <w:t xml:space="preserve"> || AssetName == "</w:t>
      </w:r>
      <w:r w:rsidR="004A7E13" w:rsidRPr="004A7E13">
        <w:rPr>
          <w:rFonts w:ascii="Garamond" w:hAnsi="Garamond" w:cs="Arial"/>
          <w:noProof/>
          <w:color w:val="2157AD"/>
          <w:spacing w:val="-2"/>
          <w:sz w:val="23"/>
          <w:szCs w:val="23"/>
          <w:shd w:val="clear" w:color="auto" w:fill="C9F3CD"/>
        </w:rPr>
        <w:t>StocksSpouse</w:t>
      </w:r>
      <w:r w:rsidR="000230E5">
        <w:rPr>
          <w:rFonts w:ascii="Garamond" w:hAnsi="Garamond" w:cs="Arial"/>
          <w:noProof/>
          <w:color w:val="2157AD"/>
          <w:spacing w:val="-2"/>
          <w:sz w:val="23"/>
          <w:szCs w:val="23"/>
          <w:shd w:val="clear" w:color="auto" w:fill="C9F3CD"/>
        </w:rPr>
        <w:t>"</w:t>
      </w:r>
      <w:r w:rsidR="000230E5" w:rsidRPr="0009281F">
        <w:rPr>
          <w:rFonts w:ascii="Garamond" w:hAnsi="Garamond" w:cs="Arial"/>
          <w:noProof/>
          <w:color w:val="2157AD"/>
          <w:spacing w:val="-2"/>
          <w:sz w:val="23"/>
          <w:szCs w:val="23"/>
          <w:shd w:val="clear" w:color="auto" w:fill="C9F3CD"/>
        </w:rPr>
        <w:t xml:space="preserve"> || AssetName == "</w:t>
      </w:r>
      <w:r w:rsidR="004A7E13" w:rsidRPr="004A7E13">
        <w:rPr>
          <w:rFonts w:ascii="Garamond" w:hAnsi="Garamond" w:cs="Arial"/>
          <w:noProof/>
          <w:color w:val="2157AD"/>
          <w:spacing w:val="-2"/>
          <w:sz w:val="23"/>
          <w:szCs w:val="23"/>
          <w:shd w:val="clear" w:color="auto" w:fill="C9F3CD"/>
        </w:rPr>
        <w:t>BondsClient</w:t>
      </w:r>
      <w:r w:rsidR="000230E5">
        <w:rPr>
          <w:rFonts w:ascii="Garamond" w:hAnsi="Garamond" w:cs="Arial"/>
          <w:noProof/>
          <w:color w:val="2157AD"/>
          <w:spacing w:val="-2"/>
          <w:sz w:val="23"/>
          <w:szCs w:val="23"/>
          <w:shd w:val="clear" w:color="auto" w:fill="C9F3CD"/>
        </w:rPr>
        <w:t>"</w:t>
      </w:r>
      <w:r w:rsidR="000230E5" w:rsidRPr="0009281F">
        <w:rPr>
          <w:rFonts w:ascii="Garamond" w:hAnsi="Garamond" w:cs="Arial"/>
          <w:noProof/>
          <w:color w:val="2157AD"/>
          <w:spacing w:val="-2"/>
          <w:sz w:val="23"/>
          <w:szCs w:val="23"/>
          <w:shd w:val="clear" w:color="auto" w:fill="C9F3CD"/>
        </w:rPr>
        <w:t xml:space="preserve"> || AssetName == "</w:t>
      </w:r>
      <w:r w:rsidR="004A7E13" w:rsidRPr="004A7E13">
        <w:rPr>
          <w:rFonts w:ascii="Garamond" w:hAnsi="Garamond" w:cs="Arial"/>
          <w:noProof/>
          <w:color w:val="2157AD"/>
          <w:spacing w:val="-2"/>
          <w:sz w:val="23"/>
          <w:szCs w:val="23"/>
          <w:shd w:val="clear" w:color="auto" w:fill="C9F3CD"/>
        </w:rPr>
        <w:t>BondsSpouse</w:t>
      </w:r>
      <w:r w:rsidR="000230E5">
        <w:rPr>
          <w:rFonts w:ascii="Garamond" w:hAnsi="Garamond" w:cs="Arial"/>
          <w:noProof/>
          <w:color w:val="2157AD"/>
          <w:spacing w:val="-2"/>
          <w:sz w:val="23"/>
          <w:szCs w:val="23"/>
          <w:shd w:val="clear" w:color="auto" w:fill="C9F3CD"/>
        </w:rPr>
        <w:t>"</w:t>
      </w:r>
      <w:r w:rsidRPr="0009281F">
        <w:rPr>
          <w:rFonts w:ascii="Garamond" w:hAnsi="Garamond" w:cs="Arial"/>
          <w:noProof/>
          <w:color w:val="2157AD"/>
          <w:spacing w:val="-2"/>
          <w:sz w:val="23"/>
          <w:szCs w:val="23"/>
          <w:shd w:val="clear" w:color="auto" w:fill="C9F3CD"/>
        </w:rPr>
        <w:t>)</w:t>
      </w:r>
      <w:r w:rsidRPr="005C583E">
        <w:rPr>
          <w:rFonts w:ascii="Garamond" w:hAnsi="Garamond" w:cs="Arial"/>
          <w:spacing w:val="-2"/>
          <w:sz w:val="23"/>
          <w:szCs w:val="23"/>
        </w:rPr>
        <w:t>]}</w:t>
      </w:r>
    </w:p>
    <w:p w14:paraId="709442B5" w14:textId="77777777" w:rsidR="006B0C49" w:rsidRPr="005C583E" w:rsidRDefault="006B0C49" w:rsidP="006B0C49">
      <w:pPr>
        <w:tabs>
          <w:tab w:val="left" w:pos="-720"/>
          <w:tab w:val="left" w:pos="1440"/>
        </w:tabs>
        <w:suppressAutoHyphens/>
        <w:spacing w:line="240" w:lineRule="atLeast"/>
        <w:rPr>
          <w:rFonts w:ascii="Garamond" w:hAnsi="Garamond" w:cs="Arial"/>
          <w:spacing w:val="-2"/>
          <w:sz w:val="23"/>
          <w:szCs w:val="23"/>
        </w:rPr>
      </w:pPr>
      <w:r w:rsidRPr="005C583E">
        <w:rPr>
          <w:rFonts w:ascii="Garamond" w:hAnsi="Garamond" w:cs="Arial"/>
          <w:spacing w:val="-2"/>
          <w:sz w:val="23"/>
          <w:szCs w:val="23"/>
        </w:rPr>
        <w:t>TO:</w:t>
      </w:r>
      <w:r w:rsidRPr="005C583E">
        <w:rPr>
          <w:rFonts w:ascii="Garamond" w:hAnsi="Garamond" w:cs="Arial"/>
          <w:spacing w:val="-2"/>
          <w:sz w:val="23"/>
          <w:szCs w:val="23"/>
        </w:rPr>
        <w:tab/>
        <w:t>________________________________</w:t>
      </w:r>
    </w:p>
    <w:p w14:paraId="02D0049B" w14:textId="1E6F576D" w:rsidR="006B0C49" w:rsidRPr="005C583E" w:rsidRDefault="006B0C49" w:rsidP="006B0C49">
      <w:pPr>
        <w:tabs>
          <w:tab w:val="left" w:pos="-720"/>
        </w:tabs>
        <w:suppressAutoHyphens/>
        <w:spacing w:line="240" w:lineRule="atLeast"/>
        <w:ind w:left="1260"/>
        <w:jc w:val="both"/>
        <w:rPr>
          <w:rFonts w:ascii="Garamond" w:hAnsi="Garamond" w:cs="Arial"/>
          <w:spacing w:val="-2"/>
          <w:sz w:val="23"/>
          <w:szCs w:val="23"/>
        </w:rPr>
      </w:pPr>
      <w:r w:rsidRPr="005C583E">
        <w:rPr>
          <w:rFonts w:ascii="Garamond" w:hAnsi="Garamond" w:cs="Arial"/>
          <w:spacing w:val="-2"/>
          <w:sz w:val="23"/>
          <w:szCs w:val="23"/>
        </w:rPr>
        <w:tab/>
        <w:t xml:space="preserve">   </w:t>
      </w:r>
      <w:r w:rsidRPr="005C583E">
        <w:rPr>
          <w:rFonts w:ascii="Garamond" w:hAnsi="Garamond" w:cs="Arial"/>
          <w:spacing w:val="-2"/>
          <w:sz w:val="20"/>
          <w:szCs w:val="20"/>
        </w:rPr>
        <w:t xml:space="preserve">   (Name of Transfer Agent)</w:t>
      </w:r>
    </w:p>
    <w:p w14:paraId="014D62B0" w14:textId="77777777" w:rsidR="006B0C49" w:rsidRPr="005C583E" w:rsidRDefault="006B0C49" w:rsidP="006B0C49">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780E61B2" w14:textId="1945EF3C" w:rsidR="00226044" w:rsidRPr="005C583E" w:rsidRDefault="006B0C49" w:rsidP="006B0C49">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FROM:</w:t>
      </w:r>
      <w:r w:rsidRPr="005C583E">
        <w:rPr>
          <w:rFonts w:ascii="Garamond" w:hAnsi="Garamond" w:cs="Arial"/>
          <w:spacing w:val="-2"/>
          <w:sz w:val="23"/>
          <w:szCs w:val="23"/>
        </w:rPr>
        <w:tab/>
      </w:r>
      <w:r w:rsidRPr="005C583E">
        <w:rPr>
          <w:rFonts w:ascii="Garamond" w:hAnsi="Garamond" w:cs="Arial"/>
          <w:spacing w:val="-2"/>
          <w:sz w:val="23"/>
          <w:szCs w:val="23"/>
        </w:rPr>
        <w:tab/>
      </w:r>
      <w:r w:rsidR="004A7E13">
        <w:rPr>
          <w:rFonts w:ascii="Garamond" w:hAnsi="Garamond" w:cs="Arial"/>
          <w:spacing w:val="-2"/>
          <w:sz w:val="23"/>
          <w:szCs w:val="23"/>
        </w:rPr>
        <w:t>{[</w:t>
      </w:r>
      <w:r w:rsidR="004A7E13" w:rsidRPr="004A7E13">
        <w:rPr>
          <w:rFonts w:ascii="Garamond" w:hAnsi="Garamond" w:cs="Arial"/>
          <w:b/>
          <w:noProof/>
          <w:color w:val="41A151"/>
          <w:spacing w:val="-2"/>
          <w:sz w:val="23"/>
          <w:szCs w:val="23"/>
          <w:shd w:val="clear" w:color="auto" w:fill="C9F3CD"/>
        </w:rPr>
        <w:t>if</w:t>
      </w:r>
      <w:r w:rsidR="004A7E13" w:rsidRPr="004A7E13">
        <w:rPr>
          <w:rFonts w:ascii="Garamond" w:hAnsi="Garamond" w:cs="Arial"/>
          <w:noProof/>
          <w:color w:val="2157AD"/>
          <w:spacing w:val="-2"/>
          <w:sz w:val="23"/>
          <w:szCs w:val="23"/>
          <w:shd w:val="clear" w:color="auto" w:fill="C9F3CD"/>
        </w:rPr>
        <w:t xml:space="preserve"> MarriedTF &amp;&amp; (AssetName == "StocksSpouse" || AssetName == "BondsSpouse")</w:t>
      </w:r>
      <w:r w:rsidR="004A7E13">
        <w:rPr>
          <w:rFonts w:ascii="Garamond" w:hAnsi="Garamond" w:cs="Arial"/>
          <w:spacing w:val="-2"/>
          <w:sz w:val="23"/>
          <w:szCs w:val="23"/>
        </w:rPr>
        <w:t>]}</w:t>
      </w:r>
      <w:r w:rsidR="004A7E13" w:rsidRPr="005C583E">
        <w:rPr>
          <w:rFonts w:ascii="Garamond" w:hAnsi="Garamond" w:cs="Arial"/>
          <w:spacing w:val="-2"/>
          <w:sz w:val="23"/>
          <w:szCs w:val="23"/>
        </w:rPr>
        <w:t>{[</w:t>
      </w:r>
      <w:proofErr w:type="spellStart"/>
      <w:r w:rsidR="004A7E13" w:rsidRPr="0009281F">
        <w:rPr>
          <w:rFonts w:ascii="Garamond" w:hAnsi="Garamond" w:cs="Arial"/>
          <w:noProof/>
          <w:color w:val="2157AD"/>
          <w:spacing w:val="-2"/>
          <w:sz w:val="23"/>
          <w:szCs w:val="23"/>
          <w:shd w:val="clear" w:color="auto" w:fill="C9E1F3"/>
        </w:rPr>
        <w:t>Spouse.NameCO|upper</w:t>
      </w:r>
      <w:proofErr w:type="spellEnd"/>
      <w:r w:rsidR="004A7E13" w:rsidRPr="005C583E">
        <w:rPr>
          <w:rFonts w:ascii="Garamond" w:hAnsi="Garamond" w:cs="Arial"/>
          <w:spacing w:val="-2"/>
          <w:sz w:val="23"/>
          <w:szCs w:val="23"/>
        </w:rPr>
        <w:t>]}</w:t>
      </w:r>
      <w:r w:rsidR="004A7E13">
        <w:rPr>
          <w:rFonts w:ascii="Garamond" w:hAnsi="Garamond" w:cs="Arial"/>
          <w:spacing w:val="-2"/>
          <w:sz w:val="23"/>
          <w:szCs w:val="23"/>
        </w:rPr>
        <w:t>{[</w:t>
      </w:r>
      <w:r w:rsidR="004A7E13" w:rsidRPr="004A7E13">
        <w:rPr>
          <w:rFonts w:ascii="Garamond" w:hAnsi="Garamond" w:cs="Arial"/>
          <w:b/>
          <w:noProof/>
          <w:color w:val="41A151"/>
          <w:spacing w:val="-2"/>
          <w:sz w:val="23"/>
          <w:szCs w:val="23"/>
          <w:shd w:val="clear" w:color="auto" w:fill="C9F3CD"/>
        </w:rPr>
        <w:t>elseif</w:t>
      </w:r>
      <w:r w:rsidR="004A7E13" w:rsidRPr="004A7E13">
        <w:rPr>
          <w:rFonts w:ascii="Garamond" w:hAnsi="Garamond" w:cs="Arial"/>
          <w:noProof/>
          <w:color w:val="2157AD"/>
          <w:spacing w:val="-2"/>
          <w:sz w:val="23"/>
          <w:szCs w:val="23"/>
          <w:shd w:val="clear" w:color="auto" w:fill="C9F3CD"/>
        </w:rPr>
        <w:t xml:space="preserve"> AssetName == "BondsClient" || AssetName == "StocksClient"</w:t>
      </w:r>
      <w:r w:rsidR="004A7E13">
        <w:rPr>
          <w:rFonts w:ascii="Garamond" w:hAnsi="Garamond" w:cs="Arial"/>
          <w:spacing w:val="-2"/>
          <w:sz w:val="23"/>
          <w:szCs w:val="23"/>
        </w:rPr>
        <w:t>]}</w:t>
      </w:r>
      <w:r w:rsidR="004A7E13" w:rsidRPr="005C583E">
        <w:rPr>
          <w:rFonts w:ascii="Garamond" w:hAnsi="Garamond" w:cs="Arial"/>
          <w:spacing w:val="-2"/>
          <w:sz w:val="23"/>
          <w:szCs w:val="23"/>
        </w:rPr>
        <w:t>{[</w:t>
      </w:r>
      <w:proofErr w:type="spellStart"/>
      <w:r w:rsidR="004A7E13" w:rsidRPr="0009281F">
        <w:rPr>
          <w:rFonts w:ascii="Garamond" w:hAnsi="Garamond" w:cs="Arial"/>
          <w:noProof/>
          <w:color w:val="2157AD"/>
          <w:spacing w:val="-2"/>
          <w:sz w:val="23"/>
          <w:szCs w:val="23"/>
          <w:shd w:val="clear" w:color="auto" w:fill="C9E1F3"/>
        </w:rPr>
        <w:t>Client.NameCO|upper</w:t>
      </w:r>
      <w:proofErr w:type="spellEnd"/>
      <w:r w:rsidR="004A7E13" w:rsidRPr="005C583E">
        <w:rPr>
          <w:rFonts w:ascii="Garamond" w:hAnsi="Garamond" w:cs="Arial"/>
          <w:spacing w:val="-2"/>
          <w:sz w:val="23"/>
          <w:szCs w:val="23"/>
        </w:rPr>
        <w:t>]}</w:t>
      </w:r>
      <w:r w:rsidR="004A7E13">
        <w:rPr>
          <w:rFonts w:ascii="Garamond" w:hAnsi="Garamond" w:cs="Arial"/>
          <w:spacing w:val="-2"/>
          <w:sz w:val="23"/>
          <w:szCs w:val="23"/>
        </w:rPr>
        <w:t>{[</w:t>
      </w:r>
      <w:r w:rsidR="004A7E13" w:rsidRPr="004A7E13">
        <w:rPr>
          <w:rFonts w:ascii="Garamond" w:hAnsi="Garamond" w:cs="Arial"/>
          <w:b/>
          <w:noProof/>
          <w:color w:val="41A151"/>
          <w:spacing w:val="-2"/>
          <w:sz w:val="23"/>
          <w:szCs w:val="23"/>
          <w:shd w:val="clear" w:color="auto" w:fill="C9F3CD"/>
        </w:rPr>
        <w:t>else</w:t>
      </w:r>
      <w:r w:rsidR="004A7E13">
        <w:rPr>
          <w:rFonts w:ascii="Garamond" w:hAnsi="Garamond" w:cs="Arial"/>
          <w:spacing w:val="-2"/>
          <w:sz w:val="23"/>
          <w:szCs w:val="23"/>
        </w:rPr>
        <w:t>]}</w:t>
      </w:r>
      <w:r w:rsidRPr="005C58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Client.NameCO|upper</w:t>
      </w:r>
      <w:proofErr w:type="spellEnd"/>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lastRenderedPageBreak/>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Pr="005C583E">
        <w:rPr>
          <w:rFonts w:ascii="Garamond" w:hAnsi="Garamond" w:cs="Arial"/>
          <w:spacing w:val="-2"/>
          <w:sz w:val="23"/>
          <w:szCs w:val="23"/>
        </w:rPr>
        <w:t>]} AND {[</w:t>
      </w:r>
      <w:proofErr w:type="spellStart"/>
      <w:r w:rsidRPr="0009281F">
        <w:rPr>
          <w:rFonts w:ascii="Garamond" w:hAnsi="Garamond" w:cs="Arial"/>
          <w:noProof/>
          <w:color w:val="2157AD"/>
          <w:spacing w:val="-2"/>
          <w:sz w:val="23"/>
          <w:szCs w:val="23"/>
          <w:shd w:val="clear" w:color="auto" w:fill="C9E1F3"/>
        </w:rPr>
        <w:t>Spouse.NameCO|upper</w:t>
      </w:r>
      <w:proofErr w:type="spellEnd"/>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5C583E">
        <w:rPr>
          <w:rFonts w:ascii="Garamond" w:hAnsi="Garamond" w:cs="Arial"/>
          <w:spacing w:val="-2"/>
          <w:sz w:val="23"/>
          <w:szCs w:val="23"/>
        </w:rPr>
        <w:t>]}</w:t>
      </w:r>
      <w:r w:rsidR="004A7E13">
        <w:rPr>
          <w:rFonts w:ascii="Garamond" w:hAnsi="Garamond" w:cs="Arial"/>
          <w:spacing w:val="-2"/>
          <w:sz w:val="23"/>
          <w:szCs w:val="23"/>
        </w:rPr>
        <w:t>{[</w:t>
      </w:r>
      <w:r w:rsidR="004A7E13" w:rsidRPr="004A7E13">
        <w:rPr>
          <w:rFonts w:ascii="Garamond" w:hAnsi="Garamond" w:cs="Arial"/>
          <w:b/>
          <w:noProof/>
          <w:color w:val="41A151"/>
          <w:spacing w:val="-2"/>
          <w:sz w:val="23"/>
          <w:szCs w:val="23"/>
          <w:shd w:val="clear" w:color="auto" w:fill="C9F3CD"/>
        </w:rPr>
        <w:t>endif</w:t>
      </w:r>
      <w:r w:rsidR="004A7E13">
        <w:rPr>
          <w:rFonts w:ascii="Garamond" w:hAnsi="Garamond" w:cs="Arial"/>
          <w:spacing w:val="-2"/>
          <w:sz w:val="23"/>
          <w:szCs w:val="23"/>
        </w:rPr>
        <w:t>]}</w:t>
      </w:r>
    </w:p>
    <w:p w14:paraId="2CC7008B" w14:textId="696C917C" w:rsidR="005C583E" w:rsidRPr="005C583E" w:rsidRDefault="005C583E" w:rsidP="006B0C49">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7E374463" w14:textId="01B8DAA7" w:rsidR="005C583E" w:rsidRPr="005C583E" w:rsidRDefault="005C583E" w:rsidP="005C583E">
      <w:pPr>
        <w:tabs>
          <w:tab w:val="left" w:pos="-720"/>
          <w:tab w:val="left" w:pos="0"/>
          <w:tab w:val="right" w:pos="8640"/>
        </w:tabs>
        <w:suppressAutoHyphens/>
        <w:spacing w:line="240" w:lineRule="atLeast"/>
        <w:ind w:left="1440" w:hanging="1440"/>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AssetName == "Stocks"</w:t>
      </w:r>
      <w:r w:rsidR="007347F5">
        <w:rPr>
          <w:rFonts w:ascii="Garamond" w:hAnsi="Garamond" w:cs="Arial"/>
          <w:noProof/>
          <w:color w:val="2157AD"/>
          <w:spacing w:val="-2"/>
          <w:sz w:val="23"/>
          <w:szCs w:val="23"/>
          <w:shd w:val="clear" w:color="auto" w:fill="C9F3CD"/>
        </w:rPr>
        <w:t xml:space="preserve"> || </w:t>
      </w:r>
      <w:r w:rsidR="007347F5" w:rsidRPr="004A7E13">
        <w:rPr>
          <w:rFonts w:ascii="Garamond" w:hAnsi="Garamond" w:cs="Arial"/>
          <w:noProof/>
          <w:color w:val="2157AD"/>
          <w:spacing w:val="-2"/>
          <w:sz w:val="23"/>
          <w:szCs w:val="23"/>
          <w:shd w:val="clear" w:color="auto" w:fill="C9F3CD"/>
        </w:rPr>
        <w:t>AssetName == "StocksSpouse"</w:t>
      </w:r>
      <w:r w:rsidR="007347F5">
        <w:rPr>
          <w:rFonts w:ascii="Garamond" w:hAnsi="Garamond" w:cs="Arial"/>
          <w:noProof/>
          <w:color w:val="2157AD"/>
          <w:spacing w:val="-2"/>
          <w:sz w:val="23"/>
          <w:szCs w:val="23"/>
          <w:shd w:val="clear" w:color="auto" w:fill="C9F3CD"/>
        </w:rPr>
        <w:t xml:space="preserve"> || </w:t>
      </w:r>
      <w:r w:rsidR="007347F5" w:rsidRPr="004A7E13">
        <w:rPr>
          <w:rFonts w:ascii="Garamond" w:hAnsi="Garamond" w:cs="Arial"/>
          <w:noProof/>
          <w:color w:val="2157AD"/>
          <w:spacing w:val="-2"/>
          <w:sz w:val="23"/>
          <w:szCs w:val="23"/>
          <w:shd w:val="clear" w:color="auto" w:fill="C9F3CD"/>
        </w:rPr>
        <w:t>AssetName == "StocksClient"</w:t>
      </w:r>
      <w:r w:rsidRPr="005C583E">
        <w:rPr>
          <w:rFonts w:ascii="Garamond" w:hAnsi="Garamond" w:cs="Arial"/>
          <w:spacing w:val="-2"/>
          <w:sz w:val="23"/>
          <w:szCs w:val="23"/>
        </w:rPr>
        <w:t>]}</w:t>
      </w:r>
    </w:p>
    <w:p w14:paraId="4123AC7E" w14:textId="7E578286" w:rsidR="005C583E" w:rsidRPr="005C583E" w:rsidRDefault="005C583E" w:rsidP="005C583E">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5C583E">
        <w:rPr>
          <w:rFonts w:ascii="Garamond" w:hAnsi="Garamond" w:cs="Arial"/>
          <w:spacing w:val="-2"/>
          <w:sz w:val="23"/>
          <w:szCs w:val="23"/>
        </w:rPr>
        <w:t>RE:</w:t>
      </w:r>
      <w:r w:rsidRPr="005C583E">
        <w:rPr>
          <w:rFonts w:ascii="Garamond" w:hAnsi="Garamond" w:cs="Arial"/>
          <w:spacing w:val="-2"/>
          <w:sz w:val="23"/>
          <w:szCs w:val="23"/>
        </w:rPr>
        <w:tab/>
        <w:t xml:space="preserve">NAME OF STOCK: </w:t>
      </w:r>
      <w:r w:rsidRPr="005C583E">
        <w:rPr>
          <w:rFonts w:ascii="Garamond" w:hAnsi="Garamond" w:cs="Arial"/>
          <w:spacing w:val="-2"/>
          <w:sz w:val="23"/>
          <w:szCs w:val="23"/>
          <w:u w:val="single"/>
        </w:rPr>
        <w:tab/>
      </w:r>
    </w:p>
    <w:p w14:paraId="109D3538" w14:textId="77777777" w:rsidR="005C583E" w:rsidRPr="005C583E" w:rsidRDefault="005C583E" w:rsidP="005C583E">
      <w:pPr>
        <w:tabs>
          <w:tab w:val="left" w:pos="-720"/>
          <w:tab w:val="left" w:pos="0"/>
          <w:tab w:val="right" w:pos="8640"/>
        </w:tabs>
        <w:suppressAutoHyphens/>
        <w:spacing w:line="240" w:lineRule="atLeast"/>
        <w:ind w:left="1440" w:hanging="1440"/>
        <w:rPr>
          <w:rFonts w:ascii="Garamond" w:hAnsi="Garamond" w:cs="Arial"/>
          <w:spacing w:val="-2"/>
          <w:sz w:val="23"/>
          <w:szCs w:val="23"/>
        </w:rPr>
      </w:pPr>
    </w:p>
    <w:p w14:paraId="05163CB5" w14:textId="777B6E73" w:rsidR="005C583E" w:rsidRPr="00E85802" w:rsidRDefault="005C583E" w:rsidP="00E85802">
      <w:pPr>
        <w:tabs>
          <w:tab w:val="left" w:pos="-720"/>
          <w:tab w:val="left" w:pos="0"/>
          <w:tab w:val="right" w:pos="8640"/>
        </w:tabs>
        <w:suppressAutoHyphens/>
        <w:spacing w:line="240" w:lineRule="atLeast"/>
        <w:ind w:left="1440"/>
        <w:jc w:val="both"/>
        <w:rPr>
          <w:rFonts w:ascii="Garamond" w:hAnsi="Garamond" w:cs="Arial"/>
          <w:spacing w:val="-2"/>
          <w:sz w:val="23"/>
          <w:szCs w:val="23"/>
          <w:u w:val="single"/>
        </w:rPr>
      </w:pPr>
      <w:r w:rsidRPr="005C583E">
        <w:rPr>
          <w:rFonts w:ascii="Garamond" w:hAnsi="Garamond" w:cs="Arial"/>
          <w:spacing w:val="-2"/>
          <w:sz w:val="23"/>
          <w:szCs w:val="23"/>
        </w:rPr>
        <w:t>CERTIFICATE NUMBER(S):</w:t>
      </w:r>
      <w:r w:rsidR="00E85802">
        <w:rPr>
          <w:rFonts w:ascii="Garamond" w:hAnsi="Garamond" w:cs="Arial"/>
          <w:spacing w:val="-2"/>
          <w:sz w:val="23"/>
          <w:szCs w:val="23"/>
        </w:rPr>
        <w:t xml:space="preserve"> </w:t>
      </w:r>
      <w:r w:rsidR="00E85802">
        <w:rPr>
          <w:rFonts w:ascii="Garamond" w:hAnsi="Garamond" w:cs="Arial"/>
          <w:spacing w:val="-2"/>
          <w:sz w:val="23"/>
          <w:szCs w:val="23"/>
          <w:u w:val="single"/>
        </w:rPr>
        <w:tab/>
      </w:r>
    </w:p>
    <w:p w14:paraId="54F9A93E" w14:textId="219DA66E" w:rsidR="005C583E" w:rsidRPr="005C583E" w:rsidRDefault="005C583E" w:rsidP="005C583E">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AssetName == "Bonds"</w:t>
      </w:r>
      <w:r w:rsidR="007347F5">
        <w:rPr>
          <w:rFonts w:ascii="Garamond" w:hAnsi="Garamond" w:cs="Arial"/>
          <w:noProof/>
          <w:color w:val="2157AD"/>
          <w:spacing w:val="-2"/>
          <w:sz w:val="23"/>
          <w:szCs w:val="23"/>
          <w:shd w:val="clear" w:color="auto" w:fill="C9F3CD"/>
        </w:rPr>
        <w:t xml:space="preserve"> || </w:t>
      </w:r>
      <w:r w:rsidR="007347F5" w:rsidRPr="004A7E13">
        <w:rPr>
          <w:rFonts w:ascii="Garamond" w:hAnsi="Garamond" w:cs="Arial"/>
          <w:noProof/>
          <w:color w:val="2157AD"/>
          <w:spacing w:val="-2"/>
          <w:sz w:val="23"/>
          <w:szCs w:val="23"/>
          <w:shd w:val="clear" w:color="auto" w:fill="C9F3CD"/>
        </w:rPr>
        <w:t>AssetName == "BondsSpouse"</w:t>
      </w:r>
      <w:r w:rsidR="007347F5">
        <w:rPr>
          <w:rFonts w:ascii="Garamond" w:hAnsi="Garamond" w:cs="Arial"/>
          <w:noProof/>
          <w:color w:val="2157AD"/>
          <w:spacing w:val="-2"/>
          <w:sz w:val="23"/>
          <w:szCs w:val="23"/>
          <w:shd w:val="clear" w:color="auto" w:fill="C9F3CD"/>
        </w:rPr>
        <w:t xml:space="preserve"> || </w:t>
      </w:r>
      <w:r w:rsidR="007347F5" w:rsidRPr="004A7E13">
        <w:rPr>
          <w:rFonts w:ascii="Garamond" w:hAnsi="Garamond" w:cs="Arial"/>
          <w:noProof/>
          <w:color w:val="2157AD"/>
          <w:spacing w:val="-2"/>
          <w:sz w:val="23"/>
          <w:szCs w:val="23"/>
          <w:shd w:val="clear" w:color="auto" w:fill="C9F3CD"/>
        </w:rPr>
        <w:t>AssetName == "BondsClient"</w:t>
      </w:r>
      <w:r w:rsidRPr="005C583E">
        <w:rPr>
          <w:rFonts w:ascii="Garamond" w:hAnsi="Garamond" w:cs="Arial"/>
          <w:spacing w:val="-2"/>
          <w:sz w:val="23"/>
          <w:szCs w:val="23"/>
        </w:rPr>
        <w:t>]}</w:t>
      </w:r>
    </w:p>
    <w:p w14:paraId="677B1192" w14:textId="77777777" w:rsidR="005C583E" w:rsidRPr="005C583E" w:rsidRDefault="005C583E" w:rsidP="005C583E">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5C583E">
        <w:rPr>
          <w:rFonts w:ascii="Garamond" w:hAnsi="Garamond" w:cs="Arial"/>
          <w:spacing w:val="-2"/>
          <w:sz w:val="23"/>
          <w:szCs w:val="23"/>
        </w:rPr>
        <w:t>RE:</w:t>
      </w:r>
      <w:r w:rsidRPr="005C583E">
        <w:rPr>
          <w:rFonts w:ascii="Garamond" w:hAnsi="Garamond" w:cs="Arial"/>
          <w:spacing w:val="-2"/>
          <w:sz w:val="23"/>
          <w:szCs w:val="23"/>
        </w:rPr>
        <w:tab/>
        <w:t xml:space="preserve">BOND ISSUER: </w:t>
      </w:r>
      <w:r w:rsidRPr="005C583E">
        <w:rPr>
          <w:rFonts w:ascii="Garamond" w:hAnsi="Garamond" w:cs="Arial"/>
          <w:spacing w:val="-2"/>
          <w:sz w:val="23"/>
          <w:szCs w:val="23"/>
          <w:u w:val="single"/>
        </w:rPr>
        <w:tab/>
      </w:r>
    </w:p>
    <w:p w14:paraId="775E0000" w14:textId="77777777" w:rsidR="005C583E" w:rsidRPr="005C583E" w:rsidRDefault="005C583E" w:rsidP="005C583E">
      <w:pPr>
        <w:tabs>
          <w:tab w:val="left" w:pos="-720"/>
          <w:tab w:val="left" w:pos="0"/>
          <w:tab w:val="right" w:pos="8640"/>
        </w:tabs>
        <w:suppressAutoHyphens/>
        <w:spacing w:line="240" w:lineRule="atLeast"/>
        <w:ind w:left="1440" w:hanging="1440"/>
        <w:rPr>
          <w:rFonts w:ascii="Garamond" w:hAnsi="Garamond" w:cs="Arial"/>
          <w:spacing w:val="-2"/>
          <w:sz w:val="23"/>
          <w:szCs w:val="23"/>
        </w:rPr>
      </w:pPr>
    </w:p>
    <w:p w14:paraId="6C330AC4" w14:textId="28BD8774" w:rsidR="005C583E" w:rsidRPr="005C583E" w:rsidRDefault="005C583E" w:rsidP="005C583E">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5C583E">
        <w:rPr>
          <w:rFonts w:ascii="Garamond" w:hAnsi="Garamond" w:cs="Arial"/>
          <w:spacing w:val="-2"/>
          <w:sz w:val="23"/>
          <w:szCs w:val="23"/>
        </w:rPr>
        <w:tab/>
        <w:t xml:space="preserve">BOND NUMBER(S): </w:t>
      </w:r>
      <w:r w:rsidRPr="005C583E">
        <w:rPr>
          <w:rFonts w:ascii="Garamond" w:hAnsi="Garamond" w:cs="Arial"/>
          <w:spacing w:val="-2"/>
          <w:sz w:val="23"/>
          <w:szCs w:val="23"/>
          <w:u w:val="single"/>
        </w:rPr>
        <w:tab/>
      </w:r>
    </w:p>
    <w:p w14:paraId="0A02397F" w14:textId="6775E010" w:rsidR="005C583E" w:rsidRPr="005C583E" w:rsidRDefault="005C583E" w:rsidP="005C583E">
      <w:pPr>
        <w:tabs>
          <w:tab w:val="left" w:pos="-720"/>
          <w:tab w:val="left" w:pos="0"/>
          <w:tab w:val="right" w:pos="8640"/>
        </w:tabs>
        <w:suppressAutoHyphens/>
        <w:spacing w:line="240" w:lineRule="atLeast"/>
        <w:ind w:left="1440" w:hanging="1440"/>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5C583E">
        <w:rPr>
          <w:rFonts w:ascii="Garamond" w:hAnsi="Garamond" w:cs="Arial"/>
          <w:spacing w:val="-2"/>
          <w:sz w:val="23"/>
          <w:szCs w:val="23"/>
        </w:rPr>
        <w:t>]}</w:t>
      </w:r>
    </w:p>
    <w:p w14:paraId="7865765F" w14:textId="77777777" w:rsidR="005C583E" w:rsidRPr="005C583E" w:rsidRDefault="005C583E" w:rsidP="005C583E">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52F60CE3" w14:textId="46410E02" w:rsidR="00A4717B" w:rsidRPr="00EF023E" w:rsidRDefault="00A4717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w:t>
      </w:r>
      <w:r w:rsidR="0009615C" w:rsidRPr="0009281F">
        <w:rPr>
          <w:rFonts w:ascii="Garamond" w:hAnsi="Garamond" w:cs="Arial"/>
          <w:b/>
          <w:noProof/>
          <w:color w:val="41A151"/>
          <w:spacing w:val="-2"/>
          <w:sz w:val="23"/>
          <w:szCs w:val="23"/>
          <w:shd w:val="clear" w:color="auto" w:fill="C9F3CD"/>
        </w:rPr>
        <w:t>if</w:t>
      </w:r>
      <w:r w:rsidR="0009615C" w:rsidRPr="0009281F">
        <w:rPr>
          <w:rFonts w:ascii="Garamond" w:hAnsi="Garamond" w:cs="Arial"/>
          <w:b/>
          <w:noProof/>
          <w:color w:val="2157AD"/>
          <w:spacing w:val="-2"/>
          <w:sz w:val="23"/>
          <w:szCs w:val="23"/>
          <w:shd w:val="clear" w:color="auto" w:fill="C9F3CD"/>
        </w:rPr>
        <w:t xml:space="preserve"> </w:t>
      </w:r>
      <w:r w:rsidR="00E508BD" w:rsidRPr="0009281F">
        <w:rPr>
          <w:rFonts w:ascii="Garamond" w:hAnsi="Garamond" w:cs="Arial"/>
          <w:noProof/>
          <w:color w:val="2157AD"/>
          <w:spacing w:val="-2"/>
          <w:sz w:val="23"/>
          <w:szCs w:val="23"/>
          <w:shd w:val="clear" w:color="auto" w:fill="C9F3CD"/>
        </w:rPr>
        <w:t xml:space="preserve">AssetName </w:t>
      </w:r>
      <w:r w:rsidR="004F1719" w:rsidRPr="0009281F">
        <w:rPr>
          <w:rFonts w:ascii="Garamond" w:hAnsi="Garamond" w:cs="Arial"/>
          <w:noProof/>
          <w:color w:val="2157AD"/>
          <w:spacing w:val="-2"/>
          <w:sz w:val="23"/>
          <w:szCs w:val="23"/>
          <w:shd w:val="clear" w:color="auto" w:fill="C9F3CD"/>
        </w:rPr>
        <w:t xml:space="preserve">&amp;&amp; </w:t>
      </w:r>
      <w:r w:rsidR="00474C93" w:rsidRPr="0009281F">
        <w:rPr>
          <w:rFonts w:ascii="Garamond" w:hAnsi="Garamond" w:cs="Arial"/>
          <w:noProof/>
          <w:color w:val="2157AD"/>
          <w:spacing w:val="-2"/>
          <w:sz w:val="23"/>
          <w:szCs w:val="23"/>
          <w:shd w:val="clear" w:color="auto" w:fill="C9F3CD"/>
        </w:rPr>
        <w:t>(</w:t>
      </w:r>
      <w:r w:rsidR="00E508BD" w:rsidRPr="0009281F">
        <w:rPr>
          <w:rFonts w:ascii="Garamond" w:hAnsi="Garamond" w:cs="Arial"/>
          <w:noProof/>
          <w:color w:val="2157AD"/>
          <w:spacing w:val="-2"/>
          <w:sz w:val="23"/>
          <w:szCs w:val="23"/>
          <w:shd w:val="clear" w:color="auto" w:fill="C9F3CD"/>
        </w:rPr>
        <w:t>AssetName =</w:t>
      </w:r>
      <w:r w:rsidR="00E325EA" w:rsidRPr="0009281F">
        <w:rPr>
          <w:rFonts w:ascii="Garamond" w:hAnsi="Garamond" w:cs="Arial"/>
          <w:noProof/>
          <w:color w:val="2157AD"/>
          <w:spacing w:val="-2"/>
          <w:sz w:val="23"/>
          <w:szCs w:val="23"/>
          <w:shd w:val="clear" w:color="auto" w:fill="C9F3CD"/>
        </w:rPr>
        <w:t>= "</w:t>
      </w:r>
      <w:r w:rsidR="00BF3C22" w:rsidRPr="0009281F">
        <w:rPr>
          <w:rFonts w:ascii="Garamond" w:hAnsi="Garamond" w:cs="Arial"/>
          <w:noProof/>
          <w:color w:val="2157AD"/>
          <w:spacing w:val="-2"/>
          <w:sz w:val="23"/>
          <w:szCs w:val="23"/>
          <w:shd w:val="clear" w:color="auto" w:fill="C9F3CD"/>
        </w:rPr>
        <w:t>Retirement</w:t>
      </w:r>
      <w:r w:rsidR="0009615C" w:rsidRPr="0009281F">
        <w:rPr>
          <w:rFonts w:ascii="Garamond" w:hAnsi="Garamond" w:cs="Arial"/>
          <w:noProof/>
          <w:color w:val="2157AD"/>
          <w:spacing w:val="-2"/>
          <w:sz w:val="23"/>
          <w:szCs w:val="23"/>
          <w:shd w:val="clear" w:color="auto" w:fill="C9F3CD"/>
        </w:rPr>
        <w:t>"</w:t>
      </w:r>
      <w:r w:rsidR="00474C93" w:rsidRPr="0009281F">
        <w:rPr>
          <w:rFonts w:ascii="Garamond" w:hAnsi="Garamond" w:cs="Arial"/>
          <w:noProof/>
          <w:color w:val="2157AD"/>
          <w:spacing w:val="-2"/>
          <w:sz w:val="23"/>
          <w:szCs w:val="23"/>
          <w:shd w:val="clear" w:color="auto" w:fill="C9F3CD"/>
        </w:rPr>
        <w:t xml:space="preserve"> || (MarriedTF &amp;&amp; AssetName == "RetirementSpouse"))</w:t>
      </w:r>
      <w:r w:rsidRPr="005C583E">
        <w:rPr>
          <w:rFonts w:ascii="Garamond" w:hAnsi="Garamond" w:cs="Arial"/>
          <w:spacing w:val="-2"/>
          <w:sz w:val="23"/>
          <w:szCs w:val="23"/>
        </w:rPr>
        <w:t>]}</w:t>
      </w:r>
    </w:p>
    <w:p w14:paraId="76F6F97A" w14:textId="0C02D2B4" w:rsidR="00BF3C22" w:rsidRPr="00E945B1" w:rsidRDefault="00BF3C22" w:rsidP="00BF3C22">
      <w:pPr>
        <w:tabs>
          <w:tab w:val="left" w:pos="-720"/>
          <w:tab w:val="left" w:pos="1440"/>
        </w:tabs>
        <w:suppressAutoHyphens/>
        <w:spacing w:line="240" w:lineRule="atLeast"/>
        <w:rPr>
          <w:rFonts w:ascii="Garamond" w:hAnsi="Garamond" w:cs="Arial"/>
          <w:spacing w:val="-2"/>
          <w:sz w:val="23"/>
          <w:szCs w:val="23"/>
        </w:rPr>
      </w:pPr>
      <w:r w:rsidRPr="00E945B1">
        <w:rPr>
          <w:rFonts w:ascii="Garamond" w:hAnsi="Garamond" w:cs="Arial"/>
          <w:spacing w:val="-2"/>
          <w:sz w:val="23"/>
          <w:szCs w:val="23"/>
        </w:rPr>
        <w:t>TO:</w:t>
      </w:r>
      <w:r w:rsidRPr="00E945B1">
        <w:rPr>
          <w:rFonts w:ascii="Garamond" w:hAnsi="Garamond" w:cs="Arial"/>
          <w:spacing w:val="-2"/>
          <w:sz w:val="23"/>
          <w:szCs w:val="23"/>
        </w:rPr>
        <w:tab/>
        <w:t>________________________________</w:t>
      </w:r>
      <w:r>
        <w:rPr>
          <w:rFonts w:ascii="Garamond" w:hAnsi="Garamond" w:cs="Arial"/>
          <w:spacing w:val="-2"/>
          <w:sz w:val="23"/>
          <w:szCs w:val="23"/>
        </w:rPr>
        <w:t>_________________________</w:t>
      </w:r>
    </w:p>
    <w:p w14:paraId="7BCDAC2C" w14:textId="09187F45" w:rsidR="00BF3C22" w:rsidRPr="00EF023E" w:rsidRDefault="00BF3C22" w:rsidP="00BF3C22">
      <w:pPr>
        <w:tabs>
          <w:tab w:val="left" w:pos="-720"/>
        </w:tabs>
        <w:suppressAutoHyphens/>
        <w:spacing w:line="240" w:lineRule="atLeast"/>
        <w:ind w:left="1260"/>
        <w:jc w:val="both"/>
        <w:rPr>
          <w:rFonts w:ascii="Garamond" w:hAnsi="Garamond" w:cs="Arial"/>
          <w:spacing w:val="-2"/>
          <w:sz w:val="23"/>
          <w:szCs w:val="23"/>
        </w:rPr>
      </w:pPr>
      <w:r w:rsidRPr="00E945B1">
        <w:rPr>
          <w:rFonts w:ascii="Garamond" w:hAnsi="Garamond" w:cs="Arial"/>
          <w:spacing w:val="-2"/>
          <w:sz w:val="23"/>
          <w:szCs w:val="23"/>
        </w:rPr>
        <w:tab/>
        <w:t xml:space="preserve">   </w:t>
      </w:r>
      <w:r w:rsidRPr="00E945B1">
        <w:rPr>
          <w:rFonts w:ascii="Garamond" w:hAnsi="Garamond" w:cs="Arial"/>
          <w:spacing w:val="-2"/>
          <w:sz w:val="20"/>
          <w:szCs w:val="20"/>
        </w:rPr>
        <w:t xml:space="preserve">   (</w:t>
      </w:r>
      <w:r w:rsidRPr="00BF3C22">
        <w:rPr>
          <w:rFonts w:ascii="Garamond" w:hAnsi="Garamond" w:cs="Arial"/>
          <w:spacing w:val="-2"/>
          <w:sz w:val="20"/>
          <w:szCs w:val="20"/>
        </w:rPr>
        <w:t>Name of Financial Institution or Retirement Account Administrator</w:t>
      </w:r>
      <w:r w:rsidRPr="00E945B1">
        <w:rPr>
          <w:rFonts w:ascii="Garamond" w:hAnsi="Garamond" w:cs="Arial"/>
          <w:spacing w:val="-2"/>
          <w:sz w:val="20"/>
          <w:szCs w:val="20"/>
        </w:rPr>
        <w:t>)</w:t>
      </w:r>
    </w:p>
    <w:p w14:paraId="1C531D55" w14:textId="77777777" w:rsidR="00BF3C22" w:rsidRDefault="00BF3C22" w:rsidP="00BF3C22">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564FC3C6" w14:textId="308EAD3D" w:rsidR="00BF3C22" w:rsidRDefault="00BF3C22" w:rsidP="00956C71">
      <w:pPr>
        <w:tabs>
          <w:tab w:val="left" w:pos="-720"/>
          <w:tab w:val="left" w:pos="1440"/>
        </w:tabs>
        <w:suppressAutoHyphens/>
        <w:spacing w:line="240" w:lineRule="atLeast"/>
        <w:rPr>
          <w:rFonts w:ascii="Garamond" w:hAnsi="Garamond" w:cs="Arial"/>
          <w:spacing w:val="-2"/>
          <w:sz w:val="23"/>
          <w:szCs w:val="23"/>
        </w:rPr>
      </w:pPr>
      <w:r w:rsidRPr="00EF023E">
        <w:rPr>
          <w:rFonts w:ascii="Garamond" w:hAnsi="Garamond" w:cs="Arial"/>
          <w:spacing w:val="-2"/>
          <w:sz w:val="23"/>
          <w:szCs w:val="23"/>
        </w:rPr>
        <w:t>FROM:</w:t>
      </w:r>
      <w:r w:rsidRPr="00EF023E">
        <w:rPr>
          <w:rFonts w:ascii="Garamond" w:hAnsi="Garamond" w:cs="Arial"/>
          <w:spacing w:val="-2"/>
          <w:sz w:val="23"/>
          <w:szCs w:val="23"/>
        </w:rPr>
        <w:tab/>
      </w:r>
      <w:r w:rsidR="00474C93">
        <w:rPr>
          <w:rFonts w:ascii="Garamond" w:hAnsi="Garamond" w:cs="Arial"/>
          <w:spacing w:val="-2"/>
          <w:sz w:val="23"/>
          <w:szCs w:val="23"/>
        </w:rPr>
        <w:t>{[</w:t>
      </w:r>
      <w:r w:rsidR="00474C93" w:rsidRPr="0009281F">
        <w:rPr>
          <w:rFonts w:ascii="Garamond" w:hAnsi="Garamond" w:cs="Arial"/>
          <w:b/>
          <w:noProof/>
          <w:color w:val="41A151"/>
          <w:spacing w:val="-2"/>
          <w:sz w:val="23"/>
          <w:szCs w:val="23"/>
          <w:shd w:val="clear" w:color="auto" w:fill="C9F3CD"/>
        </w:rPr>
        <w:t>if</w:t>
      </w:r>
      <w:r w:rsidR="00474C93" w:rsidRPr="0009281F">
        <w:rPr>
          <w:rFonts w:ascii="Garamond" w:hAnsi="Garamond" w:cs="Arial"/>
          <w:noProof/>
          <w:color w:val="2157AD"/>
          <w:spacing w:val="-2"/>
          <w:sz w:val="23"/>
          <w:szCs w:val="23"/>
          <w:shd w:val="clear" w:color="auto" w:fill="C9F3CD"/>
        </w:rPr>
        <w:t xml:space="preserve"> MarriedTF &amp;&amp; AssetName == "RetirementSpouse"</w:t>
      </w:r>
      <w:r w:rsidR="00474C93">
        <w:rPr>
          <w:rFonts w:ascii="Garamond" w:hAnsi="Garamond" w:cs="Arial"/>
          <w:spacing w:val="-2"/>
          <w:sz w:val="23"/>
          <w:szCs w:val="23"/>
        </w:rPr>
        <w:t>]}</w:t>
      </w:r>
      <w:r w:rsidR="00474C93" w:rsidRPr="00EF023E">
        <w:rPr>
          <w:rFonts w:ascii="Garamond" w:hAnsi="Garamond" w:cs="Arial"/>
          <w:spacing w:val="-2"/>
          <w:sz w:val="23"/>
          <w:szCs w:val="23"/>
        </w:rPr>
        <w:t>{[</w:t>
      </w:r>
      <w:r w:rsidR="00474C93" w:rsidRPr="0009281F">
        <w:rPr>
          <w:rFonts w:ascii="Garamond" w:hAnsi="Garamond" w:cs="Arial"/>
          <w:noProof/>
          <w:color w:val="2157AD"/>
          <w:spacing w:val="-2"/>
          <w:sz w:val="23"/>
          <w:szCs w:val="23"/>
          <w:shd w:val="clear" w:color="auto" w:fill="C9E1F3"/>
        </w:rPr>
        <w:t>Spouse.NameCO|upper</w:t>
      </w:r>
      <w:r w:rsidR="00474C93" w:rsidRPr="00EF023E">
        <w:rPr>
          <w:rFonts w:ascii="Garamond" w:hAnsi="Garamond" w:cs="Arial"/>
          <w:spacing w:val="-2"/>
          <w:sz w:val="23"/>
          <w:szCs w:val="23"/>
        </w:rPr>
        <w:t>]}</w:t>
      </w:r>
      <w:r w:rsidR="00474C93">
        <w:rPr>
          <w:rFonts w:ascii="Garamond" w:hAnsi="Garamond" w:cs="Arial"/>
          <w:spacing w:val="-2"/>
          <w:sz w:val="23"/>
          <w:szCs w:val="23"/>
        </w:rPr>
        <w:t>{[</w:t>
      </w:r>
      <w:r w:rsidR="00474C93" w:rsidRPr="0009281F">
        <w:rPr>
          <w:rFonts w:ascii="Garamond" w:hAnsi="Garamond" w:cs="Arial"/>
          <w:b/>
          <w:noProof/>
          <w:color w:val="41A151"/>
          <w:spacing w:val="-2"/>
          <w:sz w:val="23"/>
          <w:szCs w:val="23"/>
          <w:shd w:val="clear" w:color="auto" w:fill="C9F3CD"/>
        </w:rPr>
        <w:t>else</w:t>
      </w:r>
      <w:r w:rsidR="00474C93">
        <w:rPr>
          <w:rFonts w:ascii="Garamond" w:hAnsi="Garamond" w:cs="Arial"/>
          <w:spacing w:val="-2"/>
          <w:sz w:val="23"/>
          <w:szCs w:val="23"/>
        </w:rPr>
        <w:t>]}</w:t>
      </w:r>
      <w:r w:rsidRPr="00EF023E">
        <w:rPr>
          <w:rFonts w:ascii="Garamond" w:hAnsi="Garamond" w:cs="Arial"/>
          <w:spacing w:val="-2"/>
          <w:sz w:val="23"/>
          <w:szCs w:val="23"/>
        </w:rPr>
        <w:t>{[</w:t>
      </w:r>
      <w:r w:rsidRPr="0009281F">
        <w:rPr>
          <w:rFonts w:ascii="Garamond" w:hAnsi="Garamond" w:cs="Arial"/>
          <w:noProof/>
          <w:color w:val="2157AD"/>
          <w:spacing w:val="-2"/>
          <w:sz w:val="23"/>
          <w:szCs w:val="23"/>
          <w:shd w:val="clear" w:color="auto" w:fill="C9E1F3"/>
        </w:rPr>
        <w:t>Client.NameCO|upper</w:t>
      </w:r>
      <w:r w:rsidRPr="00EF023E">
        <w:rPr>
          <w:rFonts w:ascii="Garamond" w:hAnsi="Garamond" w:cs="Arial"/>
          <w:spacing w:val="-2"/>
          <w:sz w:val="23"/>
          <w:szCs w:val="23"/>
        </w:rPr>
        <w:t>]}</w:t>
      </w:r>
      <w:r w:rsidR="00474C93">
        <w:rPr>
          <w:rFonts w:ascii="Garamond" w:hAnsi="Garamond" w:cs="Arial"/>
          <w:spacing w:val="-2"/>
          <w:sz w:val="23"/>
          <w:szCs w:val="23"/>
        </w:rPr>
        <w:t>{[</w:t>
      </w:r>
      <w:r w:rsidR="00474C93" w:rsidRPr="0009281F">
        <w:rPr>
          <w:rFonts w:ascii="Garamond" w:hAnsi="Garamond" w:cs="Arial"/>
          <w:b/>
          <w:noProof/>
          <w:color w:val="41A151"/>
          <w:spacing w:val="-2"/>
          <w:sz w:val="23"/>
          <w:szCs w:val="23"/>
          <w:shd w:val="clear" w:color="auto" w:fill="C9F3CD"/>
        </w:rPr>
        <w:t>endif</w:t>
      </w:r>
      <w:r w:rsidR="00474C93">
        <w:rPr>
          <w:rFonts w:ascii="Garamond" w:hAnsi="Garamond" w:cs="Arial"/>
          <w:spacing w:val="-2"/>
          <w:sz w:val="23"/>
          <w:szCs w:val="23"/>
        </w:rPr>
        <w:t>]}</w:t>
      </w:r>
      <w:r w:rsidR="00E47BAC">
        <w:rPr>
          <w:rFonts w:ascii="Garamond" w:hAnsi="Garamond" w:cs="Arial"/>
          <w:spacing w:val="-2"/>
          <w:sz w:val="23"/>
          <w:szCs w:val="23"/>
        </w:rPr>
        <w:t>, Account Owner</w:t>
      </w:r>
    </w:p>
    <w:p w14:paraId="6E78E89F" w14:textId="77777777" w:rsidR="00BF3C22" w:rsidRDefault="00BF3C22" w:rsidP="007E13BB">
      <w:pPr>
        <w:tabs>
          <w:tab w:val="left" w:pos="-720"/>
          <w:tab w:val="left" w:pos="1440"/>
        </w:tabs>
        <w:suppressAutoHyphens/>
        <w:spacing w:line="240" w:lineRule="atLeast"/>
        <w:rPr>
          <w:rFonts w:ascii="Garamond" w:hAnsi="Garamond" w:cs="Arial"/>
          <w:spacing w:val="-2"/>
          <w:sz w:val="23"/>
          <w:szCs w:val="23"/>
        </w:rPr>
      </w:pPr>
    </w:p>
    <w:p w14:paraId="7A3588FF" w14:textId="77777777" w:rsidR="00956C71" w:rsidRDefault="00956C71" w:rsidP="00956C71">
      <w:pPr>
        <w:tabs>
          <w:tab w:val="left" w:pos="-720"/>
        </w:tabs>
        <w:suppressAutoHyphens/>
        <w:spacing w:line="240" w:lineRule="atLeast"/>
        <w:rPr>
          <w:rFonts w:ascii="Garamond" w:hAnsi="Garamond" w:cs="Arial"/>
          <w:spacing w:val="-2"/>
          <w:sz w:val="23"/>
          <w:szCs w:val="23"/>
        </w:rPr>
      </w:pPr>
      <w:r w:rsidRPr="00E47BAC">
        <w:rPr>
          <w:rFonts w:ascii="Garamond" w:hAnsi="Garamond" w:cs="Arial"/>
          <w:b/>
          <w:bCs/>
          <w:spacing w:val="-2"/>
          <w:sz w:val="23"/>
          <w:szCs w:val="23"/>
        </w:rPr>
        <w:t>RE:</w:t>
      </w:r>
      <w:r>
        <w:rPr>
          <w:rFonts w:ascii="Garamond" w:hAnsi="Garamond" w:cs="Arial"/>
          <w:spacing w:val="-2"/>
          <w:sz w:val="23"/>
          <w:szCs w:val="23"/>
        </w:rPr>
        <w:t xml:space="preserve"> </w:t>
      </w:r>
      <w:r>
        <w:rPr>
          <w:rFonts w:ascii="Garamond" w:hAnsi="Garamond" w:cs="Arial"/>
          <w:spacing w:val="-2"/>
          <w:sz w:val="23"/>
          <w:szCs w:val="23"/>
        </w:rPr>
        <w:tab/>
      </w:r>
      <w:r>
        <w:rPr>
          <w:rFonts w:ascii="Garamond" w:hAnsi="Garamond" w:cs="Arial"/>
          <w:spacing w:val="-2"/>
          <w:sz w:val="23"/>
          <w:szCs w:val="23"/>
        </w:rPr>
        <w:tab/>
      </w:r>
      <w:r>
        <w:rPr>
          <w:rFonts w:ascii="Garamond" w:hAnsi="Garamond" w:cs="Arial"/>
          <w:b/>
          <w:bCs/>
          <w:spacing w:val="-2"/>
          <w:sz w:val="23"/>
          <w:szCs w:val="23"/>
        </w:rPr>
        <w:t>CHANGE OF BENEFICIARY DESIGNATIONS</w:t>
      </w:r>
    </w:p>
    <w:p w14:paraId="72D5A761" w14:textId="77777777" w:rsidR="00956C71" w:rsidRDefault="00956C71" w:rsidP="001F17F4">
      <w:pPr>
        <w:tabs>
          <w:tab w:val="left" w:pos="-720"/>
          <w:tab w:val="left" w:pos="1440"/>
        </w:tabs>
        <w:suppressAutoHyphens/>
        <w:spacing w:line="240" w:lineRule="atLeast"/>
        <w:rPr>
          <w:rFonts w:ascii="Garamond" w:hAnsi="Garamond" w:cs="Arial"/>
          <w:spacing w:val="-2"/>
          <w:sz w:val="22"/>
          <w:szCs w:val="22"/>
        </w:rPr>
      </w:pPr>
    </w:p>
    <w:p w14:paraId="4BE0E456" w14:textId="7C550679" w:rsidR="0067652F" w:rsidRPr="00EF023E" w:rsidRDefault="00956C71" w:rsidP="00956C71">
      <w:pPr>
        <w:tabs>
          <w:tab w:val="right" w:pos="7920"/>
        </w:tabs>
        <w:suppressAutoHyphens/>
        <w:spacing w:line="240" w:lineRule="atLeast"/>
        <w:ind w:left="1440"/>
        <w:jc w:val="both"/>
        <w:rPr>
          <w:rFonts w:ascii="Garamond" w:hAnsi="Garamond" w:cs="Arial"/>
          <w:spacing w:val="-2"/>
          <w:sz w:val="23"/>
          <w:szCs w:val="23"/>
        </w:rPr>
      </w:pPr>
      <w:r>
        <w:rPr>
          <w:rFonts w:ascii="Garamond" w:hAnsi="Garamond" w:cs="Arial"/>
          <w:spacing w:val="-2"/>
          <w:sz w:val="22"/>
          <w:szCs w:val="22"/>
        </w:rPr>
        <w:t xml:space="preserve">Account(s) No. </w:t>
      </w:r>
      <w:r>
        <w:rPr>
          <w:rFonts w:ascii="Garamond" w:hAnsi="Garamond" w:cs="Arial"/>
          <w:spacing w:val="-2"/>
          <w:sz w:val="23"/>
          <w:szCs w:val="23"/>
          <w:u w:val="single"/>
        </w:rPr>
        <w:tab/>
      </w:r>
    </w:p>
    <w:p w14:paraId="7A3FD6E8" w14:textId="77777777" w:rsidR="008A1A0A" w:rsidRDefault="008A1A0A" w:rsidP="008A1A0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4EA9F583" w14:textId="08417967" w:rsidR="006D18DF" w:rsidRPr="005C583E" w:rsidRDefault="006D18DF" w:rsidP="006D18DF">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AssetName &amp;&amp; </w:t>
      </w:r>
      <w:r w:rsidR="00DE35AD" w:rsidRPr="0009281F">
        <w:rPr>
          <w:rFonts w:ascii="Garamond" w:hAnsi="Garamond" w:cs="Arial"/>
          <w:noProof/>
          <w:color w:val="2157AD"/>
          <w:spacing w:val="-2"/>
          <w:sz w:val="23"/>
          <w:szCs w:val="23"/>
          <w:shd w:val="clear" w:color="auto" w:fill="C9F3CD"/>
        </w:rPr>
        <w:t>(</w:t>
      </w:r>
      <w:r w:rsidRPr="0009281F">
        <w:rPr>
          <w:rFonts w:ascii="Garamond" w:hAnsi="Garamond" w:cs="Arial"/>
          <w:noProof/>
          <w:color w:val="2157AD"/>
          <w:spacing w:val="-2"/>
          <w:sz w:val="23"/>
          <w:szCs w:val="23"/>
          <w:shd w:val="clear" w:color="auto" w:fill="C9F3CD"/>
        </w:rPr>
        <w:t>AssetName == "LifeInsureWithCash" || AssetName == "LifeInsureNoCash"</w:t>
      </w:r>
      <w:r w:rsidR="00DE35AD" w:rsidRPr="0009281F">
        <w:rPr>
          <w:rFonts w:ascii="Garamond" w:hAnsi="Garamond" w:cs="Arial"/>
          <w:noProof/>
          <w:color w:val="2157AD"/>
          <w:spacing w:val="-2"/>
          <w:sz w:val="23"/>
          <w:szCs w:val="23"/>
          <w:shd w:val="clear" w:color="auto" w:fill="C9F3CD"/>
        </w:rPr>
        <w:t xml:space="preserve"> || (MarriedTF &amp;&amp; (AssetName == "LifeInsureWithCashSpouse" || AssetName == "LifeInsureNoCashSpouse")))</w:t>
      </w:r>
      <w:r w:rsidRPr="005C583E">
        <w:rPr>
          <w:rFonts w:ascii="Garamond" w:hAnsi="Garamond" w:cs="Arial"/>
          <w:spacing w:val="-2"/>
          <w:sz w:val="23"/>
          <w:szCs w:val="23"/>
        </w:rPr>
        <w:t>]}</w:t>
      </w:r>
    </w:p>
    <w:p w14:paraId="693C833F" w14:textId="77777777" w:rsidR="006D18DF" w:rsidRPr="005C583E" w:rsidRDefault="006D18DF" w:rsidP="006D18DF">
      <w:pPr>
        <w:tabs>
          <w:tab w:val="left" w:pos="-720"/>
          <w:tab w:val="left" w:pos="1440"/>
        </w:tabs>
        <w:suppressAutoHyphens/>
        <w:spacing w:line="240" w:lineRule="atLeast"/>
        <w:rPr>
          <w:rFonts w:ascii="Garamond" w:hAnsi="Garamond" w:cs="Arial"/>
          <w:spacing w:val="-2"/>
          <w:sz w:val="23"/>
          <w:szCs w:val="23"/>
        </w:rPr>
      </w:pPr>
      <w:r w:rsidRPr="005C583E">
        <w:rPr>
          <w:rFonts w:ascii="Garamond" w:hAnsi="Garamond" w:cs="Arial"/>
          <w:spacing w:val="-2"/>
          <w:sz w:val="23"/>
          <w:szCs w:val="23"/>
        </w:rPr>
        <w:t>TO:</w:t>
      </w:r>
      <w:r w:rsidRPr="005C583E">
        <w:rPr>
          <w:rFonts w:ascii="Garamond" w:hAnsi="Garamond" w:cs="Arial"/>
          <w:spacing w:val="-2"/>
          <w:sz w:val="23"/>
          <w:szCs w:val="23"/>
        </w:rPr>
        <w:tab/>
        <w:t>________________________________</w:t>
      </w:r>
    </w:p>
    <w:p w14:paraId="5183EDDD" w14:textId="29DECC6F" w:rsidR="006D18DF" w:rsidRPr="005C583E" w:rsidRDefault="006D18DF" w:rsidP="006D18DF">
      <w:pPr>
        <w:tabs>
          <w:tab w:val="left" w:pos="-720"/>
        </w:tabs>
        <w:suppressAutoHyphens/>
        <w:spacing w:line="240" w:lineRule="atLeast"/>
        <w:ind w:left="1260"/>
        <w:jc w:val="both"/>
        <w:rPr>
          <w:rFonts w:ascii="Garamond" w:hAnsi="Garamond" w:cs="Arial"/>
          <w:spacing w:val="-2"/>
          <w:sz w:val="23"/>
          <w:szCs w:val="23"/>
        </w:rPr>
      </w:pPr>
      <w:r w:rsidRPr="005C583E">
        <w:rPr>
          <w:rFonts w:ascii="Garamond" w:hAnsi="Garamond" w:cs="Arial"/>
          <w:spacing w:val="-2"/>
          <w:sz w:val="23"/>
          <w:szCs w:val="23"/>
        </w:rPr>
        <w:tab/>
        <w:t xml:space="preserve">   </w:t>
      </w:r>
      <w:r w:rsidRPr="005C583E">
        <w:rPr>
          <w:rFonts w:ascii="Garamond" w:hAnsi="Garamond" w:cs="Arial"/>
          <w:spacing w:val="-2"/>
          <w:sz w:val="20"/>
          <w:szCs w:val="20"/>
        </w:rPr>
        <w:t xml:space="preserve">   (Name of Insurance Company)</w:t>
      </w:r>
    </w:p>
    <w:p w14:paraId="4D49194A" w14:textId="77777777" w:rsidR="006D18DF" w:rsidRPr="005C583E" w:rsidRDefault="006D18DF" w:rsidP="006D18DF">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085C1C34" w14:textId="79D4C11F" w:rsidR="006D18DF" w:rsidRPr="005C583E" w:rsidRDefault="006D18DF" w:rsidP="006D18DF">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FROM:</w:t>
      </w:r>
      <w:r w:rsidRPr="005C583E">
        <w:rPr>
          <w:rFonts w:ascii="Garamond" w:hAnsi="Garamond" w:cs="Arial"/>
          <w:spacing w:val="-2"/>
          <w:sz w:val="23"/>
          <w:szCs w:val="23"/>
        </w:rPr>
        <w:tab/>
      </w:r>
      <w:r w:rsidRPr="005C583E">
        <w:rPr>
          <w:rFonts w:ascii="Garamond" w:hAnsi="Garamond" w:cs="Arial"/>
          <w:spacing w:val="-2"/>
          <w:sz w:val="23"/>
          <w:szCs w:val="23"/>
        </w:rPr>
        <w:tab/>
      </w:r>
      <w:r w:rsidR="004B4A8E">
        <w:rPr>
          <w:rFonts w:ascii="Garamond" w:hAnsi="Garamond" w:cs="Arial"/>
          <w:spacing w:val="-2"/>
          <w:sz w:val="23"/>
          <w:szCs w:val="23"/>
        </w:rPr>
        <w:t>{[</w:t>
      </w:r>
      <w:r w:rsidR="004B4A8E" w:rsidRPr="0009281F">
        <w:rPr>
          <w:rFonts w:ascii="Garamond" w:hAnsi="Garamond" w:cs="Arial"/>
          <w:b/>
          <w:noProof/>
          <w:color w:val="41A151"/>
          <w:spacing w:val="-2"/>
          <w:sz w:val="23"/>
          <w:szCs w:val="23"/>
          <w:shd w:val="clear" w:color="auto" w:fill="C9F3CD"/>
        </w:rPr>
        <w:t>if</w:t>
      </w:r>
      <w:r w:rsidR="004B4A8E" w:rsidRPr="0009281F">
        <w:rPr>
          <w:rFonts w:ascii="Garamond" w:hAnsi="Garamond" w:cs="Arial"/>
          <w:noProof/>
          <w:color w:val="2157AD"/>
          <w:spacing w:val="-2"/>
          <w:sz w:val="23"/>
          <w:szCs w:val="23"/>
          <w:shd w:val="clear" w:color="auto" w:fill="C9F3CD"/>
        </w:rPr>
        <w:t xml:space="preserve"> MarriedTF &amp;&amp; (AssetName == "LifeInsureWithCashSpouse" || AssetName == "LifeInsureNoCashSpouse")</w:t>
      </w:r>
      <w:r w:rsidR="004B4A8E">
        <w:rPr>
          <w:rFonts w:ascii="Garamond" w:hAnsi="Garamond" w:cs="Arial"/>
          <w:spacing w:val="-2"/>
          <w:sz w:val="23"/>
          <w:szCs w:val="23"/>
        </w:rPr>
        <w:t>]}</w:t>
      </w:r>
      <w:r w:rsidR="004B4A8E" w:rsidRPr="005C583E">
        <w:rPr>
          <w:rFonts w:ascii="Garamond" w:hAnsi="Garamond" w:cs="Arial"/>
          <w:spacing w:val="-2"/>
          <w:sz w:val="23"/>
          <w:szCs w:val="23"/>
        </w:rPr>
        <w:t>{[</w:t>
      </w:r>
      <w:r w:rsidR="004B4A8E" w:rsidRPr="0009281F">
        <w:rPr>
          <w:rFonts w:ascii="Garamond" w:hAnsi="Garamond" w:cs="Arial"/>
          <w:noProof/>
          <w:color w:val="2157AD"/>
          <w:spacing w:val="-2"/>
          <w:sz w:val="23"/>
          <w:szCs w:val="23"/>
          <w:shd w:val="clear" w:color="auto" w:fill="C9E1F3"/>
        </w:rPr>
        <w:t>Spouse.NameCO|upper</w:t>
      </w:r>
      <w:r w:rsidR="004B4A8E" w:rsidRPr="005C583E">
        <w:rPr>
          <w:rFonts w:ascii="Garamond" w:hAnsi="Garamond" w:cs="Arial"/>
          <w:spacing w:val="-2"/>
          <w:sz w:val="23"/>
          <w:szCs w:val="23"/>
        </w:rPr>
        <w:t>]}</w:t>
      </w:r>
      <w:r w:rsidR="004B4A8E">
        <w:rPr>
          <w:rFonts w:ascii="Garamond" w:hAnsi="Garamond" w:cs="Arial"/>
          <w:spacing w:val="-2"/>
          <w:sz w:val="23"/>
          <w:szCs w:val="23"/>
        </w:rPr>
        <w:t>{[</w:t>
      </w:r>
      <w:r w:rsidR="004B4A8E" w:rsidRPr="0009281F">
        <w:rPr>
          <w:rFonts w:ascii="Garamond" w:hAnsi="Garamond" w:cs="Arial"/>
          <w:b/>
          <w:noProof/>
          <w:color w:val="41A151"/>
          <w:spacing w:val="-2"/>
          <w:sz w:val="23"/>
          <w:szCs w:val="23"/>
          <w:shd w:val="clear" w:color="auto" w:fill="C9F3CD"/>
        </w:rPr>
        <w:t>else</w:t>
      </w:r>
      <w:r w:rsidR="004B4A8E">
        <w:rPr>
          <w:rFonts w:ascii="Garamond" w:hAnsi="Garamond" w:cs="Arial"/>
          <w:spacing w:val="-2"/>
          <w:sz w:val="23"/>
          <w:szCs w:val="23"/>
        </w:rPr>
        <w:t>]}</w:t>
      </w:r>
      <w:r w:rsidRPr="005C583E">
        <w:rPr>
          <w:rFonts w:ascii="Garamond" w:hAnsi="Garamond" w:cs="Arial"/>
          <w:spacing w:val="-2"/>
          <w:sz w:val="23"/>
          <w:szCs w:val="23"/>
        </w:rPr>
        <w:t>{[</w:t>
      </w:r>
      <w:r w:rsidRPr="0009281F">
        <w:rPr>
          <w:rFonts w:ascii="Garamond" w:hAnsi="Garamond" w:cs="Arial"/>
          <w:noProof/>
          <w:color w:val="2157AD"/>
          <w:spacing w:val="-2"/>
          <w:sz w:val="23"/>
          <w:szCs w:val="23"/>
          <w:shd w:val="clear" w:color="auto" w:fill="C9E1F3"/>
        </w:rPr>
        <w:t>Client.NameCO|upper</w:t>
      </w:r>
      <w:r w:rsidRPr="005C583E">
        <w:rPr>
          <w:rFonts w:ascii="Garamond" w:hAnsi="Garamond" w:cs="Arial"/>
          <w:spacing w:val="-2"/>
          <w:sz w:val="23"/>
          <w:szCs w:val="23"/>
        </w:rPr>
        <w:t>]}</w:t>
      </w:r>
      <w:r w:rsidR="004B4A8E">
        <w:rPr>
          <w:rFonts w:ascii="Garamond" w:hAnsi="Garamond" w:cs="Arial"/>
          <w:spacing w:val="-2"/>
          <w:sz w:val="23"/>
          <w:szCs w:val="23"/>
        </w:rPr>
        <w:t>{[</w:t>
      </w:r>
      <w:r w:rsidR="004B4A8E" w:rsidRPr="0009281F">
        <w:rPr>
          <w:rFonts w:ascii="Garamond" w:hAnsi="Garamond" w:cs="Arial"/>
          <w:b/>
          <w:noProof/>
          <w:color w:val="41A151"/>
          <w:spacing w:val="-2"/>
          <w:sz w:val="23"/>
          <w:szCs w:val="23"/>
          <w:shd w:val="clear" w:color="auto" w:fill="C9F3CD"/>
        </w:rPr>
        <w:t>endif</w:t>
      </w:r>
      <w:r w:rsidR="004B4A8E">
        <w:rPr>
          <w:rFonts w:ascii="Garamond" w:hAnsi="Garamond" w:cs="Arial"/>
          <w:spacing w:val="-2"/>
          <w:sz w:val="23"/>
          <w:szCs w:val="23"/>
        </w:rPr>
        <w:t>]}</w:t>
      </w:r>
    </w:p>
    <w:p w14:paraId="152F3250" w14:textId="77777777" w:rsidR="006D18DF" w:rsidRPr="005C583E" w:rsidRDefault="006D18DF" w:rsidP="00837545">
      <w:pPr>
        <w:tabs>
          <w:tab w:val="left" w:pos="-720"/>
        </w:tabs>
        <w:suppressAutoHyphens/>
        <w:spacing w:line="240" w:lineRule="atLeast"/>
        <w:jc w:val="both"/>
        <w:rPr>
          <w:rFonts w:ascii="Garamond" w:hAnsi="Garamond" w:cs="Arial"/>
          <w:spacing w:val="-2"/>
          <w:sz w:val="23"/>
          <w:szCs w:val="23"/>
        </w:rPr>
      </w:pPr>
    </w:p>
    <w:p w14:paraId="57A19D72" w14:textId="77777777" w:rsidR="007F6459" w:rsidRPr="005C583E" w:rsidRDefault="007F6459" w:rsidP="007F6459">
      <w:pPr>
        <w:tabs>
          <w:tab w:val="left" w:pos="1440"/>
          <w:tab w:val="right" w:pos="7920"/>
        </w:tabs>
        <w:suppressAutoHyphens/>
        <w:spacing w:line="240" w:lineRule="atLeast"/>
        <w:jc w:val="both"/>
        <w:rPr>
          <w:rFonts w:ascii="Garamond" w:hAnsi="Garamond" w:cs="Arial"/>
          <w:spacing w:val="-2"/>
          <w:sz w:val="23"/>
          <w:szCs w:val="23"/>
          <w:u w:val="single"/>
        </w:rPr>
      </w:pPr>
      <w:r w:rsidRPr="005C583E">
        <w:rPr>
          <w:rFonts w:ascii="Garamond" w:hAnsi="Garamond" w:cs="Arial"/>
          <w:spacing w:val="-2"/>
          <w:sz w:val="23"/>
          <w:szCs w:val="23"/>
        </w:rPr>
        <w:t>RE:</w:t>
      </w:r>
      <w:r w:rsidRPr="005C583E">
        <w:rPr>
          <w:rFonts w:ascii="Garamond" w:hAnsi="Garamond" w:cs="Arial"/>
          <w:spacing w:val="-2"/>
          <w:sz w:val="23"/>
          <w:szCs w:val="23"/>
        </w:rPr>
        <w:tab/>
        <w:t xml:space="preserve">POLICY NUMBER(S): </w:t>
      </w:r>
      <w:r w:rsidRPr="005C583E">
        <w:rPr>
          <w:rFonts w:ascii="Garamond" w:hAnsi="Garamond" w:cs="Arial"/>
          <w:spacing w:val="-2"/>
          <w:sz w:val="23"/>
          <w:szCs w:val="23"/>
          <w:u w:val="single"/>
        </w:rPr>
        <w:tab/>
      </w:r>
    </w:p>
    <w:p w14:paraId="6E21F28E" w14:textId="77777777" w:rsidR="007F6459" w:rsidRPr="005C583E" w:rsidRDefault="007F6459" w:rsidP="007F6459">
      <w:pPr>
        <w:tabs>
          <w:tab w:val="left" w:pos="-720"/>
          <w:tab w:val="right" w:pos="7920"/>
        </w:tabs>
        <w:suppressAutoHyphens/>
        <w:spacing w:before="120" w:line="240" w:lineRule="atLeast"/>
        <w:ind w:left="1440"/>
        <w:jc w:val="both"/>
        <w:rPr>
          <w:rFonts w:ascii="Garamond" w:hAnsi="Garamond" w:cs="Arial"/>
          <w:spacing w:val="-2"/>
          <w:sz w:val="23"/>
          <w:szCs w:val="23"/>
          <w:u w:val="single"/>
        </w:rPr>
      </w:pPr>
      <w:r w:rsidRPr="005C583E">
        <w:rPr>
          <w:rFonts w:ascii="Garamond" w:hAnsi="Garamond" w:cs="Arial"/>
          <w:spacing w:val="-2"/>
          <w:sz w:val="23"/>
          <w:szCs w:val="23"/>
        </w:rPr>
        <w:t xml:space="preserve">INSURED: </w:t>
      </w:r>
      <w:r w:rsidRPr="005C583E">
        <w:rPr>
          <w:rFonts w:ascii="Garamond" w:hAnsi="Garamond" w:cs="Arial"/>
          <w:spacing w:val="-2"/>
          <w:sz w:val="23"/>
          <w:szCs w:val="23"/>
          <w:u w:val="single"/>
        </w:rPr>
        <w:tab/>
      </w:r>
    </w:p>
    <w:p w14:paraId="2763311E" w14:textId="77777777" w:rsidR="007F6459" w:rsidRPr="005C583E" w:rsidRDefault="007F6459" w:rsidP="007F6459">
      <w:pPr>
        <w:tabs>
          <w:tab w:val="left" w:pos="-720"/>
          <w:tab w:val="left" w:pos="1440"/>
        </w:tabs>
        <w:suppressAutoHyphens/>
        <w:spacing w:line="240" w:lineRule="atLeast"/>
        <w:rPr>
          <w:rFonts w:ascii="Garamond" w:hAnsi="Garamond" w:cs="Arial"/>
          <w:spacing w:val="-2"/>
          <w:sz w:val="20"/>
          <w:szCs w:val="20"/>
        </w:rPr>
      </w:pPr>
      <w:r w:rsidRPr="005C583E">
        <w:rPr>
          <w:rFonts w:ascii="Garamond" w:hAnsi="Garamond" w:cs="Arial"/>
          <w:spacing w:val="-2"/>
          <w:sz w:val="23"/>
          <w:szCs w:val="23"/>
        </w:rPr>
        <w:lastRenderedPageBreak/>
        <w:tab/>
      </w:r>
      <w:r w:rsidRPr="005C583E">
        <w:rPr>
          <w:rFonts w:ascii="Garamond" w:hAnsi="Garamond" w:cs="Arial"/>
          <w:spacing w:val="-2"/>
          <w:sz w:val="23"/>
          <w:szCs w:val="23"/>
        </w:rPr>
        <w:tab/>
      </w:r>
      <w:r w:rsidRPr="005C583E">
        <w:rPr>
          <w:rFonts w:ascii="Garamond" w:hAnsi="Garamond" w:cs="Arial"/>
          <w:spacing w:val="-2"/>
          <w:sz w:val="23"/>
          <w:szCs w:val="23"/>
        </w:rPr>
        <w:tab/>
        <w:t xml:space="preserve">   </w:t>
      </w:r>
      <w:r w:rsidRPr="005C583E">
        <w:rPr>
          <w:rFonts w:ascii="Garamond" w:hAnsi="Garamond" w:cs="Arial"/>
          <w:spacing w:val="-2"/>
          <w:sz w:val="20"/>
          <w:szCs w:val="20"/>
        </w:rPr>
        <w:t xml:space="preserve">   (Name of Insured Person)</w:t>
      </w:r>
    </w:p>
    <w:p w14:paraId="24379484" w14:textId="510CB7AF" w:rsidR="007F6459" w:rsidRDefault="007F6459" w:rsidP="00837545">
      <w:pPr>
        <w:tabs>
          <w:tab w:val="left" w:pos="-720"/>
        </w:tabs>
        <w:suppressAutoHyphens/>
        <w:spacing w:line="240" w:lineRule="atLeast"/>
        <w:jc w:val="both"/>
        <w:rPr>
          <w:rFonts w:ascii="Garamond" w:hAnsi="Garamond" w:cs="Arial"/>
          <w:spacing w:val="-2"/>
          <w:sz w:val="23"/>
          <w:szCs w:val="23"/>
        </w:rPr>
      </w:pPr>
    </w:p>
    <w:p w14:paraId="6C0B3298" w14:textId="4A948576" w:rsidR="00B60E7A" w:rsidRPr="005C583E" w:rsidRDefault="00B60E7A" w:rsidP="00B60E7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AssetName &amp;&amp; </w:t>
      </w:r>
      <w:r w:rsidR="00341CBF" w:rsidRPr="0009281F">
        <w:rPr>
          <w:rFonts w:ascii="Garamond" w:hAnsi="Garamond" w:cs="Arial"/>
          <w:noProof/>
          <w:color w:val="2157AD"/>
          <w:spacing w:val="-2"/>
          <w:sz w:val="23"/>
          <w:szCs w:val="23"/>
          <w:shd w:val="clear" w:color="auto" w:fill="C9F3CD"/>
        </w:rPr>
        <w:t>(</w:t>
      </w:r>
      <w:r w:rsidRPr="0009281F">
        <w:rPr>
          <w:rFonts w:ascii="Garamond" w:hAnsi="Garamond" w:cs="Arial"/>
          <w:noProof/>
          <w:color w:val="2157AD"/>
          <w:spacing w:val="-2"/>
          <w:sz w:val="23"/>
          <w:szCs w:val="23"/>
          <w:shd w:val="clear" w:color="auto" w:fill="C9F3CD"/>
        </w:rPr>
        <w:t>AssetName == "NonQualAnnuity"</w:t>
      </w:r>
      <w:r w:rsidR="00341CBF" w:rsidRPr="0009281F">
        <w:rPr>
          <w:rFonts w:ascii="Garamond" w:hAnsi="Garamond" w:cs="Arial"/>
          <w:noProof/>
          <w:color w:val="2157AD"/>
          <w:spacing w:val="-2"/>
          <w:sz w:val="23"/>
          <w:szCs w:val="23"/>
          <w:shd w:val="clear" w:color="auto" w:fill="C9F3CD"/>
        </w:rPr>
        <w:t xml:space="preserve"> || (MarriedTF &amp;&amp; AssetName == "NonQualAnnuitySpouse"))</w:t>
      </w:r>
      <w:r w:rsidRPr="005C583E">
        <w:rPr>
          <w:rFonts w:ascii="Garamond" w:hAnsi="Garamond" w:cs="Arial"/>
          <w:spacing w:val="-2"/>
          <w:sz w:val="23"/>
          <w:szCs w:val="23"/>
        </w:rPr>
        <w:t>]}</w:t>
      </w:r>
    </w:p>
    <w:p w14:paraId="04A0F339" w14:textId="77777777" w:rsidR="00B60E7A" w:rsidRPr="005C583E" w:rsidRDefault="00B60E7A" w:rsidP="00B60E7A">
      <w:pPr>
        <w:tabs>
          <w:tab w:val="left" w:pos="-720"/>
          <w:tab w:val="left" w:pos="1440"/>
        </w:tabs>
        <w:suppressAutoHyphens/>
        <w:spacing w:line="240" w:lineRule="atLeast"/>
        <w:rPr>
          <w:rFonts w:ascii="Garamond" w:hAnsi="Garamond" w:cs="Arial"/>
          <w:spacing w:val="-2"/>
          <w:sz w:val="23"/>
          <w:szCs w:val="23"/>
        </w:rPr>
      </w:pPr>
      <w:r w:rsidRPr="005C583E">
        <w:rPr>
          <w:rFonts w:ascii="Garamond" w:hAnsi="Garamond" w:cs="Arial"/>
          <w:spacing w:val="-2"/>
          <w:sz w:val="23"/>
          <w:szCs w:val="23"/>
        </w:rPr>
        <w:t>TO:</w:t>
      </w:r>
      <w:r w:rsidRPr="005C583E">
        <w:rPr>
          <w:rFonts w:ascii="Garamond" w:hAnsi="Garamond" w:cs="Arial"/>
          <w:spacing w:val="-2"/>
          <w:sz w:val="23"/>
          <w:szCs w:val="23"/>
        </w:rPr>
        <w:tab/>
        <w:t>________________________________</w:t>
      </w:r>
    </w:p>
    <w:p w14:paraId="2D9F8AE1" w14:textId="78DE6808" w:rsidR="00B60E7A" w:rsidRPr="005C583E" w:rsidRDefault="00B60E7A" w:rsidP="00B60E7A">
      <w:pPr>
        <w:tabs>
          <w:tab w:val="left" w:pos="-720"/>
        </w:tabs>
        <w:suppressAutoHyphens/>
        <w:spacing w:line="240" w:lineRule="atLeast"/>
        <w:ind w:left="1260"/>
        <w:jc w:val="both"/>
        <w:rPr>
          <w:rFonts w:ascii="Garamond" w:hAnsi="Garamond" w:cs="Arial"/>
          <w:spacing w:val="-2"/>
          <w:sz w:val="23"/>
          <w:szCs w:val="23"/>
        </w:rPr>
      </w:pPr>
      <w:r w:rsidRPr="005C583E">
        <w:rPr>
          <w:rFonts w:ascii="Garamond" w:hAnsi="Garamond" w:cs="Arial"/>
          <w:spacing w:val="-2"/>
          <w:sz w:val="23"/>
          <w:szCs w:val="23"/>
        </w:rPr>
        <w:tab/>
        <w:t xml:space="preserve">   </w:t>
      </w:r>
      <w:r w:rsidRPr="005C583E">
        <w:rPr>
          <w:rFonts w:ascii="Garamond" w:hAnsi="Garamond" w:cs="Arial"/>
          <w:spacing w:val="-2"/>
          <w:sz w:val="20"/>
          <w:szCs w:val="20"/>
        </w:rPr>
        <w:t xml:space="preserve">   (</w:t>
      </w:r>
      <w:r w:rsidR="006E6EB2" w:rsidRPr="005C583E">
        <w:rPr>
          <w:rFonts w:ascii="Garamond" w:hAnsi="Garamond" w:cs="Arial"/>
          <w:spacing w:val="-2"/>
          <w:sz w:val="20"/>
          <w:szCs w:val="20"/>
        </w:rPr>
        <w:t>Name of Annuity Issuer</w:t>
      </w:r>
      <w:r w:rsidRPr="005C583E">
        <w:rPr>
          <w:rFonts w:ascii="Garamond" w:hAnsi="Garamond" w:cs="Arial"/>
          <w:spacing w:val="-2"/>
          <w:sz w:val="20"/>
          <w:szCs w:val="20"/>
        </w:rPr>
        <w:t>)</w:t>
      </w:r>
    </w:p>
    <w:p w14:paraId="5C9FA3EA" w14:textId="77777777" w:rsidR="00B60E7A" w:rsidRPr="005C583E" w:rsidRDefault="00B60E7A" w:rsidP="00B60E7A">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73604177" w14:textId="7051B65F" w:rsidR="00B60E7A" w:rsidRPr="005C583E" w:rsidRDefault="00B60E7A" w:rsidP="00B60E7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FROM:</w:t>
      </w:r>
      <w:r w:rsidRPr="005C583E">
        <w:rPr>
          <w:rFonts w:ascii="Garamond" w:hAnsi="Garamond" w:cs="Arial"/>
          <w:spacing w:val="-2"/>
          <w:sz w:val="23"/>
          <w:szCs w:val="23"/>
        </w:rPr>
        <w:tab/>
      </w:r>
      <w:r w:rsidRPr="005C583E">
        <w:rPr>
          <w:rFonts w:ascii="Garamond" w:hAnsi="Garamond" w:cs="Arial"/>
          <w:spacing w:val="-2"/>
          <w:sz w:val="23"/>
          <w:szCs w:val="23"/>
        </w:rPr>
        <w:tab/>
      </w:r>
      <w:r w:rsidR="00341CBF">
        <w:rPr>
          <w:rFonts w:ascii="Garamond" w:hAnsi="Garamond" w:cs="Arial"/>
          <w:spacing w:val="-2"/>
          <w:sz w:val="23"/>
          <w:szCs w:val="23"/>
        </w:rPr>
        <w:t>{[</w:t>
      </w:r>
      <w:r w:rsidR="00341CBF" w:rsidRPr="0009281F">
        <w:rPr>
          <w:rFonts w:ascii="Garamond" w:hAnsi="Garamond" w:cs="Arial"/>
          <w:b/>
          <w:noProof/>
          <w:color w:val="41A151"/>
          <w:spacing w:val="-2"/>
          <w:sz w:val="23"/>
          <w:szCs w:val="23"/>
          <w:shd w:val="clear" w:color="auto" w:fill="C9F3CD"/>
        </w:rPr>
        <w:t>if</w:t>
      </w:r>
      <w:r w:rsidR="00341CBF" w:rsidRPr="0009281F">
        <w:rPr>
          <w:rFonts w:ascii="Garamond" w:hAnsi="Garamond" w:cs="Arial"/>
          <w:noProof/>
          <w:color w:val="2157AD"/>
          <w:spacing w:val="-2"/>
          <w:sz w:val="23"/>
          <w:szCs w:val="23"/>
          <w:shd w:val="clear" w:color="auto" w:fill="C9F3CD"/>
        </w:rPr>
        <w:t xml:space="preserve"> MarriedTF &amp;&amp; AssetName == "NonQualAnnuitySpouse"</w:t>
      </w:r>
      <w:r w:rsidR="00341CBF">
        <w:rPr>
          <w:rFonts w:ascii="Garamond" w:hAnsi="Garamond" w:cs="Arial"/>
          <w:spacing w:val="-2"/>
          <w:sz w:val="23"/>
          <w:szCs w:val="23"/>
        </w:rPr>
        <w:t>]}</w:t>
      </w:r>
      <w:r w:rsidR="00341CBF" w:rsidRPr="005C583E">
        <w:rPr>
          <w:rFonts w:ascii="Garamond" w:hAnsi="Garamond" w:cs="Arial"/>
          <w:spacing w:val="-2"/>
          <w:sz w:val="23"/>
          <w:szCs w:val="23"/>
        </w:rPr>
        <w:t>{[</w:t>
      </w:r>
      <w:r w:rsidR="00341CBF" w:rsidRPr="0009281F">
        <w:rPr>
          <w:rFonts w:ascii="Garamond" w:hAnsi="Garamond" w:cs="Arial"/>
          <w:noProof/>
          <w:color w:val="2157AD"/>
          <w:spacing w:val="-2"/>
          <w:sz w:val="23"/>
          <w:szCs w:val="23"/>
          <w:shd w:val="clear" w:color="auto" w:fill="C9E1F3"/>
        </w:rPr>
        <w:t>Spouse.NameCO|upper</w:t>
      </w:r>
      <w:r w:rsidR="00341CBF" w:rsidRPr="005C583E">
        <w:rPr>
          <w:rFonts w:ascii="Garamond" w:hAnsi="Garamond" w:cs="Arial"/>
          <w:spacing w:val="-2"/>
          <w:sz w:val="23"/>
          <w:szCs w:val="23"/>
        </w:rPr>
        <w:t>]}</w:t>
      </w:r>
      <w:r w:rsidR="00341CBF">
        <w:rPr>
          <w:rFonts w:ascii="Garamond" w:hAnsi="Garamond" w:cs="Arial"/>
          <w:spacing w:val="-2"/>
          <w:sz w:val="23"/>
          <w:szCs w:val="23"/>
        </w:rPr>
        <w:t>{[</w:t>
      </w:r>
      <w:r w:rsidR="00341CBF" w:rsidRPr="0009281F">
        <w:rPr>
          <w:rFonts w:ascii="Garamond" w:hAnsi="Garamond" w:cs="Arial"/>
          <w:b/>
          <w:noProof/>
          <w:color w:val="41A151"/>
          <w:spacing w:val="-2"/>
          <w:sz w:val="23"/>
          <w:szCs w:val="23"/>
          <w:shd w:val="clear" w:color="auto" w:fill="C9F3CD"/>
        </w:rPr>
        <w:t>else</w:t>
      </w:r>
      <w:r w:rsidR="00341CBF">
        <w:rPr>
          <w:rFonts w:ascii="Garamond" w:hAnsi="Garamond" w:cs="Arial"/>
          <w:spacing w:val="-2"/>
          <w:sz w:val="23"/>
          <w:szCs w:val="23"/>
        </w:rPr>
        <w:t>]}</w:t>
      </w:r>
      <w:r w:rsidRPr="005C583E">
        <w:rPr>
          <w:rFonts w:ascii="Garamond" w:hAnsi="Garamond" w:cs="Arial"/>
          <w:spacing w:val="-2"/>
          <w:sz w:val="23"/>
          <w:szCs w:val="23"/>
        </w:rPr>
        <w:t>{[</w:t>
      </w:r>
      <w:r w:rsidRPr="0009281F">
        <w:rPr>
          <w:rFonts w:ascii="Garamond" w:hAnsi="Garamond" w:cs="Arial"/>
          <w:noProof/>
          <w:color w:val="2157AD"/>
          <w:spacing w:val="-2"/>
          <w:sz w:val="23"/>
          <w:szCs w:val="23"/>
          <w:shd w:val="clear" w:color="auto" w:fill="C9E1F3"/>
        </w:rPr>
        <w:t>Client.NameCO|upper</w:t>
      </w:r>
      <w:r w:rsidRPr="005C583E">
        <w:rPr>
          <w:rFonts w:ascii="Garamond" w:hAnsi="Garamond" w:cs="Arial"/>
          <w:spacing w:val="-2"/>
          <w:sz w:val="23"/>
          <w:szCs w:val="23"/>
        </w:rPr>
        <w:t>]}</w:t>
      </w:r>
      <w:r w:rsidR="00341CBF">
        <w:rPr>
          <w:rFonts w:ascii="Garamond" w:hAnsi="Garamond" w:cs="Arial"/>
          <w:spacing w:val="-2"/>
          <w:sz w:val="23"/>
          <w:szCs w:val="23"/>
        </w:rPr>
        <w:t>{[</w:t>
      </w:r>
      <w:r w:rsidR="00341CBF" w:rsidRPr="0009281F">
        <w:rPr>
          <w:rFonts w:ascii="Garamond" w:hAnsi="Garamond" w:cs="Arial"/>
          <w:b/>
          <w:noProof/>
          <w:color w:val="41A151"/>
          <w:spacing w:val="-2"/>
          <w:sz w:val="23"/>
          <w:szCs w:val="23"/>
          <w:shd w:val="clear" w:color="auto" w:fill="C9F3CD"/>
        </w:rPr>
        <w:t>endif</w:t>
      </w:r>
      <w:r w:rsidR="00341CBF">
        <w:rPr>
          <w:rFonts w:ascii="Garamond" w:hAnsi="Garamond" w:cs="Arial"/>
          <w:spacing w:val="-2"/>
          <w:sz w:val="23"/>
          <w:szCs w:val="23"/>
        </w:rPr>
        <w:t>]}</w:t>
      </w:r>
    </w:p>
    <w:p w14:paraId="4EBC5CEE" w14:textId="68B6BD9C" w:rsidR="00B60E7A" w:rsidRPr="005C583E" w:rsidRDefault="00B60E7A" w:rsidP="00B60E7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00F39033" w14:textId="77777777" w:rsidR="006E6EB2" w:rsidRPr="005C583E" w:rsidRDefault="006E6EB2" w:rsidP="006E6EB2">
      <w:pPr>
        <w:tabs>
          <w:tab w:val="left" w:pos="-720"/>
          <w:tab w:val="left" w:pos="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RE:</w:t>
      </w:r>
      <w:r w:rsidRPr="005C583E">
        <w:rPr>
          <w:rFonts w:ascii="Garamond" w:hAnsi="Garamond" w:cs="Arial"/>
          <w:spacing w:val="-2"/>
          <w:sz w:val="23"/>
          <w:szCs w:val="23"/>
        </w:rPr>
        <w:tab/>
      </w:r>
      <w:r w:rsidRPr="005C583E">
        <w:rPr>
          <w:rFonts w:ascii="Garamond" w:hAnsi="Garamond" w:cs="Arial"/>
          <w:b/>
          <w:bCs/>
          <w:spacing w:val="-2"/>
          <w:sz w:val="23"/>
          <w:szCs w:val="23"/>
        </w:rPr>
        <w:t>BENEFICIARY AND/OR OWNER CHANGE REQUEST</w:t>
      </w:r>
    </w:p>
    <w:p w14:paraId="1AEF9EA4" w14:textId="77777777" w:rsidR="006E6EB2" w:rsidRPr="005C583E" w:rsidRDefault="006E6EB2" w:rsidP="006E6EB2">
      <w:pPr>
        <w:tabs>
          <w:tab w:val="left" w:pos="1800"/>
          <w:tab w:val="right" w:pos="7920"/>
        </w:tabs>
        <w:suppressAutoHyphens/>
        <w:spacing w:line="240" w:lineRule="atLeast"/>
        <w:ind w:left="1440"/>
        <w:jc w:val="both"/>
        <w:rPr>
          <w:rFonts w:ascii="Garamond" w:hAnsi="Garamond" w:cs="Arial"/>
          <w:spacing w:val="-2"/>
          <w:sz w:val="23"/>
          <w:szCs w:val="23"/>
        </w:rPr>
      </w:pPr>
      <w:r w:rsidRPr="005C583E">
        <w:rPr>
          <w:rFonts w:ascii="Garamond" w:hAnsi="Garamond" w:cs="Arial"/>
          <w:spacing w:val="-2"/>
          <w:sz w:val="23"/>
          <w:szCs w:val="23"/>
        </w:rPr>
        <w:t>ANNUITY CONTRACT/POLICY NUMBER(S):</w:t>
      </w:r>
    </w:p>
    <w:p w14:paraId="75A5B033" w14:textId="77777777" w:rsidR="006E6EB2" w:rsidRPr="005C583E" w:rsidRDefault="006E6EB2" w:rsidP="006E6EB2">
      <w:pPr>
        <w:tabs>
          <w:tab w:val="left" w:pos="1800"/>
          <w:tab w:val="right" w:pos="7920"/>
        </w:tabs>
        <w:suppressAutoHyphens/>
        <w:spacing w:line="240" w:lineRule="atLeast"/>
        <w:ind w:left="1440"/>
        <w:jc w:val="both"/>
        <w:rPr>
          <w:rFonts w:ascii="Garamond" w:hAnsi="Garamond" w:cs="Arial"/>
          <w:spacing w:val="-2"/>
          <w:sz w:val="23"/>
          <w:szCs w:val="23"/>
        </w:rPr>
      </w:pPr>
      <w:r w:rsidRPr="005C583E">
        <w:rPr>
          <w:rFonts w:ascii="Garamond" w:hAnsi="Garamond" w:cs="Arial"/>
          <w:spacing w:val="-2"/>
          <w:sz w:val="23"/>
          <w:szCs w:val="23"/>
        </w:rPr>
        <w:t xml:space="preserve"> </w:t>
      </w:r>
    </w:p>
    <w:p w14:paraId="706589D3" w14:textId="77777777" w:rsidR="006E6EB2" w:rsidRPr="005C583E" w:rsidRDefault="006E6EB2" w:rsidP="006E6EB2">
      <w:pPr>
        <w:tabs>
          <w:tab w:val="left" w:pos="1800"/>
          <w:tab w:val="right" w:pos="7200"/>
        </w:tabs>
        <w:suppressAutoHyphens/>
        <w:spacing w:line="240" w:lineRule="atLeast"/>
        <w:ind w:left="1440"/>
        <w:jc w:val="both"/>
        <w:rPr>
          <w:rFonts w:ascii="Garamond" w:hAnsi="Garamond" w:cs="Arial"/>
          <w:spacing w:val="-2"/>
          <w:sz w:val="23"/>
          <w:szCs w:val="23"/>
          <w:u w:val="single"/>
        </w:rPr>
      </w:pPr>
      <w:r w:rsidRPr="005C583E">
        <w:rPr>
          <w:rFonts w:ascii="Garamond" w:hAnsi="Garamond" w:cs="Arial"/>
          <w:spacing w:val="-2"/>
          <w:sz w:val="23"/>
          <w:szCs w:val="23"/>
          <w:u w:val="single"/>
        </w:rPr>
        <w:tab/>
      </w:r>
      <w:r w:rsidRPr="005C583E">
        <w:rPr>
          <w:rFonts w:ascii="Garamond" w:hAnsi="Garamond" w:cs="Arial"/>
          <w:spacing w:val="-2"/>
          <w:sz w:val="23"/>
          <w:szCs w:val="23"/>
          <w:u w:val="single"/>
        </w:rPr>
        <w:tab/>
      </w:r>
    </w:p>
    <w:p w14:paraId="45950527" w14:textId="75B22D23" w:rsidR="006E6EB2" w:rsidRDefault="006E6EB2" w:rsidP="00B60E7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19C6DE16" w14:textId="1E783043" w:rsidR="00F003F5" w:rsidRPr="005C583E" w:rsidRDefault="00F003F5" w:rsidP="00F003F5">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AssetName &amp;&amp; AssetName == "TimeShare"</w:t>
      </w:r>
      <w:r w:rsidRPr="005C583E">
        <w:rPr>
          <w:rFonts w:ascii="Garamond" w:hAnsi="Garamond" w:cs="Arial"/>
          <w:spacing w:val="-2"/>
          <w:sz w:val="23"/>
          <w:szCs w:val="23"/>
        </w:rPr>
        <w:t>]}</w:t>
      </w:r>
    </w:p>
    <w:p w14:paraId="7D42B2E0" w14:textId="77777777" w:rsidR="00F003F5" w:rsidRPr="005C583E" w:rsidRDefault="00F003F5" w:rsidP="00F003F5">
      <w:pPr>
        <w:tabs>
          <w:tab w:val="left" w:pos="-720"/>
          <w:tab w:val="left" w:pos="1440"/>
        </w:tabs>
        <w:suppressAutoHyphens/>
        <w:spacing w:line="240" w:lineRule="atLeast"/>
        <w:rPr>
          <w:rFonts w:ascii="Garamond" w:hAnsi="Garamond" w:cs="Arial"/>
          <w:spacing w:val="-2"/>
          <w:sz w:val="23"/>
          <w:szCs w:val="23"/>
        </w:rPr>
      </w:pPr>
      <w:r w:rsidRPr="005C583E">
        <w:rPr>
          <w:rFonts w:ascii="Garamond" w:hAnsi="Garamond" w:cs="Arial"/>
          <w:spacing w:val="-2"/>
          <w:sz w:val="23"/>
          <w:szCs w:val="23"/>
        </w:rPr>
        <w:t>TO:</w:t>
      </w:r>
      <w:r w:rsidRPr="005C583E">
        <w:rPr>
          <w:rFonts w:ascii="Garamond" w:hAnsi="Garamond" w:cs="Arial"/>
          <w:spacing w:val="-2"/>
          <w:sz w:val="23"/>
          <w:szCs w:val="23"/>
        </w:rPr>
        <w:tab/>
        <w:t>________________________________</w:t>
      </w:r>
    </w:p>
    <w:p w14:paraId="02D5471F" w14:textId="0DB1C43E" w:rsidR="00F003F5" w:rsidRPr="005C583E" w:rsidRDefault="00F003F5" w:rsidP="00F003F5">
      <w:pPr>
        <w:tabs>
          <w:tab w:val="left" w:pos="-720"/>
        </w:tabs>
        <w:suppressAutoHyphens/>
        <w:spacing w:line="240" w:lineRule="atLeast"/>
        <w:ind w:left="1260"/>
        <w:jc w:val="both"/>
        <w:rPr>
          <w:rFonts w:ascii="Garamond" w:hAnsi="Garamond" w:cs="Arial"/>
          <w:spacing w:val="-2"/>
          <w:sz w:val="23"/>
          <w:szCs w:val="23"/>
        </w:rPr>
      </w:pPr>
      <w:r w:rsidRPr="005C583E">
        <w:rPr>
          <w:rFonts w:ascii="Garamond" w:hAnsi="Garamond" w:cs="Arial"/>
          <w:spacing w:val="-2"/>
          <w:sz w:val="23"/>
          <w:szCs w:val="23"/>
        </w:rPr>
        <w:tab/>
        <w:t xml:space="preserve">   </w:t>
      </w:r>
      <w:r w:rsidRPr="005C583E">
        <w:rPr>
          <w:rFonts w:ascii="Garamond" w:hAnsi="Garamond" w:cs="Arial"/>
          <w:spacing w:val="-2"/>
          <w:sz w:val="20"/>
          <w:szCs w:val="20"/>
        </w:rPr>
        <w:t xml:space="preserve">  (Name of Time Share Provider)</w:t>
      </w:r>
    </w:p>
    <w:p w14:paraId="4B161A99" w14:textId="77777777" w:rsidR="00F003F5" w:rsidRPr="005C583E" w:rsidRDefault="00F003F5" w:rsidP="00F003F5">
      <w:pPr>
        <w:tabs>
          <w:tab w:val="left" w:pos="-720"/>
          <w:tab w:val="left" w:pos="0"/>
          <w:tab w:val="left" w:pos="720"/>
        </w:tabs>
        <w:suppressAutoHyphens/>
        <w:spacing w:line="240" w:lineRule="atLeast"/>
        <w:ind w:left="1440" w:hanging="1440"/>
        <w:rPr>
          <w:rFonts w:ascii="Garamond" w:hAnsi="Garamond" w:cs="Arial"/>
          <w:spacing w:val="-2"/>
          <w:sz w:val="23"/>
          <w:szCs w:val="23"/>
        </w:rPr>
      </w:pPr>
    </w:p>
    <w:p w14:paraId="5B62D5DA" w14:textId="73BCED0F" w:rsidR="00F003F5" w:rsidRPr="005C583E" w:rsidRDefault="00F003F5" w:rsidP="00F003F5">
      <w:pPr>
        <w:tabs>
          <w:tab w:val="left" w:pos="-720"/>
        </w:tabs>
        <w:suppressAutoHyphens/>
        <w:spacing w:line="240" w:lineRule="atLeast"/>
        <w:jc w:val="both"/>
        <w:rPr>
          <w:rFonts w:ascii="Garamond" w:hAnsi="Garamond" w:cs="Arial"/>
          <w:spacing w:val="-2"/>
          <w:sz w:val="23"/>
          <w:szCs w:val="23"/>
        </w:rPr>
      </w:pPr>
      <w:r w:rsidRPr="005C583E">
        <w:rPr>
          <w:rFonts w:ascii="Garamond" w:hAnsi="Garamond" w:cs="Arial"/>
          <w:spacing w:val="-2"/>
          <w:sz w:val="23"/>
          <w:szCs w:val="23"/>
        </w:rPr>
        <w:t>FROM:</w:t>
      </w:r>
      <w:r w:rsidRPr="005C583E">
        <w:rPr>
          <w:rFonts w:ascii="Garamond" w:hAnsi="Garamond" w:cs="Arial"/>
          <w:spacing w:val="-2"/>
          <w:sz w:val="23"/>
          <w:szCs w:val="23"/>
        </w:rPr>
        <w:tab/>
      </w:r>
      <w:r w:rsidRPr="005C583E">
        <w:rPr>
          <w:rFonts w:ascii="Garamond" w:hAnsi="Garamond" w:cs="Arial"/>
          <w:spacing w:val="-2"/>
          <w:sz w:val="23"/>
          <w:szCs w:val="23"/>
        </w:rPr>
        <w:tab/>
        <w:t>{[</w:t>
      </w:r>
      <w:proofErr w:type="spellStart"/>
      <w:r w:rsidRPr="0009281F">
        <w:rPr>
          <w:rFonts w:ascii="Garamond" w:hAnsi="Garamond" w:cs="Arial"/>
          <w:noProof/>
          <w:color w:val="2157AD"/>
          <w:spacing w:val="-2"/>
          <w:sz w:val="23"/>
          <w:szCs w:val="23"/>
          <w:shd w:val="clear" w:color="auto" w:fill="C9E1F3"/>
        </w:rPr>
        <w:t>Client.NameCO|upper</w:t>
      </w:r>
      <w:proofErr w:type="spellEnd"/>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Pr="005C583E">
        <w:rPr>
          <w:rFonts w:ascii="Garamond" w:hAnsi="Garamond" w:cs="Arial"/>
          <w:spacing w:val="-2"/>
          <w:sz w:val="23"/>
          <w:szCs w:val="23"/>
        </w:rPr>
        <w:t>]} AND {[</w:t>
      </w:r>
      <w:proofErr w:type="spellStart"/>
      <w:r w:rsidRPr="0009281F">
        <w:rPr>
          <w:rFonts w:ascii="Garamond" w:hAnsi="Garamond" w:cs="Arial"/>
          <w:noProof/>
          <w:color w:val="2157AD"/>
          <w:spacing w:val="-2"/>
          <w:sz w:val="23"/>
          <w:szCs w:val="23"/>
          <w:shd w:val="clear" w:color="auto" w:fill="C9E1F3"/>
        </w:rPr>
        <w:t>Spouse.NameCO|upper</w:t>
      </w:r>
      <w:proofErr w:type="spellEnd"/>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5C583E">
        <w:rPr>
          <w:rFonts w:ascii="Garamond" w:hAnsi="Garamond" w:cs="Arial"/>
          <w:spacing w:val="-2"/>
          <w:sz w:val="23"/>
          <w:szCs w:val="23"/>
        </w:rPr>
        <w:t>]}</w:t>
      </w:r>
    </w:p>
    <w:p w14:paraId="5E5B0283" w14:textId="6BBA1279" w:rsidR="00F003F5" w:rsidRPr="005C583E" w:rsidRDefault="00F003F5" w:rsidP="00F003F5">
      <w:pPr>
        <w:tabs>
          <w:tab w:val="left" w:pos="-720"/>
        </w:tabs>
        <w:suppressAutoHyphens/>
        <w:spacing w:line="240" w:lineRule="atLeast"/>
        <w:jc w:val="both"/>
        <w:rPr>
          <w:rFonts w:ascii="Garamond" w:hAnsi="Garamond" w:cs="Arial"/>
          <w:spacing w:val="-2"/>
          <w:sz w:val="23"/>
          <w:szCs w:val="23"/>
        </w:rPr>
      </w:pPr>
    </w:p>
    <w:p w14:paraId="5E7AC9D2" w14:textId="77777777" w:rsidR="00BE2B60" w:rsidRPr="005C583E" w:rsidRDefault="00BE2B60" w:rsidP="00BE2B60">
      <w:pPr>
        <w:tabs>
          <w:tab w:val="left" w:pos="-720"/>
          <w:tab w:val="left" w:pos="0"/>
          <w:tab w:val="right" w:pos="8640"/>
        </w:tabs>
        <w:suppressAutoHyphens/>
        <w:spacing w:line="240" w:lineRule="atLeast"/>
        <w:ind w:left="1440" w:hanging="1440"/>
        <w:rPr>
          <w:rFonts w:ascii="Garamond" w:hAnsi="Garamond" w:cs="Arial"/>
          <w:spacing w:val="-2"/>
          <w:sz w:val="23"/>
          <w:szCs w:val="23"/>
          <w:u w:val="single"/>
        </w:rPr>
      </w:pPr>
      <w:r w:rsidRPr="005C583E">
        <w:rPr>
          <w:rFonts w:ascii="Garamond" w:hAnsi="Garamond" w:cs="Arial"/>
          <w:spacing w:val="-2"/>
          <w:sz w:val="23"/>
          <w:szCs w:val="23"/>
        </w:rPr>
        <w:t>RE:</w:t>
      </w:r>
      <w:r w:rsidRPr="005C583E">
        <w:rPr>
          <w:rFonts w:ascii="Garamond" w:hAnsi="Garamond" w:cs="Arial"/>
          <w:spacing w:val="-2"/>
          <w:sz w:val="23"/>
          <w:szCs w:val="23"/>
        </w:rPr>
        <w:tab/>
        <w:t xml:space="preserve">YOUR ACCOUNT/CONTRACT NUMBER(S): </w:t>
      </w:r>
      <w:r w:rsidRPr="005C583E">
        <w:rPr>
          <w:rFonts w:ascii="Garamond" w:hAnsi="Garamond" w:cs="Arial"/>
          <w:spacing w:val="-2"/>
          <w:sz w:val="23"/>
          <w:szCs w:val="23"/>
          <w:u w:val="single"/>
        </w:rPr>
        <w:tab/>
      </w:r>
    </w:p>
    <w:p w14:paraId="6F3EFCF2" w14:textId="77777777" w:rsidR="00BE2B60" w:rsidRPr="005C583E" w:rsidRDefault="00BE2B60" w:rsidP="00F003F5">
      <w:pPr>
        <w:tabs>
          <w:tab w:val="left" w:pos="-720"/>
        </w:tabs>
        <w:suppressAutoHyphens/>
        <w:spacing w:line="240" w:lineRule="atLeast"/>
        <w:jc w:val="both"/>
        <w:rPr>
          <w:rFonts w:ascii="Garamond" w:hAnsi="Garamond" w:cs="Arial"/>
          <w:spacing w:val="-2"/>
          <w:sz w:val="23"/>
          <w:szCs w:val="23"/>
        </w:rPr>
      </w:pPr>
    </w:p>
    <w:p w14:paraId="7AE20F96" w14:textId="08BF1B9A" w:rsidR="00837545" w:rsidRPr="005C583E" w:rsidRDefault="00837545" w:rsidP="00F003F5">
      <w:pPr>
        <w:tabs>
          <w:tab w:val="left" w:pos="-720"/>
        </w:tabs>
        <w:suppressAutoHyphens/>
        <w:spacing w:line="240" w:lineRule="atLeast"/>
        <w:jc w:val="both"/>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E508BD" w:rsidRPr="0009281F">
        <w:rPr>
          <w:rFonts w:ascii="Garamond" w:hAnsi="Garamond" w:cs="Arial"/>
          <w:noProof/>
          <w:color w:val="2157AD"/>
          <w:spacing w:val="-2"/>
          <w:sz w:val="23"/>
          <w:szCs w:val="23"/>
          <w:shd w:val="clear" w:color="auto" w:fill="C9F3CD"/>
        </w:rPr>
        <w:t xml:space="preserve">AssetName </w:t>
      </w:r>
      <w:r w:rsidR="00FA4D2A" w:rsidRPr="0009281F">
        <w:rPr>
          <w:rFonts w:ascii="Garamond" w:hAnsi="Garamond" w:cs="Arial"/>
          <w:noProof/>
          <w:color w:val="2157AD"/>
          <w:spacing w:val="-2"/>
          <w:sz w:val="23"/>
          <w:szCs w:val="23"/>
          <w:shd w:val="clear" w:color="auto" w:fill="C9F3CD"/>
        </w:rPr>
        <w:t xml:space="preserve">&amp;&amp; </w:t>
      </w:r>
      <w:r w:rsidR="00AF6220" w:rsidRPr="0009281F">
        <w:rPr>
          <w:rFonts w:ascii="Garamond" w:hAnsi="Garamond" w:cs="Arial"/>
          <w:noProof/>
          <w:color w:val="2157AD"/>
          <w:spacing w:val="-2"/>
          <w:sz w:val="23"/>
          <w:szCs w:val="23"/>
          <w:shd w:val="clear" w:color="auto" w:fill="C9F3CD"/>
        </w:rPr>
        <w:t>(</w:t>
      </w:r>
      <w:r w:rsidR="00E508BD" w:rsidRPr="0009281F">
        <w:rPr>
          <w:rFonts w:ascii="Garamond" w:hAnsi="Garamond" w:cs="Arial"/>
          <w:noProof/>
          <w:color w:val="2157AD"/>
          <w:spacing w:val="-2"/>
          <w:sz w:val="23"/>
          <w:szCs w:val="23"/>
          <w:shd w:val="clear" w:color="auto" w:fill="C9F3CD"/>
        </w:rPr>
        <w:t>AssetName =</w:t>
      </w:r>
      <w:r w:rsidRPr="0009281F">
        <w:rPr>
          <w:rFonts w:ascii="Garamond" w:hAnsi="Garamond" w:cs="Arial"/>
          <w:noProof/>
          <w:color w:val="2157AD"/>
          <w:spacing w:val="-2"/>
          <w:sz w:val="23"/>
          <w:szCs w:val="23"/>
          <w:shd w:val="clear" w:color="auto" w:fill="C9F3CD"/>
        </w:rPr>
        <w:t>= "</w:t>
      </w:r>
      <w:r w:rsidR="00113717" w:rsidRPr="0009281F">
        <w:rPr>
          <w:rFonts w:ascii="Garamond" w:hAnsi="Garamond" w:cs="Arial"/>
          <w:noProof/>
          <w:color w:val="2157AD"/>
          <w:spacing w:val="-2"/>
          <w:sz w:val="23"/>
          <w:szCs w:val="23"/>
          <w:shd w:val="clear" w:color="auto" w:fill="C9F3CD"/>
        </w:rPr>
        <w:t>OutofStateRealEstate</w:t>
      </w:r>
      <w:r w:rsidRPr="0009281F">
        <w:rPr>
          <w:rFonts w:ascii="Garamond" w:hAnsi="Garamond" w:cs="Arial"/>
          <w:noProof/>
          <w:color w:val="2157AD"/>
          <w:spacing w:val="-2"/>
          <w:sz w:val="23"/>
          <w:szCs w:val="23"/>
          <w:shd w:val="clear" w:color="auto" w:fill="C9F3CD"/>
        </w:rPr>
        <w:t>"</w:t>
      </w:r>
      <w:r w:rsidR="00AF6220" w:rsidRPr="0009281F">
        <w:rPr>
          <w:rFonts w:ascii="Garamond" w:hAnsi="Garamond" w:cs="Arial"/>
          <w:noProof/>
          <w:color w:val="2157AD"/>
          <w:spacing w:val="-2"/>
          <w:sz w:val="23"/>
          <w:szCs w:val="23"/>
          <w:shd w:val="clear" w:color="auto" w:fill="C9F3CD"/>
        </w:rPr>
        <w:t xml:space="preserve"> || </w:t>
      </w:r>
      <w:r w:rsidR="00E508BD" w:rsidRPr="0009281F">
        <w:rPr>
          <w:rFonts w:ascii="Garamond" w:hAnsi="Garamond" w:cs="Arial"/>
          <w:noProof/>
          <w:color w:val="2157AD"/>
          <w:spacing w:val="-2"/>
          <w:sz w:val="23"/>
          <w:szCs w:val="23"/>
          <w:shd w:val="clear" w:color="auto" w:fill="C9F3CD"/>
        </w:rPr>
        <w:t>AssetName =</w:t>
      </w:r>
      <w:r w:rsidR="00AF6220" w:rsidRPr="0009281F">
        <w:rPr>
          <w:rFonts w:ascii="Garamond" w:hAnsi="Garamond" w:cs="Arial"/>
          <w:noProof/>
          <w:color w:val="2157AD"/>
          <w:spacing w:val="-2"/>
          <w:sz w:val="23"/>
          <w:szCs w:val="23"/>
          <w:shd w:val="clear" w:color="auto" w:fill="C9F3CD"/>
        </w:rPr>
        <w:t>= "</w:t>
      </w:r>
      <w:r w:rsidR="00113717" w:rsidRPr="0009281F">
        <w:rPr>
          <w:rFonts w:ascii="Garamond" w:hAnsi="Garamond" w:cs="Arial"/>
          <w:noProof/>
          <w:color w:val="2157AD"/>
          <w:spacing w:val="-2"/>
          <w:sz w:val="23"/>
          <w:szCs w:val="23"/>
          <w:shd w:val="clear" w:color="auto" w:fill="C9F3CD"/>
        </w:rPr>
        <w:t>OutofStateMineral</w:t>
      </w:r>
      <w:r w:rsidR="00AF6220" w:rsidRPr="0009281F">
        <w:rPr>
          <w:rFonts w:ascii="Garamond" w:hAnsi="Garamond" w:cs="Arial"/>
          <w:noProof/>
          <w:color w:val="2157AD"/>
          <w:spacing w:val="-2"/>
          <w:sz w:val="23"/>
          <w:szCs w:val="23"/>
          <w:shd w:val="clear" w:color="auto" w:fill="C9F3CD"/>
        </w:rPr>
        <w:t>")</w:t>
      </w:r>
      <w:r w:rsidRPr="005C583E">
        <w:rPr>
          <w:rFonts w:ascii="Garamond" w:hAnsi="Garamond" w:cs="Arial"/>
          <w:spacing w:val="-2"/>
          <w:sz w:val="23"/>
          <w:szCs w:val="23"/>
        </w:rPr>
        <w:t>]}</w:t>
      </w:r>
    </w:p>
    <w:p w14:paraId="0D852E30" w14:textId="43FA91C4" w:rsidR="00837545" w:rsidRPr="005C583E" w:rsidRDefault="00837545" w:rsidP="00124CB3">
      <w:pPr>
        <w:tabs>
          <w:tab w:val="left" w:pos="-720"/>
          <w:tab w:val="left" w:pos="1440"/>
        </w:tabs>
        <w:suppressAutoHyphens/>
        <w:spacing w:line="240" w:lineRule="atLeast"/>
        <w:rPr>
          <w:rFonts w:ascii="Garamond" w:hAnsi="Garamond" w:cs="Arial"/>
          <w:spacing w:val="-2"/>
          <w:sz w:val="23"/>
          <w:szCs w:val="23"/>
        </w:rPr>
      </w:pPr>
      <w:r w:rsidRPr="005C583E">
        <w:rPr>
          <w:rFonts w:ascii="Garamond" w:hAnsi="Garamond" w:cs="Arial"/>
          <w:spacing w:val="-2"/>
          <w:sz w:val="23"/>
          <w:szCs w:val="23"/>
        </w:rPr>
        <w:t>TO:</w:t>
      </w:r>
      <w:r w:rsidRPr="005C583E">
        <w:rPr>
          <w:rFonts w:ascii="Garamond" w:hAnsi="Garamond" w:cs="Arial"/>
          <w:spacing w:val="-2"/>
          <w:sz w:val="23"/>
          <w:szCs w:val="23"/>
        </w:rPr>
        <w:tab/>
      </w:r>
      <w:r w:rsidR="001A3BC7" w:rsidRPr="005C583E">
        <w:rPr>
          <w:rFonts w:ascii="Garamond" w:hAnsi="Garamond" w:cs="Arial"/>
          <w:spacing w:val="-2"/>
          <w:sz w:val="23"/>
          <w:szCs w:val="23"/>
        </w:rPr>
        <w:t>________________________________</w:t>
      </w:r>
    </w:p>
    <w:p w14:paraId="15518848" w14:textId="50055E6B" w:rsidR="005C1F13" w:rsidRPr="005C583E" w:rsidRDefault="001A3BC7" w:rsidP="00124CB3">
      <w:pPr>
        <w:tabs>
          <w:tab w:val="left" w:pos="-720"/>
        </w:tabs>
        <w:suppressAutoHyphens/>
        <w:spacing w:line="240" w:lineRule="atLeast"/>
        <w:ind w:left="1440"/>
        <w:rPr>
          <w:rFonts w:ascii="Garamond" w:hAnsi="Garamond" w:cs="Arial"/>
          <w:spacing w:val="-2"/>
          <w:sz w:val="23"/>
          <w:szCs w:val="23"/>
        </w:rPr>
      </w:pPr>
      <w:r w:rsidRPr="005C583E">
        <w:rPr>
          <w:rFonts w:ascii="Garamond" w:hAnsi="Garamond" w:cs="Arial"/>
          <w:spacing w:val="-2"/>
          <w:sz w:val="23"/>
          <w:szCs w:val="23"/>
        </w:rPr>
        <w:t>________________________________</w:t>
      </w:r>
    </w:p>
    <w:p w14:paraId="790413F2" w14:textId="701ED6C8" w:rsidR="001A3BC7" w:rsidRPr="005C583E" w:rsidRDefault="001A3BC7" w:rsidP="00124CB3">
      <w:pPr>
        <w:tabs>
          <w:tab w:val="left" w:pos="-720"/>
        </w:tabs>
        <w:suppressAutoHyphens/>
        <w:spacing w:line="240" w:lineRule="atLeast"/>
        <w:ind w:left="1440"/>
        <w:rPr>
          <w:rFonts w:ascii="Garamond" w:hAnsi="Garamond" w:cs="Arial"/>
          <w:spacing w:val="-2"/>
          <w:sz w:val="23"/>
          <w:szCs w:val="23"/>
        </w:rPr>
      </w:pPr>
      <w:r w:rsidRPr="005C583E">
        <w:rPr>
          <w:rFonts w:ascii="Garamond" w:hAnsi="Garamond" w:cs="Arial"/>
          <w:spacing w:val="-2"/>
          <w:sz w:val="23"/>
          <w:szCs w:val="23"/>
        </w:rPr>
        <w:t>________________________________</w:t>
      </w:r>
    </w:p>
    <w:p w14:paraId="2B244E03" w14:textId="77777777" w:rsidR="00837545" w:rsidRPr="005C583E" w:rsidRDefault="00837545" w:rsidP="00837545">
      <w:pPr>
        <w:tabs>
          <w:tab w:val="left" w:pos="-720"/>
        </w:tabs>
        <w:suppressAutoHyphens/>
        <w:spacing w:line="240" w:lineRule="atLeast"/>
        <w:jc w:val="both"/>
        <w:rPr>
          <w:rFonts w:ascii="Garamond" w:hAnsi="Garamond" w:cs="Arial"/>
          <w:spacing w:val="-2"/>
          <w:sz w:val="23"/>
          <w:szCs w:val="23"/>
        </w:rPr>
      </w:pPr>
    </w:p>
    <w:p w14:paraId="2AD19DE9" w14:textId="5C17615A" w:rsidR="00837545" w:rsidRPr="005C583E" w:rsidRDefault="00837545" w:rsidP="00124CB3">
      <w:pPr>
        <w:tabs>
          <w:tab w:val="left" w:pos="-720"/>
          <w:tab w:val="left" w:pos="0"/>
        </w:tabs>
        <w:suppressAutoHyphens/>
        <w:spacing w:line="240" w:lineRule="atLeast"/>
        <w:ind w:left="1440" w:hanging="1440"/>
        <w:rPr>
          <w:rFonts w:ascii="Garamond" w:hAnsi="Garamond" w:cs="Arial"/>
          <w:spacing w:val="-2"/>
          <w:sz w:val="23"/>
          <w:szCs w:val="23"/>
        </w:rPr>
      </w:pPr>
      <w:r w:rsidRPr="005C583E">
        <w:rPr>
          <w:rFonts w:ascii="Garamond" w:hAnsi="Garamond" w:cs="Arial"/>
          <w:spacing w:val="-2"/>
          <w:sz w:val="23"/>
          <w:szCs w:val="23"/>
        </w:rPr>
        <w:t>FROM:</w:t>
      </w:r>
      <w:r w:rsidRPr="005C583E">
        <w:rPr>
          <w:rFonts w:ascii="Garamond" w:hAnsi="Garamond" w:cs="Arial"/>
          <w:spacing w:val="-2"/>
          <w:sz w:val="23"/>
          <w:szCs w:val="23"/>
        </w:rPr>
        <w:tab/>
      </w:r>
      <w:r w:rsidR="00535957" w:rsidRPr="005C583E">
        <w:rPr>
          <w:rFonts w:ascii="Garamond" w:hAnsi="Garamond" w:cs="Arial"/>
          <w:spacing w:val="-2"/>
          <w:sz w:val="23"/>
          <w:szCs w:val="23"/>
        </w:rPr>
        <w:t>{[</w:t>
      </w:r>
      <w:proofErr w:type="spellStart"/>
      <w:r w:rsidR="00535957" w:rsidRPr="0009281F">
        <w:rPr>
          <w:rFonts w:ascii="Garamond" w:hAnsi="Garamond" w:cs="Arial"/>
          <w:noProof/>
          <w:color w:val="2157AD"/>
          <w:spacing w:val="-2"/>
          <w:sz w:val="23"/>
          <w:szCs w:val="23"/>
          <w:shd w:val="clear" w:color="auto" w:fill="C9E1F3"/>
        </w:rPr>
        <w:t>Client.NameCO|upper</w:t>
      </w:r>
      <w:proofErr w:type="spellEnd"/>
      <w:r w:rsidR="00535957" w:rsidRPr="005C583E">
        <w:rPr>
          <w:rFonts w:ascii="Garamond" w:hAnsi="Garamond" w:cs="Arial"/>
          <w:spacing w:val="-2"/>
          <w:sz w:val="23"/>
          <w:szCs w:val="23"/>
        </w:rPr>
        <w:t>]}{[</w:t>
      </w:r>
      <w:r w:rsidR="00535957" w:rsidRPr="0009281F">
        <w:rPr>
          <w:rFonts w:ascii="Garamond" w:hAnsi="Garamond" w:cs="Arial"/>
          <w:b/>
          <w:noProof/>
          <w:color w:val="41A151"/>
          <w:spacing w:val="-2"/>
          <w:sz w:val="23"/>
          <w:szCs w:val="23"/>
          <w:shd w:val="clear" w:color="auto" w:fill="C9F3CD"/>
        </w:rPr>
        <w:t>if</w:t>
      </w:r>
      <w:r w:rsidR="00535957"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00535957" w:rsidRPr="005C583E">
        <w:rPr>
          <w:rFonts w:ascii="Garamond" w:hAnsi="Garamond" w:cs="Arial"/>
          <w:spacing w:val="-2"/>
          <w:sz w:val="23"/>
          <w:szCs w:val="23"/>
        </w:rPr>
        <w:t>]} AND {[</w:t>
      </w:r>
      <w:proofErr w:type="spellStart"/>
      <w:r w:rsidR="00535957" w:rsidRPr="0009281F">
        <w:rPr>
          <w:rFonts w:ascii="Garamond" w:hAnsi="Garamond" w:cs="Arial"/>
          <w:noProof/>
          <w:color w:val="2157AD"/>
          <w:spacing w:val="-2"/>
          <w:sz w:val="23"/>
          <w:szCs w:val="23"/>
          <w:shd w:val="clear" w:color="auto" w:fill="C9E1F3"/>
        </w:rPr>
        <w:t>Spouse.NameCO|upper</w:t>
      </w:r>
      <w:proofErr w:type="spellEnd"/>
      <w:r w:rsidR="00535957" w:rsidRPr="005C583E">
        <w:rPr>
          <w:rFonts w:ascii="Garamond" w:hAnsi="Garamond" w:cs="Arial"/>
          <w:spacing w:val="-2"/>
          <w:sz w:val="23"/>
          <w:szCs w:val="23"/>
        </w:rPr>
        <w:t>]}{[</w:t>
      </w:r>
      <w:r w:rsidR="00535957" w:rsidRPr="0009281F">
        <w:rPr>
          <w:rFonts w:ascii="Garamond" w:hAnsi="Garamond" w:cs="Arial"/>
          <w:b/>
          <w:noProof/>
          <w:color w:val="41A151"/>
          <w:spacing w:val="-2"/>
          <w:sz w:val="23"/>
          <w:szCs w:val="23"/>
          <w:shd w:val="clear" w:color="auto" w:fill="C9F3CD"/>
        </w:rPr>
        <w:t>endif</w:t>
      </w:r>
      <w:r w:rsidR="00535957" w:rsidRPr="005C583E">
        <w:rPr>
          <w:rFonts w:ascii="Garamond" w:hAnsi="Garamond" w:cs="Arial"/>
          <w:spacing w:val="-2"/>
          <w:sz w:val="23"/>
          <w:szCs w:val="23"/>
        </w:rPr>
        <w:t>]}</w:t>
      </w:r>
    </w:p>
    <w:p w14:paraId="56AFB747" w14:textId="77777777" w:rsidR="00837545" w:rsidRPr="005C583E" w:rsidRDefault="00837545" w:rsidP="00837545">
      <w:pPr>
        <w:tabs>
          <w:tab w:val="left" w:pos="-720"/>
          <w:tab w:val="left" w:pos="0"/>
        </w:tabs>
        <w:suppressAutoHyphens/>
        <w:spacing w:line="240" w:lineRule="atLeast"/>
        <w:ind w:left="1440" w:hanging="1440"/>
        <w:jc w:val="both"/>
        <w:rPr>
          <w:rFonts w:ascii="Garamond" w:hAnsi="Garamond" w:cs="Arial"/>
          <w:spacing w:val="-2"/>
          <w:sz w:val="23"/>
          <w:szCs w:val="23"/>
        </w:rPr>
      </w:pPr>
    </w:p>
    <w:p w14:paraId="7D4F7643" w14:textId="77777777" w:rsidR="00E86384" w:rsidRPr="005C583E" w:rsidRDefault="00E86384" w:rsidP="00E86384">
      <w:pPr>
        <w:tabs>
          <w:tab w:val="left" w:pos="-720"/>
          <w:tab w:val="left" w:pos="0"/>
        </w:tabs>
        <w:suppressAutoHyphens/>
        <w:spacing w:line="240" w:lineRule="atLeast"/>
        <w:ind w:left="1440" w:hanging="1440"/>
        <w:rPr>
          <w:rFonts w:ascii="Garamond" w:hAnsi="Garamond" w:cs="Arial"/>
          <w:spacing w:val="-2"/>
          <w:sz w:val="23"/>
          <w:szCs w:val="23"/>
        </w:rPr>
      </w:pPr>
      <w:r w:rsidRPr="005C583E">
        <w:rPr>
          <w:rFonts w:ascii="Garamond" w:hAnsi="Garamond" w:cs="Arial"/>
          <w:spacing w:val="-2"/>
          <w:sz w:val="23"/>
          <w:szCs w:val="23"/>
        </w:rPr>
        <w:t>RE:</w:t>
      </w:r>
      <w:r w:rsidRPr="005C583E">
        <w:rPr>
          <w:rFonts w:ascii="Garamond" w:hAnsi="Garamond" w:cs="Arial"/>
          <w:spacing w:val="-2"/>
          <w:sz w:val="23"/>
          <w:szCs w:val="23"/>
        </w:rPr>
        <w:tab/>
      </w:r>
      <w:r w:rsidRPr="005C583E">
        <w:rPr>
          <w:rFonts w:ascii="Garamond" w:hAnsi="Garamond" w:cs="Arial"/>
          <w:spacing w:val="-2"/>
          <w:sz w:val="28"/>
          <w:szCs w:val="28"/>
        </w:rPr>
        <w:t>□</w:t>
      </w:r>
      <w:r w:rsidRPr="005C583E">
        <w:rPr>
          <w:rFonts w:ascii="Garamond" w:hAnsi="Garamond" w:cs="Arial"/>
          <w:spacing w:val="-2"/>
          <w:sz w:val="23"/>
          <w:szCs w:val="23"/>
        </w:rPr>
        <w:t xml:space="preserve"> REAL PROPERTY   </w:t>
      </w:r>
      <w:r w:rsidRPr="005C583E">
        <w:rPr>
          <w:rFonts w:ascii="Garamond" w:hAnsi="Garamond" w:cs="Arial"/>
          <w:spacing w:val="-2"/>
          <w:sz w:val="28"/>
          <w:szCs w:val="28"/>
        </w:rPr>
        <w:t xml:space="preserve">□ </w:t>
      </w:r>
      <w:r w:rsidRPr="005C583E">
        <w:rPr>
          <w:rFonts w:ascii="Garamond" w:hAnsi="Garamond" w:cs="Arial"/>
          <w:spacing w:val="-2"/>
          <w:sz w:val="23"/>
          <w:szCs w:val="23"/>
        </w:rPr>
        <w:t xml:space="preserve">MINERAL INTEREST </w:t>
      </w:r>
    </w:p>
    <w:p w14:paraId="6C78F44E" w14:textId="77777777" w:rsidR="00E86384" w:rsidRPr="005C583E" w:rsidRDefault="00E86384" w:rsidP="00E86384">
      <w:pPr>
        <w:tabs>
          <w:tab w:val="left" w:pos="-720"/>
          <w:tab w:val="left" w:pos="0"/>
        </w:tabs>
        <w:suppressAutoHyphens/>
        <w:spacing w:line="240" w:lineRule="atLeast"/>
        <w:ind w:left="1440" w:hanging="1440"/>
        <w:rPr>
          <w:rFonts w:ascii="Garamond" w:hAnsi="Garamond" w:cs="Arial"/>
          <w:spacing w:val="-2"/>
          <w:sz w:val="23"/>
          <w:szCs w:val="23"/>
        </w:rPr>
      </w:pPr>
    </w:p>
    <w:p w14:paraId="774139DC" w14:textId="0FDB4C0E" w:rsidR="00E86384" w:rsidRPr="005C583E" w:rsidRDefault="00E86384" w:rsidP="00E86384">
      <w:pPr>
        <w:tabs>
          <w:tab w:val="left" w:pos="-720"/>
          <w:tab w:val="left" w:pos="0"/>
        </w:tabs>
        <w:suppressAutoHyphens/>
        <w:spacing w:line="240" w:lineRule="atLeast"/>
        <w:ind w:left="1440" w:hanging="1440"/>
        <w:rPr>
          <w:rFonts w:ascii="Garamond" w:hAnsi="Garamond" w:cs="Arial"/>
          <w:spacing w:val="-2"/>
          <w:sz w:val="23"/>
          <w:szCs w:val="23"/>
        </w:rPr>
      </w:pPr>
      <w:r w:rsidRPr="005C583E">
        <w:rPr>
          <w:rFonts w:ascii="Garamond" w:hAnsi="Garamond" w:cs="Arial"/>
          <w:spacing w:val="-2"/>
          <w:sz w:val="23"/>
          <w:szCs w:val="23"/>
        </w:rPr>
        <w:tab/>
        <w:t>Location:</w:t>
      </w:r>
    </w:p>
    <w:p w14:paraId="326773E0" w14:textId="7ED1888F" w:rsidR="00E86384" w:rsidRPr="00E669E9" w:rsidRDefault="00E86384" w:rsidP="00E669E9">
      <w:pPr>
        <w:tabs>
          <w:tab w:val="left" w:pos="-720"/>
          <w:tab w:val="left" w:pos="0"/>
        </w:tabs>
        <w:suppressAutoHyphens/>
        <w:spacing w:after="120"/>
        <w:ind w:left="1440" w:hanging="1440"/>
        <w:rPr>
          <w:rFonts w:ascii="Garamond" w:hAnsi="Garamond" w:cs="Arial"/>
          <w:spacing w:val="-2"/>
          <w:sz w:val="22"/>
          <w:szCs w:val="22"/>
          <w:u w:val="single"/>
        </w:rPr>
      </w:pPr>
      <w:r w:rsidRPr="00E669E9">
        <w:rPr>
          <w:rFonts w:ascii="Garamond" w:hAnsi="Garamond" w:cs="Arial"/>
          <w:spacing w:val="-2"/>
          <w:sz w:val="22"/>
          <w:szCs w:val="22"/>
        </w:rPr>
        <w:tab/>
        <w:t>_____________________________________</w:t>
      </w:r>
    </w:p>
    <w:p w14:paraId="45D51418" w14:textId="76331D77" w:rsidR="00E86384" w:rsidRPr="00E669E9" w:rsidRDefault="00E86384" w:rsidP="00E669E9">
      <w:pPr>
        <w:tabs>
          <w:tab w:val="left" w:pos="-720"/>
          <w:tab w:val="left" w:pos="0"/>
        </w:tabs>
        <w:suppressAutoHyphens/>
        <w:spacing w:after="120"/>
        <w:ind w:left="1440" w:hanging="1440"/>
        <w:rPr>
          <w:rFonts w:ascii="Garamond" w:hAnsi="Garamond" w:cs="Arial"/>
          <w:spacing w:val="-2"/>
          <w:sz w:val="22"/>
          <w:szCs w:val="22"/>
          <w:u w:val="single"/>
        </w:rPr>
      </w:pPr>
      <w:r w:rsidRPr="00E669E9">
        <w:rPr>
          <w:rFonts w:ascii="Garamond" w:hAnsi="Garamond" w:cs="Arial"/>
          <w:spacing w:val="-2"/>
          <w:sz w:val="22"/>
          <w:szCs w:val="22"/>
        </w:rPr>
        <w:tab/>
        <w:t>_____________________________________</w:t>
      </w:r>
    </w:p>
    <w:p w14:paraId="4D7CDE69" w14:textId="0A8F48A7" w:rsidR="00837545" w:rsidRPr="00E669E9" w:rsidRDefault="00E86384" w:rsidP="00E669E9">
      <w:pPr>
        <w:tabs>
          <w:tab w:val="left" w:pos="-720"/>
          <w:tab w:val="left" w:pos="0"/>
        </w:tabs>
        <w:suppressAutoHyphens/>
        <w:spacing w:after="120"/>
        <w:ind w:left="1440" w:hanging="1440"/>
        <w:rPr>
          <w:rFonts w:ascii="Garamond" w:hAnsi="Garamond" w:cs="Arial"/>
          <w:spacing w:val="-2"/>
          <w:sz w:val="22"/>
          <w:szCs w:val="22"/>
        </w:rPr>
      </w:pPr>
      <w:r w:rsidRPr="00E669E9">
        <w:rPr>
          <w:rFonts w:ascii="Garamond" w:hAnsi="Garamond" w:cs="Arial"/>
          <w:spacing w:val="-2"/>
          <w:sz w:val="22"/>
          <w:szCs w:val="22"/>
        </w:rPr>
        <w:lastRenderedPageBreak/>
        <w:tab/>
        <w:t>____________________________________</w:t>
      </w:r>
      <w:r w:rsidR="00E669E9">
        <w:rPr>
          <w:rFonts w:ascii="Garamond" w:hAnsi="Garamond" w:cs="Arial"/>
          <w:spacing w:val="-2"/>
          <w:sz w:val="22"/>
          <w:szCs w:val="22"/>
        </w:rPr>
        <w:t>_</w:t>
      </w:r>
    </w:p>
    <w:p w14:paraId="04D0BCAA" w14:textId="77777777" w:rsidR="00E669E9" w:rsidRDefault="00E669E9">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312056EE" w14:textId="1DB35BAD" w:rsidR="00A4717B" w:rsidRPr="005C583E" w:rsidRDefault="00A4717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5C583E">
        <w:rPr>
          <w:rFonts w:ascii="Garamond" w:hAnsi="Garamond" w:cs="Arial"/>
          <w:spacing w:val="-2"/>
          <w:sz w:val="23"/>
          <w:szCs w:val="23"/>
        </w:rPr>
        <w:t>]}</w:t>
      </w:r>
    </w:p>
    <w:p w14:paraId="06E6415C" w14:textId="12700355" w:rsidR="00100A85" w:rsidRDefault="00100A85">
      <w:pPr>
        <w:tabs>
          <w:tab w:val="left" w:pos="-720"/>
        </w:tabs>
        <w:suppressAutoHyphens/>
        <w:spacing w:line="240" w:lineRule="atLeast"/>
        <w:jc w:val="both"/>
        <w:rPr>
          <w:rFonts w:ascii="Garamond" w:hAnsi="Garamond" w:cs="Arial"/>
          <w:spacing w:val="-2"/>
          <w:sz w:val="23"/>
          <w:szCs w:val="23"/>
        </w:rPr>
      </w:pPr>
      <w:r w:rsidRPr="005C58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E508BD" w:rsidRPr="0009281F">
        <w:rPr>
          <w:rFonts w:ascii="Garamond" w:hAnsi="Garamond" w:cs="Arial"/>
          <w:noProof/>
          <w:color w:val="2157AD"/>
          <w:spacing w:val="-2"/>
          <w:sz w:val="23"/>
          <w:szCs w:val="23"/>
          <w:shd w:val="clear" w:color="auto" w:fill="C9F3CD"/>
        </w:rPr>
        <w:t xml:space="preserve">AssetName </w:t>
      </w:r>
      <w:r w:rsidR="00E90104" w:rsidRPr="0009281F">
        <w:rPr>
          <w:rFonts w:ascii="Garamond" w:hAnsi="Garamond" w:cs="Arial"/>
          <w:noProof/>
          <w:color w:val="2157AD"/>
          <w:spacing w:val="-2"/>
          <w:sz w:val="23"/>
          <w:szCs w:val="23"/>
          <w:shd w:val="clear" w:color="auto" w:fill="C9F3CD"/>
        </w:rPr>
        <w:t>&amp;&amp; AssetName == "</w:t>
      </w:r>
      <w:r w:rsidR="00FA7A47" w:rsidRPr="00FA7A47">
        <w:rPr>
          <w:rFonts w:ascii="Garamond" w:hAnsi="Garamond" w:cs="Arial"/>
          <w:noProof/>
          <w:color w:val="2157AD"/>
          <w:spacing w:val="-2"/>
          <w:sz w:val="23"/>
          <w:szCs w:val="23"/>
          <w:shd w:val="clear" w:color="auto" w:fill="C9F3CD"/>
        </w:rPr>
        <w:t>POD</w:t>
      </w:r>
      <w:r w:rsidR="00E90104" w:rsidRPr="0009281F">
        <w:rPr>
          <w:rFonts w:ascii="Garamond" w:hAnsi="Garamond" w:cs="Arial"/>
          <w:noProof/>
          <w:color w:val="2157AD"/>
          <w:spacing w:val="-2"/>
          <w:sz w:val="23"/>
          <w:szCs w:val="23"/>
          <w:shd w:val="clear" w:color="auto" w:fill="C9F3CD"/>
        </w:rPr>
        <w:t>"</w:t>
      </w:r>
      <w:r w:rsidRPr="005C583E">
        <w:rPr>
          <w:rFonts w:ascii="Garamond" w:hAnsi="Garamond" w:cs="Arial"/>
          <w:spacing w:val="-2"/>
          <w:sz w:val="23"/>
          <w:szCs w:val="23"/>
        </w:rPr>
        <w:t>]}</w:t>
      </w:r>
    </w:p>
    <w:p w14:paraId="78C54185" w14:textId="189DA1EC" w:rsidR="00F572AA" w:rsidRPr="00E945B1" w:rsidRDefault="00F572AA" w:rsidP="00F572AA">
      <w:pPr>
        <w:tabs>
          <w:tab w:val="left" w:pos="-720"/>
        </w:tabs>
        <w:suppressAutoHyphens/>
        <w:spacing w:line="240" w:lineRule="atLeast"/>
        <w:jc w:val="both"/>
        <w:rPr>
          <w:rFonts w:ascii="Garamond" w:hAnsi="Garamond" w:cs="Arial"/>
          <w:spacing w:val="-2"/>
          <w:sz w:val="23"/>
          <w:szCs w:val="23"/>
        </w:rPr>
      </w:pPr>
      <w:proofErr w:type="gramStart"/>
      <w:r w:rsidRPr="005C58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5C583E">
        <w:rPr>
          <w:rFonts w:ascii="Garamond" w:hAnsi="Garamond" w:cs="Arial"/>
          <w:spacing w:val="-2"/>
          <w:sz w:val="23"/>
          <w:szCs w:val="23"/>
        </w:rPr>
        <w:t>]}</w:t>
      </w:r>
      <w:proofErr w:type="gramEnd"/>
      <w:r w:rsidRPr="00E945B1">
        <w:rPr>
          <w:rFonts w:ascii="Garamond" w:hAnsi="Garamond" w:cs="Arial"/>
          <w:spacing w:val="-2"/>
          <w:sz w:val="23"/>
          <w:szCs w:val="23"/>
        </w:rPr>
        <w:t xml:space="preserve"> have prepared a Living Trust as part </w:t>
      </w:r>
      <w:proofErr w:type="gramStart"/>
      <w:r w:rsidRPr="00E945B1">
        <w:rPr>
          <w:rFonts w:ascii="Garamond" w:hAnsi="Garamond" w:cs="Arial"/>
          <w:spacing w:val="-2"/>
          <w:sz w:val="23"/>
          <w:szCs w:val="23"/>
        </w:rPr>
        <w:t xml:space="preserve">of </w:t>
      </w:r>
      <w:r w:rsidRPr="005C583E">
        <w:rPr>
          <w:rFonts w:ascii="Garamond" w:hAnsi="Garamond" w:cs="Arial"/>
          <w:spacing w:val="-2"/>
          <w:sz w:val="23"/>
          <w:szCs w:val="23"/>
        </w:rPr>
        <w:t>{[</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proofErr w:type="gramStart"/>
      <w:r w:rsidRPr="0009281F">
        <w:rPr>
          <w:rFonts w:ascii="Garamond" w:hAnsi="Garamond" w:cs="Arial"/>
          <w:noProof/>
          <w:color w:val="2157AD"/>
          <w:spacing w:val="-2"/>
          <w:sz w:val="23"/>
          <w:szCs w:val="23"/>
          <w:shd w:val="clear" w:color="auto" w:fill="C9E1F3"/>
        </w:rPr>
        <w:t>"</w:t>
      </w:r>
      <w:r w:rsidRPr="005C583E">
        <w:rPr>
          <w:rFonts w:ascii="Garamond" w:hAnsi="Garamond" w:cs="Arial"/>
          <w:spacing w:val="-2"/>
          <w:sz w:val="23"/>
          <w:szCs w:val="23"/>
        </w:rPr>
        <w:t>]}</w:t>
      </w:r>
      <w:proofErr w:type="gramEnd"/>
      <w:r w:rsidRPr="00E945B1">
        <w:rPr>
          <w:rFonts w:ascii="Garamond" w:hAnsi="Garamond" w:cs="Arial"/>
          <w:spacing w:val="-2"/>
          <w:sz w:val="23"/>
          <w:szCs w:val="23"/>
        </w:rPr>
        <w:t xml:space="preserve"> estate planning program, </w:t>
      </w:r>
      <w:proofErr w:type="gramStart"/>
      <w:r w:rsidRPr="00E945B1">
        <w:rPr>
          <w:rFonts w:ascii="Garamond" w:hAnsi="Garamond" w:cs="Arial"/>
          <w:spacing w:val="-2"/>
          <w:sz w:val="23"/>
          <w:szCs w:val="23"/>
        </w:rPr>
        <w:t xml:space="preserve">wherein </w:t>
      </w:r>
      <w:r w:rsidRPr="005C583E">
        <w:rPr>
          <w:rFonts w:ascii="Garamond" w:hAnsi="Garamond" w:cs="Arial"/>
          <w:spacing w:val="-2"/>
          <w:sz w:val="23"/>
          <w:szCs w:val="23"/>
        </w:rPr>
        <w:t>{[</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are" : "I am</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945B1">
        <w:rPr>
          <w:rFonts w:ascii="Garamond" w:hAnsi="Garamond" w:cs="Arial"/>
          <w:spacing w:val="-2"/>
          <w:sz w:val="23"/>
          <w:szCs w:val="23"/>
        </w:rPr>
        <w:t xml:space="preserve"> the </w:t>
      </w:r>
      <w:proofErr w:type="gramStart"/>
      <w:r w:rsidRPr="00E945B1">
        <w:rPr>
          <w:rFonts w:ascii="Garamond" w:hAnsi="Garamond" w:cs="Arial"/>
          <w:spacing w:val="-2"/>
          <w:sz w:val="23"/>
          <w:szCs w:val="23"/>
        </w:rPr>
        <w:t>Settlor</w:t>
      </w:r>
      <w:r w:rsidRPr="00EF023E">
        <w:rPr>
          <w:rFonts w:ascii="Garamond" w:hAnsi="Garamond" w:cs="Arial"/>
          <w:spacing w:val="-2"/>
          <w:sz w:val="23"/>
          <w:szCs w:val="23"/>
        </w:rPr>
        <w:t>{[</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w:t>
      </w:r>
      <w:proofErr w:type="gramStart"/>
      <w:r w:rsidRPr="00EF023E">
        <w:rPr>
          <w:rFonts w:ascii="Garamond" w:hAnsi="Garamond" w:cs="Arial"/>
          <w:spacing w:val="-2"/>
          <w:sz w:val="23"/>
          <w:szCs w:val="23"/>
        </w:rPr>
        <w:t>Trustee{[</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and </w:t>
      </w:r>
      <w:proofErr w:type="gramStart"/>
      <w:r w:rsidRPr="00EF023E">
        <w:rPr>
          <w:rFonts w:ascii="Garamond" w:hAnsi="Garamond" w:cs="Arial"/>
          <w:spacing w:val="-2"/>
          <w:sz w:val="23"/>
          <w:szCs w:val="23"/>
        </w:rPr>
        <w:t>the {[</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]}beneficiaries{[</w:t>
      </w:r>
      <w:r w:rsidRPr="0009281F">
        <w:rPr>
          <w:rFonts w:ascii="Garamond" w:hAnsi="Garamond" w:cs="Arial"/>
          <w:b/>
          <w:noProof/>
          <w:color w:val="41A151"/>
          <w:spacing w:val="-2"/>
          <w:sz w:val="23"/>
          <w:szCs w:val="23"/>
          <w:shd w:val="clear" w:color="auto" w:fill="C9F3CD"/>
        </w:rPr>
        <w:t>else</w:t>
      </w:r>
      <w:r w:rsidRPr="00EF023E">
        <w:rPr>
          <w:rFonts w:ascii="Garamond" w:hAnsi="Garamond" w:cs="Arial"/>
          <w:spacing w:val="-2"/>
          <w:sz w:val="23"/>
          <w:szCs w:val="23"/>
        </w:rPr>
        <w:t>]}beneficiary{[</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945B1">
        <w:rPr>
          <w:rFonts w:ascii="Garamond" w:hAnsi="Garamond" w:cs="Arial"/>
          <w:spacing w:val="-2"/>
          <w:sz w:val="23"/>
          <w:szCs w:val="23"/>
        </w:rPr>
        <w:t xml:space="preserve">. This letter is to assist with the beneficiary designations for the POD (Pay on Death) forms you may require </w:t>
      </w:r>
      <w:r w:rsidRPr="005C58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"us" : "me"</w:t>
      </w:r>
      <w:r w:rsidRPr="005C583E">
        <w:rPr>
          <w:rFonts w:ascii="Garamond" w:hAnsi="Garamond" w:cs="Arial"/>
          <w:spacing w:val="-2"/>
          <w:sz w:val="23"/>
          <w:szCs w:val="23"/>
        </w:rPr>
        <w:t>]}</w:t>
      </w:r>
      <w:r w:rsidRPr="00E945B1">
        <w:rPr>
          <w:rFonts w:ascii="Garamond" w:hAnsi="Garamond" w:cs="Arial"/>
          <w:spacing w:val="-2"/>
          <w:sz w:val="23"/>
          <w:szCs w:val="23"/>
        </w:rPr>
        <w:t xml:space="preserve"> to sign in order to change the existing accounts to POD.</w:t>
      </w:r>
    </w:p>
    <w:p w14:paraId="426F95EF" w14:textId="70B17F49" w:rsidR="00F572AA" w:rsidRPr="00E945B1" w:rsidRDefault="00F572AA" w:rsidP="00F572AA">
      <w:pPr>
        <w:pStyle w:val="NormalWeb"/>
        <w:shd w:val="clear" w:color="auto" w:fill="FFFFFF"/>
        <w:spacing w:before="150" w:beforeAutospacing="0" w:after="0" w:afterAutospacing="0" w:line="300" w:lineRule="atLeast"/>
        <w:textAlignment w:val="baseline"/>
        <w:rPr>
          <w:rFonts w:ascii="Garamond" w:hAnsi="Garamond" w:cs="Open Sans"/>
          <w:color w:val="333333"/>
          <w:sz w:val="23"/>
          <w:szCs w:val="23"/>
        </w:rPr>
      </w:pPr>
      <w:bookmarkStart w:id="1" w:name="_Hlk121473419"/>
      <w:proofErr w:type="gramStart"/>
      <w:r w:rsidRPr="005C58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r w:rsidRPr="005C583E">
        <w:rPr>
          <w:rFonts w:ascii="Garamond" w:hAnsi="Garamond" w:cs="Arial"/>
          <w:spacing w:val="-2"/>
          <w:sz w:val="23"/>
          <w:szCs w:val="23"/>
        </w:rPr>
        <w:t>]}</w:t>
      </w:r>
      <w:r w:rsidRPr="00E945B1">
        <w:rPr>
          <w:rFonts w:ascii="Garamond" w:hAnsi="Garamond" w:cs="Open Sans"/>
          <w:color w:val="333333"/>
          <w:sz w:val="23"/>
          <w:szCs w:val="23"/>
        </w:rPr>
        <w:t xml:space="preserve"> hereby revoke any and all prior beneficiary designations and hereby designate the beneficiary for the above account(s) as follows</w:t>
      </w:r>
      <w:bookmarkEnd w:id="1"/>
      <w:r w:rsidRPr="00E945B1">
        <w:rPr>
          <w:rFonts w:ascii="Garamond" w:hAnsi="Garamond" w:cs="Open Sans"/>
          <w:color w:val="333333"/>
          <w:sz w:val="23"/>
          <w:szCs w:val="23"/>
        </w:rPr>
        <w:t>:</w:t>
      </w:r>
    </w:p>
    <w:p w14:paraId="4DD7CD29" w14:textId="58B781E7" w:rsidR="00F572AA" w:rsidRPr="00E945B1" w:rsidRDefault="00F572AA" w:rsidP="00F572AA">
      <w:pPr>
        <w:pStyle w:val="NormalWeb"/>
        <w:shd w:val="clear" w:color="auto" w:fill="FFFFFF"/>
        <w:spacing w:before="150" w:beforeAutospacing="0" w:after="300" w:afterAutospacing="0" w:line="300" w:lineRule="atLeast"/>
        <w:textAlignment w:val="baseline"/>
        <w:rPr>
          <w:rFonts w:ascii="Garamond" w:hAnsi="Garamond" w:cs="Open Sans"/>
          <w:color w:val="333333"/>
          <w:sz w:val="23"/>
          <w:szCs w:val="23"/>
        </w:rPr>
      </w:pPr>
      <w:r w:rsidRPr="00E945B1">
        <w:rPr>
          <w:rFonts w:ascii="Garamond" w:hAnsi="Garamond" w:cs="Open Sans"/>
          <w:color w:val="333333"/>
          <w:sz w:val="23"/>
          <w:szCs w:val="23"/>
        </w:rPr>
        <w:t xml:space="preserve">PRIMARY </w:t>
      </w:r>
      <w:proofErr w:type="gramStart"/>
      <w:r w:rsidRPr="00E945B1">
        <w:rPr>
          <w:rFonts w:ascii="Garamond" w:hAnsi="Garamond" w:cs="Open Sans"/>
          <w:color w:val="333333"/>
          <w:sz w:val="23"/>
          <w:szCs w:val="23"/>
        </w:rPr>
        <w:t xml:space="preserve">BENEFICIARY: </w:t>
      </w:r>
      <w:r w:rsidR="001E1C69" w:rsidRPr="005C583E">
        <w:rPr>
          <w:rFonts w:ascii="Garamond" w:hAnsi="Garamond" w:cs="Arial"/>
          <w:spacing w:val="-2"/>
          <w:sz w:val="23"/>
          <w:szCs w:val="23"/>
        </w:rPr>
        <w:t>{</w:t>
      </w:r>
      <w:proofErr w:type="gramEnd"/>
      <w:r w:rsidR="001E1C69" w:rsidRPr="005C58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001E1C69" w:rsidRPr="0009281F">
        <w:rPr>
          <w:rFonts w:ascii="Garamond" w:hAnsi="Garamond" w:cs="Arial"/>
          <w:noProof/>
          <w:color w:val="2157AD"/>
          <w:spacing w:val="-2"/>
          <w:sz w:val="23"/>
          <w:szCs w:val="23"/>
          <w:shd w:val="clear" w:color="auto" w:fill="C9E1F3"/>
        </w:rPr>
        <w:t xml:space="preserve"> ? "We" : "I</w:t>
      </w:r>
      <w:proofErr w:type="gramStart"/>
      <w:r w:rsidR="001E1C69" w:rsidRPr="0009281F">
        <w:rPr>
          <w:rFonts w:ascii="Garamond" w:hAnsi="Garamond" w:cs="Arial"/>
          <w:noProof/>
          <w:color w:val="2157AD"/>
          <w:spacing w:val="-2"/>
          <w:sz w:val="23"/>
          <w:szCs w:val="23"/>
          <w:shd w:val="clear" w:color="auto" w:fill="C9E1F3"/>
        </w:rPr>
        <w:t>"</w:t>
      </w:r>
      <w:r w:rsidR="001E1C69" w:rsidRPr="005C583E">
        <w:rPr>
          <w:rFonts w:ascii="Garamond" w:hAnsi="Garamond" w:cs="Arial"/>
          <w:spacing w:val="-2"/>
          <w:sz w:val="23"/>
          <w:szCs w:val="23"/>
        </w:rPr>
        <w:t>]}</w:t>
      </w:r>
      <w:proofErr w:type="gramEnd"/>
      <w:r w:rsidRPr="00E945B1">
        <w:rPr>
          <w:rFonts w:ascii="Garamond" w:hAnsi="Garamond" w:cs="Open Sans"/>
          <w:color w:val="333333"/>
          <w:sz w:val="23"/>
          <w:szCs w:val="23"/>
        </w:rPr>
        <w:t xml:space="preserve"> hereby designate </w:t>
      </w:r>
      <w:proofErr w:type="gramStart"/>
      <w:r w:rsidRPr="00E945B1">
        <w:rPr>
          <w:rFonts w:ascii="Garamond" w:hAnsi="Garamond" w:cs="Open Sans"/>
          <w:color w:val="333333"/>
          <w:sz w:val="23"/>
          <w:szCs w:val="23"/>
        </w:rPr>
        <w:t xml:space="preserve">as </w:t>
      </w:r>
      <w:r w:rsidR="001E1C69" w:rsidRPr="005C583E">
        <w:rPr>
          <w:rFonts w:ascii="Garamond" w:hAnsi="Garamond" w:cs="Arial"/>
          <w:spacing w:val="-2"/>
          <w:sz w:val="23"/>
          <w:szCs w:val="23"/>
        </w:rPr>
        <w:t>{[</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001E1C69" w:rsidRPr="0009281F">
        <w:rPr>
          <w:rFonts w:ascii="Garamond" w:hAnsi="Garamond" w:cs="Arial"/>
          <w:noProof/>
          <w:color w:val="2157AD"/>
          <w:spacing w:val="-2"/>
          <w:sz w:val="23"/>
          <w:szCs w:val="23"/>
          <w:shd w:val="clear" w:color="auto" w:fill="C9E1F3"/>
        </w:rPr>
        <w:t xml:space="preserve"> ? "our" : "my"</w:t>
      </w:r>
      <w:r w:rsidR="001E1C69" w:rsidRPr="005C583E">
        <w:rPr>
          <w:rFonts w:ascii="Garamond" w:hAnsi="Garamond" w:cs="Arial"/>
          <w:spacing w:val="-2"/>
          <w:sz w:val="23"/>
          <w:szCs w:val="23"/>
        </w:rPr>
        <w:t>]}</w:t>
      </w:r>
      <w:r w:rsidRPr="00E945B1">
        <w:rPr>
          <w:rFonts w:ascii="Garamond" w:hAnsi="Garamond" w:cs="Open Sans"/>
          <w:color w:val="333333"/>
          <w:sz w:val="23"/>
          <w:szCs w:val="23"/>
        </w:rPr>
        <w:t xml:space="preserve"> Primary Beneficiary, the following:</w:t>
      </w:r>
    </w:p>
    <w:p w14:paraId="6AE687D7" w14:textId="21C4934E" w:rsidR="00F572AA" w:rsidRPr="00E945B1" w:rsidRDefault="00F572AA" w:rsidP="00F572AA">
      <w:pPr>
        <w:tabs>
          <w:tab w:val="left" w:pos="-720"/>
        </w:tabs>
        <w:suppressAutoHyphens/>
        <w:spacing w:line="240" w:lineRule="atLeast"/>
        <w:ind w:left="360"/>
        <w:rPr>
          <w:rFonts w:ascii="Garamond" w:hAnsi="Garamond" w:cs="Arial"/>
          <w:spacing w:val="-2"/>
          <w:sz w:val="23"/>
          <w:szCs w:val="23"/>
        </w:rPr>
      </w:pPr>
      <w:r w:rsidRPr="00E945B1">
        <w:rPr>
          <w:rFonts w:ascii="Garamond" w:hAnsi="Garamond" w:cs="Arial"/>
          <w:spacing w:val="-2"/>
          <w:sz w:val="23"/>
          <w:szCs w:val="23"/>
        </w:rPr>
        <w:t xml:space="preserve">100% to the </w:t>
      </w:r>
      <w:r w:rsidR="001E1C69" w:rsidRPr="00EF023E">
        <w:rPr>
          <w:rFonts w:ascii="Garamond" w:hAnsi="Garamond" w:cs="Arial"/>
          <w:spacing w:val="-2"/>
          <w:sz w:val="23"/>
          <w:szCs w:val="23"/>
        </w:rPr>
        <w:t>{[</w:t>
      </w:r>
      <w:proofErr w:type="spellStart"/>
      <w:r w:rsidR="001E1C69" w:rsidRPr="0009281F">
        <w:rPr>
          <w:rFonts w:ascii="Garamond" w:hAnsi="Garamond" w:cs="Arial"/>
          <w:noProof/>
          <w:color w:val="2157AD"/>
          <w:spacing w:val="-2"/>
          <w:sz w:val="23"/>
          <w:szCs w:val="23"/>
          <w:shd w:val="clear" w:color="auto" w:fill="C9E1F3"/>
        </w:rPr>
        <w:t>TrustName|upper|else</w:t>
      </w:r>
      <w:proofErr w:type="spellEnd"/>
      <w:r w:rsidR="001E1C69" w:rsidRPr="0009281F">
        <w:rPr>
          <w:rFonts w:ascii="Garamond" w:hAnsi="Garamond" w:cs="Arial"/>
          <w:noProof/>
          <w:color w:val="2157AD"/>
          <w:spacing w:val="-2"/>
          <w:sz w:val="23"/>
          <w:szCs w:val="23"/>
          <w:shd w:val="clear" w:color="auto" w:fill="C9E1F3"/>
        </w:rPr>
        <w:t>: "________________"</w:t>
      </w:r>
      <w:r w:rsidR="001E1C69" w:rsidRPr="00EF023E">
        <w:rPr>
          <w:rFonts w:ascii="Garamond" w:hAnsi="Garamond" w:cs="Arial"/>
          <w:spacing w:val="-2"/>
          <w:sz w:val="23"/>
          <w:szCs w:val="23"/>
        </w:rPr>
        <w:t>]}, under Trust agreement dated {[</w:t>
      </w:r>
      <w:proofErr w:type="spellStart"/>
      <w:r w:rsidR="001E1C69" w:rsidRPr="0009281F">
        <w:rPr>
          <w:rFonts w:ascii="Garamond" w:hAnsi="Garamond" w:cs="Arial"/>
          <w:noProof/>
          <w:color w:val="2157AD"/>
          <w:spacing w:val="-2"/>
          <w:sz w:val="23"/>
          <w:szCs w:val="23"/>
          <w:shd w:val="clear" w:color="auto" w:fill="C9E1F3"/>
        </w:rPr>
        <w:t>TrustDate|format</w:t>
      </w:r>
      <w:proofErr w:type="spellEnd"/>
      <w:r w:rsidR="001E1C69" w:rsidRPr="0009281F">
        <w:rPr>
          <w:rFonts w:ascii="Garamond" w:hAnsi="Garamond" w:cs="Arial"/>
          <w:noProof/>
          <w:color w:val="2157AD"/>
          <w:spacing w:val="-2"/>
          <w:sz w:val="23"/>
          <w:szCs w:val="23"/>
          <w:shd w:val="clear" w:color="auto" w:fill="C9E1F3"/>
        </w:rPr>
        <w:t>: "MMMM D, YYYY"|else: "________________"</w:t>
      </w:r>
      <w:r w:rsidR="001E1C69" w:rsidRPr="00EF023E">
        <w:rPr>
          <w:rFonts w:ascii="Garamond" w:hAnsi="Garamond" w:cs="Arial"/>
          <w:spacing w:val="-2"/>
          <w:sz w:val="23"/>
          <w:szCs w:val="23"/>
        </w:rPr>
        <w:t>]}</w:t>
      </w:r>
    </w:p>
    <w:p w14:paraId="28F63D2A" w14:textId="77777777" w:rsidR="00F572AA" w:rsidRPr="00E945B1" w:rsidRDefault="00F572AA" w:rsidP="00F572AA">
      <w:pPr>
        <w:tabs>
          <w:tab w:val="left" w:pos="-720"/>
        </w:tabs>
        <w:suppressAutoHyphens/>
        <w:spacing w:line="240" w:lineRule="atLeast"/>
        <w:jc w:val="center"/>
        <w:rPr>
          <w:rFonts w:ascii="Garamond" w:hAnsi="Garamond" w:cs="Arial"/>
          <w:spacing w:val="-2"/>
          <w:sz w:val="23"/>
          <w:szCs w:val="23"/>
        </w:rPr>
      </w:pPr>
    </w:p>
    <w:p w14:paraId="09954A0E" w14:textId="77777777" w:rsidR="00F572AA" w:rsidRPr="00E945B1" w:rsidRDefault="00F572AA" w:rsidP="00F572AA">
      <w:pPr>
        <w:tabs>
          <w:tab w:val="left" w:pos="-720"/>
        </w:tabs>
        <w:suppressAutoHyphens/>
        <w:spacing w:line="240" w:lineRule="atLeast"/>
        <w:jc w:val="both"/>
        <w:rPr>
          <w:rFonts w:ascii="Garamond" w:hAnsi="Garamond" w:cs="Arial"/>
          <w:spacing w:val="-2"/>
          <w:sz w:val="23"/>
          <w:szCs w:val="23"/>
        </w:rPr>
      </w:pPr>
      <w:r w:rsidRPr="00E945B1">
        <w:rPr>
          <w:rFonts w:ascii="Garamond" w:hAnsi="Garamond" w:cs="Arial"/>
          <w:spacing w:val="-2"/>
          <w:sz w:val="23"/>
          <w:szCs w:val="23"/>
        </w:rPr>
        <w:t>Included for your review is a copy of the Certificate of Trust.</w:t>
      </w:r>
    </w:p>
    <w:p w14:paraId="3F46ADBD" w14:textId="77777777" w:rsidR="00F572AA" w:rsidRPr="00E945B1" w:rsidRDefault="00F572AA" w:rsidP="00F572AA">
      <w:pPr>
        <w:tabs>
          <w:tab w:val="left" w:pos="-720"/>
        </w:tabs>
        <w:suppressAutoHyphens/>
        <w:spacing w:line="240" w:lineRule="atLeast"/>
        <w:jc w:val="both"/>
        <w:rPr>
          <w:rFonts w:ascii="Garamond" w:hAnsi="Garamond" w:cs="Arial"/>
          <w:spacing w:val="-2"/>
          <w:sz w:val="23"/>
          <w:szCs w:val="23"/>
        </w:rPr>
      </w:pPr>
    </w:p>
    <w:p w14:paraId="1583FD69" w14:textId="75900FCB" w:rsidR="00F572AA" w:rsidRPr="00E945B1" w:rsidRDefault="00F572AA" w:rsidP="00F572AA">
      <w:pPr>
        <w:tabs>
          <w:tab w:val="left" w:pos="-720"/>
        </w:tabs>
        <w:suppressAutoHyphens/>
        <w:spacing w:line="240" w:lineRule="atLeast"/>
        <w:jc w:val="both"/>
        <w:rPr>
          <w:rFonts w:ascii="Garamond" w:hAnsi="Garamond" w:cs="Arial"/>
          <w:spacing w:val="-2"/>
          <w:sz w:val="23"/>
          <w:szCs w:val="23"/>
        </w:rPr>
      </w:pPr>
      <w:r w:rsidRPr="00E945B1">
        <w:rPr>
          <w:rFonts w:ascii="Garamond" w:hAnsi="Garamond" w:cs="Arial"/>
          <w:spacing w:val="-2"/>
          <w:sz w:val="23"/>
          <w:szCs w:val="23"/>
        </w:rPr>
        <w:t xml:space="preserve">Should you require any additional forms to be signed, please forward them </w:t>
      </w:r>
      <w:proofErr w:type="gramStart"/>
      <w:r w:rsidRPr="00E945B1">
        <w:rPr>
          <w:rFonts w:ascii="Garamond" w:hAnsi="Garamond" w:cs="Arial"/>
          <w:spacing w:val="-2"/>
          <w:sz w:val="23"/>
          <w:szCs w:val="23"/>
        </w:rPr>
        <w:t xml:space="preserve">to </w:t>
      </w:r>
      <w:r w:rsidR="00730883" w:rsidRPr="005C583E">
        <w:rPr>
          <w:rFonts w:ascii="Garamond" w:hAnsi="Garamond" w:cs="Arial"/>
          <w:spacing w:val="-2"/>
          <w:sz w:val="23"/>
          <w:szCs w:val="23"/>
        </w:rPr>
        <w:t>{[</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00730883" w:rsidRPr="0009281F">
        <w:rPr>
          <w:rFonts w:ascii="Garamond" w:hAnsi="Garamond" w:cs="Arial"/>
          <w:noProof/>
          <w:color w:val="2157AD"/>
          <w:spacing w:val="-2"/>
          <w:sz w:val="23"/>
          <w:szCs w:val="23"/>
          <w:shd w:val="clear" w:color="auto" w:fill="C9E1F3"/>
        </w:rPr>
        <w:t xml:space="preserve"> ? "us" : "me"</w:t>
      </w:r>
      <w:r w:rsidR="00730883" w:rsidRPr="005C583E">
        <w:rPr>
          <w:rFonts w:ascii="Garamond" w:hAnsi="Garamond" w:cs="Arial"/>
          <w:spacing w:val="-2"/>
          <w:sz w:val="23"/>
          <w:szCs w:val="23"/>
        </w:rPr>
        <w:t>]}</w:t>
      </w:r>
      <w:r w:rsidRPr="00E945B1">
        <w:rPr>
          <w:rFonts w:ascii="Garamond" w:hAnsi="Garamond" w:cs="Arial"/>
          <w:spacing w:val="-2"/>
          <w:sz w:val="23"/>
          <w:szCs w:val="23"/>
        </w:rPr>
        <w:t xml:space="preserve"> immediately. </w:t>
      </w:r>
      <w:proofErr w:type="gramStart"/>
      <w:r w:rsidR="00730883" w:rsidRPr="005C58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00730883" w:rsidRPr="0009281F">
        <w:rPr>
          <w:rFonts w:ascii="Garamond" w:hAnsi="Garamond" w:cs="Arial"/>
          <w:noProof/>
          <w:color w:val="2157AD"/>
          <w:spacing w:val="-2"/>
          <w:sz w:val="23"/>
          <w:szCs w:val="23"/>
          <w:shd w:val="clear" w:color="auto" w:fill="C9E1F3"/>
        </w:rPr>
        <w:t xml:space="preserve"> ? "We" : "I"</w:t>
      </w:r>
      <w:r w:rsidR="00730883" w:rsidRPr="005C583E">
        <w:rPr>
          <w:rFonts w:ascii="Garamond" w:hAnsi="Garamond" w:cs="Arial"/>
          <w:spacing w:val="-2"/>
          <w:sz w:val="23"/>
          <w:szCs w:val="23"/>
        </w:rPr>
        <w:t>]}</w:t>
      </w:r>
      <w:r w:rsidRPr="00E945B1">
        <w:rPr>
          <w:rFonts w:ascii="Garamond" w:hAnsi="Garamond" w:cs="Arial"/>
          <w:spacing w:val="-2"/>
          <w:sz w:val="23"/>
          <w:szCs w:val="23"/>
        </w:rPr>
        <w:t xml:space="preserve"> would appreciate your prompt handling of this matter.</w:t>
      </w:r>
    </w:p>
    <w:p w14:paraId="039D5F25" w14:textId="77777777" w:rsidR="00F572AA" w:rsidRPr="00E945B1" w:rsidRDefault="00F572AA" w:rsidP="00F572AA">
      <w:pPr>
        <w:tabs>
          <w:tab w:val="left" w:pos="-720"/>
        </w:tabs>
        <w:suppressAutoHyphens/>
        <w:spacing w:line="240" w:lineRule="atLeast"/>
        <w:jc w:val="both"/>
        <w:rPr>
          <w:rFonts w:ascii="Garamond" w:hAnsi="Garamond" w:cs="Arial"/>
          <w:spacing w:val="-2"/>
          <w:sz w:val="23"/>
          <w:szCs w:val="23"/>
        </w:rPr>
      </w:pPr>
    </w:p>
    <w:p w14:paraId="433D3126" w14:textId="4757B22F" w:rsidR="00E90104" w:rsidRDefault="00F572AA" w:rsidP="00F572AA">
      <w:pPr>
        <w:tabs>
          <w:tab w:val="left" w:pos="-720"/>
        </w:tabs>
        <w:suppressAutoHyphens/>
        <w:spacing w:line="240" w:lineRule="atLeast"/>
        <w:jc w:val="both"/>
        <w:rPr>
          <w:rFonts w:ascii="Garamond" w:hAnsi="Garamond" w:cs="Arial"/>
          <w:spacing w:val="-2"/>
          <w:sz w:val="23"/>
          <w:szCs w:val="23"/>
        </w:rPr>
      </w:pPr>
      <w:r w:rsidRPr="00E945B1">
        <w:rPr>
          <w:rFonts w:ascii="Garamond" w:hAnsi="Garamond" w:cs="Arial"/>
          <w:b/>
          <w:bCs/>
          <w:spacing w:val="-2"/>
          <w:sz w:val="23"/>
          <w:szCs w:val="23"/>
        </w:rPr>
        <w:t xml:space="preserve">Please be advised that these instructions should </w:t>
      </w:r>
      <w:r w:rsidRPr="00E945B1">
        <w:rPr>
          <w:rFonts w:ascii="Garamond" w:hAnsi="Garamond" w:cs="Arial"/>
          <w:b/>
          <w:bCs/>
          <w:spacing w:val="-2"/>
          <w:sz w:val="23"/>
          <w:szCs w:val="23"/>
          <w:u w:val="single"/>
        </w:rPr>
        <w:t>not</w:t>
      </w:r>
      <w:r w:rsidRPr="00E945B1">
        <w:rPr>
          <w:rFonts w:ascii="Garamond" w:hAnsi="Garamond" w:cs="Arial"/>
          <w:b/>
          <w:bCs/>
          <w:spacing w:val="-2"/>
          <w:sz w:val="23"/>
          <w:szCs w:val="23"/>
        </w:rPr>
        <w:t xml:space="preserve"> be followed if the subject account is an IRA, a pension plan, or other qualified tax deferred account</w:t>
      </w:r>
      <w:r w:rsidRPr="00E945B1">
        <w:rPr>
          <w:rFonts w:ascii="Garamond" w:hAnsi="Garamond" w:cs="Arial"/>
          <w:spacing w:val="-2"/>
          <w:sz w:val="23"/>
          <w:szCs w:val="23"/>
        </w:rPr>
        <w:t>.</w:t>
      </w:r>
    </w:p>
    <w:p w14:paraId="2740F5A0" w14:textId="094745A4" w:rsidR="00AE2390" w:rsidRDefault="00AE2390">
      <w:pPr>
        <w:tabs>
          <w:tab w:val="left" w:pos="-720"/>
        </w:tabs>
        <w:suppressAutoHyphens/>
        <w:spacing w:line="240" w:lineRule="atLeast"/>
        <w:jc w:val="both"/>
        <w:rPr>
          <w:rFonts w:ascii="Garamond" w:hAnsi="Garamond" w:cs="Arial"/>
          <w:spacing w:val="-2"/>
          <w:sz w:val="23"/>
          <w:szCs w:val="23"/>
        </w:rPr>
      </w:pPr>
    </w:p>
    <w:p w14:paraId="6177495A" w14:textId="43532144" w:rsidR="00CE3B20" w:rsidRDefault="00CE3B20" w:rsidP="00CE3B20">
      <w:pPr>
        <w:tabs>
          <w:tab w:val="left" w:pos="-720"/>
        </w:tabs>
        <w:suppressAutoHyphens/>
        <w:spacing w:line="240" w:lineRule="atLeast"/>
        <w:jc w:val="both"/>
        <w:rPr>
          <w:rFonts w:ascii="Garamond" w:hAnsi="Garamond" w:cs="Arial"/>
          <w:spacing w:val="-2"/>
          <w:sz w:val="23"/>
          <w:szCs w:val="23"/>
        </w:rPr>
      </w:pPr>
      <w:r w:rsidRPr="005C583E">
        <w:rPr>
          <w:rFonts w:ascii="Garamond" w:hAnsi="Garamond" w:cs="Arial"/>
          <w:spacing w:val="-2"/>
          <w:sz w:val="23"/>
          <w:szCs w:val="23"/>
        </w:rPr>
        <w:t>{[</w:t>
      </w:r>
      <w:r w:rsidRPr="00CE3B20">
        <w:rPr>
          <w:rFonts w:ascii="Garamond" w:hAnsi="Garamond" w:cs="Arial"/>
          <w:b/>
          <w:noProof/>
          <w:color w:val="41A151"/>
          <w:spacing w:val="-2"/>
          <w:sz w:val="23"/>
          <w:szCs w:val="23"/>
          <w:shd w:val="clear" w:color="auto" w:fill="C9F3CD"/>
        </w:rPr>
        <w:t>elseif</w:t>
      </w:r>
      <w:r w:rsidRPr="00CE3B20">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004344F1">
        <w:rPr>
          <w:rFonts w:ascii="Garamond" w:hAnsi="Garamond" w:cs="Arial"/>
          <w:noProof/>
          <w:color w:val="2157AD"/>
          <w:spacing w:val="-2"/>
          <w:sz w:val="23"/>
          <w:szCs w:val="23"/>
          <w:shd w:val="clear" w:color="auto" w:fill="C9F3CD"/>
        </w:rPr>
        <w:t xml:space="preserve"> &amp;&amp; </w:t>
      </w:r>
      <w:r w:rsidRPr="00CE3B20">
        <w:rPr>
          <w:rFonts w:ascii="Garamond" w:hAnsi="Garamond" w:cs="Arial"/>
          <w:noProof/>
          <w:color w:val="2157AD"/>
          <w:spacing w:val="-2"/>
          <w:sz w:val="23"/>
          <w:szCs w:val="23"/>
          <w:shd w:val="clear" w:color="auto" w:fill="C9F3CD"/>
        </w:rPr>
        <w:t>AssetName &amp;&amp; AssetName == "PODClient</w:t>
      </w:r>
      <w:proofErr w:type="gramStart"/>
      <w:r w:rsidRPr="00CE3B20">
        <w:rPr>
          <w:rFonts w:ascii="Garamond" w:hAnsi="Garamond" w:cs="Arial"/>
          <w:noProof/>
          <w:color w:val="2157AD"/>
          <w:spacing w:val="-2"/>
          <w:sz w:val="23"/>
          <w:szCs w:val="23"/>
          <w:shd w:val="clear" w:color="auto" w:fill="C9F3CD"/>
        </w:rPr>
        <w:t>"</w:t>
      </w:r>
      <w:r w:rsidRPr="005C583E">
        <w:rPr>
          <w:rFonts w:ascii="Garamond" w:hAnsi="Garamond" w:cs="Arial"/>
          <w:spacing w:val="-2"/>
          <w:sz w:val="23"/>
          <w:szCs w:val="23"/>
        </w:rPr>
        <w:t>]}</w:t>
      </w:r>
      <w:proofErr w:type="gramEnd"/>
    </w:p>
    <w:p w14:paraId="3845ED71" w14:textId="679F96AC" w:rsidR="00CE3B20" w:rsidRPr="00E945B1" w:rsidRDefault="004D4379" w:rsidP="00CE3B2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CE3B20" w:rsidRPr="00E945B1">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00CE3B20" w:rsidRPr="00E945B1">
        <w:rPr>
          <w:rFonts w:ascii="Garamond" w:hAnsi="Garamond" w:cs="Arial"/>
          <w:spacing w:val="-2"/>
          <w:sz w:val="23"/>
          <w:szCs w:val="23"/>
        </w:rPr>
        <w:t xml:space="preserve"> estate planning program, wherein </w:t>
      </w:r>
      <w:r>
        <w:rPr>
          <w:rFonts w:ascii="Garamond" w:hAnsi="Garamond" w:cs="Arial"/>
          <w:spacing w:val="-2"/>
          <w:sz w:val="23"/>
          <w:szCs w:val="23"/>
        </w:rPr>
        <w:t>my spouse</w:t>
      </w:r>
      <w:r w:rsidR="00D219E1">
        <w:rPr>
          <w:rFonts w:ascii="Garamond" w:hAnsi="Garamond" w:cs="Arial"/>
          <w:spacing w:val="-2"/>
          <w:sz w:val="23"/>
          <w:szCs w:val="23"/>
        </w:rPr>
        <w:t>, {[</w:t>
      </w:r>
      <w:proofErr w:type="spellStart"/>
      <w:r w:rsidR="00D219E1" w:rsidRPr="00D219E1">
        <w:rPr>
          <w:rFonts w:ascii="Garamond" w:hAnsi="Garamond" w:cs="Arial"/>
          <w:noProof/>
          <w:color w:val="2157AD"/>
          <w:spacing w:val="-2"/>
          <w:sz w:val="23"/>
          <w:szCs w:val="23"/>
          <w:shd w:val="clear" w:color="auto" w:fill="C9E1F3"/>
        </w:rPr>
        <w:t>Spouse.NameCO</w:t>
      </w:r>
      <w:r w:rsidR="00614097">
        <w:rPr>
          <w:rFonts w:ascii="Garamond" w:hAnsi="Garamond" w:cs="Arial"/>
          <w:noProof/>
          <w:color w:val="2157AD"/>
          <w:spacing w:val="-2"/>
          <w:sz w:val="23"/>
          <w:szCs w:val="23"/>
          <w:shd w:val="clear" w:color="auto" w:fill="C9E1F3"/>
        </w:rPr>
        <w:t>|upper</w:t>
      </w:r>
      <w:proofErr w:type="spellEnd"/>
      <w:r w:rsidR="00D219E1">
        <w:rPr>
          <w:rFonts w:ascii="Garamond" w:hAnsi="Garamond" w:cs="Arial"/>
          <w:spacing w:val="-2"/>
          <w:sz w:val="23"/>
          <w:szCs w:val="23"/>
        </w:rPr>
        <w:t>]},</w:t>
      </w:r>
      <w:r>
        <w:rPr>
          <w:rFonts w:ascii="Garamond" w:hAnsi="Garamond" w:cs="Arial"/>
          <w:spacing w:val="-2"/>
          <w:sz w:val="23"/>
          <w:szCs w:val="23"/>
        </w:rPr>
        <w:t xml:space="preserve"> and I are</w:t>
      </w:r>
      <w:r w:rsidR="00CE3B20" w:rsidRPr="00E945B1">
        <w:rPr>
          <w:rFonts w:ascii="Garamond" w:hAnsi="Garamond" w:cs="Arial"/>
          <w:spacing w:val="-2"/>
          <w:sz w:val="23"/>
          <w:szCs w:val="23"/>
        </w:rPr>
        <w:t xml:space="preserve"> the Settlor</w:t>
      </w:r>
      <w:r>
        <w:rPr>
          <w:rFonts w:ascii="Garamond" w:hAnsi="Garamond" w:cs="Arial"/>
          <w:spacing w:val="-2"/>
          <w:sz w:val="23"/>
          <w:szCs w:val="23"/>
        </w:rPr>
        <w:t>s</w:t>
      </w:r>
      <w:r w:rsidR="00CE3B20" w:rsidRPr="00EF023E">
        <w:rPr>
          <w:rFonts w:ascii="Garamond" w:hAnsi="Garamond" w:cs="Arial"/>
          <w:spacing w:val="-2"/>
          <w:sz w:val="23"/>
          <w:szCs w:val="23"/>
        </w:rPr>
        <w:t>, Trustee</w:t>
      </w:r>
      <w:r>
        <w:rPr>
          <w:rFonts w:ascii="Garamond" w:hAnsi="Garamond" w:cs="Arial"/>
          <w:spacing w:val="-2"/>
          <w:sz w:val="23"/>
          <w:szCs w:val="23"/>
        </w:rPr>
        <w:t>s</w:t>
      </w:r>
      <w:r w:rsidR="00CE3B20" w:rsidRPr="00EF023E">
        <w:rPr>
          <w:rFonts w:ascii="Garamond" w:hAnsi="Garamond" w:cs="Arial"/>
          <w:spacing w:val="-2"/>
          <w:sz w:val="23"/>
          <w:szCs w:val="23"/>
        </w:rPr>
        <w:t xml:space="preserve"> and the beneficiaries</w:t>
      </w:r>
      <w:r w:rsidR="00CE3B20" w:rsidRPr="00E945B1">
        <w:rPr>
          <w:rFonts w:ascii="Garamond" w:hAnsi="Garamond" w:cs="Arial"/>
          <w:spacing w:val="-2"/>
          <w:sz w:val="23"/>
          <w:szCs w:val="23"/>
        </w:rPr>
        <w:t xml:space="preserve">. This letter is to assist with the beneficiary designations for the POD (Pay on Death) forms you may require </w:t>
      </w:r>
      <w:r>
        <w:rPr>
          <w:rFonts w:ascii="Garamond" w:hAnsi="Garamond" w:cs="Arial"/>
          <w:spacing w:val="-2"/>
          <w:sz w:val="23"/>
          <w:szCs w:val="23"/>
        </w:rPr>
        <w:t>me</w:t>
      </w:r>
      <w:r w:rsidR="00CE3B20" w:rsidRPr="00E945B1">
        <w:rPr>
          <w:rFonts w:ascii="Garamond" w:hAnsi="Garamond" w:cs="Arial"/>
          <w:spacing w:val="-2"/>
          <w:sz w:val="23"/>
          <w:szCs w:val="23"/>
        </w:rPr>
        <w:t xml:space="preserve"> to sign in order to change the existing accounts to POD.</w:t>
      </w:r>
    </w:p>
    <w:p w14:paraId="6DB2E988" w14:textId="50B3EAD0" w:rsidR="00CE3B20" w:rsidRPr="00E945B1" w:rsidRDefault="004D4379" w:rsidP="00CE3B20">
      <w:pPr>
        <w:pStyle w:val="NormalWeb"/>
        <w:shd w:val="clear" w:color="auto" w:fill="FFFFFF"/>
        <w:spacing w:before="150" w:beforeAutospacing="0" w:after="0" w:afterAutospacing="0" w:line="300" w:lineRule="atLeast"/>
        <w:textAlignment w:val="baseline"/>
        <w:rPr>
          <w:rFonts w:ascii="Garamond" w:hAnsi="Garamond" w:cs="Open Sans"/>
          <w:color w:val="333333"/>
          <w:sz w:val="23"/>
          <w:szCs w:val="23"/>
        </w:rPr>
      </w:pPr>
      <w:r>
        <w:rPr>
          <w:rFonts w:ascii="Garamond" w:hAnsi="Garamond" w:cs="Arial"/>
          <w:spacing w:val="-2"/>
          <w:sz w:val="23"/>
          <w:szCs w:val="23"/>
        </w:rPr>
        <w:lastRenderedPageBreak/>
        <w:t>I</w:t>
      </w:r>
      <w:r w:rsidR="00CE3B20" w:rsidRPr="00E945B1">
        <w:rPr>
          <w:rFonts w:ascii="Garamond" w:hAnsi="Garamond" w:cs="Open Sans"/>
          <w:color w:val="333333"/>
          <w:sz w:val="23"/>
          <w:szCs w:val="23"/>
        </w:rPr>
        <w:t xml:space="preserve"> hereby revoke any and all prior beneficiary designations and hereby designate the beneficiary for the above account(s) as follows:</w:t>
      </w:r>
    </w:p>
    <w:p w14:paraId="03B5EC50" w14:textId="24F2AF5C" w:rsidR="00CE3B20" w:rsidRPr="00E945B1" w:rsidRDefault="00CE3B20" w:rsidP="00CE3B20">
      <w:pPr>
        <w:pStyle w:val="NormalWeb"/>
        <w:shd w:val="clear" w:color="auto" w:fill="FFFFFF"/>
        <w:spacing w:before="150" w:beforeAutospacing="0" w:after="300" w:afterAutospacing="0" w:line="300" w:lineRule="atLeast"/>
        <w:textAlignment w:val="baseline"/>
        <w:rPr>
          <w:rFonts w:ascii="Garamond" w:hAnsi="Garamond" w:cs="Open Sans"/>
          <w:color w:val="333333"/>
          <w:sz w:val="23"/>
          <w:szCs w:val="23"/>
        </w:rPr>
      </w:pPr>
      <w:r w:rsidRPr="00E945B1">
        <w:rPr>
          <w:rFonts w:ascii="Garamond" w:hAnsi="Garamond" w:cs="Open Sans"/>
          <w:color w:val="333333"/>
          <w:sz w:val="23"/>
          <w:szCs w:val="23"/>
        </w:rPr>
        <w:t xml:space="preserve">PRIMARY BENEFICIARY: </w:t>
      </w:r>
      <w:r w:rsidR="004D4379">
        <w:rPr>
          <w:rFonts w:ascii="Garamond" w:hAnsi="Garamond" w:cs="Arial"/>
          <w:spacing w:val="-2"/>
          <w:sz w:val="23"/>
          <w:szCs w:val="23"/>
        </w:rPr>
        <w:t>I</w:t>
      </w:r>
      <w:r w:rsidRPr="00E945B1">
        <w:rPr>
          <w:rFonts w:ascii="Garamond" w:hAnsi="Garamond" w:cs="Open Sans"/>
          <w:color w:val="333333"/>
          <w:sz w:val="23"/>
          <w:szCs w:val="23"/>
        </w:rPr>
        <w:t xml:space="preserve"> hereby designate as </w:t>
      </w:r>
      <w:r w:rsidR="004D4379">
        <w:rPr>
          <w:rFonts w:ascii="Garamond" w:hAnsi="Garamond" w:cs="Arial"/>
          <w:spacing w:val="-2"/>
          <w:sz w:val="23"/>
          <w:szCs w:val="23"/>
        </w:rPr>
        <w:t>my</w:t>
      </w:r>
      <w:r w:rsidRPr="00E945B1">
        <w:rPr>
          <w:rFonts w:ascii="Garamond" w:hAnsi="Garamond" w:cs="Open Sans"/>
          <w:color w:val="333333"/>
          <w:sz w:val="23"/>
          <w:szCs w:val="23"/>
        </w:rPr>
        <w:t xml:space="preserve"> Primary Beneficiary, the following:</w:t>
      </w:r>
    </w:p>
    <w:p w14:paraId="75376DBC" w14:textId="77777777" w:rsidR="00CE3B20" w:rsidRPr="00E945B1" w:rsidRDefault="00CE3B20" w:rsidP="00CE3B20">
      <w:pPr>
        <w:tabs>
          <w:tab w:val="left" w:pos="-720"/>
        </w:tabs>
        <w:suppressAutoHyphens/>
        <w:spacing w:line="240" w:lineRule="atLeast"/>
        <w:ind w:left="360"/>
        <w:rPr>
          <w:rFonts w:ascii="Garamond" w:hAnsi="Garamond" w:cs="Arial"/>
          <w:spacing w:val="-2"/>
          <w:sz w:val="23"/>
          <w:szCs w:val="23"/>
        </w:rPr>
      </w:pPr>
      <w:r w:rsidRPr="00E945B1">
        <w:rPr>
          <w:rFonts w:ascii="Garamond" w:hAnsi="Garamond" w:cs="Arial"/>
          <w:spacing w:val="-2"/>
          <w:sz w:val="23"/>
          <w:szCs w:val="23"/>
        </w:rPr>
        <w:t xml:space="preserve">100% to the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6A79B9BC" w14:textId="77777777" w:rsidR="00CE3B20" w:rsidRPr="00E945B1" w:rsidRDefault="00CE3B20" w:rsidP="00CE3B20">
      <w:pPr>
        <w:tabs>
          <w:tab w:val="left" w:pos="-720"/>
        </w:tabs>
        <w:suppressAutoHyphens/>
        <w:spacing w:line="240" w:lineRule="atLeast"/>
        <w:jc w:val="center"/>
        <w:rPr>
          <w:rFonts w:ascii="Garamond" w:hAnsi="Garamond" w:cs="Arial"/>
          <w:spacing w:val="-2"/>
          <w:sz w:val="23"/>
          <w:szCs w:val="23"/>
        </w:rPr>
      </w:pPr>
    </w:p>
    <w:p w14:paraId="5AD745A0" w14:textId="77777777" w:rsidR="00CE3B20" w:rsidRPr="00E945B1" w:rsidRDefault="00CE3B20" w:rsidP="00CE3B20">
      <w:pPr>
        <w:tabs>
          <w:tab w:val="left" w:pos="-720"/>
        </w:tabs>
        <w:suppressAutoHyphens/>
        <w:spacing w:line="240" w:lineRule="atLeast"/>
        <w:jc w:val="both"/>
        <w:rPr>
          <w:rFonts w:ascii="Garamond" w:hAnsi="Garamond" w:cs="Arial"/>
          <w:spacing w:val="-2"/>
          <w:sz w:val="23"/>
          <w:szCs w:val="23"/>
        </w:rPr>
      </w:pPr>
      <w:r w:rsidRPr="00E945B1">
        <w:rPr>
          <w:rFonts w:ascii="Garamond" w:hAnsi="Garamond" w:cs="Arial"/>
          <w:spacing w:val="-2"/>
          <w:sz w:val="23"/>
          <w:szCs w:val="23"/>
        </w:rPr>
        <w:t>Included for your review is a copy of the Certificate of Trust.</w:t>
      </w:r>
    </w:p>
    <w:p w14:paraId="0F96ED49" w14:textId="77777777" w:rsidR="00CE3B20" w:rsidRPr="00E945B1" w:rsidRDefault="00CE3B20" w:rsidP="00CE3B20">
      <w:pPr>
        <w:tabs>
          <w:tab w:val="left" w:pos="-720"/>
        </w:tabs>
        <w:suppressAutoHyphens/>
        <w:spacing w:line="240" w:lineRule="atLeast"/>
        <w:jc w:val="both"/>
        <w:rPr>
          <w:rFonts w:ascii="Garamond" w:hAnsi="Garamond" w:cs="Arial"/>
          <w:spacing w:val="-2"/>
          <w:sz w:val="23"/>
          <w:szCs w:val="23"/>
        </w:rPr>
      </w:pPr>
    </w:p>
    <w:p w14:paraId="2C19BB0C" w14:textId="6DD10EBC" w:rsidR="00CE3B20" w:rsidRPr="00E945B1" w:rsidRDefault="00CE3B20" w:rsidP="00CE3B20">
      <w:pPr>
        <w:tabs>
          <w:tab w:val="left" w:pos="-720"/>
        </w:tabs>
        <w:suppressAutoHyphens/>
        <w:spacing w:line="240" w:lineRule="atLeast"/>
        <w:jc w:val="both"/>
        <w:rPr>
          <w:rFonts w:ascii="Garamond" w:hAnsi="Garamond" w:cs="Arial"/>
          <w:spacing w:val="-2"/>
          <w:sz w:val="23"/>
          <w:szCs w:val="23"/>
        </w:rPr>
      </w:pPr>
      <w:r w:rsidRPr="00E945B1">
        <w:rPr>
          <w:rFonts w:ascii="Garamond" w:hAnsi="Garamond" w:cs="Arial"/>
          <w:spacing w:val="-2"/>
          <w:sz w:val="23"/>
          <w:szCs w:val="23"/>
        </w:rPr>
        <w:t xml:space="preserve">Should you require any additional forms to be signed, please forward them to </w:t>
      </w:r>
      <w:r w:rsidR="00D219E1">
        <w:rPr>
          <w:rFonts w:ascii="Garamond" w:hAnsi="Garamond" w:cs="Arial"/>
          <w:spacing w:val="-2"/>
          <w:sz w:val="23"/>
          <w:szCs w:val="23"/>
        </w:rPr>
        <w:t>me</w:t>
      </w:r>
      <w:r w:rsidRPr="00E945B1">
        <w:rPr>
          <w:rFonts w:ascii="Garamond" w:hAnsi="Garamond" w:cs="Arial"/>
          <w:spacing w:val="-2"/>
          <w:sz w:val="23"/>
          <w:szCs w:val="23"/>
        </w:rPr>
        <w:t xml:space="preserve"> immediately. </w:t>
      </w:r>
      <w:r w:rsidR="00D219E1">
        <w:rPr>
          <w:rFonts w:ascii="Garamond" w:hAnsi="Garamond" w:cs="Arial"/>
          <w:spacing w:val="-2"/>
          <w:sz w:val="23"/>
          <w:szCs w:val="23"/>
        </w:rPr>
        <w:t>I</w:t>
      </w:r>
      <w:r w:rsidRPr="00E945B1">
        <w:rPr>
          <w:rFonts w:ascii="Garamond" w:hAnsi="Garamond" w:cs="Arial"/>
          <w:spacing w:val="-2"/>
          <w:sz w:val="23"/>
          <w:szCs w:val="23"/>
        </w:rPr>
        <w:t xml:space="preserve"> would appreciate your prompt handling of this matter.</w:t>
      </w:r>
    </w:p>
    <w:p w14:paraId="722997AB" w14:textId="77777777" w:rsidR="00CE3B20" w:rsidRPr="00E945B1" w:rsidRDefault="00CE3B20" w:rsidP="00CE3B20">
      <w:pPr>
        <w:tabs>
          <w:tab w:val="left" w:pos="-720"/>
        </w:tabs>
        <w:suppressAutoHyphens/>
        <w:spacing w:line="240" w:lineRule="atLeast"/>
        <w:jc w:val="both"/>
        <w:rPr>
          <w:rFonts w:ascii="Garamond" w:hAnsi="Garamond" w:cs="Arial"/>
          <w:spacing w:val="-2"/>
          <w:sz w:val="23"/>
          <w:szCs w:val="23"/>
        </w:rPr>
      </w:pPr>
    </w:p>
    <w:p w14:paraId="40AC72EF" w14:textId="77777777" w:rsidR="00CE3B20" w:rsidRDefault="00CE3B20" w:rsidP="00CE3B20">
      <w:pPr>
        <w:tabs>
          <w:tab w:val="left" w:pos="-720"/>
        </w:tabs>
        <w:suppressAutoHyphens/>
        <w:spacing w:line="240" w:lineRule="atLeast"/>
        <w:jc w:val="both"/>
        <w:rPr>
          <w:rFonts w:ascii="Garamond" w:hAnsi="Garamond" w:cs="Arial"/>
          <w:spacing w:val="-2"/>
          <w:sz w:val="23"/>
          <w:szCs w:val="23"/>
        </w:rPr>
      </w:pPr>
      <w:r w:rsidRPr="00E945B1">
        <w:rPr>
          <w:rFonts w:ascii="Garamond" w:hAnsi="Garamond" w:cs="Arial"/>
          <w:b/>
          <w:bCs/>
          <w:spacing w:val="-2"/>
          <w:sz w:val="23"/>
          <w:szCs w:val="23"/>
        </w:rPr>
        <w:t xml:space="preserve">Please be advised that these instructions should </w:t>
      </w:r>
      <w:r w:rsidRPr="00E945B1">
        <w:rPr>
          <w:rFonts w:ascii="Garamond" w:hAnsi="Garamond" w:cs="Arial"/>
          <w:b/>
          <w:bCs/>
          <w:spacing w:val="-2"/>
          <w:sz w:val="23"/>
          <w:szCs w:val="23"/>
          <w:u w:val="single"/>
        </w:rPr>
        <w:t>not</w:t>
      </w:r>
      <w:r w:rsidRPr="00E945B1">
        <w:rPr>
          <w:rFonts w:ascii="Garamond" w:hAnsi="Garamond" w:cs="Arial"/>
          <w:b/>
          <w:bCs/>
          <w:spacing w:val="-2"/>
          <w:sz w:val="23"/>
          <w:szCs w:val="23"/>
        </w:rPr>
        <w:t xml:space="preserve"> be followed if the subject account is an IRA, a pension plan, or other qualified tax deferred account</w:t>
      </w:r>
      <w:r w:rsidRPr="00E945B1">
        <w:rPr>
          <w:rFonts w:ascii="Garamond" w:hAnsi="Garamond" w:cs="Arial"/>
          <w:spacing w:val="-2"/>
          <w:sz w:val="23"/>
          <w:szCs w:val="23"/>
        </w:rPr>
        <w:t>.</w:t>
      </w:r>
    </w:p>
    <w:p w14:paraId="32C1FF62" w14:textId="5905868B" w:rsidR="00CE3B20" w:rsidRDefault="00CE3B20" w:rsidP="00CE3B20">
      <w:pPr>
        <w:tabs>
          <w:tab w:val="left" w:pos="-720"/>
        </w:tabs>
        <w:suppressAutoHyphens/>
        <w:spacing w:line="240" w:lineRule="atLeast"/>
        <w:jc w:val="both"/>
        <w:rPr>
          <w:rFonts w:ascii="Garamond" w:hAnsi="Garamond" w:cs="Arial"/>
          <w:spacing w:val="-2"/>
          <w:sz w:val="23"/>
          <w:szCs w:val="23"/>
        </w:rPr>
      </w:pPr>
    </w:p>
    <w:p w14:paraId="6B98E7F4" w14:textId="39FFC143" w:rsidR="00086761" w:rsidRDefault="00086761" w:rsidP="00086761">
      <w:pPr>
        <w:tabs>
          <w:tab w:val="left" w:pos="-720"/>
        </w:tabs>
        <w:suppressAutoHyphens/>
        <w:spacing w:line="240" w:lineRule="atLeast"/>
        <w:jc w:val="both"/>
        <w:rPr>
          <w:rFonts w:ascii="Garamond" w:hAnsi="Garamond" w:cs="Arial"/>
          <w:spacing w:val="-2"/>
          <w:sz w:val="23"/>
          <w:szCs w:val="23"/>
        </w:rPr>
      </w:pPr>
      <w:r w:rsidRPr="005C583E">
        <w:rPr>
          <w:rFonts w:ascii="Garamond" w:hAnsi="Garamond" w:cs="Arial"/>
          <w:spacing w:val="-2"/>
          <w:sz w:val="23"/>
          <w:szCs w:val="23"/>
        </w:rPr>
        <w:t>{[</w:t>
      </w:r>
      <w:r w:rsidRPr="00CE3B20">
        <w:rPr>
          <w:rFonts w:ascii="Garamond" w:hAnsi="Garamond" w:cs="Arial"/>
          <w:b/>
          <w:noProof/>
          <w:color w:val="41A151"/>
          <w:spacing w:val="-2"/>
          <w:sz w:val="23"/>
          <w:szCs w:val="23"/>
          <w:shd w:val="clear" w:color="auto" w:fill="C9F3CD"/>
        </w:rPr>
        <w:t>elseif</w:t>
      </w:r>
      <w:r w:rsidRPr="00CE3B20">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004344F1">
        <w:rPr>
          <w:rFonts w:ascii="Garamond" w:hAnsi="Garamond" w:cs="Arial"/>
          <w:noProof/>
          <w:color w:val="2157AD"/>
          <w:spacing w:val="-2"/>
          <w:sz w:val="23"/>
          <w:szCs w:val="23"/>
          <w:shd w:val="clear" w:color="auto" w:fill="C9F3CD"/>
        </w:rPr>
        <w:t xml:space="preserve"> &amp;&amp; </w:t>
      </w:r>
      <w:r w:rsidRPr="00CE3B20">
        <w:rPr>
          <w:rFonts w:ascii="Garamond" w:hAnsi="Garamond" w:cs="Arial"/>
          <w:noProof/>
          <w:color w:val="2157AD"/>
          <w:spacing w:val="-2"/>
          <w:sz w:val="23"/>
          <w:szCs w:val="23"/>
          <w:shd w:val="clear" w:color="auto" w:fill="C9F3CD"/>
        </w:rPr>
        <w:t>AssetName &amp;&amp; AssetName == "</w:t>
      </w:r>
      <w:r w:rsidRPr="00086761">
        <w:rPr>
          <w:rFonts w:ascii="Garamond" w:hAnsi="Garamond" w:cs="Arial"/>
          <w:noProof/>
          <w:color w:val="2157AD"/>
          <w:spacing w:val="-2"/>
          <w:sz w:val="23"/>
          <w:szCs w:val="23"/>
          <w:shd w:val="clear" w:color="auto" w:fill="C9F3CD"/>
        </w:rPr>
        <w:t>PODSpouse</w:t>
      </w:r>
      <w:proofErr w:type="gramStart"/>
      <w:r w:rsidRPr="00CE3B20">
        <w:rPr>
          <w:rFonts w:ascii="Garamond" w:hAnsi="Garamond" w:cs="Arial"/>
          <w:noProof/>
          <w:color w:val="2157AD"/>
          <w:spacing w:val="-2"/>
          <w:sz w:val="23"/>
          <w:szCs w:val="23"/>
          <w:shd w:val="clear" w:color="auto" w:fill="C9F3CD"/>
        </w:rPr>
        <w:t>"</w:t>
      </w:r>
      <w:r w:rsidRPr="005C583E">
        <w:rPr>
          <w:rFonts w:ascii="Garamond" w:hAnsi="Garamond" w:cs="Arial"/>
          <w:spacing w:val="-2"/>
          <w:sz w:val="23"/>
          <w:szCs w:val="23"/>
        </w:rPr>
        <w:t>]}</w:t>
      </w:r>
      <w:proofErr w:type="gramEnd"/>
    </w:p>
    <w:p w14:paraId="64075F4B" w14:textId="483B1541" w:rsidR="00086761" w:rsidRPr="00E945B1" w:rsidRDefault="00086761" w:rsidP="0008676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Pr="00E945B1">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Pr="00E945B1">
        <w:rPr>
          <w:rFonts w:ascii="Garamond" w:hAnsi="Garamond" w:cs="Arial"/>
          <w:spacing w:val="-2"/>
          <w:sz w:val="23"/>
          <w:szCs w:val="23"/>
        </w:rPr>
        <w:t xml:space="preserve"> estate planning program, wherein </w:t>
      </w:r>
      <w:r>
        <w:rPr>
          <w:rFonts w:ascii="Garamond" w:hAnsi="Garamond" w:cs="Arial"/>
          <w:spacing w:val="-2"/>
          <w:sz w:val="23"/>
          <w:szCs w:val="23"/>
        </w:rPr>
        <w:t>my spouse, {[</w:t>
      </w:r>
      <w:proofErr w:type="spellStart"/>
      <w:r>
        <w:rPr>
          <w:rFonts w:ascii="Garamond" w:hAnsi="Garamond" w:cs="Arial"/>
          <w:noProof/>
          <w:color w:val="2157AD"/>
          <w:spacing w:val="-2"/>
          <w:sz w:val="23"/>
          <w:szCs w:val="23"/>
          <w:shd w:val="clear" w:color="auto" w:fill="C9E1F3"/>
        </w:rPr>
        <w:t>Client</w:t>
      </w:r>
      <w:r w:rsidRPr="00D219E1">
        <w:rPr>
          <w:rFonts w:ascii="Garamond" w:hAnsi="Garamond" w:cs="Arial"/>
          <w:noProof/>
          <w:color w:val="2157AD"/>
          <w:spacing w:val="-2"/>
          <w:sz w:val="23"/>
          <w:szCs w:val="23"/>
          <w:shd w:val="clear" w:color="auto" w:fill="C9E1F3"/>
        </w:rPr>
        <w:t>.NameCO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and I are</w:t>
      </w:r>
      <w:r w:rsidRPr="00E945B1">
        <w:rPr>
          <w:rFonts w:ascii="Garamond" w:hAnsi="Garamond" w:cs="Arial"/>
          <w:spacing w:val="-2"/>
          <w:sz w:val="23"/>
          <w:szCs w:val="23"/>
        </w:rPr>
        <w:t xml:space="preserve"> the Settlor</w:t>
      </w:r>
      <w:r>
        <w:rPr>
          <w:rFonts w:ascii="Garamond" w:hAnsi="Garamond" w:cs="Arial"/>
          <w:spacing w:val="-2"/>
          <w:sz w:val="23"/>
          <w:szCs w:val="23"/>
        </w:rPr>
        <w:t>s</w:t>
      </w:r>
      <w:r w:rsidRPr="00EF023E">
        <w:rPr>
          <w:rFonts w:ascii="Garamond" w:hAnsi="Garamond" w:cs="Arial"/>
          <w:spacing w:val="-2"/>
          <w:sz w:val="23"/>
          <w:szCs w:val="23"/>
        </w:rPr>
        <w:t>, Trustee</w:t>
      </w:r>
      <w:r>
        <w:rPr>
          <w:rFonts w:ascii="Garamond" w:hAnsi="Garamond" w:cs="Arial"/>
          <w:spacing w:val="-2"/>
          <w:sz w:val="23"/>
          <w:szCs w:val="23"/>
        </w:rPr>
        <w:t>s</w:t>
      </w:r>
      <w:r w:rsidRPr="00EF023E">
        <w:rPr>
          <w:rFonts w:ascii="Garamond" w:hAnsi="Garamond" w:cs="Arial"/>
          <w:spacing w:val="-2"/>
          <w:sz w:val="23"/>
          <w:szCs w:val="23"/>
        </w:rPr>
        <w:t xml:space="preserve"> and the beneficiaries</w:t>
      </w:r>
      <w:r w:rsidRPr="00E945B1">
        <w:rPr>
          <w:rFonts w:ascii="Garamond" w:hAnsi="Garamond" w:cs="Arial"/>
          <w:spacing w:val="-2"/>
          <w:sz w:val="23"/>
          <w:szCs w:val="23"/>
        </w:rPr>
        <w:t xml:space="preserve">. This letter is to assist with the beneficiary designations for the POD (Pay on Death) forms you may require </w:t>
      </w:r>
      <w:r>
        <w:rPr>
          <w:rFonts w:ascii="Garamond" w:hAnsi="Garamond" w:cs="Arial"/>
          <w:spacing w:val="-2"/>
          <w:sz w:val="23"/>
          <w:szCs w:val="23"/>
        </w:rPr>
        <w:t>me</w:t>
      </w:r>
      <w:r w:rsidRPr="00E945B1">
        <w:rPr>
          <w:rFonts w:ascii="Garamond" w:hAnsi="Garamond" w:cs="Arial"/>
          <w:spacing w:val="-2"/>
          <w:sz w:val="23"/>
          <w:szCs w:val="23"/>
        </w:rPr>
        <w:t xml:space="preserve"> to sign in order to change the existing accounts to POD.</w:t>
      </w:r>
    </w:p>
    <w:p w14:paraId="09DFB091" w14:textId="77777777" w:rsidR="00086761" w:rsidRPr="00E945B1" w:rsidRDefault="00086761" w:rsidP="00086761">
      <w:pPr>
        <w:pStyle w:val="NormalWeb"/>
        <w:shd w:val="clear" w:color="auto" w:fill="FFFFFF"/>
        <w:spacing w:before="150" w:beforeAutospacing="0" w:after="0" w:afterAutospacing="0" w:line="300" w:lineRule="atLeast"/>
        <w:textAlignment w:val="baseline"/>
        <w:rPr>
          <w:rFonts w:ascii="Garamond" w:hAnsi="Garamond" w:cs="Open Sans"/>
          <w:color w:val="333333"/>
          <w:sz w:val="23"/>
          <w:szCs w:val="23"/>
        </w:rPr>
      </w:pPr>
      <w:r>
        <w:rPr>
          <w:rFonts w:ascii="Garamond" w:hAnsi="Garamond" w:cs="Arial"/>
          <w:spacing w:val="-2"/>
          <w:sz w:val="23"/>
          <w:szCs w:val="23"/>
        </w:rPr>
        <w:t>I</w:t>
      </w:r>
      <w:r w:rsidRPr="00E945B1">
        <w:rPr>
          <w:rFonts w:ascii="Garamond" w:hAnsi="Garamond" w:cs="Open Sans"/>
          <w:color w:val="333333"/>
          <w:sz w:val="23"/>
          <w:szCs w:val="23"/>
        </w:rPr>
        <w:t xml:space="preserve"> hereby revoke any and all prior beneficiary designations and hereby designate the beneficiary for the above account(s) as follows:</w:t>
      </w:r>
    </w:p>
    <w:p w14:paraId="658568DD" w14:textId="77777777" w:rsidR="00086761" w:rsidRPr="00E945B1" w:rsidRDefault="00086761" w:rsidP="00086761">
      <w:pPr>
        <w:pStyle w:val="NormalWeb"/>
        <w:shd w:val="clear" w:color="auto" w:fill="FFFFFF"/>
        <w:spacing w:before="150" w:beforeAutospacing="0" w:after="300" w:afterAutospacing="0" w:line="300" w:lineRule="atLeast"/>
        <w:textAlignment w:val="baseline"/>
        <w:rPr>
          <w:rFonts w:ascii="Garamond" w:hAnsi="Garamond" w:cs="Open Sans"/>
          <w:color w:val="333333"/>
          <w:sz w:val="23"/>
          <w:szCs w:val="23"/>
        </w:rPr>
      </w:pPr>
      <w:r w:rsidRPr="00E945B1">
        <w:rPr>
          <w:rFonts w:ascii="Garamond" w:hAnsi="Garamond" w:cs="Open Sans"/>
          <w:color w:val="333333"/>
          <w:sz w:val="23"/>
          <w:szCs w:val="23"/>
        </w:rPr>
        <w:t xml:space="preserve">PRIMARY BENEFICIARY: </w:t>
      </w:r>
      <w:r>
        <w:rPr>
          <w:rFonts w:ascii="Garamond" w:hAnsi="Garamond" w:cs="Arial"/>
          <w:spacing w:val="-2"/>
          <w:sz w:val="23"/>
          <w:szCs w:val="23"/>
        </w:rPr>
        <w:t>I</w:t>
      </w:r>
      <w:r w:rsidRPr="00E945B1">
        <w:rPr>
          <w:rFonts w:ascii="Garamond" w:hAnsi="Garamond" w:cs="Open Sans"/>
          <w:color w:val="333333"/>
          <w:sz w:val="23"/>
          <w:szCs w:val="23"/>
        </w:rPr>
        <w:t xml:space="preserve"> hereby designate as </w:t>
      </w:r>
      <w:r>
        <w:rPr>
          <w:rFonts w:ascii="Garamond" w:hAnsi="Garamond" w:cs="Arial"/>
          <w:spacing w:val="-2"/>
          <w:sz w:val="23"/>
          <w:szCs w:val="23"/>
        </w:rPr>
        <w:t>my</w:t>
      </w:r>
      <w:r w:rsidRPr="00E945B1">
        <w:rPr>
          <w:rFonts w:ascii="Garamond" w:hAnsi="Garamond" w:cs="Open Sans"/>
          <w:color w:val="333333"/>
          <w:sz w:val="23"/>
          <w:szCs w:val="23"/>
        </w:rPr>
        <w:t xml:space="preserve"> Primary Beneficiary, the following:</w:t>
      </w:r>
    </w:p>
    <w:p w14:paraId="4A14DD59" w14:textId="77777777" w:rsidR="00086761" w:rsidRPr="00E945B1" w:rsidRDefault="00086761" w:rsidP="00086761">
      <w:pPr>
        <w:tabs>
          <w:tab w:val="left" w:pos="-720"/>
        </w:tabs>
        <w:suppressAutoHyphens/>
        <w:spacing w:line="240" w:lineRule="atLeast"/>
        <w:ind w:left="360"/>
        <w:rPr>
          <w:rFonts w:ascii="Garamond" w:hAnsi="Garamond" w:cs="Arial"/>
          <w:spacing w:val="-2"/>
          <w:sz w:val="23"/>
          <w:szCs w:val="23"/>
        </w:rPr>
      </w:pPr>
      <w:r w:rsidRPr="00E945B1">
        <w:rPr>
          <w:rFonts w:ascii="Garamond" w:hAnsi="Garamond" w:cs="Arial"/>
          <w:spacing w:val="-2"/>
          <w:sz w:val="23"/>
          <w:szCs w:val="23"/>
        </w:rPr>
        <w:t xml:space="preserve">100% to the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1D7C6ADD" w14:textId="77777777" w:rsidR="00086761" w:rsidRPr="00E945B1" w:rsidRDefault="00086761" w:rsidP="00086761">
      <w:pPr>
        <w:tabs>
          <w:tab w:val="left" w:pos="-720"/>
        </w:tabs>
        <w:suppressAutoHyphens/>
        <w:spacing w:line="240" w:lineRule="atLeast"/>
        <w:jc w:val="center"/>
        <w:rPr>
          <w:rFonts w:ascii="Garamond" w:hAnsi="Garamond" w:cs="Arial"/>
          <w:spacing w:val="-2"/>
          <w:sz w:val="23"/>
          <w:szCs w:val="23"/>
        </w:rPr>
      </w:pPr>
    </w:p>
    <w:p w14:paraId="491C575B" w14:textId="77777777" w:rsidR="00086761" w:rsidRPr="00E945B1" w:rsidRDefault="00086761" w:rsidP="00086761">
      <w:pPr>
        <w:tabs>
          <w:tab w:val="left" w:pos="-720"/>
        </w:tabs>
        <w:suppressAutoHyphens/>
        <w:spacing w:line="240" w:lineRule="atLeast"/>
        <w:jc w:val="both"/>
        <w:rPr>
          <w:rFonts w:ascii="Garamond" w:hAnsi="Garamond" w:cs="Arial"/>
          <w:spacing w:val="-2"/>
          <w:sz w:val="23"/>
          <w:szCs w:val="23"/>
        </w:rPr>
      </w:pPr>
      <w:r w:rsidRPr="00E945B1">
        <w:rPr>
          <w:rFonts w:ascii="Garamond" w:hAnsi="Garamond" w:cs="Arial"/>
          <w:spacing w:val="-2"/>
          <w:sz w:val="23"/>
          <w:szCs w:val="23"/>
        </w:rPr>
        <w:t>Included for your review is a copy of the Certificate of Trust.</w:t>
      </w:r>
    </w:p>
    <w:p w14:paraId="5F502B4D" w14:textId="77777777" w:rsidR="00086761" w:rsidRPr="00E945B1" w:rsidRDefault="00086761" w:rsidP="00086761">
      <w:pPr>
        <w:tabs>
          <w:tab w:val="left" w:pos="-720"/>
        </w:tabs>
        <w:suppressAutoHyphens/>
        <w:spacing w:line="240" w:lineRule="atLeast"/>
        <w:jc w:val="both"/>
        <w:rPr>
          <w:rFonts w:ascii="Garamond" w:hAnsi="Garamond" w:cs="Arial"/>
          <w:spacing w:val="-2"/>
          <w:sz w:val="23"/>
          <w:szCs w:val="23"/>
        </w:rPr>
      </w:pPr>
    </w:p>
    <w:p w14:paraId="219A22BC" w14:textId="77777777" w:rsidR="00086761" w:rsidRPr="00E945B1" w:rsidRDefault="00086761" w:rsidP="00086761">
      <w:pPr>
        <w:tabs>
          <w:tab w:val="left" w:pos="-720"/>
        </w:tabs>
        <w:suppressAutoHyphens/>
        <w:spacing w:line="240" w:lineRule="atLeast"/>
        <w:jc w:val="both"/>
        <w:rPr>
          <w:rFonts w:ascii="Garamond" w:hAnsi="Garamond" w:cs="Arial"/>
          <w:spacing w:val="-2"/>
          <w:sz w:val="23"/>
          <w:szCs w:val="23"/>
        </w:rPr>
      </w:pPr>
      <w:r w:rsidRPr="00E945B1">
        <w:rPr>
          <w:rFonts w:ascii="Garamond" w:hAnsi="Garamond" w:cs="Arial"/>
          <w:spacing w:val="-2"/>
          <w:sz w:val="23"/>
          <w:szCs w:val="23"/>
        </w:rPr>
        <w:t xml:space="preserve">Should you require any additional forms to be signed, please forward them to </w:t>
      </w:r>
      <w:r>
        <w:rPr>
          <w:rFonts w:ascii="Garamond" w:hAnsi="Garamond" w:cs="Arial"/>
          <w:spacing w:val="-2"/>
          <w:sz w:val="23"/>
          <w:szCs w:val="23"/>
        </w:rPr>
        <w:t>me</w:t>
      </w:r>
      <w:r w:rsidRPr="00E945B1">
        <w:rPr>
          <w:rFonts w:ascii="Garamond" w:hAnsi="Garamond" w:cs="Arial"/>
          <w:spacing w:val="-2"/>
          <w:sz w:val="23"/>
          <w:szCs w:val="23"/>
        </w:rPr>
        <w:t xml:space="preserve"> immediately. </w:t>
      </w:r>
      <w:r>
        <w:rPr>
          <w:rFonts w:ascii="Garamond" w:hAnsi="Garamond" w:cs="Arial"/>
          <w:spacing w:val="-2"/>
          <w:sz w:val="23"/>
          <w:szCs w:val="23"/>
        </w:rPr>
        <w:t>I</w:t>
      </w:r>
      <w:r w:rsidRPr="00E945B1">
        <w:rPr>
          <w:rFonts w:ascii="Garamond" w:hAnsi="Garamond" w:cs="Arial"/>
          <w:spacing w:val="-2"/>
          <w:sz w:val="23"/>
          <w:szCs w:val="23"/>
        </w:rPr>
        <w:t xml:space="preserve"> would appreciate your prompt handling of this matter.</w:t>
      </w:r>
    </w:p>
    <w:p w14:paraId="31334025" w14:textId="77777777" w:rsidR="00086761" w:rsidRPr="00E945B1" w:rsidRDefault="00086761" w:rsidP="00086761">
      <w:pPr>
        <w:tabs>
          <w:tab w:val="left" w:pos="-720"/>
        </w:tabs>
        <w:suppressAutoHyphens/>
        <w:spacing w:line="240" w:lineRule="atLeast"/>
        <w:jc w:val="both"/>
        <w:rPr>
          <w:rFonts w:ascii="Garamond" w:hAnsi="Garamond" w:cs="Arial"/>
          <w:spacing w:val="-2"/>
          <w:sz w:val="23"/>
          <w:szCs w:val="23"/>
        </w:rPr>
      </w:pPr>
    </w:p>
    <w:p w14:paraId="1630879D" w14:textId="77777777" w:rsidR="00086761" w:rsidRDefault="00086761" w:rsidP="00086761">
      <w:pPr>
        <w:tabs>
          <w:tab w:val="left" w:pos="-720"/>
        </w:tabs>
        <w:suppressAutoHyphens/>
        <w:spacing w:line="240" w:lineRule="atLeast"/>
        <w:jc w:val="both"/>
        <w:rPr>
          <w:rFonts w:ascii="Garamond" w:hAnsi="Garamond" w:cs="Arial"/>
          <w:spacing w:val="-2"/>
          <w:sz w:val="23"/>
          <w:szCs w:val="23"/>
        </w:rPr>
      </w:pPr>
      <w:r w:rsidRPr="00E945B1">
        <w:rPr>
          <w:rFonts w:ascii="Garamond" w:hAnsi="Garamond" w:cs="Arial"/>
          <w:b/>
          <w:bCs/>
          <w:spacing w:val="-2"/>
          <w:sz w:val="23"/>
          <w:szCs w:val="23"/>
        </w:rPr>
        <w:t xml:space="preserve">Please be advised that these instructions should </w:t>
      </w:r>
      <w:r w:rsidRPr="00E945B1">
        <w:rPr>
          <w:rFonts w:ascii="Garamond" w:hAnsi="Garamond" w:cs="Arial"/>
          <w:b/>
          <w:bCs/>
          <w:spacing w:val="-2"/>
          <w:sz w:val="23"/>
          <w:szCs w:val="23"/>
          <w:u w:val="single"/>
        </w:rPr>
        <w:t>not</w:t>
      </w:r>
      <w:r w:rsidRPr="00E945B1">
        <w:rPr>
          <w:rFonts w:ascii="Garamond" w:hAnsi="Garamond" w:cs="Arial"/>
          <w:b/>
          <w:bCs/>
          <w:spacing w:val="-2"/>
          <w:sz w:val="23"/>
          <w:szCs w:val="23"/>
        </w:rPr>
        <w:t xml:space="preserve"> be followed if the subject account is an IRA, a pension plan, or other qualified tax deferred account</w:t>
      </w:r>
      <w:r w:rsidRPr="00E945B1">
        <w:rPr>
          <w:rFonts w:ascii="Garamond" w:hAnsi="Garamond" w:cs="Arial"/>
          <w:spacing w:val="-2"/>
          <w:sz w:val="23"/>
          <w:szCs w:val="23"/>
        </w:rPr>
        <w:t>.</w:t>
      </w:r>
    </w:p>
    <w:p w14:paraId="44076ACC" w14:textId="77777777" w:rsidR="00086761" w:rsidRDefault="00086761" w:rsidP="00CE3B20">
      <w:pPr>
        <w:tabs>
          <w:tab w:val="left" w:pos="-720"/>
        </w:tabs>
        <w:suppressAutoHyphens/>
        <w:spacing w:line="240" w:lineRule="atLeast"/>
        <w:jc w:val="both"/>
        <w:rPr>
          <w:rFonts w:ascii="Garamond" w:hAnsi="Garamond" w:cs="Arial"/>
          <w:spacing w:val="-2"/>
          <w:sz w:val="23"/>
          <w:szCs w:val="23"/>
        </w:rPr>
      </w:pPr>
    </w:p>
    <w:p w14:paraId="57BFFA87" w14:textId="46BEC174" w:rsidR="00EB2BC8" w:rsidRPr="00EF023E" w:rsidRDefault="00E015BD">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1B0458" w:rsidRPr="0009281F">
        <w:rPr>
          <w:rFonts w:ascii="Garamond" w:hAnsi="Garamond" w:cs="Arial"/>
          <w:noProof/>
          <w:color w:val="2157AD"/>
          <w:spacing w:val="-2"/>
          <w:sz w:val="23"/>
          <w:szCs w:val="23"/>
          <w:shd w:val="clear" w:color="auto" w:fill="C9F3CD"/>
        </w:rPr>
        <w:t xml:space="preserve">AssetName &amp;&amp; </w:t>
      </w:r>
      <w:r w:rsidR="00E508BD" w:rsidRPr="0009281F">
        <w:rPr>
          <w:rFonts w:ascii="Garamond" w:hAnsi="Garamond" w:cs="Arial"/>
          <w:noProof/>
          <w:color w:val="2157AD"/>
          <w:spacing w:val="-2"/>
          <w:sz w:val="23"/>
          <w:szCs w:val="23"/>
          <w:shd w:val="clear" w:color="auto" w:fill="C9F3CD"/>
        </w:rPr>
        <w:t>AssetName =</w:t>
      </w:r>
      <w:r w:rsidR="00E325EA" w:rsidRPr="0009281F">
        <w:rPr>
          <w:rFonts w:ascii="Garamond" w:hAnsi="Garamond" w:cs="Arial"/>
          <w:noProof/>
          <w:color w:val="2157AD"/>
          <w:spacing w:val="-2"/>
          <w:sz w:val="23"/>
          <w:szCs w:val="23"/>
          <w:shd w:val="clear" w:color="auto" w:fill="C9F3CD"/>
        </w:rPr>
        <w:t>= "</w:t>
      </w:r>
      <w:r w:rsidR="00EC3338" w:rsidRPr="00EC3338">
        <w:rPr>
          <w:rFonts w:ascii="Garamond" w:hAnsi="Garamond" w:cs="Arial"/>
          <w:noProof/>
          <w:color w:val="2157AD"/>
          <w:spacing w:val="-2"/>
          <w:sz w:val="23"/>
          <w:szCs w:val="23"/>
          <w:shd w:val="clear" w:color="auto" w:fill="C9F3CD"/>
        </w:rPr>
        <w:t>SafeDeposit</w:t>
      </w:r>
      <w:r w:rsidRPr="0009281F">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
    <w:p w14:paraId="3B73FB29" w14:textId="57CD93BC" w:rsidR="00607F0A" w:rsidRPr="00EF023E" w:rsidRDefault="00607F0A" w:rsidP="00607F0A">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lastRenderedPageBreak/>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have prepared a Living Trust as part </w:t>
      </w:r>
      <w:proofErr w:type="gramStart"/>
      <w:r w:rsidRPr="00EF023E">
        <w:rPr>
          <w:rFonts w:ascii="Garamond" w:hAnsi="Garamond" w:cs="Arial"/>
          <w:spacing w:val="-2"/>
          <w:sz w:val="23"/>
          <w:szCs w:val="23"/>
        </w:rPr>
        <w:t>of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estate planning program, </w:t>
      </w:r>
      <w:proofErr w:type="gramStart"/>
      <w:r w:rsidRPr="00EF023E">
        <w:rPr>
          <w:rFonts w:ascii="Garamond" w:hAnsi="Garamond" w:cs="Arial"/>
          <w:spacing w:val="-2"/>
          <w:sz w:val="23"/>
          <w:szCs w:val="23"/>
        </w:rPr>
        <w:t>wherein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are" : "I am</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the </w:t>
      </w:r>
      <w:proofErr w:type="gramStart"/>
      <w:r w:rsidRPr="00EF023E">
        <w:rPr>
          <w:rFonts w:ascii="Garamond" w:hAnsi="Garamond" w:cs="Arial"/>
          <w:spacing w:val="-2"/>
          <w:sz w:val="23"/>
          <w:szCs w:val="23"/>
        </w:rPr>
        <w:t>Settlor{[</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w:t>
      </w:r>
      <w:proofErr w:type="gramStart"/>
      <w:r w:rsidRPr="00EF023E">
        <w:rPr>
          <w:rFonts w:ascii="Garamond" w:hAnsi="Garamond" w:cs="Arial"/>
          <w:spacing w:val="-2"/>
          <w:sz w:val="23"/>
          <w:szCs w:val="23"/>
        </w:rPr>
        <w:t>Trustee{[</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and </w:t>
      </w:r>
      <w:proofErr w:type="gramStart"/>
      <w:r w:rsidRPr="00EF023E">
        <w:rPr>
          <w:rFonts w:ascii="Garamond" w:hAnsi="Garamond" w:cs="Arial"/>
          <w:spacing w:val="-2"/>
          <w:sz w:val="23"/>
          <w:szCs w:val="23"/>
        </w:rPr>
        <w:t>the {[</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]}beneficiaries{[</w:t>
      </w:r>
      <w:r w:rsidRPr="0009281F">
        <w:rPr>
          <w:rFonts w:ascii="Garamond" w:hAnsi="Garamond" w:cs="Arial"/>
          <w:b/>
          <w:noProof/>
          <w:color w:val="41A151"/>
          <w:spacing w:val="-2"/>
          <w:sz w:val="23"/>
          <w:szCs w:val="23"/>
          <w:shd w:val="clear" w:color="auto" w:fill="C9F3CD"/>
        </w:rPr>
        <w:t>else</w:t>
      </w:r>
      <w:r w:rsidRPr="00EF023E">
        <w:rPr>
          <w:rFonts w:ascii="Garamond" w:hAnsi="Garamond" w:cs="Arial"/>
          <w:spacing w:val="-2"/>
          <w:sz w:val="23"/>
          <w:szCs w:val="23"/>
        </w:rPr>
        <w:t>]}beneficiary{[</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w:t>
      </w: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hereby request that you transfer title </w:t>
      </w:r>
      <w:proofErr w:type="gramStart"/>
      <w:r w:rsidRPr="00EF023E">
        <w:rPr>
          <w:rFonts w:ascii="Garamond" w:hAnsi="Garamond" w:cs="Arial"/>
          <w:spacing w:val="-2"/>
          <w:sz w:val="23"/>
          <w:szCs w:val="23"/>
        </w:rPr>
        <w:t>of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r w:rsidRPr="00EF023E">
        <w:rPr>
          <w:rFonts w:ascii="Garamond" w:hAnsi="Garamond" w:cs="Arial"/>
          <w:spacing w:val="-2"/>
          <w:sz w:val="23"/>
          <w:szCs w:val="23"/>
        </w:rPr>
        <w:t>]} safe deposit box to the following designation:</w:t>
      </w:r>
    </w:p>
    <w:p w14:paraId="6B773719" w14:textId="77777777" w:rsidR="00607F0A" w:rsidRPr="00EF023E" w:rsidRDefault="00607F0A" w:rsidP="00607F0A">
      <w:pPr>
        <w:tabs>
          <w:tab w:val="left" w:pos="-720"/>
        </w:tabs>
        <w:suppressAutoHyphens/>
        <w:spacing w:line="240" w:lineRule="atLeast"/>
        <w:jc w:val="both"/>
        <w:rPr>
          <w:rFonts w:ascii="Garamond" w:hAnsi="Garamond" w:cs="Arial"/>
          <w:spacing w:val="-2"/>
          <w:sz w:val="23"/>
          <w:szCs w:val="23"/>
        </w:rPr>
      </w:pPr>
    </w:p>
    <w:p w14:paraId="5789A6CD" w14:textId="77777777" w:rsidR="00607F0A" w:rsidRPr="00EF023E" w:rsidRDefault="00607F0A" w:rsidP="00607F0A">
      <w:pPr>
        <w:tabs>
          <w:tab w:val="left" w:pos="-720"/>
        </w:tabs>
        <w:suppressAutoHyphens/>
        <w:spacing w:line="240" w:lineRule="atLeast"/>
        <w:ind w:left="1080" w:right="1080"/>
        <w:jc w:val="center"/>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56D0F5E4" w14:textId="77777777" w:rsidR="00607F0A" w:rsidRPr="00EF023E" w:rsidRDefault="00607F0A" w:rsidP="00607F0A">
      <w:pPr>
        <w:tabs>
          <w:tab w:val="left" w:pos="-720"/>
        </w:tabs>
        <w:suppressAutoHyphens/>
        <w:spacing w:line="240" w:lineRule="atLeast"/>
        <w:jc w:val="both"/>
        <w:rPr>
          <w:rFonts w:ascii="Garamond" w:hAnsi="Garamond" w:cs="Arial"/>
          <w:spacing w:val="-2"/>
          <w:sz w:val="23"/>
          <w:szCs w:val="23"/>
        </w:rPr>
      </w:pPr>
    </w:p>
    <w:p w14:paraId="3EFAC0E6" w14:textId="77777777" w:rsidR="009D422D" w:rsidRDefault="009D422D" w:rsidP="00607F0A">
      <w:pPr>
        <w:tabs>
          <w:tab w:val="left" w:pos="-720"/>
        </w:tabs>
        <w:suppressAutoHyphens/>
        <w:spacing w:line="240" w:lineRule="atLeast"/>
        <w:jc w:val="both"/>
        <w:rPr>
          <w:rFonts w:ascii="Garamond" w:hAnsi="Garamond" w:cs="Arial"/>
          <w:spacing w:val="-2"/>
          <w:sz w:val="23"/>
          <w:szCs w:val="23"/>
        </w:rPr>
      </w:pPr>
    </w:p>
    <w:p w14:paraId="7E8A5C56" w14:textId="6D473409" w:rsidR="009D422D" w:rsidRDefault="00B112F3" w:rsidP="009D422D">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008D788B">
        <w:rPr>
          <w:rFonts w:ascii="Garamond" w:hAnsi="Garamond" w:cs="Arial"/>
          <w:spacing w:val="-2"/>
          <w:sz w:val="23"/>
          <w:szCs w:val="23"/>
        </w:rPr>
        <w:t xml:space="preserve">, as the </w:t>
      </w:r>
      <w:proofErr w:type="gramStart"/>
      <w:r w:rsidR="008D788B">
        <w:rPr>
          <w:rFonts w:ascii="Garamond" w:hAnsi="Garamond" w:cs="Arial"/>
          <w:spacing w:val="-2"/>
          <w:sz w:val="23"/>
          <w:szCs w:val="23"/>
        </w:rPr>
        <w:t>Trustee</w:t>
      </w:r>
      <w:r w:rsidRPr="00EF023E">
        <w:rPr>
          <w:rFonts w:ascii="Garamond" w:hAnsi="Garamond" w:cs="Arial"/>
          <w:spacing w:val="-2"/>
          <w:sz w:val="23"/>
          <w:szCs w:val="23"/>
        </w:rPr>
        <w:t>{[</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r w:rsidR="008D788B">
        <w:rPr>
          <w:rFonts w:ascii="Garamond" w:hAnsi="Garamond" w:cs="Arial"/>
          <w:spacing w:val="-2"/>
          <w:sz w:val="23"/>
          <w:szCs w:val="23"/>
        </w:rPr>
        <w:t>s</w:t>
      </w: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008D788B">
        <w:rPr>
          <w:rFonts w:ascii="Garamond" w:hAnsi="Garamond" w:cs="Arial"/>
          <w:spacing w:val="-2"/>
          <w:sz w:val="23"/>
          <w:szCs w:val="23"/>
        </w:rPr>
        <w:t xml:space="preserve">, may sign or countersign on the box. </w:t>
      </w: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r w:rsidR="008D788B">
        <w:rPr>
          <w:rFonts w:ascii="Garamond" w:hAnsi="Garamond" w:cs="Arial"/>
          <w:spacing w:val="-2"/>
          <w:sz w:val="23"/>
          <w:szCs w:val="23"/>
        </w:rPr>
        <w:t>Either</w:t>
      </w: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w:t>
      </w:r>
      <w:r>
        <w:rPr>
          <w:rFonts w:ascii="Garamond" w:hAnsi="Garamond" w:cs="Arial"/>
          <w:spacing w:val="-2"/>
          <w:sz w:val="23"/>
          <w:szCs w:val="23"/>
        </w:rPr>
        <w:t>]}My{[</w:t>
      </w:r>
      <w:r w:rsidRPr="0009281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008D788B">
        <w:rPr>
          <w:rFonts w:ascii="Garamond" w:hAnsi="Garamond" w:cs="Arial"/>
          <w:spacing w:val="-2"/>
          <w:sz w:val="23"/>
          <w:szCs w:val="23"/>
        </w:rPr>
        <w:t xml:space="preserve"> Social Security Number may be used in lieu of a Tax Identification Number for the trust. </w:t>
      </w: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r w:rsidRPr="00EF023E">
        <w:rPr>
          <w:rFonts w:ascii="Garamond" w:hAnsi="Garamond" w:cs="Arial"/>
          <w:spacing w:val="-2"/>
          <w:sz w:val="23"/>
          <w:szCs w:val="23"/>
        </w:rPr>
        <w:t>]}</w:t>
      </w:r>
      <w:r w:rsidR="008D788B">
        <w:rPr>
          <w:rFonts w:ascii="Garamond" w:hAnsi="Garamond" w:cs="Arial"/>
          <w:spacing w:val="-2"/>
          <w:sz w:val="23"/>
          <w:szCs w:val="23"/>
        </w:rPr>
        <w:t xml:space="preserve"> </w:t>
      </w:r>
      <w:r w:rsidR="009D422D">
        <w:rPr>
          <w:rFonts w:ascii="Garamond" w:hAnsi="Garamond" w:cs="Arial"/>
          <w:spacing w:val="-2"/>
          <w:sz w:val="23"/>
          <w:szCs w:val="23"/>
        </w:rPr>
        <w:t>would appreciate your prompt handling of this matter</w:t>
      </w:r>
      <w:r w:rsidR="008D788B">
        <w:rPr>
          <w:rFonts w:ascii="Garamond" w:hAnsi="Garamond" w:cs="Arial"/>
          <w:spacing w:val="-2"/>
          <w:sz w:val="23"/>
          <w:szCs w:val="23"/>
        </w:rPr>
        <w:t>.</w:t>
      </w:r>
    </w:p>
    <w:p w14:paraId="5177DDF2" w14:textId="77777777" w:rsidR="009D422D" w:rsidRDefault="009D422D" w:rsidP="00607F0A">
      <w:pPr>
        <w:tabs>
          <w:tab w:val="left" w:pos="-720"/>
        </w:tabs>
        <w:suppressAutoHyphens/>
        <w:spacing w:line="240" w:lineRule="atLeast"/>
        <w:jc w:val="both"/>
        <w:rPr>
          <w:rFonts w:ascii="Garamond" w:hAnsi="Garamond" w:cs="Arial"/>
          <w:spacing w:val="-2"/>
          <w:sz w:val="23"/>
          <w:szCs w:val="23"/>
        </w:rPr>
      </w:pPr>
    </w:p>
    <w:p w14:paraId="7D4D0287" w14:textId="34C700D6" w:rsidR="00F2403A" w:rsidRDefault="00F2403A" w:rsidP="00607F0A">
      <w:pPr>
        <w:tabs>
          <w:tab w:val="left" w:pos="-720"/>
        </w:tabs>
        <w:suppressAutoHyphens/>
        <w:spacing w:line="240" w:lineRule="atLeast"/>
        <w:jc w:val="both"/>
        <w:rPr>
          <w:rFonts w:ascii="Garamond" w:hAnsi="Garamond" w:cs="Arial"/>
          <w:spacing w:val="-2"/>
          <w:sz w:val="23"/>
          <w:szCs w:val="23"/>
        </w:rPr>
      </w:pPr>
      <w:r w:rsidRPr="00F2403A">
        <w:rPr>
          <w:rFonts w:ascii="Garamond" w:hAnsi="Garamond" w:cs="Arial"/>
          <w:spacing w:val="-2"/>
          <w:sz w:val="23"/>
          <w:szCs w:val="23"/>
        </w:rPr>
        <w:t>Included for your review is a copy of the Certificate of Trust and a W-9.</w:t>
      </w:r>
    </w:p>
    <w:p w14:paraId="6C70AF5D" w14:textId="7F1F9638" w:rsidR="00F2403A" w:rsidRDefault="00F2403A" w:rsidP="00607F0A">
      <w:pPr>
        <w:tabs>
          <w:tab w:val="left" w:pos="-720"/>
        </w:tabs>
        <w:suppressAutoHyphens/>
        <w:spacing w:line="240" w:lineRule="atLeast"/>
        <w:jc w:val="both"/>
        <w:rPr>
          <w:rFonts w:ascii="Garamond" w:hAnsi="Garamond" w:cs="Arial"/>
          <w:spacing w:val="-2"/>
          <w:sz w:val="23"/>
          <w:szCs w:val="23"/>
        </w:rPr>
      </w:pPr>
    </w:p>
    <w:p w14:paraId="79D2EADD" w14:textId="628C72A9" w:rsidR="00B112F3" w:rsidRDefault="00B112F3" w:rsidP="00607F0A">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Pr>
          <w:rFonts w:ascii="Garamond" w:hAnsi="Garamond" w:cs="Arial"/>
          <w:spacing w:val="-2"/>
          <w:sz w:val="23"/>
          <w:szCs w:val="23"/>
        </w:rPr>
        <w:t xml:space="preserve"> hereby declare </w:t>
      </w:r>
      <w:proofErr w:type="gramStart"/>
      <w:r w:rsidRPr="00AD0C04">
        <w:rPr>
          <w:rFonts w:ascii="Garamond" w:hAnsi="Garamond" w:cs="Arial"/>
          <w:spacing w:val="-2"/>
          <w:sz w:val="23"/>
          <w:szCs w:val="23"/>
        </w:rPr>
        <w:t>that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r w:rsidRPr="00AD0C04">
        <w:rPr>
          <w:rFonts w:ascii="Garamond" w:hAnsi="Garamond" w:cs="Arial"/>
          <w:spacing w:val="-2"/>
          <w:sz w:val="23"/>
          <w:szCs w:val="23"/>
        </w:rPr>
        <w:t xml:space="preserve">]} transfer the referenced assets to </w:t>
      </w:r>
      <w:r w:rsidR="00AD0C04" w:rsidRPr="00AD0C04">
        <w:rPr>
          <w:rFonts w:ascii="Garamond" w:hAnsi="Garamond" w:cs="Arial"/>
          <w:spacing w:val="-2"/>
          <w:sz w:val="23"/>
          <w:szCs w:val="23"/>
        </w:rPr>
        <w:t>{[</w:t>
      </w:r>
      <w:r w:rsidR="00AD0C04" w:rsidRPr="0009281F">
        <w:rPr>
          <w:rFonts w:ascii="Garamond" w:hAnsi="Garamond" w:cs="Arial"/>
          <w:b/>
          <w:noProof/>
          <w:color w:val="C8792A"/>
          <w:spacing w:val="-2"/>
          <w:sz w:val="23"/>
          <w:szCs w:val="23"/>
          <w:shd w:val="clear" w:color="auto" w:fill="FAE7D2"/>
        </w:rPr>
        <w:t>list</w:t>
      </w:r>
      <w:r w:rsidR="00AD0C04" w:rsidRPr="0009281F">
        <w:rPr>
          <w:rFonts w:ascii="Garamond" w:hAnsi="Garamond" w:cs="Arial"/>
          <w:noProof/>
          <w:color w:val="2157AD"/>
          <w:spacing w:val="-2"/>
          <w:sz w:val="23"/>
          <w:szCs w:val="23"/>
          <w:shd w:val="clear" w:color="auto" w:fill="FAE7D2"/>
        </w:rPr>
        <w:t xml:space="preserve"> TrustInitialTees|punc: "1, 2, and 3"</w:t>
      </w:r>
      <w:r w:rsidR="00AD0C04" w:rsidRPr="00AD0C04">
        <w:rPr>
          <w:rFonts w:ascii="Garamond" w:hAnsi="Garamond" w:cs="Arial"/>
          <w:spacing w:val="-2"/>
          <w:sz w:val="23"/>
          <w:szCs w:val="23"/>
        </w:rPr>
        <w:t>]}{[</w:t>
      </w:r>
      <w:proofErr w:type="spellStart"/>
      <w:r w:rsidR="00AD0C04" w:rsidRPr="0009281F">
        <w:rPr>
          <w:rFonts w:ascii="Garamond" w:hAnsi="Garamond" w:cs="Arial"/>
          <w:noProof/>
          <w:color w:val="2157AD"/>
          <w:spacing w:val="-2"/>
          <w:sz w:val="23"/>
          <w:szCs w:val="23"/>
          <w:shd w:val="clear" w:color="auto" w:fill="C9E1F3"/>
        </w:rPr>
        <w:t>NameCO|upper|else</w:t>
      </w:r>
      <w:proofErr w:type="spellEnd"/>
      <w:r w:rsidR="00AD0C04" w:rsidRPr="0009281F">
        <w:rPr>
          <w:rFonts w:ascii="Garamond" w:hAnsi="Garamond" w:cs="Arial"/>
          <w:noProof/>
          <w:color w:val="2157AD"/>
          <w:spacing w:val="-2"/>
          <w:sz w:val="23"/>
          <w:szCs w:val="23"/>
          <w:shd w:val="clear" w:color="auto" w:fill="C9E1F3"/>
        </w:rPr>
        <w:t>: "________________"</w:t>
      </w:r>
      <w:r w:rsidR="00AD0C04" w:rsidRPr="00AD0C04">
        <w:rPr>
          <w:rFonts w:ascii="Garamond" w:hAnsi="Garamond" w:cs="Arial"/>
          <w:spacing w:val="-2"/>
          <w:sz w:val="23"/>
          <w:szCs w:val="23"/>
        </w:rPr>
        <w:t>]}{[</w:t>
      </w:r>
      <w:r w:rsidR="00AD0C04" w:rsidRPr="0009281F">
        <w:rPr>
          <w:rFonts w:ascii="Garamond" w:hAnsi="Garamond" w:cs="Arial"/>
          <w:b/>
          <w:noProof/>
          <w:color w:val="C8792A"/>
          <w:spacing w:val="-2"/>
          <w:sz w:val="23"/>
          <w:szCs w:val="23"/>
          <w:shd w:val="clear" w:color="auto" w:fill="FAE7D2"/>
        </w:rPr>
        <w:t>endlist</w:t>
      </w:r>
      <w:r w:rsidR="00AD0C04" w:rsidRPr="00AD0C04">
        <w:rPr>
          <w:rFonts w:ascii="Garamond" w:hAnsi="Garamond" w:cs="Arial"/>
          <w:spacing w:val="-2"/>
          <w:sz w:val="23"/>
          <w:szCs w:val="23"/>
        </w:rPr>
        <w:t>]}</w:t>
      </w:r>
      <w:r w:rsidRPr="00AD0C04">
        <w:rPr>
          <w:rFonts w:ascii="Garamond" w:hAnsi="Garamond" w:cs="Arial"/>
          <w:spacing w:val="-2"/>
          <w:sz w:val="23"/>
          <w:szCs w:val="23"/>
        </w:rPr>
        <w:t xml:space="preserve"> as Trustee</w:t>
      </w:r>
      <w:r w:rsidR="00AD0C04" w:rsidRPr="00AD0C04">
        <w:rPr>
          <w:rFonts w:ascii="Garamond" w:hAnsi="Garamond" w:cs="Arial"/>
          <w:spacing w:val="-2"/>
          <w:sz w:val="23"/>
          <w:szCs w:val="23"/>
        </w:rPr>
        <w:t>{[</w:t>
      </w:r>
      <w:r w:rsidR="00AD0C04" w:rsidRPr="0009281F">
        <w:rPr>
          <w:rFonts w:ascii="Garamond" w:hAnsi="Garamond" w:cs="Arial"/>
          <w:b/>
          <w:noProof/>
          <w:color w:val="41A151"/>
          <w:spacing w:val="-2"/>
          <w:sz w:val="23"/>
          <w:szCs w:val="23"/>
          <w:shd w:val="clear" w:color="auto" w:fill="C9F3CD"/>
        </w:rPr>
        <w:t>if</w:t>
      </w:r>
      <w:r w:rsidR="00AD0C04" w:rsidRPr="0009281F">
        <w:rPr>
          <w:rFonts w:ascii="Garamond" w:hAnsi="Garamond" w:cs="Arial"/>
          <w:noProof/>
          <w:color w:val="2157AD"/>
          <w:spacing w:val="-2"/>
          <w:sz w:val="23"/>
          <w:szCs w:val="23"/>
          <w:shd w:val="clear" w:color="auto" w:fill="C9F3CD"/>
        </w:rPr>
        <w:t xml:space="preserve"> TrustInitialTees.length &gt; 1</w:t>
      </w:r>
      <w:r w:rsidR="00AD0C04" w:rsidRPr="00AD0C04">
        <w:rPr>
          <w:rFonts w:ascii="Garamond" w:hAnsi="Garamond" w:cs="Arial"/>
          <w:spacing w:val="-2"/>
          <w:sz w:val="23"/>
          <w:szCs w:val="23"/>
        </w:rPr>
        <w:t>]}</w:t>
      </w:r>
      <w:r w:rsidRPr="00AD0C04">
        <w:rPr>
          <w:rFonts w:ascii="Garamond" w:hAnsi="Garamond" w:cs="Arial"/>
          <w:spacing w:val="-2"/>
          <w:sz w:val="23"/>
          <w:szCs w:val="23"/>
        </w:rPr>
        <w:t>s</w:t>
      </w:r>
      <w:r w:rsidR="00AD0C04" w:rsidRPr="00AD0C04">
        <w:rPr>
          <w:rFonts w:ascii="Garamond" w:hAnsi="Garamond" w:cs="Arial"/>
          <w:spacing w:val="-2"/>
          <w:sz w:val="23"/>
          <w:szCs w:val="23"/>
        </w:rPr>
        <w:t>{[</w:t>
      </w:r>
      <w:r w:rsidR="00AD0C04" w:rsidRPr="0009281F">
        <w:rPr>
          <w:rFonts w:ascii="Garamond" w:hAnsi="Garamond" w:cs="Arial"/>
          <w:b/>
          <w:noProof/>
          <w:color w:val="41A151"/>
          <w:spacing w:val="-2"/>
          <w:sz w:val="23"/>
          <w:szCs w:val="23"/>
          <w:shd w:val="clear" w:color="auto" w:fill="C9F3CD"/>
        </w:rPr>
        <w:t>endif</w:t>
      </w:r>
      <w:r w:rsidR="00AD0C04" w:rsidRPr="00AD0C04">
        <w:rPr>
          <w:rFonts w:ascii="Garamond" w:hAnsi="Garamond" w:cs="Arial"/>
          <w:spacing w:val="-2"/>
          <w:sz w:val="23"/>
          <w:szCs w:val="23"/>
        </w:rPr>
        <w:t>]}</w:t>
      </w:r>
      <w:r w:rsidRPr="00AD0C04">
        <w:rPr>
          <w:rFonts w:ascii="Garamond" w:hAnsi="Garamond" w:cs="Arial"/>
          <w:spacing w:val="-2"/>
          <w:sz w:val="23"/>
          <w:szCs w:val="23"/>
        </w:rPr>
        <w:t xml:space="preserve"> of the foregoing mentioned Trust.</w:t>
      </w:r>
    </w:p>
    <w:p w14:paraId="3A22C20D" w14:textId="1052B636" w:rsidR="009825F9" w:rsidRDefault="009825F9" w:rsidP="00607F0A">
      <w:pPr>
        <w:tabs>
          <w:tab w:val="left" w:pos="-720"/>
        </w:tabs>
        <w:suppressAutoHyphens/>
        <w:spacing w:line="240" w:lineRule="atLeast"/>
        <w:jc w:val="both"/>
        <w:rPr>
          <w:rFonts w:ascii="Garamond" w:hAnsi="Garamond" w:cs="Arial"/>
          <w:spacing w:val="-2"/>
          <w:sz w:val="23"/>
          <w:szCs w:val="23"/>
        </w:rPr>
      </w:pPr>
    </w:p>
    <w:p w14:paraId="32F8106D" w14:textId="417645F1" w:rsidR="004344F1" w:rsidRPr="00EF023E" w:rsidRDefault="004344F1" w:rsidP="004344F1">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Pr>
          <w:rFonts w:ascii="Garamond" w:hAnsi="Garamond" w:cs="Arial"/>
          <w:noProof/>
          <w:color w:val="2157AD"/>
          <w:spacing w:val="-2"/>
          <w:sz w:val="23"/>
          <w:szCs w:val="23"/>
          <w:shd w:val="clear" w:color="auto" w:fill="C9F3CD"/>
        </w:rPr>
        <w:t xml:space="preserve"> &amp;&amp; </w:t>
      </w:r>
      <w:r w:rsidRPr="0009281F">
        <w:rPr>
          <w:rFonts w:ascii="Garamond" w:hAnsi="Garamond" w:cs="Arial"/>
          <w:noProof/>
          <w:color w:val="2157AD"/>
          <w:spacing w:val="-2"/>
          <w:sz w:val="23"/>
          <w:szCs w:val="23"/>
          <w:shd w:val="clear" w:color="auto" w:fill="C9F3CD"/>
        </w:rPr>
        <w:t>AssetName &amp;&amp; AssetName == "</w:t>
      </w:r>
      <w:r w:rsidRPr="004344F1">
        <w:rPr>
          <w:rFonts w:ascii="Garamond" w:hAnsi="Garamond" w:cs="Arial"/>
          <w:noProof/>
          <w:color w:val="2157AD"/>
          <w:spacing w:val="-2"/>
          <w:sz w:val="23"/>
          <w:szCs w:val="23"/>
          <w:shd w:val="clear" w:color="auto" w:fill="C9F3CD"/>
        </w:rPr>
        <w:t>SafeDepositClient</w:t>
      </w:r>
      <w:proofErr w:type="gramStart"/>
      <w:r w:rsidRPr="0009281F">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roofErr w:type="gramEnd"/>
    </w:p>
    <w:p w14:paraId="719AF997" w14:textId="1DAB4232" w:rsidR="004344F1" w:rsidRPr="00EF023E" w:rsidRDefault="009A1BD6" w:rsidP="004344F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4344F1" w:rsidRPr="00EF023E">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004344F1" w:rsidRPr="00EF023E">
        <w:rPr>
          <w:rFonts w:ascii="Garamond" w:hAnsi="Garamond" w:cs="Arial"/>
          <w:spacing w:val="-2"/>
          <w:sz w:val="23"/>
          <w:szCs w:val="23"/>
        </w:rPr>
        <w:t xml:space="preserve"> estate planning program, wherein </w:t>
      </w:r>
      <w:r>
        <w:rPr>
          <w:rFonts w:ascii="Garamond" w:hAnsi="Garamond" w:cs="Arial"/>
          <w:spacing w:val="-2"/>
          <w:sz w:val="23"/>
          <w:szCs w:val="23"/>
        </w:rPr>
        <w:t>my spouse, {[</w:t>
      </w:r>
      <w:proofErr w:type="spellStart"/>
      <w:r w:rsidRPr="009A1BD6">
        <w:rPr>
          <w:rFonts w:ascii="Garamond" w:hAnsi="Garamond" w:cs="Arial"/>
          <w:noProof/>
          <w:color w:val="2157AD"/>
          <w:spacing w:val="-2"/>
          <w:sz w:val="23"/>
          <w:szCs w:val="23"/>
          <w:shd w:val="clear" w:color="auto" w:fill="C9E1F3"/>
        </w:rPr>
        <w:t>Spouse.NameCO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and I are</w:t>
      </w:r>
      <w:r w:rsidR="004344F1" w:rsidRPr="00EF023E">
        <w:rPr>
          <w:rFonts w:ascii="Garamond" w:hAnsi="Garamond" w:cs="Arial"/>
          <w:spacing w:val="-2"/>
          <w:sz w:val="23"/>
          <w:szCs w:val="23"/>
        </w:rPr>
        <w:t xml:space="preserve"> the Settlor</w:t>
      </w:r>
      <w:r>
        <w:rPr>
          <w:rFonts w:ascii="Garamond" w:hAnsi="Garamond" w:cs="Arial"/>
          <w:spacing w:val="-2"/>
          <w:sz w:val="23"/>
          <w:szCs w:val="23"/>
        </w:rPr>
        <w:t>s</w:t>
      </w:r>
      <w:r w:rsidR="004344F1" w:rsidRPr="00EF023E">
        <w:rPr>
          <w:rFonts w:ascii="Garamond" w:hAnsi="Garamond" w:cs="Arial"/>
          <w:spacing w:val="-2"/>
          <w:sz w:val="23"/>
          <w:szCs w:val="23"/>
        </w:rPr>
        <w:t>, Trustee</w:t>
      </w:r>
      <w:r>
        <w:rPr>
          <w:rFonts w:ascii="Garamond" w:hAnsi="Garamond" w:cs="Arial"/>
          <w:spacing w:val="-2"/>
          <w:sz w:val="23"/>
          <w:szCs w:val="23"/>
        </w:rPr>
        <w:t>s</w:t>
      </w:r>
      <w:r w:rsidR="004344F1" w:rsidRPr="00EF023E">
        <w:rPr>
          <w:rFonts w:ascii="Garamond" w:hAnsi="Garamond" w:cs="Arial"/>
          <w:spacing w:val="-2"/>
          <w:sz w:val="23"/>
          <w:szCs w:val="23"/>
        </w:rPr>
        <w:t xml:space="preserve"> and the beneficiaries. </w:t>
      </w:r>
      <w:r>
        <w:rPr>
          <w:rFonts w:ascii="Garamond" w:hAnsi="Garamond" w:cs="Arial"/>
          <w:spacing w:val="-2"/>
          <w:sz w:val="23"/>
          <w:szCs w:val="23"/>
        </w:rPr>
        <w:t>I</w:t>
      </w:r>
      <w:r w:rsidR="004344F1" w:rsidRPr="00EF023E">
        <w:rPr>
          <w:rFonts w:ascii="Garamond" w:hAnsi="Garamond" w:cs="Arial"/>
          <w:spacing w:val="-2"/>
          <w:sz w:val="23"/>
          <w:szCs w:val="23"/>
        </w:rPr>
        <w:t xml:space="preserve"> hereby request that you transfer title of </w:t>
      </w:r>
      <w:r>
        <w:rPr>
          <w:rFonts w:ascii="Garamond" w:hAnsi="Garamond" w:cs="Arial"/>
          <w:spacing w:val="-2"/>
          <w:sz w:val="23"/>
          <w:szCs w:val="23"/>
        </w:rPr>
        <w:t>my</w:t>
      </w:r>
      <w:r w:rsidR="004344F1" w:rsidRPr="00EF023E">
        <w:rPr>
          <w:rFonts w:ascii="Garamond" w:hAnsi="Garamond" w:cs="Arial"/>
          <w:spacing w:val="-2"/>
          <w:sz w:val="23"/>
          <w:szCs w:val="23"/>
        </w:rPr>
        <w:t xml:space="preserve"> safe deposit box to the following designation:</w:t>
      </w:r>
    </w:p>
    <w:p w14:paraId="61660772" w14:textId="77777777" w:rsidR="004344F1" w:rsidRPr="00EF023E" w:rsidRDefault="004344F1" w:rsidP="004344F1">
      <w:pPr>
        <w:tabs>
          <w:tab w:val="left" w:pos="-720"/>
        </w:tabs>
        <w:suppressAutoHyphens/>
        <w:spacing w:line="240" w:lineRule="atLeast"/>
        <w:jc w:val="both"/>
        <w:rPr>
          <w:rFonts w:ascii="Garamond" w:hAnsi="Garamond" w:cs="Arial"/>
          <w:spacing w:val="-2"/>
          <w:sz w:val="23"/>
          <w:szCs w:val="23"/>
        </w:rPr>
      </w:pPr>
    </w:p>
    <w:p w14:paraId="22388857" w14:textId="77777777" w:rsidR="004344F1" w:rsidRPr="00EF023E" w:rsidRDefault="004344F1" w:rsidP="004344F1">
      <w:pPr>
        <w:tabs>
          <w:tab w:val="left" w:pos="-720"/>
        </w:tabs>
        <w:suppressAutoHyphens/>
        <w:spacing w:line="240" w:lineRule="atLeast"/>
        <w:ind w:left="1080" w:right="1080"/>
        <w:jc w:val="center"/>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6DD348F8" w14:textId="77777777" w:rsidR="004344F1" w:rsidRPr="00EF023E" w:rsidRDefault="004344F1" w:rsidP="004344F1">
      <w:pPr>
        <w:tabs>
          <w:tab w:val="left" w:pos="-720"/>
        </w:tabs>
        <w:suppressAutoHyphens/>
        <w:spacing w:line="240" w:lineRule="atLeast"/>
        <w:jc w:val="both"/>
        <w:rPr>
          <w:rFonts w:ascii="Garamond" w:hAnsi="Garamond" w:cs="Arial"/>
          <w:spacing w:val="-2"/>
          <w:sz w:val="23"/>
          <w:szCs w:val="23"/>
        </w:rPr>
      </w:pPr>
    </w:p>
    <w:p w14:paraId="5DA34A5A" w14:textId="77777777" w:rsidR="004344F1" w:rsidRDefault="004344F1" w:rsidP="004344F1">
      <w:pPr>
        <w:tabs>
          <w:tab w:val="left" w:pos="-720"/>
        </w:tabs>
        <w:suppressAutoHyphens/>
        <w:spacing w:line="240" w:lineRule="atLeast"/>
        <w:jc w:val="both"/>
        <w:rPr>
          <w:rFonts w:ascii="Garamond" w:hAnsi="Garamond" w:cs="Arial"/>
          <w:spacing w:val="-2"/>
          <w:sz w:val="23"/>
          <w:szCs w:val="23"/>
        </w:rPr>
      </w:pPr>
    </w:p>
    <w:p w14:paraId="5C684D10" w14:textId="4E173B00" w:rsidR="004344F1" w:rsidRDefault="009A1BD6" w:rsidP="004344F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Either {[</w:t>
      </w:r>
      <w:proofErr w:type="spellStart"/>
      <w:r w:rsidRPr="009A1BD6">
        <w:rPr>
          <w:rFonts w:ascii="Garamond" w:hAnsi="Garamond" w:cs="Arial"/>
          <w:noProof/>
          <w:color w:val="2157AD"/>
          <w:spacing w:val="-2"/>
          <w:sz w:val="23"/>
          <w:szCs w:val="23"/>
          <w:shd w:val="clear" w:color="auto" w:fill="C9E1F3"/>
        </w:rPr>
        <w:t>Spouse.NameCO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xml:space="preserve">]} or </w:t>
      </w:r>
      <w:proofErr w:type="gramStart"/>
      <w:r w:rsidR="00A75CF4">
        <w:rPr>
          <w:rFonts w:ascii="Garamond" w:hAnsi="Garamond" w:cs="Arial"/>
          <w:spacing w:val="-2"/>
          <w:sz w:val="23"/>
          <w:szCs w:val="23"/>
        </w:rPr>
        <w:t>myself</w:t>
      </w:r>
      <w:proofErr w:type="gramEnd"/>
      <w:r w:rsidR="004344F1">
        <w:rPr>
          <w:rFonts w:ascii="Garamond" w:hAnsi="Garamond" w:cs="Arial"/>
          <w:spacing w:val="-2"/>
          <w:sz w:val="23"/>
          <w:szCs w:val="23"/>
        </w:rPr>
        <w:t>, as the Trustee</w:t>
      </w:r>
      <w:r>
        <w:rPr>
          <w:rFonts w:ascii="Garamond" w:hAnsi="Garamond" w:cs="Arial"/>
          <w:spacing w:val="-2"/>
          <w:sz w:val="23"/>
          <w:szCs w:val="23"/>
        </w:rPr>
        <w:t>s</w:t>
      </w:r>
      <w:r w:rsidR="004344F1">
        <w:rPr>
          <w:rFonts w:ascii="Garamond" w:hAnsi="Garamond" w:cs="Arial"/>
          <w:spacing w:val="-2"/>
          <w:sz w:val="23"/>
          <w:szCs w:val="23"/>
        </w:rPr>
        <w:t xml:space="preserve">, may sign or countersign on the box. </w:t>
      </w:r>
      <w:r w:rsidR="0047578C">
        <w:rPr>
          <w:rFonts w:ascii="Garamond" w:hAnsi="Garamond" w:cs="Arial"/>
          <w:spacing w:val="-2"/>
          <w:sz w:val="23"/>
          <w:szCs w:val="23"/>
        </w:rPr>
        <w:t xml:space="preserve">The Social Security Number of either Settlor </w:t>
      </w:r>
      <w:r w:rsidR="004344F1">
        <w:rPr>
          <w:rFonts w:ascii="Garamond" w:hAnsi="Garamond" w:cs="Arial"/>
          <w:spacing w:val="-2"/>
          <w:sz w:val="23"/>
          <w:szCs w:val="23"/>
        </w:rPr>
        <w:t xml:space="preserve">may be used in lieu of a Tax Identification Number for the trust. </w:t>
      </w:r>
      <w:r>
        <w:rPr>
          <w:rFonts w:ascii="Garamond" w:hAnsi="Garamond" w:cs="Arial"/>
          <w:spacing w:val="-2"/>
          <w:sz w:val="23"/>
          <w:szCs w:val="23"/>
        </w:rPr>
        <w:t>I</w:t>
      </w:r>
      <w:r w:rsidR="004344F1">
        <w:rPr>
          <w:rFonts w:ascii="Garamond" w:hAnsi="Garamond" w:cs="Arial"/>
          <w:spacing w:val="-2"/>
          <w:sz w:val="23"/>
          <w:szCs w:val="23"/>
        </w:rPr>
        <w:t xml:space="preserve"> would appreciate your prompt handling of this matter.</w:t>
      </w:r>
    </w:p>
    <w:p w14:paraId="28614E02" w14:textId="77777777" w:rsidR="004344F1" w:rsidRDefault="004344F1" w:rsidP="004344F1">
      <w:pPr>
        <w:tabs>
          <w:tab w:val="left" w:pos="-720"/>
        </w:tabs>
        <w:suppressAutoHyphens/>
        <w:spacing w:line="240" w:lineRule="atLeast"/>
        <w:jc w:val="both"/>
        <w:rPr>
          <w:rFonts w:ascii="Garamond" w:hAnsi="Garamond" w:cs="Arial"/>
          <w:spacing w:val="-2"/>
          <w:sz w:val="23"/>
          <w:szCs w:val="23"/>
        </w:rPr>
      </w:pPr>
    </w:p>
    <w:p w14:paraId="37FA6B7C" w14:textId="77777777" w:rsidR="004344F1" w:rsidRDefault="004344F1" w:rsidP="004344F1">
      <w:pPr>
        <w:tabs>
          <w:tab w:val="left" w:pos="-720"/>
        </w:tabs>
        <w:suppressAutoHyphens/>
        <w:spacing w:line="240" w:lineRule="atLeast"/>
        <w:jc w:val="both"/>
        <w:rPr>
          <w:rFonts w:ascii="Garamond" w:hAnsi="Garamond" w:cs="Arial"/>
          <w:spacing w:val="-2"/>
          <w:sz w:val="23"/>
          <w:szCs w:val="23"/>
        </w:rPr>
      </w:pPr>
      <w:r w:rsidRPr="00F2403A">
        <w:rPr>
          <w:rFonts w:ascii="Garamond" w:hAnsi="Garamond" w:cs="Arial"/>
          <w:spacing w:val="-2"/>
          <w:sz w:val="23"/>
          <w:szCs w:val="23"/>
        </w:rPr>
        <w:t>Included for your review is a copy of the Certificate of Trust and a W-9.</w:t>
      </w:r>
    </w:p>
    <w:p w14:paraId="1CFA35D6" w14:textId="77777777" w:rsidR="004344F1" w:rsidRDefault="004344F1" w:rsidP="004344F1">
      <w:pPr>
        <w:tabs>
          <w:tab w:val="left" w:pos="-720"/>
        </w:tabs>
        <w:suppressAutoHyphens/>
        <w:spacing w:line="240" w:lineRule="atLeast"/>
        <w:jc w:val="both"/>
        <w:rPr>
          <w:rFonts w:ascii="Garamond" w:hAnsi="Garamond" w:cs="Arial"/>
          <w:spacing w:val="-2"/>
          <w:sz w:val="23"/>
          <w:szCs w:val="23"/>
        </w:rPr>
      </w:pPr>
    </w:p>
    <w:p w14:paraId="45F018A6" w14:textId="2ACC3889" w:rsidR="004344F1" w:rsidRDefault="00C57B89" w:rsidP="004344F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4344F1">
        <w:rPr>
          <w:rFonts w:ascii="Garamond" w:hAnsi="Garamond" w:cs="Arial"/>
          <w:spacing w:val="-2"/>
          <w:sz w:val="23"/>
          <w:szCs w:val="23"/>
        </w:rPr>
        <w:t xml:space="preserve"> hereby declare </w:t>
      </w:r>
      <w:r w:rsidR="004344F1" w:rsidRPr="00AD0C04">
        <w:rPr>
          <w:rFonts w:ascii="Garamond" w:hAnsi="Garamond" w:cs="Arial"/>
          <w:spacing w:val="-2"/>
          <w:sz w:val="23"/>
          <w:szCs w:val="23"/>
        </w:rPr>
        <w:t xml:space="preserve">that </w:t>
      </w:r>
      <w:r>
        <w:rPr>
          <w:rFonts w:ascii="Garamond" w:hAnsi="Garamond" w:cs="Arial"/>
          <w:spacing w:val="-2"/>
          <w:sz w:val="23"/>
          <w:szCs w:val="23"/>
        </w:rPr>
        <w:t>I</w:t>
      </w:r>
      <w:r w:rsidR="004344F1" w:rsidRPr="00AD0C04">
        <w:rPr>
          <w:rFonts w:ascii="Garamond" w:hAnsi="Garamond" w:cs="Arial"/>
          <w:spacing w:val="-2"/>
          <w:sz w:val="23"/>
          <w:szCs w:val="23"/>
        </w:rPr>
        <w:t xml:space="preserve"> transfer the referenced assets to {[</w:t>
      </w:r>
      <w:r w:rsidR="004344F1" w:rsidRPr="0009281F">
        <w:rPr>
          <w:rFonts w:ascii="Garamond" w:hAnsi="Garamond" w:cs="Arial"/>
          <w:b/>
          <w:noProof/>
          <w:color w:val="C8792A"/>
          <w:spacing w:val="-2"/>
          <w:sz w:val="23"/>
          <w:szCs w:val="23"/>
          <w:shd w:val="clear" w:color="auto" w:fill="FAE7D2"/>
        </w:rPr>
        <w:t>list</w:t>
      </w:r>
      <w:r w:rsidR="004344F1" w:rsidRPr="0009281F">
        <w:rPr>
          <w:rFonts w:ascii="Garamond" w:hAnsi="Garamond" w:cs="Arial"/>
          <w:noProof/>
          <w:color w:val="2157AD"/>
          <w:spacing w:val="-2"/>
          <w:sz w:val="23"/>
          <w:szCs w:val="23"/>
          <w:shd w:val="clear" w:color="auto" w:fill="FAE7D2"/>
        </w:rPr>
        <w:t xml:space="preserve"> TrustInitialTees|punc: "1, 2, and 3"</w:t>
      </w:r>
      <w:r w:rsidR="004344F1" w:rsidRPr="00AD0C04">
        <w:rPr>
          <w:rFonts w:ascii="Garamond" w:hAnsi="Garamond" w:cs="Arial"/>
          <w:spacing w:val="-2"/>
          <w:sz w:val="23"/>
          <w:szCs w:val="23"/>
        </w:rPr>
        <w:t>]}{[</w:t>
      </w:r>
      <w:proofErr w:type="spellStart"/>
      <w:r w:rsidR="004344F1" w:rsidRPr="0009281F">
        <w:rPr>
          <w:rFonts w:ascii="Garamond" w:hAnsi="Garamond" w:cs="Arial"/>
          <w:noProof/>
          <w:color w:val="2157AD"/>
          <w:spacing w:val="-2"/>
          <w:sz w:val="23"/>
          <w:szCs w:val="23"/>
          <w:shd w:val="clear" w:color="auto" w:fill="C9E1F3"/>
        </w:rPr>
        <w:t>NameCO|upper|else</w:t>
      </w:r>
      <w:proofErr w:type="spellEnd"/>
      <w:r w:rsidR="004344F1" w:rsidRPr="0009281F">
        <w:rPr>
          <w:rFonts w:ascii="Garamond" w:hAnsi="Garamond" w:cs="Arial"/>
          <w:noProof/>
          <w:color w:val="2157AD"/>
          <w:spacing w:val="-2"/>
          <w:sz w:val="23"/>
          <w:szCs w:val="23"/>
          <w:shd w:val="clear" w:color="auto" w:fill="C9E1F3"/>
        </w:rPr>
        <w:t>: "________________"</w:t>
      </w:r>
      <w:r w:rsidR="004344F1" w:rsidRPr="00AD0C04">
        <w:rPr>
          <w:rFonts w:ascii="Garamond" w:hAnsi="Garamond" w:cs="Arial"/>
          <w:spacing w:val="-2"/>
          <w:sz w:val="23"/>
          <w:szCs w:val="23"/>
        </w:rPr>
        <w:t>]}{[</w:t>
      </w:r>
      <w:r w:rsidR="004344F1" w:rsidRPr="0009281F">
        <w:rPr>
          <w:rFonts w:ascii="Garamond" w:hAnsi="Garamond" w:cs="Arial"/>
          <w:b/>
          <w:noProof/>
          <w:color w:val="C8792A"/>
          <w:spacing w:val="-2"/>
          <w:sz w:val="23"/>
          <w:szCs w:val="23"/>
          <w:shd w:val="clear" w:color="auto" w:fill="FAE7D2"/>
        </w:rPr>
        <w:t>endlist</w:t>
      </w:r>
      <w:r w:rsidR="004344F1" w:rsidRPr="00AD0C04">
        <w:rPr>
          <w:rFonts w:ascii="Garamond" w:hAnsi="Garamond" w:cs="Arial"/>
          <w:spacing w:val="-2"/>
          <w:sz w:val="23"/>
          <w:szCs w:val="23"/>
        </w:rPr>
        <w:t>]} as Trustee{[</w:t>
      </w:r>
      <w:r w:rsidR="004344F1" w:rsidRPr="0009281F">
        <w:rPr>
          <w:rFonts w:ascii="Garamond" w:hAnsi="Garamond" w:cs="Arial"/>
          <w:b/>
          <w:noProof/>
          <w:color w:val="41A151"/>
          <w:spacing w:val="-2"/>
          <w:sz w:val="23"/>
          <w:szCs w:val="23"/>
          <w:shd w:val="clear" w:color="auto" w:fill="C9F3CD"/>
        </w:rPr>
        <w:t>if</w:t>
      </w:r>
      <w:r w:rsidR="004344F1" w:rsidRPr="0009281F">
        <w:rPr>
          <w:rFonts w:ascii="Garamond" w:hAnsi="Garamond" w:cs="Arial"/>
          <w:noProof/>
          <w:color w:val="2157AD"/>
          <w:spacing w:val="-2"/>
          <w:sz w:val="23"/>
          <w:szCs w:val="23"/>
          <w:shd w:val="clear" w:color="auto" w:fill="C9F3CD"/>
        </w:rPr>
        <w:t xml:space="preserve"> TrustInitialTees.length &gt; 1</w:t>
      </w:r>
      <w:r w:rsidR="004344F1" w:rsidRPr="00AD0C04">
        <w:rPr>
          <w:rFonts w:ascii="Garamond" w:hAnsi="Garamond" w:cs="Arial"/>
          <w:spacing w:val="-2"/>
          <w:sz w:val="23"/>
          <w:szCs w:val="23"/>
        </w:rPr>
        <w:t>]}s{[</w:t>
      </w:r>
      <w:r w:rsidR="004344F1" w:rsidRPr="0009281F">
        <w:rPr>
          <w:rFonts w:ascii="Garamond" w:hAnsi="Garamond" w:cs="Arial"/>
          <w:b/>
          <w:noProof/>
          <w:color w:val="41A151"/>
          <w:spacing w:val="-2"/>
          <w:sz w:val="23"/>
          <w:szCs w:val="23"/>
          <w:shd w:val="clear" w:color="auto" w:fill="C9F3CD"/>
        </w:rPr>
        <w:t>endif</w:t>
      </w:r>
      <w:r w:rsidR="004344F1" w:rsidRPr="00AD0C04">
        <w:rPr>
          <w:rFonts w:ascii="Garamond" w:hAnsi="Garamond" w:cs="Arial"/>
          <w:spacing w:val="-2"/>
          <w:sz w:val="23"/>
          <w:szCs w:val="23"/>
        </w:rPr>
        <w:t>]} of the foregoing mentioned Trust.</w:t>
      </w:r>
    </w:p>
    <w:p w14:paraId="26EE8434" w14:textId="3C35DFAF" w:rsidR="004344F1" w:rsidRDefault="004344F1" w:rsidP="004344F1">
      <w:pPr>
        <w:tabs>
          <w:tab w:val="left" w:pos="-720"/>
        </w:tabs>
        <w:suppressAutoHyphens/>
        <w:spacing w:line="240" w:lineRule="atLeast"/>
        <w:jc w:val="both"/>
        <w:rPr>
          <w:rFonts w:ascii="Garamond" w:hAnsi="Garamond" w:cs="Arial"/>
          <w:spacing w:val="-2"/>
          <w:sz w:val="23"/>
          <w:szCs w:val="23"/>
        </w:rPr>
      </w:pPr>
    </w:p>
    <w:p w14:paraId="33FE1BF0" w14:textId="73AD06DE" w:rsidR="00993055" w:rsidRPr="00EF023E" w:rsidRDefault="00993055" w:rsidP="00993055">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Pr>
          <w:rFonts w:ascii="Garamond" w:hAnsi="Garamond" w:cs="Arial"/>
          <w:noProof/>
          <w:color w:val="2157AD"/>
          <w:spacing w:val="-2"/>
          <w:sz w:val="23"/>
          <w:szCs w:val="23"/>
          <w:shd w:val="clear" w:color="auto" w:fill="C9F3CD"/>
        </w:rPr>
        <w:t xml:space="preserve"> &amp;&amp; </w:t>
      </w:r>
      <w:r w:rsidRPr="0009281F">
        <w:rPr>
          <w:rFonts w:ascii="Garamond" w:hAnsi="Garamond" w:cs="Arial"/>
          <w:noProof/>
          <w:color w:val="2157AD"/>
          <w:spacing w:val="-2"/>
          <w:sz w:val="23"/>
          <w:szCs w:val="23"/>
          <w:shd w:val="clear" w:color="auto" w:fill="C9F3CD"/>
        </w:rPr>
        <w:t>AssetName &amp;&amp; AssetName == "</w:t>
      </w:r>
      <w:r w:rsidRPr="00993055">
        <w:rPr>
          <w:rFonts w:ascii="Garamond" w:hAnsi="Garamond" w:cs="Arial"/>
          <w:noProof/>
          <w:color w:val="2157AD"/>
          <w:spacing w:val="-2"/>
          <w:sz w:val="23"/>
          <w:szCs w:val="23"/>
          <w:shd w:val="clear" w:color="auto" w:fill="C9F3CD"/>
        </w:rPr>
        <w:t>SafeDepositSpouse</w:t>
      </w:r>
      <w:proofErr w:type="gramStart"/>
      <w:r w:rsidRPr="0009281F">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roofErr w:type="gramEnd"/>
    </w:p>
    <w:p w14:paraId="36828D72" w14:textId="6C3F49BC" w:rsidR="00993055" w:rsidRPr="00EF023E" w:rsidRDefault="00993055" w:rsidP="0099305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Pr="00EF023E">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Pr="00EF023E">
        <w:rPr>
          <w:rFonts w:ascii="Garamond" w:hAnsi="Garamond" w:cs="Arial"/>
          <w:spacing w:val="-2"/>
          <w:sz w:val="23"/>
          <w:szCs w:val="23"/>
        </w:rPr>
        <w:t xml:space="preserve"> estate planning program, wherein </w:t>
      </w:r>
      <w:r>
        <w:rPr>
          <w:rFonts w:ascii="Garamond" w:hAnsi="Garamond" w:cs="Arial"/>
          <w:spacing w:val="-2"/>
          <w:sz w:val="23"/>
          <w:szCs w:val="23"/>
        </w:rPr>
        <w:t>my spouse, {[</w:t>
      </w:r>
      <w:proofErr w:type="spellStart"/>
      <w:r>
        <w:rPr>
          <w:rFonts w:ascii="Garamond" w:hAnsi="Garamond" w:cs="Arial"/>
          <w:noProof/>
          <w:color w:val="2157AD"/>
          <w:spacing w:val="-2"/>
          <w:sz w:val="23"/>
          <w:szCs w:val="23"/>
          <w:shd w:val="clear" w:color="auto" w:fill="C9E1F3"/>
        </w:rPr>
        <w:t>Client</w:t>
      </w:r>
      <w:r w:rsidRPr="009A1BD6">
        <w:rPr>
          <w:rFonts w:ascii="Garamond" w:hAnsi="Garamond" w:cs="Arial"/>
          <w:noProof/>
          <w:color w:val="2157AD"/>
          <w:spacing w:val="-2"/>
          <w:sz w:val="23"/>
          <w:szCs w:val="23"/>
          <w:shd w:val="clear" w:color="auto" w:fill="C9E1F3"/>
        </w:rPr>
        <w:t>.NameCO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and I are</w:t>
      </w:r>
      <w:r w:rsidRPr="00EF023E">
        <w:rPr>
          <w:rFonts w:ascii="Garamond" w:hAnsi="Garamond" w:cs="Arial"/>
          <w:spacing w:val="-2"/>
          <w:sz w:val="23"/>
          <w:szCs w:val="23"/>
        </w:rPr>
        <w:t xml:space="preserve"> the Settlor</w:t>
      </w:r>
      <w:r>
        <w:rPr>
          <w:rFonts w:ascii="Garamond" w:hAnsi="Garamond" w:cs="Arial"/>
          <w:spacing w:val="-2"/>
          <w:sz w:val="23"/>
          <w:szCs w:val="23"/>
        </w:rPr>
        <w:t>s</w:t>
      </w:r>
      <w:r w:rsidRPr="00EF023E">
        <w:rPr>
          <w:rFonts w:ascii="Garamond" w:hAnsi="Garamond" w:cs="Arial"/>
          <w:spacing w:val="-2"/>
          <w:sz w:val="23"/>
          <w:szCs w:val="23"/>
        </w:rPr>
        <w:t>, Trustee</w:t>
      </w:r>
      <w:r>
        <w:rPr>
          <w:rFonts w:ascii="Garamond" w:hAnsi="Garamond" w:cs="Arial"/>
          <w:spacing w:val="-2"/>
          <w:sz w:val="23"/>
          <w:szCs w:val="23"/>
        </w:rPr>
        <w:t>s</w:t>
      </w:r>
      <w:r w:rsidRPr="00EF023E">
        <w:rPr>
          <w:rFonts w:ascii="Garamond" w:hAnsi="Garamond" w:cs="Arial"/>
          <w:spacing w:val="-2"/>
          <w:sz w:val="23"/>
          <w:szCs w:val="23"/>
        </w:rPr>
        <w:t xml:space="preserve"> and the beneficiaries. </w:t>
      </w:r>
      <w:r>
        <w:rPr>
          <w:rFonts w:ascii="Garamond" w:hAnsi="Garamond" w:cs="Arial"/>
          <w:spacing w:val="-2"/>
          <w:sz w:val="23"/>
          <w:szCs w:val="23"/>
        </w:rPr>
        <w:t>I</w:t>
      </w:r>
      <w:r w:rsidRPr="00EF023E">
        <w:rPr>
          <w:rFonts w:ascii="Garamond" w:hAnsi="Garamond" w:cs="Arial"/>
          <w:spacing w:val="-2"/>
          <w:sz w:val="23"/>
          <w:szCs w:val="23"/>
        </w:rPr>
        <w:t xml:space="preserve"> hereby request that you transfer title of </w:t>
      </w:r>
      <w:r>
        <w:rPr>
          <w:rFonts w:ascii="Garamond" w:hAnsi="Garamond" w:cs="Arial"/>
          <w:spacing w:val="-2"/>
          <w:sz w:val="23"/>
          <w:szCs w:val="23"/>
        </w:rPr>
        <w:t>my</w:t>
      </w:r>
      <w:r w:rsidRPr="00EF023E">
        <w:rPr>
          <w:rFonts w:ascii="Garamond" w:hAnsi="Garamond" w:cs="Arial"/>
          <w:spacing w:val="-2"/>
          <w:sz w:val="23"/>
          <w:szCs w:val="23"/>
        </w:rPr>
        <w:t xml:space="preserve"> safe deposit box to the following designation:</w:t>
      </w:r>
    </w:p>
    <w:p w14:paraId="49791E4A" w14:textId="77777777" w:rsidR="00993055" w:rsidRPr="00EF023E" w:rsidRDefault="00993055" w:rsidP="00993055">
      <w:pPr>
        <w:tabs>
          <w:tab w:val="left" w:pos="-720"/>
        </w:tabs>
        <w:suppressAutoHyphens/>
        <w:spacing w:line="240" w:lineRule="atLeast"/>
        <w:jc w:val="both"/>
        <w:rPr>
          <w:rFonts w:ascii="Garamond" w:hAnsi="Garamond" w:cs="Arial"/>
          <w:spacing w:val="-2"/>
          <w:sz w:val="23"/>
          <w:szCs w:val="23"/>
        </w:rPr>
      </w:pPr>
    </w:p>
    <w:p w14:paraId="468BC87C" w14:textId="77777777" w:rsidR="00993055" w:rsidRPr="00EF023E" w:rsidRDefault="00993055" w:rsidP="00993055">
      <w:pPr>
        <w:tabs>
          <w:tab w:val="left" w:pos="-720"/>
        </w:tabs>
        <w:suppressAutoHyphens/>
        <w:spacing w:line="240" w:lineRule="atLeast"/>
        <w:ind w:left="1080" w:right="1080"/>
        <w:jc w:val="center"/>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7B972173" w14:textId="77777777" w:rsidR="00993055" w:rsidRPr="00EF023E" w:rsidRDefault="00993055" w:rsidP="00993055">
      <w:pPr>
        <w:tabs>
          <w:tab w:val="left" w:pos="-720"/>
        </w:tabs>
        <w:suppressAutoHyphens/>
        <w:spacing w:line="240" w:lineRule="atLeast"/>
        <w:jc w:val="both"/>
        <w:rPr>
          <w:rFonts w:ascii="Garamond" w:hAnsi="Garamond" w:cs="Arial"/>
          <w:spacing w:val="-2"/>
          <w:sz w:val="23"/>
          <w:szCs w:val="23"/>
        </w:rPr>
      </w:pPr>
    </w:p>
    <w:p w14:paraId="6FEB21E6" w14:textId="77777777" w:rsidR="00993055" w:rsidRDefault="00993055" w:rsidP="00993055">
      <w:pPr>
        <w:tabs>
          <w:tab w:val="left" w:pos="-720"/>
        </w:tabs>
        <w:suppressAutoHyphens/>
        <w:spacing w:line="240" w:lineRule="atLeast"/>
        <w:jc w:val="both"/>
        <w:rPr>
          <w:rFonts w:ascii="Garamond" w:hAnsi="Garamond" w:cs="Arial"/>
          <w:spacing w:val="-2"/>
          <w:sz w:val="23"/>
          <w:szCs w:val="23"/>
        </w:rPr>
      </w:pPr>
    </w:p>
    <w:p w14:paraId="2A806EC4" w14:textId="52FCB039" w:rsidR="00993055" w:rsidRDefault="00993055" w:rsidP="0099305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Either {[</w:t>
      </w:r>
      <w:proofErr w:type="spellStart"/>
      <w:r>
        <w:rPr>
          <w:rFonts w:ascii="Garamond" w:hAnsi="Garamond" w:cs="Arial"/>
          <w:noProof/>
          <w:color w:val="2157AD"/>
          <w:spacing w:val="-2"/>
          <w:sz w:val="23"/>
          <w:szCs w:val="23"/>
          <w:shd w:val="clear" w:color="auto" w:fill="C9E1F3"/>
        </w:rPr>
        <w:t>Client</w:t>
      </w:r>
      <w:r w:rsidRPr="009A1BD6">
        <w:rPr>
          <w:rFonts w:ascii="Garamond" w:hAnsi="Garamond" w:cs="Arial"/>
          <w:noProof/>
          <w:color w:val="2157AD"/>
          <w:spacing w:val="-2"/>
          <w:sz w:val="23"/>
          <w:szCs w:val="23"/>
          <w:shd w:val="clear" w:color="auto" w:fill="C9E1F3"/>
        </w:rPr>
        <w:t>.NameCO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xml:space="preserve">]} or </w:t>
      </w:r>
      <w:proofErr w:type="gramStart"/>
      <w:r w:rsidR="00A75CF4">
        <w:rPr>
          <w:rFonts w:ascii="Garamond" w:hAnsi="Garamond" w:cs="Arial"/>
          <w:spacing w:val="-2"/>
          <w:sz w:val="23"/>
          <w:szCs w:val="23"/>
        </w:rPr>
        <w:t>myself</w:t>
      </w:r>
      <w:proofErr w:type="gramEnd"/>
      <w:r>
        <w:rPr>
          <w:rFonts w:ascii="Garamond" w:hAnsi="Garamond" w:cs="Arial"/>
          <w:spacing w:val="-2"/>
          <w:sz w:val="23"/>
          <w:szCs w:val="23"/>
        </w:rPr>
        <w:t>, as the Trustees, may sign or countersign on the box</w:t>
      </w:r>
      <w:r w:rsidR="0047578C">
        <w:rPr>
          <w:rFonts w:ascii="Garamond" w:hAnsi="Garamond" w:cs="Arial"/>
          <w:spacing w:val="-2"/>
          <w:sz w:val="23"/>
          <w:szCs w:val="23"/>
        </w:rPr>
        <w:t xml:space="preserve">. The Social Security Number of either Settlor </w:t>
      </w:r>
      <w:r>
        <w:rPr>
          <w:rFonts w:ascii="Garamond" w:hAnsi="Garamond" w:cs="Arial"/>
          <w:spacing w:val="-2"/>
          <w:sz w:val="23"/>
          <w:szCs w:val="23"/>
        </w:rPr>
        <w:t>may be used in lieu of a Tax Identification Number for the trust. I would appreciate your prompt handling of this matter.</w:t>
      </w:r>
    </w:p>
    <w:p w14:paraId="1C261292" w14:textId="77777777" w:rsidR="00993055" w:rsidRDefault="00993055" w:rsidP="00993055">
      <w:pPr>
        <w:tabs>
          <w:tab w:val="left" w:pos="-720"/>
        </w:tabs>
        <w:suppressAutoHyphens/>
        <w:spacing w:line="240" w:lineRule="atLeast"/>
        <w:jc w:val="both"/>
        <w:rPr>
          <w:rFonts w:ascii="Garamond" w:hAnsi="Garamond" w:cs="Arial"/>
          <w:spacing w:val="-2"/>
          <w:sz w:val="23"/>
          <w:szCs w:val="23"/>
        </w:rPr>
      </w:pPr>
    </w:p>
    <w:p w14:paraId="7BA33BCF" w14:textId="77777777" w:rsidR="00993055" w:rsidRDefault="00993055" w:rsidP="00993055">
      <w:pPr>
        <w:tabs>
          <w:tab w:val="left" w:pos="-720"/>
        </w:tabs>
        <w:suppressAutoHyphens/>
        <w:spacing w:line="240" w:lineRule="atLeast"/>
        <w:jc w:val="both"/>
        <w:rPr>
          <w:rFonts w:ascii="Garamond" w:hAnsi="Garamond" w:cs="Arial"/>
          <w:spacing w:val="-2"/>
          <w:sz w:val="23"/>
          <w:szCs w:val="23"/>
        </w:rPr>
      </w:pPr>
      <w:r w:rsidRPr="00F2403A">
        <w:rPr>
          <w:rFonts w:ascii="Garamond" w:hAnsi="Garamond" w:cs="Arial"/>
          <w:spacing w:val="-2"/>
          <w:sz w:val="23"/>
          <w:szCs w:val="23"/>
        </w:rPr>
        <w:t>Included for your review is a copy of the Certificate of Trust and a W-9.</w:t>
      </w:r>
    </w:p>
    <w:p w14:paraId="403A6D0F" w14:textId="77777777" w:rsidR="00993055" w:rsidRDefault="00993055" w:rsidP="00993055">
      <w:pPr>
        <w:tabs>
          <w:tab w:val="left" w:pos="-720"/>
        </w:tabs>
        <w:suppressAutoHyphens/>
        <w:spacing w:line="240" w:lineRule="atLeast"/>
        <w:jc w:val="both"/>
        <w:rPr>
          <w:rFonts w:ascii="Garamond" w:hAnsi="Garamond" w:cs="Arial"/>
          <w:spacing w:val="-2"/>
          <w:sz w:val="23"/>
          <w:szCs w:val="23"/>
        </w:rPr>
      </w:pPr>
    </w:p>
    <w:p w14:paraId="1C76B1D7" w14:textId="77777777" w:rsidR="00993055" w:rsidRDefault="00993055" w:rsidP="0099305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I hereby declare </w:t>
      </w:r>
      <w:r w:rsidRPr="00AD0C04">
        <w:rPr>
          <w:rFonts w:ascii="Garamond" w:hAnsi="Garamond" w:cs="Arial"/>
          <w:spacing w:val="-2"/>
          <w:sz w:val="23"/>
          <w:szCs w:val="23"/>
        </w:rPr>
        <w:t xml:space="preserve">that </w:t>
      </w:r>
      <w:r>
        <w:rPr>
          <w:rFonts w:ascii="Garamond" w:hAnsi="Garamond" w:cs="Arial"/>
          <w:spacing w:val="-2"/>
          <w:sz w:val="23"/>
          <w:szCs w:val="23"/>
        </w:rPr>
        <w:t>I</w:t>
      </w:r>
      <w:r w:rsidRPr="00AD0C04">
        <w:rPr>
          <w:rFonts w:ascii="Garamond" w:hAnsi="Garamond" w:cs="Arial"/>
          <w:spacing w:val="-2"/>
          <w:sz w:val="23"/>
          <w:szCs w:val="23"/>
        </w:rPr>
        <w:t xml:space="preserve"> transfer the referenced assets to {[</w:t>
      </w:r>
      <w:r w:rsidRPr="0009281F">
        <w:rPr>
          <w:rFonts w:ascii="Garamond" w:hAnsi="Garamond" w:cs="Arial"/>
          <w:b/>
          <w:noProof/>
          <w:color w:val="C8792A"/>
          <w:spacing w:val="-2"/>
          <w:sz w:val="23"/>
          <w:szCs w:val="23"/>
          <w:shd w:val="clear" w:color="auto" w:fill="FAE7D2"/>
        </w:rPr>
        <w:t>list</w:t>
      </w:r>
      <w:r w:rsidRPr="0009281F">
        <w:rPr>
          <w:rFonts w:ascii="Garamond" w:hAnsi="Garamond" w:cs="Arial"/>
          <w:noProof/>
          <w:color w:val="2157AD"/>
          <w:spacing w:val="-2"/>
          <w:sz w:val="23"/>
          <w:szCs w:val="23"/>
          <w:shd w:val="clear" w:color="auto" w:fill="FAE7D2"/>
        </w:rPr>
        <w:t xml:space="preserve"> TrustInitialTees|punc: "1, 2, and 3"</w:t>
      </w:r>
      <w:r w:rsidRPr="00AD0C04">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NameCO|upper|else</w:t>
      </w:r>
      <w:proofErr w:type="spellEnd"/>
      <w:r w:rsidRPr="0009281F">
        <w:rPr>
          <w:rFonts w:ascii="Garamond" w:hAnsi="Garamond" w:cs="Arial"/>
          <w:noProof/>
          <w:color w:val="2157AD"/>
          <w:spacing w:val="-2"/>
          <w:sz w:val="23"/>
          <w:szCs w:val="23"/>
          <w:shd w:val="clear" w:color="auto" w:fill="C9E1F3"/>
        </w:rPr>
        <w:t>: "________________"</w:t>
      </w:r>
      <w:r w:rsidRPr="00AD0C04">
        <w:rPr>
          <w:rFonts w:ascii="Garamond" w:hAnsi="Garamond" w:cs="Arial"/>
          <w:spacing w:val="-2"/>
          <w:sz w:val="23"/>
          <w:szCs w:val="23"/>
        </w:rPr>
        <w:t>]}{[</w:t>
      </w:r>
      <w:r w:rsidRPr="0009281F">
        <w:rPr>
          <w:rFonts w:ascii="Garamond" w:hAnsi="Garamond" w:cs="Arial"/>
          <w:b/>
          <w:noProof/>
          <w:color w:val="C8792A"/>
          <w:spacing w:val="-2"/>
          <w:sz w:val="23"/>
          <w:szCs w:val="23"/>
          <w:shd w:val="clear" w:color="auto" w:fill="FAE7D2"/>
        </w:rPr>
        <w:t>endlist</w:t>
      </w:r>
      <w:r w:rsidRPr="00AD0C04">
        <w:rPr>
          <w:rFonts w:ascii="Garamond" w:hAnsi="Garamond" w:cs="Arial"/>
          <w:spacing w:val="-2"/>
          <w:sz w:val="23"/>
          <w:szCs w:val="23"/>
        </w:rPr>
        <w:t>]} as Trustee{[</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TrustInitialTees.length &gt; 1</w:t>
      </w:r>
      <w:r w:rsidRPr="00AD0C04">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AD0C04">
        <w:rPr>
          <w:rFonts w:ascii="Garamond" w:hAnsi="Garamond" w:cs="Arial"/>
          <w:spacing w:val="-2"/>
          <w:sz w:val="23"/>
          <w:szCs w:val="23"/>
        </w:rPr>
        <w:t>]} of the foregoing mentioned Trust.</w:t>
      </w:r>
    </w:p>
    <w:p w14:paraId="79D3234C" w14:textId="77777777" w:rsidR="00993055" w:rsidRPr="00EF023E" w:rsidRDefault="00993055" w:rsidP="004344F1">
      <w:pPr>
        <w:tabs>
          <w:tab w:val="left" w:pos="-720"/>
        </w:tabs>
        <w:suppressAutoHyphens/>
        <w:spacing w:line="240" w:lineRule="atLeast"/>
        <w:jc w:val="both"/>
        <w:rPr>
          <w:rFonts w:ascii="Garamond" w:hAnsi="Garamond" w:cs="Arial"/>
          <w:spacing w:val="-2"/>
          <w:sz w:val="23"/>
          <w:szCs w:val="23"/>
        </w:rPr>
      </w:pPr>
    </w:p>
    <w:p w14:paraId="2A064CCD" w14:textId="29406FA1" w:rsidR="00EB2BC8" w:rsidRPr="00EF023E" w:rsidRDefault="00EF0642">
      <w:pPr>
        <w:tabs>
          <w:tab w:val="left" w:pos="-720"/>
        </w:tabs>
        <w:suppressAutoHyphens/>
        <w:spacing w:line="240" w:lineRule="atLeast"/>
        <w:jc w:val="both"/>
        <w:rPr>
          <w:rFonts w:ascii="Garamond" w:hAnsi="Garamond" w:cs="Arial"/>
          <w:spacing w:val="-2"/>
          <w:sz w:val="23"/>
          <w:szCs w:val="23"/>
        </w:rPr>
      </w:pPr>
      <w:r w:rsidRPr="00406BBB">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FD5BB3" w:rsidRPr="0009281F">
        <w:rPr>
          <w:rFonts w:ascii="Garamond" w:hAnsi="Garamond" w:cs="Arial"/>
          <w:noProof/>
          <w:color w:val="2157AD"/>
          <w:spacing w:val="-2"/>
          <w:sz w:val="23"/>
          <w:szCs w:val="23"/>
          <w:shd w:val="clear" w:color="auto" w:fill="C9F3CD"/>
        </w:rPr>
        <w:t xml:space="preserve">AssetName &amp;&amp; </w:t>
      </w:r>
      <w:r w:rsidR="00E508BD" w:rsidRPr="0009281F">
        <w:rPr>
          <w:rFonts w:ascii="Garamond" w:hAnsi="Garamond" w:cs="Arial"/>
          <w:noProof/>
          <w:color w:val="2157AD"/>
          <w:spacing w:val="-2"/>
          <w:sz w:val="23"/>
          <w:szCs w:val="23"/>
          <w:shd w:val="clear" w:color="auto" w:fill="C9F3CD"/>
        </w:rPr>
        <w:t>AssetName =</w:t>
      </w:r>
      <w:r w:rsidR="00E325EA" w:rsidRPr="0009281F">
        <w:rPr>
          <w:rFonts w:ascii="Garamond" w:hAnsi="Garamond" w:cs="Arial"/>
          <w:noProof/>
          <w:color w:val="2157AD"/>
          <w:spacing w:val="-2"/>
          <w:sz w:val="23"/>
          <w:szCs w:val="23"/>
          <w:shd w:val="clear" w:color="auto" w:fill="C9F3CD"/>
        </w:rPr>
        <w:t>= "</w:t>
      </w:r>
      <w:r w:rsidR="00FD5BB3" w:rsidRPr="0009281F">
        <w:rPr>
          <w:rFonts w:ascii="Garamond" w:hAnsi="Garamond" w:cs="Arial"/>
          <w:noProof/>
          <w:color w:val="2157AD"/>
          <w:spacing w:val="-2"/>
          <w:sz w:val="23"/>
          <w:szCs w:val="23"/>
          <w:shd w:val="clear" w:color="auto" w:fill="C9F3CD"/>
        </w:rPr>
        <w:t>Investment</w:t>
      </w:r>
      <w:r w:rsidRPr="0009281F">
        <w:rPr>
          <w:rFonts w:ascii="Garamond" w:hAnsi="Garamond" w:cs="Arial"/>
          <w:noProof/>
          <w:color w:val="2157AD"/>
          <w:spacing w:val="-2"/>
          <w:sz w:val="23"/>
          <w:szCs w:val="23"/>
          <w:shd w:val="clear" w:color="auto" w:fill="C9F3CD"/>
        </w:rPr>
        <w:t>"</w:t>
      </w:r>
      <w:r w:rsidRPr="00406BBB">
        <w:rPr>
          <w:rFonts w:ascii="Garamond" w:hAnsi="Garamond" w:cs="Arial"/>
          <w:spacing w:val="-2"/>
          <w:sz w:val="23"/>
          <w:szCs w:val="23"/>
        </w:rPr>
        <w:t>]}</w:t>
      </w:r>
    </w:p>
    <w:p w14:paraId="7A229010" w14:textId="520AD379" w:rsidR="00A54FC5" w:rsidRPr="00EF023E" w:rsidRDefault="00A54FC5" w:rsidP="00407612">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have prepared a Living Trust as part </w:t>
      </w:r>
      <w:proofErr w:type="gramStart"/>
      <w:r w:rsidRPr="00EF023E">
        <w:rPr>
          <w:rFonts w:ascii="Garamond" w:hAnsi="Garamond" w:cs="Arial"/>
          <w:spacing w:val="-2"/>
          <w:sz w:val="23"/>
          <w:szCs w:val="23"/>
        </w:rPr>
        <w:t>of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estate planning program, </w:t>
      </w:r>
      <w:proofErr w:type="gramStart"/>
      <w:r w:rsidRPr="00EF023E">
        <w:rPr>
          <w:rFonts w:ascii="Garamond" w:hAnsi="Garamond" w:cs="Arial"/>
          <w:spacing w:val="-2"/>
          <w:sz w:val="23"/>
          <w:szCs w:val="23"/>
        </w:rPr>
        <w:t>wherein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are" : "I am</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the </w:t>
      </w:r>
      <w:proofErr w:type="gramStart"/>
      <w:r w:rsidRPr="00EF023E">
        <w:rPr>
          <w:rFonts w:ascii="Garamond" w:hAnsi="Garamond" w:cs="Arial"/>
          <w:spacing w:val="-2"/>
          <w:sz w:val="23"/>
          <w:szCs w:val="23"/>
        </w:rPr>
        <w:t>Settlor{[</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w:t>
      </w:r>
      <w:proofErr w:type="gramStart"/>
      <w:r w:rsidRPr="00EF023E">
        <w:rPr>
          <w:rFonts w:ascii="Garamond" w:hAnsi="Garamond" w:cs="Arial"/>
          <w:spacing w:val="-2"/>
          <w:sz w:val="23"/>
          <w:szCs w:val="23"/>
        </w:rPr>
        <w:t>Trustee{[</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and </w:t>
      </w:r>
      <w:proofErr w:type="gramStart"/>
      <w:r w:rsidRPr="00EF023E">
        <w:rPr>
          <w:rFonts w:ascii="Garamond" w:hAnsi="Garamond" w:cs="Arial"/>
          <w:spacing w:val="-2"/>
          <w:sz w:val="23"/>
          <w:szCs w:val="23"/>
        </w:rPr>
        <w:t>the {[</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]}beneficiaries{[</w:t>
      </w:r>
      <w:r w:rsidRPr="0009281F">
        <w:rPr>
          <w:rFonts w:ascii="Garamond" w:hAnsi="Garamond" w:cs="Arial"/>
          <w:b/>
          <w:noProof/>
          <w:color w:val="41A151"/>
          <w:spacing w:val="-2"/>
          <w:sz w:val="23"/>
          <w:szCs w:val="23"/>
          <w:shd w:val="clear" w:color="auto" w:fill="C9F3CD"/>
        </w:rPr>
        <w:t>else</w:t>
      </w:r>
      <w:r w:rsidRPr="00EF023E">
        <w:rPr>
          <w:rFonts w:ascii="Garamond" w:hAnsi="Garamond" w:cs="Arial"/>
          <w:spacing w:val="-2"/>
          <w:sz w:val="23"/>
          <w:szCs w:val="23"/>
        </w:rPr>
        <w:t>]}beneficiary{[</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w:t>
      </w: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r w:rsidRPr="00EF023E">
        <w:rPr>
          <w:rFonts w:ascii="Garamond" w:hAnsi="Garamond" w:cs="Arial"/>
          <w:spacing w:val="-2"/>
          <w:sz w:val="23"/>
          <w:szCs w:val="23"/>
        </w:rPr>
        <w:t xml:space="preserve">]} hereby request that you transfer all securities held in </w:t>
      </w:r>
      <w:r w:rsidR="00406BBB">
        <w:rPr>
          <w:rFonts w:ascii="Garamond" w:hAnsi="Garamond" w:cs="Arial"/>
          <w:spacing w:val="-2"/>
          <w:sz w:val="23"/>
          <w:szCs w:val="23"/>
        </w:rPr>
        <w:t>your above referenced account as follows</w:t>
      </w:r>
      <w:r w:rsidRPr="00EF023E">
        <w:rPr>
          <w:rFonts w:ascii="Garamond" w:hAnsi="Garamond" w:cs="Arial"/>
          <w:spacing w:val="-2"/>
          <w:sz w:val="23"/>
          <w:szCs w:val="23"/>
        </w:rPr>
        <w:t>:</w:t>
      </w:r>
    </w:p>
    <w:p w14:paraId="1AFD9D4B" w14:textId="44B6BAE0" w:rsidR="00A54FC5" w:rsidRDefault="00A54FC5" w:rsidP="00A54FC5">
      <w:pPr>
        <w:tabs>
          <w:tab w:val="left" w:pos="-720"/>
        </w:tabs>
        <w:suppressAutoHyphens/>
        <w:spacing w:line="240" w:lineRule="atLeast"/>
        <w:jc w:val="both"/>
        <w:rPr>
          <w:rFonts w:ascii="Garamond" w:hAnsi="Garamond" w:cs="Arial"/>
          <w:spacing w:val="-2"/>
          <w:sz w:val="23"/>
          <w:szCs w:val="23"/>
        </w:rPr>
      </w:pPr>
    </w:p>
    <w:p w14:paraId="7F13FEDB" w14:textId="5CBEEA74" w:rsidR="00EB1BC0" w:rsidRDefault="00EB1BC0" w:rsidP="006B7863">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 xml:space="preserve">100% to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3D251D4E" w14:textId="77777777" w:rsidR="00EB1BC0" w:rsidRDefault="00EB1BC0" w:rsidP="00EB1BC0">
      <w:pPr>
        <w:tabs>
          <w:tab w:val="left" w:pos="-720"/>
        </w:tabs>
        <w:suppressAutoHyphens/>
        <w:spacing w:line="240" w:lineRule="atLeast"/>
        <w:ind w:left="810" w:right="1080"/>
        <w:rPr>
          <w:rFonts w:ascii="Garamond" w:hAnsi="Garamond" w:cs="Arial"/>
          <w:spacing w:val="-2"/>
          <w:sz w:val="23"/>
          <w:szCs w:val="23"/>
        </w:rPr>
      </w:pPr>
    </w:p>
    <w:p w14:paraId="4CE905EC" w14:textId="67545A97" w:rsidR="0008438D" w:rsidRPr="00EF023E" w:rsidRDefault="0008438D" w:rsidP="00A54FC5">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lastRenderedPageBreak/>
        <w:t>Included for your review is a copy of the Certificate of Trust and a W-9.</w:t>
      </w:r>
    </w:p>
    <w:p w14:paraId="49B069FF" w14:textId="77777777" w:rsidR="0008438D" w:rsidRPr="00EF023E" w:rsidRDefault="0008438D" w:rsidP="00A54FC5">
      <w:pPr>
        <w:tabs>
          <w:tab w:val="left" w:pos="-720"/>
        </w:tabs>
        <w:suppressAutoHyphens/>
        <w:spacing w:line="240" w:lineRule="atLeast"/>
        <w:jc w:val="both"/>
        <w:rPr>
          <w:rFonts w:ascii="Garamond" w:hAnsi="Garamond" w:cs="Arial"/>
          <w:spacing w:val="-2"/>
          <w:sz w:val="23"/>
          <w:szCs w:val="23"/>
        </w:rPr>
      </w:pPr>
    </w:p>
    <w:p w14:paraId="61A42D80" w14:textId="28C926E7" w:rsidR="0075422F" w:rsidRDefault="00A54FC5" w:rsidP="00A54FC5">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If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account has check writing </w:t>
      </w:r>
      <w:proofErr w:type="gramStart"/>
      <w:r w:rsidRPr="00EF023E">
        <w:rPr>
          <w:rFonts w:ascii="Garamond" w:hAnsi="Garamond" w:cs="Arial"/>
          <w:spacing w:val="-2"/>
          <w:sz w:val="23"/>
          <w:szCs w:val="23"/>
        </w:rPr>
        <w:t xml:space="preserve">privileges, </w:t>
      </w:r>
      <w:r w:rsidR="00E92765" w:rsidRPr="00EF023E">
        <w:rPr>
          <w:rFonts w:ascii="Garamond" w:hAnsi="Garamond" w:cs="Arial"/>
          <w:spacing w:val="-2"/>
          <w:sz w:val="23"/>
          <w:szCs w:val="23"/>
        </w:rPr>
        <w:t>{</w:t>
      </w:r>
      <w:proofErr w:type="gramEnd"/>
      <w:r w:rsidR="00E92765" w:rsidRPr="00EF023E">
        <w:rPr>
          <w:rFonts w:ascii="Garamond" w:hAnsi="Garamond" w:cs="Arial"/>
          <w:spacing w:val="-2"/>
          <w:sz w:val="23"/>
          <w:szCs w:val="23"/>
        </w:rPr>
        <w:t>[</w:t>
      </w:r>
      <w:r w:rsidR="00E92765" w:rsidRPr="0009281F">
        <w:rPr>
          <w:rFonts w:ascii="Garamond" w:hAnsi="Garamond" w:cs="Arial"/>
          <w:b/>
          <w:noProof/>
          <w:color w:val="41A151"/>
          <w:spacing w:val="-2"/>
          <w:sz w:val="23"/>
          <w:szCs w:val="23"/>
          <w:shd w:val="clear" w:color="auto" w:fill="C9F3CD"/>
        </w:rPr>
        <w:t>if</w:t>
      </w:r>
      <w:r w:rsidR="00E92765"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00E92765" w:rsidRPr="00EF023E">
        <w:rPr>
          <w:rFonts w:ascii="Garamond" w:hAnsi="Garamond" w:cs="Arial"/>
          <w:spacing w:val="-2"/>
          <w:sz w:val="23"/>
          <w:szCs w:val="23"/>
        </w:rPr>
        <w:t>]}</w:t>
      </w:r>
      <w:proofErr w:type="gramEnd"/>
      <w:r w:rsidR="007E4C63">
        <w:rPr>
          <w:rFonts w:ascii="Garamond" w:hAnsi="Garamond" w:cs="Arial"/>
          <w:spacing w:val="-2"/>
          <w:sz w:val="23"/>
          <w:szCs w:val="23"/>
        </w:rPr>
        <w:t xml:space="preserve">we, as the </w:t>
      </w:r>
      <w:proofErr w:type="gramStart"/>
      <w:r w:rsidR="007E4C63">
        <w:rPr>
          <w:rFonts w:ascii="Garamond" w:hAnsi="Garamond" w:cs="Arial"/>
          <w:spacing w:val="-2"/>
          <w:sz w:val="23"/>
          <w:szCs w:val="23"/>
        </w:rPr>
        <w:t>Trustees</w:t>
      </w:r>
      <w:r w:rsidR="00A47C47" w:rsidRPr="00EF023E">
        <w:rPr>
          <w:rFonts w:ascii="Garamond" w:hAnsi="Garamond" w:cs="Arial"/>
          <w:spacing w:val="-2"/>
          <w:sz w:val="23"/>
          <w:szCs w:val="23"/>
        </w:rPr>
        <w:t>{[</w:t>
      </w:r>
      <w:r w:rsidR="00A47C47" w:rsidRPr="0009281F">
        <w:rPr>
          <w:rFonts w:ascii="Garamond" w:hAnsi="Garamond" w:cs="Arial"/>
          <w:b/>
          <w:noProof/>
          <w:color w:val="41A151"/>
          <w:spacing w:val="-2"/>
          <w:sz w:val="23"/>
          <w:szCs w:val="23"/>
          <w:shd w:val="clear" w:color="auto" w:fill="C9F3CD"/>
        </w:rPr>
        <w:t>else</w:t>
      </w:r>
      <w:r w:rsidR="00A47C47" w:rsidRPr="00EF023E">
        <w:rPr>
          <w:rFonts w:ascii="Garamond" w:hAnsi="Garamond" w:cs="Arial"/>
          <w:spacing w:val="-2"/>
          <w:sz w:val="23"/>
          <w:szCs w:val="23"/>
        </w:rPr>
        <w:t>]}</w:t>
      </w:r>
      <w:proofErr w:type="gramEnd"/>
      <w:r w:rsidR="00A47C47" w:rsidRPr="00EF023E">
        <w:rPr>
          <w:rFonts w:ascii="Garamond" w:hAnsi="Garamond" w:cs="Arial"/>
          <w:spacing w:val="-2"/>
          <w:sz w:val="23"/>
          <w:szCs w:val="23"/>
        </w:rPr>
        <w:t xml:space="preserve">I, </w:t>
      </w:r>
      <w:r w:rsidR="007E4C63">
        <w:rPr>
          <w:rFonts w:ascii="Garamond" w:hAnsi="Garamond" w:cs="Arial"/>
          <w:spacing w:val="-2"/>
          <w:sz w:val="23"/>
          <w:szCs w:val="23"/>
        </w:rPr>
        <w:t xml:space="preserve">as the </w:t>
      </w:r>
      <w:proofErr w:type="gramStart"/>
      <w:r w:rsidR="007E4C63">
        <w:rPr>
          <w:rFonts w:ascii="Garamond" w:hAnsi="Garamond" w:cs="Arial"/>
          <w:spacing w:val="-2"/>
          <w:sz w:val="23"/>
          <w:szCs w:val="23"/>
        </w:rPr>
        <w:t>Trustee</w:t>
      </w:r>
      <w:r w:rsidR="00A47C47" w:rsidRPr="00EF023E">
        <w:rPr>
          <w:rFonts w:ascii="Garamond" w:hAnsi="Garamond" w:cs="Arial"/>
          <w:spacing w:val="-2"/>
          <w:sz w:val="23"/>
          <w:szCs w:val="23"/>
        </w:rPr>
        <w:t>{[</w:t>
      </w:r>
      <w:r w:rsidR="00A47C47" w:rsidRPr="0009281F">
        <w:rPr>
          <w:rFonts w:ascii="Garamond" w:hAnsi="Garamond" w:cs="Arial"/>
          <w:b/>
          <w:noProof/>
          <w:color w:val="41A151"/>
          <w:spacing w:val="-2"/>
          <w:sz w:val="23"/>
          <w:szCs w:val="23"/>
          <w:shd w:val="clear" w:color="auto" w:fill="C9F3CD"/>
        </w:rPr>
        <w:t>endif</w:t>
      </w:r>
      <w:r w:rsidR="00A47C47" w:rsidRPr="00EF023E">
        <w:rPr>
          <w:rFonts w:ascii="Garamond" w:hAnsi="Garamond" w:cs="Arial"/>
          <w:spacing w:val="-2"/>
          <w:sz w:val="23"/>
          <w:szCs w:val="23"/>
        </w:rPr>
        <w:t>]}</w:t>
      </w:r>
      <w:proofErr w:type="gramEnd"/>
      <w:r w:rsidR="007E4C63">
        <w:rPr>
          <w:rFonts w:ascii="Garamond" w:hAnsi="Garamond" w:cs="Arial"/>
          <w:spacing w:val="-2"/>
          <w:sz w:val="23"/>
          <w:szCs w:val="23"/>
        </w:rPr>
        <w:t>,</w:t>
      </w:r>
      <w:r w:rsidRPr="00EF023E">
        <w:rPr>
          <w:rFonts w:ascii="Garamond" w:hAnsi="Garamond" w:cs="Arial"/>
          <w:spacing w:val="-2"/>
          <w:sz w:val="23"/>
          <w:szCs w:val="23"/>
        </w:rPr>
        <w:t xml:space="preserve"> may sign or countersign checks for disbursements of account funds. </w:t>
      </w:r>
      <w:r w:rsidR="0021420E">
        <w:rPr>
          <w:rFonts w:ascii="Garamond" w:hAnsi="Garamond" w:cs="Arial"/>
          <w:spacing w:val="-2"/>
          <w:sz w:val="23"/>
          <w:szCs w:val="23"/>
        </w:rPr>
        <w:t xml:space="preserve">Please </w:t>
      </w:r>
      <w:proofErr w:type="gramStart"/>
      <w:r w:rsidR="0021420E">
        <w:rPr>
          <w:rFonts w:ascii="Garamond" w:hAnsi="Garamond" w:cs="Arial"/>
          <w:spacing w:val="-2"/>
          <w:sz w:val="23"/>
          <w:szCs w:val="23"/>
        </w:rPr>
        <w:t xml:space="preserve">advise </w:t>
      </w:r>
      <w:r w:rsidR="0021420E" w:rsidRPr="00EF023E">
        <w:rPr>
          <w:rFonts w:ascii="Garamond" w:hAnsi="Garamond" w:cs="Arial"/>
          <w:spacing w:val="-2"/>
          <w:sz w:val="23"/>
          <w:szCs w:val="23"/>
        </w:rPr>
        <w:t>{[</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0021420E" w:rsidRPr="0009281F">
        <w:rPr>
          <w:rFonts w:ascii="Garamond" w:hAnsi="Garamond" w:cs="Arial"/>
          <w:noProof/>
          <w:color w:val="2157AD"/>
          <w:spacing w:val="-2"/>
          <w:sz w:val="23"/>
          <w:szCs w:val="23"/>
          <w:shd w:val="clear" w:color="auto" w:fill="C9E1F3"/>
        </w:rPr>
        <w:t xml:space="preserve"> ? "us" : "me"</w:t>
      </w:r>
      <w:r w:rsidR="0021420E" w:rsidRPr="00EF023E">
        <w:rPr>
          <w:rFonts w:ascii="Garamond" w:hAnsi="Garamond" w:cs="Arial"/>
          <w:spacing w:val="-2"/>
          <w:sz w:val="23"/>
          <w:szCs w:val="23"/>
        </w:rPr>
        <w:t>]}</w:t>
      </w:r>
      <w:r w:rsidR="0021420E">
        <w:rPr>
          <w:rFonts w:ascii="Garamond" w:hAnsi="Garamond" w:cs="Arial"/>
          <w:spacing w:val="-2"/>
          <w:sz w:val="23"/>
          <w:szCs w:val="23"/>
        </w:rPr>
        <w:t xml:space="preserve"> when the account has been transferred and confirm that all securities are now owned by the Living Trust</w:t>
      </w:r>
      <w:r w:rsidR="0075422F">
        <w:rPr>
          <w:rFonts w:ascii="Garamond" w:hAnsi="Garamond" w:cs="Arial"/>
          <w:spacing w:val="-2"/>
          <w:sz w:val="23"/>
          <w:szCs w:val="23"/>
        </w:rPr>
        <w:t xml:space="preserve">. Be sure that no securities retain individual registration. </w:t>
      </w:r>
      <w:r w:rsidR="00A47C47" w:rsidRPr="00EF023E">
        <w:rPr>
          <w:rFonts w:ascii="Garamond" w:hAnsi="Garamond" w:cs="Arial"/>
          <w:spacing w:val="-2"/>
          <w:sz w:val="23"/>
          <w:szCs w:val="23"/>
        </w:rPr>
        <w:t>{[</w:t>
      </w:r>
      <w:r w:rsidR="00A47C47" w:rsidRPr="0009281F">
        <w:rPr>
          <w:rFonts w:ascii="Garamond" w:hAnsi="Garamond" w:cs="Arial"/>
          <w:b/>
          <w:noProof/>
          <w:color w:val="41A151"/>
          <w:spacing w:val="-2"/>
          <w:sz w:val="23"/>
          <w:szCs w:val="23"/>
          <w:shd w:val="clear" w:color="auto" w:fill="C9F3CD"/>
        </w:rPr>
        <w:t>if</w:t>
      </w:r>
      <w:r w:rsidR="00A47C47"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00A47C47"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Either </w:t>
      </w:r>
      <w:r w:rsidR="00EA1F14">
        <w:rPr>
          <w:rFonts w:ascii="Garamond" w:hAnsi="Garamond" w:cs="Arial"/>
          <w:spacing w:val="-2"/>
          <w:sz w:val="23"/>
          <w:szCs w:val="23"/>
        </w:rPr>
        <w:t xml:space="preserve">of </w:t>
      </w:r>
      <w:proofErr w:type="gramStart"/>
      <w:r w:rsidR="00EA1F14">
        <w:rPr>
          <w:rFonts w:ascii="Garamond" w:hAnsi="Garamond" w:cs="Arial"/>
          <w:spacing w:val="-2"/>
          <w:sz w:val="23"/>
          <w:szCs w:val="23"/>
        </w:rPr>
        <w:t>our</w:t>
      </w:r>
      <w:r w:rsidR="00A47C47" w:rsidRPr="00EF023E">
        <w:rPr>
          <w:rFonts w:ascii="Garamond" w:hAnsi="Garamond" w:cs="Arial"/>
          <w:spacing w:val="-2"/>
          <w:sz w:val="23"/>
          <w:szCs w:val="23"/>
        </w:rPr>
        <w:t>{[</w:t>
      </w:r>
      <w:r w:rsidR="00A47C47" w:rsidRPr="0009281F">
        <w:rPr>
          <w:rFonts w:ascii="Garamond" w:hAnsi="Garamond" w:cs="Arial"/>
          <w:b/>
          <w:noProof/>
          <w:color w:val="41A151"/>
          <w:spacing w:val="-2"/>
          <w:sz w:val="23"/>
          <w:szCs w:val="23"/>
          <w:shd w:val="clear" w:color="auto" w:fill="C9F3CD"/>
        </w:rPr>
        <w:t>else</w:t>
      </w:r>
      <w:r w:rsidR="00A47C47" w:rsidRPr="00EF023E">
        <w:rPr>
          <w:rFonts w:ascii="Garamond" w:hAnsi="Garamond" w:cs="Arial"/>
          <w:spacing w:val="-2"/>
          <w:sz w:val="23"/>
          <w:szCs w:val="23"/>
        </w:rPr>
        <w:t>]}My{[</w:t>
      </w:r>
      <w:r w:rsidR="00A47C47" w:rsidRPr="0009281F">
        <w:rPr>
          <w:rFonts w:ascii="Garamond" w:hAnsi="Garamond" w:cs="Arial"/>
          <w:b/>
          <w:noProof/>
          <w:color w:val="41A151"/>
          <w:spacing w:val="-2"/>
          <w:sz w:val="23"/>
          <w:szCs w:val="23"/>
          <w:shd w:val="clear" w:color="auto" w:fill="C9F3CD"/>
        </w:rPr>
        <w:t>endif</w:t>
      </w:r>
      <w:r w:rsidR="00A47C47" w:rsidRPr="00EF023E">
        <w:rPr>
          <w:rFonts w:ascii="Garamond" w:hAnsi="Garamond" w:cs="Arial"/>
          <w:spacing w:val="-2"/>
          <w:sz w:val="23"/>
          <w:szCs w:val="23"/>
        </w:rPr>
        <w:t>]}</w:t>
      </w:r>
      <w:proofErr w:type="gramEnd"/>
      <w:r w:rsidR="00A47C47" w:rsidRPr="00EF023E">
        <w:rPr>
          <w:rFonts w:ascii="Garamond" w:hAnsi="Garamond" w:cs="Arial"/>
          <w:spacing w:val="-2"/>
          <w:sz w:val="23"/>
          <w:szCs w:val="23"/>
        </w:rPr>
        <w:t xml:space="preserve"> </w:t>
      </w:r>
      <w:r w:rsidRPr="00EF023E">
        <w:rPr>
          <w:rFonts w:ascii="Garamond" w:hAnsi="Garamond" w:cs="Arial"/>
          <w:spacing w:val="-2"/>
          <w:sz w:val="23"/>
          <w:szCs w:val="23"/>
        </w:rPr>
        <w:t xml:space="preserve">Social Security </w:t>
      </w:r>
      <w:proofErr w:type="gramStart"/>
      <w:r w:rsidRPr="00EF023E">
        <w:rPr>
          <w:rFonts w:ascii="Garamond" w:hAnsi="Garamond" w:cs="Arial"/>
          <w:spacing w:val="-2"/>
          <w:sz w:val="23"/>
          <w:szCs w:val="23"/>
        </w:rPr>
        <w:t>Number</w:t>
      </w:r>
      <w:r w:rsidR="00EA1F14" w:rsidRPr="00EF023E">
        <w:rPr>
          <w:rFonts w:ascii="Garamond" w:hAnsi="Garamond" w:cs="Arial"/>
          <w:spacing w:val="-2"/>
          <w:sz w:val="23"/>
          <w:szCs w:val="23"/>
        </w:rPr>
        <w:t>{[</w:t>
      </w:r>
      <w:proofErr w:type="gramEnd"/>
      <w:r w:rsidR="00EA1F14" w:rsidRPr="0009281F">
        <w:rPr>
          <w:rFonts w:ascii="Garamond" w:hAnsi="Garamond" w:cs="Arial"/>
          <w:b/>
          <w:noProof/>
          <w:color w:val="41A151"/>
          <w:spacing w:val="-2"/>
          <w:sz w:val="23"/>
          <w:szCs w:val="23"/>
          <w:shd w:val="clear" w:color="auto" w:fill="C9F3CD"/>
        </w:rPr>
        <w:t>if</w:t>
      </w:r>
      <w:r w:rsidR="00EA1F14"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00EA1F14" w:rsidRPr="00EF023E">
        <w:rPr>
          <w:rFonts w:ascii="Garamond" w:hAnsi="Garamond" w:cs="Arial"/>
          <w:spacing w:val="-2"/>
          <w:sz w:val="23"/>
          <w:szCs w:val="23"/>
        </w:rPr>
        <w:t>]}</w:t>
      </w:r>
      <w:r w:rsidR="00EA1F14">
        <w:rPr>
          <w:rFonts w:ascii="Garamond" w:hAnsi="Garamond" w:cs="Arial"/>
          <w:spacing w:val="-2"/>
          <w:sz w:val="23"/>
          <w:szCs w:val="23"/>
        </w:rPr>
        <w:t>s{[</w:t>
      </w:r>
      <w:r w:rsidR="00EA1F14" w:rsidRPr="0009281F">
        <w:rPr>
          <w:rFonts w:ascii="Garamond" w:hAnsi="Garamond" w:cs="Arial"/>
          <w:b/>
          <w:noProof/>
          <w:color w:val="41A151"/>
          <w:spacing w:val="-2"/>
          <w:sz w:val="23"/>
          <w:szCs w:val="23"/>
          <w:shd w:val="clear" w:color="auto" w:fill="C9F3CD"/>
        </w:rPr>
        <w:t>endif</w:t>
      </w:r>
      <w:r w:rsidR="00EA1F14">
        <w:rPr>
          <w:rFonts w:ascii="Garamond" w:hAnsi="Garamond" w:cs="Arial"/>
          <w:spacing w:val="-2"/>
          <w:sz w:val="23"/>
          <w:szCs w:val="23"/>
        </w:rPr>
        <w:t>]}</w:t>
      </w:r>
      <w:proofErr w:type="gramEnd"/>
      <w:r w:rsidRPr="00EF023E">
        <w:rPr>
          <w:rFonts w:ascii="Garamond" w:hAnsi="Garamond" w:cs="Arial"/>
          <w:spacing w:val="-2"/>
          <w:sz w:val="23"/>
          <w:szCs w:val="23"/>
        </w:rPr>
        <w:t xml:space="preserve"> may be used in lieu of a Tax Identification Number for the trust. </w:t>
      </w:r>
    </w:p>
    <w:p w14:paraId="2B857BD4" w14:textId="77777777" w:rsidR="0075422F" w:rsidRDefault="0075422F" w:rsidP="00A54FC5">
      <w:pPr>
        <w:tabs>
          <w:tab w:val="left" w:pos="-720"/>
        </w:tabs>
        <w:suppressAutoHyphens/>
        <w:spacing w:line="240" w:lineRule="atLeast"/>
        <w:jc w:val="both"/>
        <w:rPr>
          <w:rFonts w:ascii="Garamond" w:hAnsi="Garamond" w:cs="Arial"/>
          <w:spacing w:val="-2"/>
          <w:sz w:val="23"/>
          <w:szCs w:val="23"/>
        </w:rPr>
      </w:pPr>
    </w:p>
    <w:p w14:paraId="23B0DA78" w14:textId="62E1D0C4" w:rsidR="00A54FC5" w:rsidRPr="00EF023E" w:rsidRDefault="00A54FC5" w:rsidP="00A54FC5">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Kindly forward any forms which you may </w:t>
      </w:r>
      <w:proofErr w:type="gramStart"/>
      <w:r w:rsidRPr="00EF023E">
        <w:rPr>
          <w:rFonts w:ascii="Garamond" w:hAnsi="Garamond" w:cs="Arial"/>
          <w:spacing w:val="-2"/>
          <w:sz w:val="23"/>
          <w:szCs w:val="23"/>
        </w:rPr>
        <w:t>require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"us" : "me"</w:t>
      </w:r>
      <w:r w:rsidRPr="00EF023E">
        <w:rPr>
          <w:rFonts w:ascii="Garamond" w:hAnsi="Garamond" w:cs="Arial"/>
          <w:spacing w:val="-2"/>
          <w:sz w:val="23"/>
          <w:szCs w:val="23"/>
        </w:rPr>
        <w:t>]} to sign in order to complete this transfer.</w:t>
      </w:r>
    </w:p>
    <w:p w14:paraId="40E236DD" w14:textId="77777777" w:rsidR="00A54FC5" w:rsidRPr="00EF023E" w:rsidRDefault="00A54FC5" w:rsidP="00A54FC5">
      <w:pPr>
        <w:tabs>
          <w:tab w:val="left" w:pos="-720"/>
        </w:tabs>
        <w:suppressAutoHyphens/>
        <w:spacing w:line="240" w:lineRule="atLeast"/>
        <w:jc w:val="both"/>
        <w:rPr>
          <w:rFonts w:ascii="Garamond" w:hAnsi="Garamond" w:cs="Arial"/>
          <w:spacing w:val="-2"/>
          <w:sz w:val="23"/>
          <w:szCs w:val="23"/>
        </w:rPr>
      </w:pPr>
    </w:p>
    <w:p w14:paraId="0AD65C81" w14:textId="4F58165F" w:rsidR="00A54FC5" w:rsidRDefault="0075422F" w:rsidP="00A54FC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Thank you in advance for your assistance. </w:t>
      </w:r>
      <w:r>
        <w:rPr>
          <w:rFonts w:ascii="Garamond" w:hAnsi="Garamond" w:cs="Arial"/>
          <w:b/>
          <w:bCs/>
          <w:spacing w:val="-2"/>
          <w:sz w:val="23"/>
          <w:szCs w:val="23"/>
        </w:rPr>
        <w:t>Please be advised that these instructions should not be followed if the subject account is an IRA, pension plan, or other qualified tax deferred account</w:t>
      </w:r>
      <w:r>
        <w:rPr>
          <w:rFonts w:ascii="Garamond" w:hAnsi="Garamond" w:cs="Arial"/>
          <w:spacing w:val="-2"/>
          <w:sz w:val="23"/>
          <w:szCs w:val="23"/>
        </w:rPr>
        <w:t>.</w:t>
      </w:r>
    </w:p>
    <w:p w14:paraId="295C2E71" w14:textId="43C38183" w:rsidR="007A5A71" w:rsidRDefault="007A5A71" w:rsidP="00A54FC5">
      <w:pPr>
        <w:tabs>
          <w:tab w:val="left" w:pos="-720"/>
        </w:tabs>
        <w:suppressAutoHyphens/>
        <w:spacing w:line="240" w:lineRule="atLeast"/>
        <w:jc w:val="both"/>
        <w:rPr>
          <w:rFonts w:ascii="Garamond" w:hAnsi="Garamond" w:cs="Arial"/>
          <w:spacing w:val="-2"/>
          <w:sz w:val="23"/>
          <w:szCs w:val="23"/>
        </w:rPr>
      </w:pPr>
    </w:p>
    <w:p w14:paraId="109614E5" w14:textId="4AA5BAEA" w:rsidR="00517931" w:rsidRPr="00EF023E" w:rsidRDefault="00517931" w:rsidP="00517931">
      <w:pPr>
        <w:tabs>
          <w:tab w:val="left" w:pos="-720"/>
        </w:tabs>
        <w:suppressAutoHyphens/>
        <w:spacing w:line="240" w:lineRule="atLeast"/>
        <w:jc w:val="both"/>
        <w:rPr>
          <w:rFonts w:ascii="Garamond" w:hAnsi="Garamond" w:cs="Arial"/>
          <w:spacing w:val="-2"/>
          <w:sz w:val="23"/>
          <w:szCs w:val="23"/>
        </w:rPr>
      </w:pPr>
      <w:r w:rsidRPr="00406BBB">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Pr>
          <w:rFonts w:ascii="Garamond" w:hAnsi="Garamond" w:cs="Arial"/>
          <w:noProof/>
          <w:color w:val="2157AD"/>
          <w:spacing w:val="-2"/>
          <w:sz w:val="23"/>
          <w:szCs w:val="23"/>
          <w:shd w:val="clear" w:color="auto" w:fill="C9F3CD"/>
        </w:rPr>
        <w:t xml:space="preserve"> &amp;&amp; </w:t>
      </w:r>
      <w:r w:rsidRPr="0009281F">
        <w:rPr>
          <w:rFonts w:ascii="Garamond" w:hAnsi="Garamond" w:cs="Arial"/>
          <w:noProof/>
          <w:color w:val="2157AD"/>
          <w:spacing w:val="-2"/>
          <w:sz w:val="23"/>
          <w:szCs w:val="23"/>
          <w:shd w:val="clear" w:color="auto" w:fill="C9F3CD"/>
        </w:rPr>
        <w:t>AssetName &amp;&amp; AssetName == "</w:t>
      </w:r>
      <w:r w:rsidRPr="00517931">
        <w:rPr>
          <w:rFonts w:ascii="Garamond" w:hAnsi="Garamond" w:cs="Arial"/>
          <w:noProof/>
          <w:color w:val="2157AD"/>
          <w:spacing w:val="-2"/>
          <w:sz w:val="23"/>
          <w:szCs w:val="23"/>
          <w:shd w:val="clear" w:color="auto" w:fill="C9F3CD"/>
        </w:rPr>
        <w:t>InvestmentClient</w:t>
      </w:r>
      <w:proofErr w:type="gramStart"/>
      <w:r w:rsidRPr="0009281F">
        <w:rPr>
          <w:rFonts w:ascii="Garamond" w:hAnsi="Garamond" w:cs="Arial"/>
          <w:noProof/>
          <w:color w:val="2157AD"/>
          <w:spacing w:val="-2"/>
          <w:sz w:val="23"/>
          <w:szCs w:val="23"/>
          <w:shd w:val="clear" w:color="auto" w:fill="C9F3CD"/>
        </w:rPr>
        <w:t>"</w:t>
      </w:r>
      <w:r w:rsidRPr="00406BBB">
        <w:rPr>
          <w:rFonts w:ascii="Garamond" w:hAnsi="Garamond" w:cs="Arial"/>
          <w:spacing w:val="-2"/>
          <w:sz w:val="23"/>
          <w:szCs w:val="23"/>
        </w:rPr>
        <w:t>]}</w:t>
      </w:r>
      <w:proofErr w:type="gramEnd"/>
    </w:p>
    <w:p w14:paraId="68AC6224" w14:textId="22F72C32" w:rsidR="00517931" w:rsidRPr="00EF023E" w:rsidRDefault="00517931" w:rsidP="0051793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Pr="00EF023E">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Pr="00EF023E">
        <w:rPr>
          <w:rFonts w:ascii="Garamond" w:hAnsi="Garamond" w:cs="Arial"/>
          <w:spacing w:val="-2"/>
          <w:sz w:val="23"/>
          <w:szCs w:val="23"/>
        </w:rPr>
        <w:t xml:space="preserve"> estate planning program, wherein </w:t>
      </w:r>
      <w:r>
        <w:rPr>
          <w:rFonts w:ascii="Garamond" w:hAnsi="Garamond" w:cs="Arial"/>
          <w:spacing w:val="-2"/>
          <w:sz w:val="23"/>
          <w:szCs w:val="23"/>
        </w:rPr>
        <w:t>my spouse, {[</w:t>
      </w:r>
      <w:proofErr w:type="spellStart"/>
      <w:r>
        <w:rPr>
          <w:rFonts w:ascii="Garamond" w:hAnsi="Garamond" w:cs="Arial"/>
          <w:noProof/>
          <w:color w:val="2157AD"/>
          <w:spacing w:val="-2"/>
          <w:sz w:val="23"/>
          <w:szCs w:val="23"/>
          <w:shd w:val="clear" w:color="auto" w:fill="C9E1F3"/>
        </w:rPr>
        <w:t>Spouse</w:t>
      </w:r>
      <w:r w:rsidRPr="009A1BD6">
        <w:rPr>
          <w:rFonts w:ascii="Garamond" w:hAnsi="Garamond" w:cs="Arial"/>
          <w:noProof/>
          <w:color w:val="2157AD"/>
          <w:spacing w:val="-2"/>
          <w:sz w:val="23"/>
          <w:szCs w:val="23"/>
          <w:shd w:val="clear" w:color="auto" w:fill="C9E1F3"/>
        </w:rPr>
        <w:t>.NameCO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and I are</w:t>
      </w:r>
      <w:r w:rsidRPr="00EF023E">
        <w:rPr>
          <w:rFonts w:ascii="Garamond" w:hAnsi="Garamond" w:cs="Arial"/>
          <w:spacing w:val="-2"/>
          <w:sz w:val="23"/>
          <w:szCs w:val="23"/>
        </w:rPr>
        <w:t xml:space="preserve"> the Settlor</w:t>
      </w:r>
      <w:r>
        <w:rPr>
          <w:rFonts w:ascii="Garamond" w:hAnsi="Garamond" w:cs="Arial"/>
          <w:spacing w:val="-2"/>
          <w:sz w:val="23"/>
          <w:szCs w:val="23"/>
        </w:rPr>
        <w:t>s</w:t>
      </w:r>
      <w:r w:rsidRPr="00EF023E">
        <w:rPr>
          <w:rFonts w:ascii="Garamond" w:hAnsi="Garamond" w:cs="Arial"/>
          <w:spacing w:val="-2"/>
          <w:sz w:val="23"/>
          <w:szCs w:val="23"/>
        </w:rPr>
        <w:t>, Trustee</w:t>
      </w:r>
      <w:r>
        <w:rPr>
          <w:rFonts w:ascii="Garamond" w:hAnsi="Garamond" w:cs="Arial"/>
          <w:spacing w:val="-2"/>
          <w:sz w:val="23"/>
          <w:szCs w:val="23"/>
        </w:rPr>
        <w:t>s</w:t>
      </w:r>
      <w:r w:rsidRPr="00EF023E">
        <w:rPr>
          <w:rFonts w:ascii="Garamond" w:hAnsi="Garamond" w:cs="Arial"/>
          <w:spacing w:val="-2"/>
          <w:sz w:val="23"/>
          <w:szCs w:val="23"/>
        </w:rPr>
        <w:t xml:space="preserve"> and the beneficiaries. </w:t>
      </w:r>
      <w:r>
        <w:rPr>
          <w:rFonts w:ascii="Garamond" w:hAnsi="Garamond" w:cs="Arial"/>
          <w:spacing w:val="-2"/>
          <w:sz w:val="23"/>
          <w:szCs w:val="23"/>
        </w:rPr>
        <w:t>I</w:t>
      </w:r>
      <w:r w:rsidRPr="00EF023E">
        <w:rPr>
          <w:rFonts w:ascii="Garamond" w:hAnsi="Garamond" w:cs="Arial"/>
          <w:spacing w:val="-2"/>
          <w:sz w:val="23"/>
          <w:szCs w:val="23"/>
        </w:rPr>
        <w:t xml:space="preserve"> hereby request that you transfer all securities held in </w:t>
      </w:r>
      <w:r>
        <w:rPr>
          <w:rFonts w:ascii="Garamond" w:hAnsi="Garamond" w:cs="Arial"/>
          <w:spacing w:val="-2"/>
          <w:sz w:val="23"/>
          <w:szCs w:val="23"/>
        </w:rPr>
        <w:t>your above referenced account as follows</w:t>
      </w:r>
      <w:r w:rsidRPr="00EF023E">
        <w:rPr>
          <w:rFonts w:ascii="Garamond" w:hAnsi="Garamond" w:cs="Arial"/>
          <w:spacing w:val="-2"/>
          <w:sz w:val="23"/>
          <w:szCs w:val="23"/>
        </w:rPr>
        <w:t>:</w:t>
      </w:r>
    </w:p>
    <w:p w14:paraId="383DEDD3" w14:textId="77777777" w:rsidR="00517931" w:rsidRDefault="00517931" w:rsidP="00517931">
      <w:pPr>
        <w:tabs>
          <w:tab w:val="left" w:pos="-720"/>
        </w:tabs>
        <w:suppressAutoHyphens/>
        <w:spacing w:line="240" w:lineRule="atLeast"/>
        <w:jc w:val="both"/>
        <w:rPr>
          <w:rFonts w:ascii="Garamond" w:hAnsi="Garamond" w:cs="Arial"/>
          <w:spacing w:val="-2"/>
          <w:sz w:val="23"/>
          <w:szCs w:val="23"/>
        </w:rPr>
      </w:pPr>
    </w:p>
    <w:p w14:paraId="3AD97CF6" w14:textId="77777777" w:rsidR="00517931" w:rsidRDefault="00517931" w:rsidP="00517931">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 xml:space="preserve">100% to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449BC3E1" w14:textId="77777777" w:rsidR="00517931" w:rsidRDefault="00517931" w:rsidP="00517931">
      <w:pPr>
        <w:tabs>
          <w:tab w:val="left" w:pos="-720"/>
        </w:tabs>
        <w:suppressAutoHyphens/>
        <w:spacing w:line="240" w:lineRule="atLeast"/>
        <w:ind w:left="810" w:right="1080"/>
        <w:rPr>
          <w:rFonts w:ascii="Garamond" w:hAnsi="Garamond" w:cs="Arial"/>
          <w:spacing w:val="-2"/>
          <w:sz w:val="23"/>
          <w:szCs w:val="23"/>
        </w:rPr>
      </w:pPr>
    </w:p>
    <w:p w14:paraId="26B678C4" w14:textId="77777777" w:rsidR="00517931" w:rsidRPr="00EF023E" w:rsidRDefault="00517931" w:rsidP="00517931">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Included for your review is a copy of the Certificate of Trust and a W-9.</w:t>
      </w:r>
    </w:p>
    <w:p w14:paraId="4143AB81" w14:textId="77777777" w:rsidR="00517931" w:rsidRPr="00EF023E" w:rsidRDefault="00517931" w:rsidP="00517931">
      <w:pPr>
        <w:tabs>
          <w:tab w:val="left" w:pos="-720"/>
        </w:tabs>
        <w:suppressAutoHyphens/>
        <w:spacing w:line="240" w:lineRule="atLeast"/>
        <w:jc w:val="both"/>
        <w:rPr>
          <w:rFonts w:ascii="Garamond" w:hAnsi="Garamond" w:cs="Arial"/>
          <w:spacing w:val="-2"/>
          <w:sz w:val="23"/>
          <w:szCs w:val="23"/>
        </w:rPr>
      </w:pPr>
    </w:p>
    <w:p w14:paraId="5C174575" w14:textId="17E2ACD6" w:rsidR="00517931" w:rsidRDefault="00517931" w:rsidP="00517931">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If </w:t>
      </w:r>
      <w:r w:rsidR="00077B36">
        <w:rPr>
          <w:rFonts w:ascii="Garamond" w:hAnsi="Garamond" w:cs="Arial"/>
          <w:spacing w:val="-2"/>
          <w:sz w:val="23"/>
          <w:szCs w:val="23"/>
        </w:rPr>
        <w:t>my</w:t>
      </w:r>
      <w:r w:rsidRPr="00EF023E">
        <w:rPr>
          <w:rFonts w:ascii="Garamond" w:hAnsi="Garamond" w:cs="Arial"/>
          <w:spacing w:val="-2"/>
          <w:sz w:val="23"/>
          <w:szCs w:val="23"/>
        </w:rPr>
        <w:t xml:space="preserve"> account has check writing privileges, </w:t>
      </w:r>
      <w:r w:rsidR="00077B36">
        <w:rPr>
          <w:rFonts w:ascii="Garamond" w:hAnsi="Garamond" w:cs="Arial"/>
          <w:spacing w:val="-2"/>
          <w:sz w:val="23"/>
          <w:szCs w:val="23"/>
        </w:rPr>
        <w:t>either {[</w:t>
      </w:r>
      <w:proofErr w:type="spellStart"/>
      <w:r w:rsidR="00077B36" w:rsidRPr="00077B36">
        <w:rPr>
          <w:rFonts w:ascii="Garamond" w:hAnsi="Garamond" w:cs="Arial"/>
          <w:noProof/>
          <w:color w:val="2157AD"/>
          <w:spacing w:val="-2"/>
          <w:sz w:val="23"/>
          <w:szCs w:val="23"/>
          <w:shd w:val="clear" w:color="auto" w:fill="C9E1F3"/>
        </w:rPr>
        <w:t>Spouse.NameCO</w:t>
      </w:r>
      <w:r w:rsidR="007A6DB0">
        <w:rPr>
          <w:rFonts w:ascii="Garamond" w:hAnsi="Garamond" w:cs="Arial"/>
          <w:noProof/>
          <w:color w:val="2157AD"/>
          <w:spacing w:val="-2"/>
          <w:sz w:val="23"/>
          <w:szCs w:val="23"/>
          <w:shd w:val="clear" w:color="auto" w:fill="C9E1F3"/>
        </w:rPr>
        <w:t>|upper</w:t>
      </w:r>
      <w:proofErr w:type="spellEnd"/>
      <w:r w:rsidR="00077B36">
        <w:rPr>
          <w:rFonts w:ascii="Garamond" w:hAnsi="Garamond" w:cs="Arial"/>
          <w:spacing w:val="-2"/>
          <w:sz w:val="23"/>
          <w:szCs w:val="23"/>
        </w:rPr>
        <w:t>]} or myself</w:t>
      </w:r>
      <w:r>
        <w:rPr>
          <w:rFonts w:ascii="Garamond" w:hAnsi="Garamond" w:cs="Arial"/>
          <w:spacing w:val="-2"/>
          <w:sz w:val="23"/>
          <w:szCs w:val="23"/>
        </w:rPr>
        <w:t>, as the Trustees,</w:t>
      </w:r>
      <w:r w:rsidRPr="00EF023E">
        <w:rPr>
          <w:rFonts w:ascii="Garamond" w:hAnsi="Garamond" w:cs="Arial"/>
          <w:spacing w:val="-2"/>
          <w:sz w:val="23"/>
          <w:szCs w:val="23"/>
        </w:rPr>
        <w:t xml:space="preserve"> may sign or countersign checks for disbursements of account funds. </w:t>
      </w:r>
      <w:r>
        <w:rPr>
          <w:rFonts w:ascii="Garamond" w:hAnsi="Garamond" w:cs="Arial"/>
          <w:spacing w:val="-2"/>
          <w:sz w:val="23"/>
          <w:szCs w:val="23"/>
        </w:rPr>
        <w:t xml:space="preserve">Please advise </w:t>
      </w:r>
      <w:r w:rsidR="00077B36">
        <w:rPr>
          <w:rFonts w:ascii="Garamond" w:hAnsi="Garamond" w:cs="Arial"/>
          <w:spacing w:val="-2"/>
          <w:sz w:val="23"/>
          <w:szCs w:val="23"/>
        </w:rPr>
        <w:t>me</w:t>
      </w:r>
      <w:r>
        <w:rPr>
          <w:rFonts w:ascii="Garamond" w:hAnsi="Garamond" w:cs="Arial"/>
          <w:spacing w:val="-2"/>
          <w:sz w:val="23"/>
          <w:szCs w:val="23"/>
        </w:rPr>
        <w:t xml:space="preserve"> when the account has been transferred and confirm that all securities are now owned by the Living Trust. Be sure that no securities retain individual registration. </w:t>
      </w:r>
      <w:r w:rsidR="002E32B3">
        <w:rPr>
          <w:rFonts w:ascii="Garamond" w:hAnsi="Garamond" w:cs="Arial"/>
          <w:spacing w:val="-2"/>
          <w:sz w:val="23"/>
          <w:szCs w:val="23"/>
        </w:rPr>
        <w:t xml:space="preserve">The Social Security Number of either Settlor </w:t>
      </w:r>
      <w:r w:rsidRPr="00EF023E">
        <w:rPr>
          <w:rFonts w:ascii="Garamond" w:hAnsi="Garamond" w:cs="Arial"/>
          <w:spacing w:val="-2"/>
          <w:sz w:val="23"/>
          <w:szCs w:val="23"/>
        </w:rPr>
        <w:t xml:space="preserve">may be used in lieu of a Tax Identification Number for the trust. </w:t>
      </w:r>
    </w:p>
    <w:p w14:paraId="03D0924B" w14:textId="77777777" w:rsidR="00517931" w:rsidRDefault="00517931" w:rsidP="00517931">
      <w:pPr>
        <w:tabs>
          <w:tab w:val="left" w:pos="-720"/>
        </w:tabs>
        <w:suppressAutoHyphens/>
        <w:spacing w:line="240" w:lineRule="atLeast"/>
        <w:jc w:val="both"/>
        <w:rPr>
          <w:rFonts w:ascii="Garamond" w:hAnsi="Garamond" w:cs="Arial"/>
          <w:spacing w:val="-2"/>
          <w:sz w:val="23"/>
          <w:szCs w:val="23"/>
        </w:rPr>
      </w:pPr>
    </w:p>
    <w:p w14:paraId="7388F33A" w14:textId="2C520EDC" w:rsidR="00517931" w:rsidRPr="00EF023E" w:rsidRDefault="00517931" w:rsidP="00517931">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Kindly forward any forms which you may require </w:t>
      </w:r>
      <w:r w:rsidR="00077B36">
        <w:rPr>
          <w:rFonts w:ascii="Garamond" w:hAnsi="Garamond" w:cs="Arial"/>
          <w:spacing w:val="-2"/>
          <w:sz w:val="23"/>
          <w:szCs w:val="23"/>
        </w:rPr>
        <w:t>me</w:t>
      </w:r>
      <w:r w:rsidRPr="00EF023E">
        <w:rPr>
          <w:rFonts w:ascii="Garamond" w:hAnsi="Garamond" w:cs="Arial"/>
          <w:spacing w:val="-2"/>
          <w:sz w:val="23"/>
          <w:szCs w:val="23"/>
        </w:rPr>
        <w:t xml:space="preserve"> to sign in order to complete this transfer.</w:t>
      </w:r>
    </w:p>
    <w:p w14:paraId="67E7E9CF" w14:textId="77777777" w:rsidR="00517931" w:rsidRPr="00EF023E" w:rsidRDefault="00517931" w:rsidP="00517931">
      <w:pPr>
        <w:tabs>
          <w:tab w:val="left" w:pos="-720"/>
        </w:tabs>
        <w:suppressAutoHyphens/>
        <w:spacing w:line="240" w:lineRule="atLeast"/>
        <w:jc w:val="both"/>
        <w:rPr>
          <w:rFonts w:ascii="Garamond" w:hAnsi="Garamond" w:cs="Arial"/>
          <w:spacing w:val="-2"/>
          <w:sz w:val="23"/>
          <w:szCs w:val="23"/>
        </w:rPr>
      </w:pPr>
    </w:p>
    <w:p w14:paraId="4701A036" w14:textId="77777777" w:rsidR="00517931" w:rsidRDefault="00517931" w:rsidP="0051793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Thank you in advance for your assistance. </w:t>
      </w:r>
      <w:r>
        <w:rPr>
          <w:rFonts w:ascii="Garamond" w:hAnsi="Garamond" w:cs="Arial"/>
          <w:b/>
          <w:bCs/>
          <w:spacing w:val="-2"/>
          <w:sz w:val="23"/>
          <w:szCs w:val="23"/>
        </w:rPr>
        <w:t>Please be advised that these instructions should not be followed if the subject account is an IRA, pension plan, or other qualified tax deferred account</w:t>
      </w:r>
      <w:r>
        <w:rPr>
          <w:rFonts w:ascii="Garamond" w:hAnsi="Garamond" w:cs="Arial"/>
          <w:spacing w:val="-2"/>
          <w:sz w:val="23"/>
          <w:szCs w:val="23"/>
        </w:rPr>
        <w:t>.</w:t>
      </w:r>
    </w:p>
    <w:p w14:paraId="246C14AE" w14:textId="6F8D5ED7" w:rsidR="00517931" w:rsidRDefault="00517931" w:rsidP="00517931">
      <w:pPr>
        <w:tabs>
          <w:tab w:val="left" w:pos="-720"/>
        </w:tabs>
        <w:suppressAutoHyphens/>
        <w:spacing w:line="240" w:lineRule="atLeast"/>
        <w:jc w:val="both"/>
        <w:rPr>
          <w:rFonts w:ascii="Garamond" w:hAnsi="Garamond" w:cs="Arial"/>
          <w:spacing w:val="-2"/>
          <w:sz w:val="23"/>
          <w:szCs w:val="23"/>
        </w:rPr>
      </w:pPr>
    </w:p>
    <w:p w14:paraId="4529E63E" w14:textId="547A85BC" w:rsidR="001642E3" w:rsidRPr="00EF023E" w:rsidRDefault="001642E3" w:rsidP="001642E3">
      <w:pPr>
        <w:tabs>
          <w:tab w:val="left" w:pos="-720"/>
        </w:tabs>
        <w:suppressAutoHyphens/>
        <w:spacing w:line="240" w:lineRule="atLeast"/>
        <w:jc w:val="both"/>
        <w:rPr>
          <w:rFonts w:ascii="Garamond" w:hAnsi="Garamond" w:cs="Arial"/>
          <w:spacing w:val="-2"/>
          <w:sz w:val="23"/>
          <w:szCs w:val="23"/>
        </w:rPr>
      </w:pPr>
      <w:r w:rsidRPr="00406BBB">
        <w:rPr>
          <w:rFonts w:ascii="Garamond" w:hAnsi="Garamond" w:cs="Arial"/>
          <w:spacing w:val="-2"/>
          <w:sz w:val="23"/>
          <w:szCs w:val="23"/>
        </w:rPr>
        <w:lastRenderedPageBreak/>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Pr>
          <w:rFonts w:ascii="Garamond" w:hAnsi="Garamond" w:cs="Arial"/>
          <w:noProof/>
          <w:color w:val="2157AD"/>
          <w:spacing w:val="-2"/>
          <w:sz w:val="23"/>
          <w:szCs w:val="23"/>
          <w:shd w:val="clear" w:color="auto" w:fill="C9F3CD"/>
        </w:rPr>
        <w:t xml:space="preserve"> &amp;&amp; </w:t>
      </w:r>
      <w:r w:rsidRPr="0009281F">
        <w:rPr>
          <w:rFonts w:ascii="Garamond" w:hAnsi="Garamond" w:cs="Arial"/>
          <w:noProof/>
          <w:color w:val="2157AD"/>
          <w:spacing w:val="-2"/>
          <w:sz w:val="23"/>
          <w:szCs w:val="23"/>
          <w:shd w:val="clear" w:color="auto" w:fill="C9F3CD"/>
        </w:rPr>
        <w:t>AssetName &amp;&amp; AssetName == "</w:t>
      </w:r>
      <w:r w:rsidRPr="001642E3">
        <w:rPr>
          <w:rFonts w:ascii="Garamond" w:hAnsi="Garamond" w:cs="Arial"/>
          <w:noProof/>
          <w:color w:val="2157AD"/>
          <w:spacing w:val="-2"/>
          <w:sz w:val="23"/>
          <w:szCs w:val="23"/>
          <w:shd w:val="clear" w:color="auto" w:fill="C9F3CD"/>
        </w:rPr>
        <w:t>InvestmentSpouse</w:t>
      </w:r>
      <w:proofErr w:type="gramStart"/>
      <w:r w:rsidRPr="0009281F">
        <w:rPr>
          <w:rFonts w:ascii="Garamond" w:hAnsi="Garamond" w:cs="Arial"/>
          <w:noProof/>
          <w:color w:val="2157AD"/>
          <w:spacing w:val="-2"/>
          <w:sz w:val="23"/>
          <w:szCs w:val="23"/>
          <w:shd w:val="clear" w:color="auto" w:fill="C9F3CD"/>
        </w:rPr>
        <w:t>"</w:t>
      </w:r>
      <w:r w:rsidRPr="00406BBB">
        <w:rPr>
          <w:rFonts w:ascii="Garamond" w:hAnsi="Garamond" w:cs="Arial"/>
          <w:spacing w:val="-2"/>
          <w:sz w:val="23"/>
          <w:szCs w:val="23"/>
        </w:rPr>
        <w:t>]}</w:t>
      </w:r>
      <w:proofErr w:type="gramEnd"/>
    </w:p>
    <w:p w14:paraId="7372AFE3" w14:textId="2DFF8B5E" w:rsidR="001642E3" w:rsidRPr="00EF023E" w:rsidRDefault="001642E3" w:rsidP="001642E3">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Pr="00EF023E">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Pr="00EF023E">
        <w:rPr>
          <w:rFonts w:ascii="Garamond" w:hAnsi="Garamond" w:cs="Arial"/>
          <w:spacing w:val="-2"/>
          <w:sz w:val="23"/>
          <w:szCs w:val="23"/>
        </w:rPr>
        <w:t xml:space="preserve"> estate planning program, wherein </w:t>
      </w:r>
      <w:r>
        <w:rPr>
          <w:rFonts w:ascii="Garamond" w:hAnsi="Garamond" w:cs="Arial"/>
          <w:spacing w:val="-2"/>
          <w:sz w:val="23"/>
          <w:szCs w:val="23"/>
        </w:rPr>
        <w:t>my spouse, {[</w:t>
      </w:r>
      <w:proofErr w:type="spellStart"/>
      <w:r>
        <w:rPr>
          <w:rFonts w:ascii="Garamond" w:hAnsi="Garamond" w:cs="Arial"/>
          <w:noProof/>
          <w:color w:val="2157AD"/>
          <w:spacing w:val="-2"/>
          <w:sz w:val="23"/>
          <w:szCs w:val="23"/>
          <w:shd w:val="clear" w:color="auto" w:fill="C9E1F3"/>
        </w:rPr>
        <w:t>Client</w:t>
      </w:r>
      <w:r w:rsidRPr="009A1BD6">
        <w:rPr>
          <w:rFonts w:ascii="Garamond" w:hAnsi="Garamond" w:cs="Arial"/>
          <w:noProof/>
          <w:color w:val="2157AD"/>
          <w:spacing w:val="-2"/>
          <w:sz w:val="23"/>
          <w:szCs w:val="23"/>
          <w:shd w:val="clear" w:color="auto" w:fill="C9E1F3"/>
        </w:rPr>
        <w:t>.NameCO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and I are</w:t>
      </w:r>
      <w:r w:rsidRPr="00EF023E">
        <w:rPr>
          <w:rFonts w:ascii="Garamond" w:hAnsi="Garamond" w:cs="Arial"/>
          <w:spacing w:val="-2"/>
          <w:sz w:val="23"/>
          <w:szCs w:val="23"/>
        </w:rPr>
        <w:t xml:space="preserve"> the Settlor</w:t>
      </w:r>
      <w:r>
        <w:rPr>
          <w:rFonts w:ascii="Garamond" w:hAnsi="Garamond" w:cs="Arial"/>
          <w:spacing w:val="-2"/>
          <w:sz w:val="23"/>
          <w:szCs w:val="23"/>
        </w:rPr>
        <w:t>s</w:t>
      </w:r>
      <w:r w:rsidRPr="00EF023E">
        <w:rPr>
          <w:rFonts w:ascii="Garamond" w:hAnsi="Garamond" w:cs="Arial"/>
          <w:spacing w:val="-2"/>
          <w:sz w:val="23"/>
          <w:szCs w:val="23"/>
        </w:rPr>
        <w:t>, Trustee</w:t>
      </w:r>
      <w:r>
        <w:rPr>
          <w:rFonts w:ascii="Garamond" w:hAnsi="Garamond" w:cs="Arial"/>
          <w:spacing w:val="-2"/>
          <w:sz w:val="23"/>
          <w:szCs w:val="23"/>
        </w:rPr>
        <w:t>s</w:t>
      </w:r>
      <w:r w:rsidRPr="00EF023E">
        <w:rPr>
          <w:rFonts w:ascii="Garamond" w:hAnsi="Garamond" w:cs="Arial"/>
          <w:spacing w:val="-2"/>
          <w:sz w:val="23"/>
          <w:szCs w:val="23"/>
        </w:rPr>
        <w:t xml:space="preserve"> and the beneficiaries. </w:t>
      </w:r>
      <w:r>
        <w:rPr>
          <w:rFonts w:ascii="Garamond" w:hAnsi="Garamond" w:cs="Arial"/>
          <w:spacing w:val="-2"/>
          <w:sz w:val="23"/>
          <w:szCs w:val="23"/>
        </w:rPr>
        <w:t>I</w:t>
      </w:r>
      <w:r w:rsidRPr="00EF023E">
        <w:rPr>
          <w:rFonts w:ascii="Garamond" w:hAnsi="Garamond" w:cs="Arial"/>
          <w:spacing w:val="-2"/>
          <w:sz w:val="23"/>
          <w:szCs w:val="23"/>
        </w:rPr>
        <w:t xml:space="preserve"> hereby request that you transfer all securities held in </w:t>
      </w:r>
      <w:r>
        <w:rPr>
          <w:rFonts w:ascii="Garamond" w:hAnsi="Garamond" w:cs="Arial"/>
          <w:spacing w:val="-2"/>
          <w:sz w:val="23"/>
          <w:szCs w:val="23"/>
        </w:rPr>
        <w:t>your above referenced account as follows</w:t>
      </w:r>
      <w:r w:rsidRPr="00EF023E">
        <w:rPr>
          <w:rFonts w:ascii="Garamond" w:hAnsi="Garamond" w:cs="Arial"/>
          <w:spacing w:val="-2"/>
          <w:sz w:val="23"/>
          <w:szCs w:val="23"/>
        </w:rPr>
        <w:t>:</w:t>
      </w:r>
    </w:p>
    <w:p w14:paraId="11D28FBA" w14:textId="77777777" w:rsidR="001642E3" w:rsidRDefault="001642E3" w:rsidP="001642E3">
      <w:pPr>
        <w:tabs>
          <w:tab w:val="left" w:pos="-720"/>
        </w:tabs>
        <w:suppressAutoHyphens/>
        <w:spacing w:line="240" w:lineRule="atLeast"/>
        <w:jc w:val="both"/>
        <w:rPr>
          <w:rFonts w:ascii="Garamond" w:hAnsi="Garamond" w:cs="Arial"/>
          <w:spacing w:val="-2"/>
          <w:sz w:val="23"/>
          <w:szCs w:val="23"/>
        </w:rPr>
      </w:pPr>
    </w:p>
    <w:p w14:paraId="55E09A93" w14:textId="77777777" w:rsidR="001642E3" w:rsidRDefault="001642E3" w:rsidP="001642E3">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 xml:space="preserve">100% to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2496E899" w14:textId="77777777" w:rsidR="001642E3" w:rsidRDefault="001642E3" w:rsidP="001642E3">
      <w:pPr>
        <w:tabs>
          <w:tab w:val="left" w:pos="-720"/>
        </w:tabs>
        <w:suppressAutoHyphens/>
        <w:spacing w:line="240" w:lineRule="atLeast"/>
        <w:ind w:left="810" w:right="1080"/>
        <w:rPr>
          <w:rFonts w:ascii="Garamond" w:hAnsi="Garamond" w:cs="Arial"/>
          <w:spacing w:val="-2"/>
          <w:sz w:val="23"/>
          <w:szCs w:val="23"/>
        </w:rPr>
      </w:pPr>
    </w:p>
    <w:p w14:paraId="4C65FE56" w14:textId="77777777" w:rsidR="001642E3" w:rsidRPr="00EF023E" w:rsidRDefault="001642E3" w:rsidP="001642E3">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Included for your review is a copy of the Certificate of Trust and a W-9.</w:t>
      </w:r>
    </w:p>
    <w:p w14:paraId="7FDB1164" w14:textId="77777777" w:rsidR="001642E3" w:rsidRPr="00EF023E" w:rsidRDefault="001642E3" w:rsidP="001642E3">
      <w:pPr>
        <w:tabs>
          <w:tab w:val="left" w:pos="-720"/>
        </w:tabs>
        <w:suppressAutoHyphens/>
        <w:spacing w:line="240" w:lineRule="atLeast"/>
        <w:jc w:val="both"/>
        <w:rPr>
          <w:rFonts w:ascii="Garamond" w:hAnsi="Garamond" w:cs="Arial"/>
          <w:spacing w:val="-2"/>
          <w:sz w:val="23"/>
          <w:szCs w:val="23"/>
        </w:rPr>
      </w:pPr>
    </w:p>
    <w:p w14:paraId="1237159A" w14:textId="76249089" w:rsidR="001642E3" w:rsidRDefault="001642E3" w:rsidP="001642E3">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If </w:t>
      </w:r>
      <w:r>
        <w:rPr>
          <w:rFonts w:ascii="Garamond" w:hAnsi="Garamond" w:cs="Arial"/>
          <w:spacing w:val="-2"/>
          <w:sz w:val="23"/>
          <w:szCs w:val="23"/>
        </w:rPr>
        <w:t>my</w:t>
      </w:r>
      <w:r w:rsidRPr="00EF023E">
        <w:rPr>
          <w:rFonts w:ascii="Garamond" w:hAnsi="Garamond" w:cs="Arial"/>
          <w:spacing w:val="-2"/>
          <w:sz w:val="23"/>
          <w:szCs w:val="23"/>
        </w:rPr>
        <w:t xml:space="preserve"> account has check writing privileges, </w:t>
      </w:r>
      <w:r>
        <w:rPr>
          <w:rFonts w:ascii="Garamond" w:hAnsi="Garamond" w:cs="Arial"/>
          <w:spacing w:val="-2"/>
          <w:sz w:val="23"/>
          <w:szCs w:val="23"/>
        </w:rPr>
        <w:t>either {[</w:t>
      </w:r>
      <w:proofErr w:type="spellStart"/>
      <w:r>
        <w:rPr>
          <w:rFonts w:ascii="Garamond" w:hAnsi="Garamond" w:cs="Arial"/>
          <w:noProof/>
          <w:color w:val="2157AD"/>
          <w:spacing w:val="-2"/>
          <w:sz w:val="23"/>
          <w:szCs w:val="23"/>
          <w:shd w:val="clear" w:color="auto" w:fill="C9E1F3"/>
        </w:rPr>
        <w:t>Client</w:t>
      </w:r>
      <w:r w:rsidRPr="00077B36">
        <w:rPr>
          <w:rFonts w:ascii="Garamond" w:hAnsi="Garamond" w:cs="Arial"/>
          <w:noProof/>
          <w:color w:val="2157AD"/>
          <w:spacing w:val="-2"/>
          <w:sz w:val="23"/>
          <w:szCs w:val="23"/>
          <w:shd w:val="clear" w:color="auto" w:fill="C9E1F3"/>
        </w:rPr>
        <w:t>.NameCO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or myself, as the Trustees,</w:t>
      </w:r>
      <w:r w:rsidRPr="00EF023E">
        <w:rPr>
          <w:rFonts w:ascii="Garamond" w:hAnsi="Garamond" w:cs="Arial"/>
          <w:spacing w:val="-2"/>
          <w:sz w:val="23"/>
          <w:szCs w:val="23"/>
        </w:rPr>
        <w:t xml:space="preserve"> may sign or countersign checks for disbursements of account funds. </w:t>
      </w:r>
      <w:r>
        <w:rPr>
          <w:rFonts w:ascii="Garamond" w:hAnsi="Garamond" w:cs="Arial"/>
          <w:spacing w:val="-2"/>
          <w:sz w:val="23"/>
          <w:szCs w:val="23"/>
        </w:rPr>
        <w:t xml:space="preserve">Please advise me when the account has been transferred and confirm that all securities are now owned by the Living Trust. Be sure that no securities retain individual registration. </w:t>
      </w:r>
      <w:r w:rsidR="002E32B3">
        <w:rPr>
          <w:rFonts w:ascii="Garamond" w:hAnsi="Garamond" w:cs="Arial"/>
          <w:spacing w:val="-2"/>
          <w:sz w:val="23"/>
          <w:szCs w:val="23"/>
        </w:rPr>
        <w:t xml:space="preserve">The Social Security Number of either Settlor </w:t>
      </w:r>
      <w:r w:rsidRPr="00EF023E">
        <w:rPr>
          <w:rFonts w:ascii="Garamond" w:hAnsi="Garamond" w:cs="Arial"/>
          <w:spacing w:val="-2"/>
          <w:sz w:val="23"/>
          <w:szCs w:val="23"/>
        </w:rPr>
        <w:t xml:space="preserve">may be used in lieu of a Tax Identification Number for the trust. </w:t>
      </w:r>
    </w:p>
    <w:p w14:paraId="66447A8D" w14:textId="77777777" w:rsidR="001642E3" w:rsidRDefault="001642E3" w:rsidP="001642E3">
      <w:pPr>
        <w:tabs>
          <w:tab w:val="left" w:pos="-720"/>
        </w:tabs>
        <w:suppressAutoHyphens/>
        <w:spacing w:line="240" w:lineRule="atLeast"/>
        <w:jc w:val="both"/>
        <w:rPr>
          <w:rFonts w:ascii="Garamond" w:hAnsi="Garamond" w:cs="Arial"/>
          <w:spacing w:val="-2"/>
          <w:sz w:val="23"/>
          <w:szCs w:val="23"/>
        </w:rPr>
      </w:pPr>
    </w:p>
    <w:p w14:paraId="6C1E699B" w14:textId="77777777" w:rsidR="001642E3" w:rsidRPr="00EF023E" w:rsidRDefault="001642E3" w:rsidP="001642E3">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Kindly forward any forms which you may require </w:t>
      </w:r>
      <w:r>
        <w:rPr>
          <w:rFonts w:ascii="Garamond" w:hAnsi="Garamond" w:cs="Arial"/>
          <w:spacing w:val="-2"/>
          <w:sz w:val="23"/>
          <w:szCs w:val="23"/>
        </w:rPr>
        <w:t>me</w:t>
      </w:r>
      <w:r w:rsidRPr="00EF023E">
        <w:rPr>
          <w:rFonts w:ascii="Garamond" w:hAnsi="Garamond" w:cs="Arial"/>
          <w:spacing w:val="-2"/>
          <w:sz w:val="23"/>
          <w:szCs w:val="23"/>
        </w:rPr>
        <w:t xml:space="preserve"> to sign in order to complete this transfer.</w:t>
      </w:r>
    </w:p>
    <w:p w14:paraId="65C65F36" w14:textId="77777777" w:rsidR="001642E3" w:rsidRPr="00EF023E" w:rsidRDefault="001642E3" w:rsidP="001642E3">
      <w:pPr>
        <w:tabs>
          <w:tab w:val="left" w:pos="-720"/>
        </w:tabs>
        <w:suppressAutoHyphens/>
        <w:spacing w:line="240" w:lineRule="atLeast"/>
        <w:jc w:val="both"/>
        <w:rPr>
          <w:rFonts w:ascii="Garamond" w:hAnsi="Garamond" w:cs="Arial"/>
          <w:spacing w:val="-2"/>
          <w:sz w:val="23"/>
          <w:szCs w:val="23"/>
        </w:rPr>
      </w:pPr>
    </w:p>
    <w:p w14:paraId="063F76DC" w14:textId="77777777" w:rsidR="001642E3" w:rsidRDefault="001642E3" w:rsidP="001642E3">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Thank you in advance for your assistance. </w:t>
      </w:r>
      <w:r>
        <w:rPr>
          <w:rFonts w:ascii="Garamond" w:hAnsi="Garamond" w:cs="Arial"/>
          <w:b/>
          <w:bCs/>
          <w:spacing w:val="-2"/>
          <w:sz w:val="23"/>
          <w:szCs w:val="23"/>
        </w:rPr>
        <w:t>Please be advised that these instructions should not be followed if the subject account is an IRA, pension plan, or other qualified tax deferred account</w:t>
      </w:r>
      <w:r>
        <w:rPr>
          <w:rFonts w:ascii="Garamond" w:hAnsi="Garamond" w:cs="Arial"/>
          <w:spacing w:val="-2"/>
          <w:sz w:val="23"/>
          <w:szCs w:val="23"/>
        </w:rPr>
        <w:t>.</w:t>
      </w:r>
    </w:p>
    <w:p w14:paraId="4BBF7A09" w14:textId="77777777" w:rsidR="001642E3" w:rsidRPr="00EF023E" w:rsidRDefault="001642E3" w:rsidP="001642E3">
      <w:pPr>
        <w:tabs>
          <w:tab w:val="left" w:pos="-720"/>
        </w:tabs>
        <w:suppressAutoHyphens/>
        <w:spacing w:line="240" w:lineRule="atLeast"/>
        <w:jc w:val="both"/>
        <w:rPr>
          <w:rFonts w:ascii="Garamond" w:hAnsi="Garamond" w:cs="Arial"/>
          <w:spacing w:val="-2"/>
          <w:sz w:val="23"/>
          <w:szCs w:val="23"/>
        </w:rPr>
      </w:pPr>
    </w:p>
    <w:p w14:paraId="1606F67D" w14:textId="77B8AF0C" w:rsidR="007E463E" w:rsidRDefault="007E463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AssetName &amp;&amp; AssetName == "</w:t>
      </w:r>
      <w:r w:rsidR="00D51EE8" w:rsidRPr="0009281F">
        <w:rPr>
          <w:rFonts w:ascii="Garamond" w:hAnsi="Garamond" w:cs="Arial"/>
          <w:noProof/>
          <w:color w:val="2157AD"/>
          <w:spacing w:val="-2"/>
          <w:sz w:val="23"/>
          <w:szCs w:val="23"/>
          <w:shd w:val="clear" w:color="auto" w:fill="C9F3CD"/>
        </w:rPr>
        <w:t>InvestLLC</w:t>
      </w:r>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
    <w:p w14:paraId="39B277FF" w14:textId="73033D1B" w:rsidR="001C4733" w:rsidRDefault="00122932" w:rsidP="001C4733">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001C4733">
        <w:rPr>
          <w:rFonts w:ascii="Garamond" w:hAnsi="Garamond" w:cs="Arial"/>
          <w:spacing w:val="-2"/>
          <w:sz w:val="23"/>
          <w:szCs w:val="23"/>
        </w:rPr>
        <w:t xml:space="preserve"> have established a Louisiana limited liability company as part </w:t>
      </w:r>
      <w:proofErr w:type="gramStart"/>
      <w:r w:rsidR="001C4733">
        <w:rPr>
          <w:rFonts w:ascii="Garamond" w:hAnsi="Garamond" w:cs="Arial"/>
          <w:spacing w:val="-2"/>
          <w:sz w:val="23"/>
          <w:szCs w:val="23"/>
        </w:rPr>
        <w:t xml:space="preserve">of </w:t>
      </w:r>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r w:rsidRPr="00EF023E">
        <w:rPr>
          <w:rFonts w:ascii="Garamond" w:hAnsi="Garamond" w:cs="Arial"/>
          <w:spacing w:val="-2"/>
          <w:sz w:val="23"/>
          <w:szCs w:val="23"/>
        </w:rPr>
        <w:t>]}</w:t>
      </w:r>
      <w:r w:rsidR="001C4733">
        <w:rPr>
          <w:rFonts w:ascii="Garamond" w:hAnsi="Garamond" w:cs="Arial"/>
          <w:spacing w:val="-2"/>
          <w:sz w:val="23"/>
          <w:szCs w:val="23"/>
        </w:rPr>
        <w:t xml:space="preserve"> estate planning program. The name of the LLC is:  </w:t>
      </w:r>
    </w:p>
    <w:p w14:paraId="0EB25778" w14:textId="77777777" w:rsidR="001C4733" w:rsidRDefault="001C4733" w:rsidP="001C4733">
      <w:pPr>
        <w:tabs>
          <w:tab w:val="left" w:pos="-720"/>
        </w:tabs>
        <w:suppressAutoHyphens/>
        <w:spacing w:line="240" w:lineRule="atLeast"/>
        <w:jc w:val="both"/>
        <w:rPr>
          <w:rFonts w:ascii="Garamond" w:hAnsi="Garamond" w:cs="Arial"/>
          <w:spacing w:val="-2"/>
          <w:sz w:val="23"/>
          <w:szCs w:val="23"/>
        </w:rPr>
      </w:pPr>
    </w:p>
    <w:p w14:paraId="6AD2444C" w14:textId="1F6E09FA" w:rsidR="001C4733" w:rsidRDefault="00DF7FDA" w:rsidP="001C4733">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_______________________</w:t>
      </w:r>
      <w:r w:rsidR="001C4733" w:rsidRPr="00122932">
        <w:rPr>
          <w:rFonts w:ascii="Garamond" w:hAnsi="Garamond" w:cs="Arial"/>
          <w:spacing w:val="-2"/>
          <w:sz w:val="23"/>
          <w:szCs w:val="23"/>
        </w:rPr>
        <w:t>, a Louisiana limited liability company</w:t>
      </w:r>
    </w:p>
    <w:p w14:paraId="1F93102C" w14:textId="77777777" w:rsidR="001C4733" w:rsidRDefault="001C4733" w:rsidP="001C4733">
      <w:pPr>
        <w:tabs>
          <w:tab w:val="left" w:pos="-720"/>
        </w:tabs>
        <w:suppressAutoHyphens/>
        <w:spacing w:line="240" w:lineRule="atLeast"/>
        <w:jc w:val="both"/>
        <w:rPr>
          <w:rFonts w:ascii="Garamond" w:hAnsi="Garamond" w:cs="Arial"/>
          <w:spacing w:val="-2"/>
          <w:sz w:val="23"/>
          <w:szCs w:val="23"/>
        </w:rPr>
      </w:pPr>
    </w:p>
    <w:p w14:paraId="67E02580" w14:textId="77777777" w:rsidR="001C4733" w:rsidRDefault="001C4733" w:rsidP="001C4733">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1D0B7E36" w14:textId="77777777" w:rsidR="001C4733" w:rsidRDefault="001C4733" w:rsidP="001C4733">
      <w:pPr>
        <w:tabs>
          <w:tab w:val="left" w:pos="-720"/>
        </w:tabs>
        <w:suppressAutoHyphens/>
        <w:spacing w:line="240" w:lineRule="atLeast"/>
        <w:jc w:val="both"/>
        <w:rPr>
          <w:rFonts w:ascii="Garamond" w:hAnsi="Garamond" w:cs="Arial"/>
          <w:spacing w:val="-2"/>
          <w:sz w:val="23"/>
          <w:szCs w:val="23"/>
        </w:rPr>
      </w:pPr>
    </w:p>
    <w:p w14:paraId="5CF5A7DF" w14:textId="43D36D86" w:rsidR="001C4733" w:rsidRDefault="001C4733" w:rsidP="001C4733">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 xml:space="preserve">The manager of the L.L.C. is: </w:t>
      </w:r>
      <w:r w:rsidR="00122932">
        <w:rPr>
          <w:rFonts w:ascii="Garamond" w:hAnsi="Garamond" w:cs="Arial"/>
          <w:spacing w:val="-2"/>
          <w:sz w:val="23"/>
          <w:szCs w:val="23"/>
        </w:rPr>
        <w:t>_______________________</w:t>
      </w:r>
      <w:r>
        <w:rPr>
          <w:rFonts w:ascii="Garamond" w:hAnsi="Garamond" w:cs="Arial"/>
          <w:spacing w:val="-2"/>
          <w:sz w:val="23"/>
          <w:szCs w:val="23"/>
        </w:rPr>
        <w:t xml:space="preserve"> </w:t>
      </w:r>
    </w:p>
    <w:p w14:paraId="5735F013" w14:textId="77777777" w:rsidR="001C4733" w:rsidRDefault="001C4733" w:rsidP="001C4733">
      <w:pPr>
        <w:tabs>
          <w:tab w:val="left" w:pos="-720"/>
        </w:tabs>
        <w:suppressAutoHyphens/>
        <w:spacing w:line="240" w:lineRule="atLeast"/>
        <w:jc w:val="both"/>
        <w:rPr>
          <w:rFonts w:ascii="Garamond" w:hAnsi="Garamond" w:cs="Arial"/>
          <w:spacing w:val="-2"/>
          <w:sz w:val="23"/>
          <w:szCs w:val="23"/>
        </w:rPr>
      </w:pPr>
    </w:p>
    <w:p w14:paraId="4B47EF7B" w14:textId="77777777" w:rsidR="001C4733" w:rsidRDefault="001C4733" w:rsidP="001C4733">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 of the LLC is a disregarded entity.</w:t>
      </w:r>
    </w:p>
    <w:p w14:paraId="21BB0EB6" w14:textId="77777777" w:rsidR="001C4733" w:rsidRDefault="001C4733" w:rsidP="001C4733">
      <w:pPr>
        <w:tabs>
          <w:tab w:val="left" w:pos="-720"/>
        </w:tabs>
        <w:suppressAutoHyphens/>
        <w:spacing w:line="240" w:lineRule="atLeast"/>
        <w:jc w:val="both"/>
        <w:rPr>
          <w:rFonts w:ascii="Garamond" w:hAnsi="Garamond" w:cs="Arial"/>
          <w:spacing w:val="-2"/>
          <w:sz w:val="23"/>
          <w:szCs w:val="23"/>
        </w:rPr>
      </w:pPr>
    </w:p>
    <w:p w14:paraId="20302B78" w14:textId="77777777" w:rsidR="001C4733" w:rsidRDefault="001C4733" w:rsidP="001C4733">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transfer of the </w:t>
      </w:r>
      <w:proofErr w:type="gramStart"/>
      <w:r>
        <w:rPr>
          <w:rFonts w:ascii="Garamond" w:hAnsi="Garamond" w:cs="Arial"/>
          <w:spacing w:val="-2"/>
          <w:sz w:val="23"/>
          <w:szCs w:val="23"/>
        </w:rPr>
        <w:t>above referenced</w:t>
      </w:r>
      <w:proofErr w:type="gramEnd"/>
      <w:r>
        <w:rPr>
          <w:rFonts w:ascii="Garamond" w:hAnsi="Garamond" w:cs="Arial"/>
          <w:spacing w:val="-2"/>
          <w:sz w:val="23"/>
          <w:szCs w:val="23"/>
        </w:rPr>
        <w:t xml:space="preserve"> account, and its holdings, to </w:t>
      </w:r>
      <w:proofErr w:type="gramStart"/>
      <w:r>
        <w:rPr>
          <w:rFonts w:ascii="Garamond" w:hAnsi="Garamond" w:cs="Arial"/>
          <w:spacing w:val="-2"/>
          <w:sz w:val="23"/>
          <w:szCs w:val="23"/>
        </w:rPr>
        <w:t>the LLC</w:t>
      </w:r>
      <w:proofErr w:type="gramEnd"/>
      <w:r>
        <w:rPr>
          <w:rFonts w:ascii="Garamond" w:hAnsi="Garamond" w:cs="Arial"/>
          <w:spacing w:val="-2"/>
          <w:sz w:val="23"/>
          <w:szCs w:val="23"/>
        </w:rPr>
        <w:t xml:space="preserve">. Included is a copy of the Certificate of Organization </w:t>
      </w:r>
      <w:r w:rsidRPr="00122932">
        <w:rPr>
          <w:rFonts w:ascii="Garamond" w:hAnsi="Garamond" w:cs="Arial"/>
          <w:spacing w:val="-2"/>
          <w:sz w:val="23"/>
          <w:szCs w:val="23"/>
        </w:rPr>
        <w:t>and a W-9</w:t>
      </w:r>
      <w:r>
        <w:rPr>
          <w:rFonts w:ascii="Garamond" w:hAnsi="Garamond" w:cs="Arial"/>
          <w:spacing w:val="-2"/>
          <w:sz w:val="23"/>
          <w:szCs w:val="23"/>
        </w:rPr>
        <w:t xml:space="preserve"> for your records. </w:t>
      </w:r>
    </w:p>
    <w:p w14:paraId="73005BC7" w14:textId="77777777" w:rsidR="001C4733" w:rsidRDefault="001C4733" w:rsidP="001C4733">
      <w:pPr>
        <w:tabs>
          <w:tab w:val="left" w:pos="-720"/>
        </w:tabs>
        <w:suppressAutoHyphens/>
        <w:spacing w:line="240" w:lineRule="atLeast"/>
        <w:jc w:val="both"/>
        <w:rPr>
          <w:rFonts w:ascii="Garamond" w:hAnsi="Garamond" w:cs="Arial"/>
          <w:spacing w:val="-2"/>
          <w:sz w:val="23"/>
          <w:szCs w:val="23"/>
        </w:rPr>
      </w:pPr>
    </w:p>
    <w:p w14:paraId="6FCDE28B" w14:textId="04F2BD14" w:rsidR="001C4733" w:rsidRDefault="00122932" w:rsidP="001C4733">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If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account has check writing </w:t>
      </w:r>
      <w:proofErr w:type="gramStart"/>
      <w:r w:rsidRPr="00EF023E">
        <w:rPr>
          <w:rFonts w:ascii="Garamond" w:hAnsi="Garamond" w:cs="Arial"/>
          <w:spacing w:val="-2"/>
          <w:sz w:val="23"/>
          <w:szCs w:val="23"/>
        </w:rPr>
        <w:t xml:space="preserve">privileges, </w:t>
      </w:r>
      <w:r w:rsidRPr="00EF023E">
        <w:rPr>
          <w:rFonts w:ascii="Garamond" w:hAnsi="Garamond" w:cs="Arial"/>
          <w:spacing w:val="-2"/>
          <w:sz w:val="23"/>
          <w:szCs w:val="23"/>
        </w:rPr>
        <w:lastRenderedPageBreak/>
        <w:t>{</w:t>
      </w:r>
      <w:proofErr w:type="gramEnd"/>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roofErr w:type="gramEnd"/>
      <w:r>
        <w:rPr>
          <w:rFonts w:ascii="Garamond" w:hAnsi="Garamond" w:cs="Arial"/>
          <w:spacing w:val="-2"/>
          <w:sz w:val="23"/>
          <w:szCs w:val="23"/>
        </w:rPr>
        <w:t xml:space="preserve">we, as the Trustees and/or </w:t>
      </w:r>
      <w:proofErr w:type="gramStart"/>
      <w:r>
        <w:rPr>
          <w:rFonts w:ascii="Garamond" w:hAnsi="Garamond" w:cs="Arial"/>
          <w:spacing w:val="-2"/>
          <w:sz w:val="23"/>
          <w:szCs w:val="23"/>
        </w:rPr>
        <w:t>Managers</w:t>
      </w: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I, </w:t>
      </w:r>
      <w:r>
        <w:rPr>
          <w:rFonts w:ascii="Garamond" w:hAnsi="Garamond" w:cs="Arial"/>
          <w:spacing w:val="-2"/>
          <w:sz w:val="23"/>
          <w:szCs w:val="23"/>
        </w:rPr>
        <w:t xml:space="preserve">as the Trustee and/or </w:t>
      </w:r>
      <w:proofErr w:type="gramStart"/>
      <w:r>
        <w:rPr>
          <w:rFonts w:ascii="Garamond" w:hAnsi="Garamond" w:cs="Arial"/>
          <w:spacing w:val="-2"/>
          <w:sz w:val="23"/>
          <w:szCs w:val="23"/>
        </w:rPr>
        <w:t>Manager</w:t>
      </w: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Pr>
          <w:rFonts w:ascii="Garamond" w:hAnsi="Garamond" w:cs="Arial"/>
          <w:spacing w:val="-2"/>
          <w:sz w:val="23"/>
          <w:szCs w:val="23"/>
        </w:rPr>
        <w:t>,</w:t>
      </w:r>
      <w:r w:rsidRPr="00EF023E">
        <w:rPr>
          <w:rFonts w:ascii="Garamond" w:hAnsi="Garamond" w:cs="Arial"/>
          <w:spacing w:val="-2"/>
          <w:sz w:val="23"/>
          <w:szCs w:val="23"/>
        </w:rPr>
        <w:t xml:space="preserve"> may sign or </w:t>
      </w:r>
      <w:proofErr w:type="gramStart"/>
      <w:r w:rsidRPr="00EF023E">
        <w:rPr>
          <w:rFonts w:ascii="Garamond" w:hAnsi="Garamond" w:cs="Arial"/>
          <w:spacing w:val="-2"/>
          <w:sz w:val="23"/>
          <w:szCs w:val="23"/>
        </w:rPr>
        <w:t>countersign checks</w:t>
      </w:r>
      <w:proofErr w:type="gramEnd"/>
      <w:r w:rsidRPr="00EF023E">
        <w:rPr>
          <w:rFonts w:ascii="Garamond" w:hAnsi="Garamond" w:cs="Arial"/>
          <w:spacing w:val="-2"/>
          <w:sz w:val="23"/>
          <w:szCs w:val="23"/>
        </w:rPr>
        <w:t xml:space="preserve"> for disbursements of account funds</w:t>
      </w:r>
      <w:r w:rsidR="001C4733">
        <w:rPr>
          <w:rFonts w:ascii="Garamond" w:hAnsi="Garamond" w:cs="Arial"/>
          <w:spacing w:val="-2"/>
          <w:sz w:val="23"/>
          <w:szCs w:val="23"/>
        </w:rPr>
        <w:t xml:space="preserve">. Please advise when the account has been transferred and confirm that all securities are now owned by the LLC. Kindly forward any forms which you may </w:t>
      </w:r>
      <w:proofErr w:type="gramStart"/>
      <w:r w:rsidR="001C4733">
        <w:rPr>
          <w:rFonts w:ascii="Garamond" w:hAnsi="Garamond" w:cs="Arial"/>
          <w:spacing w:val="-2"/>
          <w:sz w:val="23"/>
          <w:szCs w:val="23"/>
        </w:rPr>
        <w:t xml:space="preserve">require </w:t>
      </w:r>
      <w:r w:rsidRPr="00EF023E">
        <w:rPr>
          <w:rFonts w:ascii="Garamond" w:hAnsi="Garamond" w:cs="Arial"/>
          <w:spacing w:val="-2"/>
          <w:sz w:val="23"/>
          <w:szCs w:val="23"/>
        </w:rPr>
        <w:t>{[</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"us" : "me"</w:t>
      </w:r>
      <w:r w:rsidRPr="00EF023E">
        <w:rPr>
          <w:rFonts w:ascii="Garamond" w:hAnsi="Garamond" w:cs="Arial"/>
          <w:spacing w:val="-2"/>
          <w:sz w:val="23"/>
          <w:szCs w:val="23"/>
        </w:rPr>
        <w:t>]}</w:t>
      </w:r>
      <w:r w:rsidR="001C4733">
        <w:rPr>
          <w:rFonts w:ascii="Garamond" w:hAnsi="Garamond" w:cs="Arial"/>
          <w:spacing w:val="-2"/>
          <w:sz w:val="23"/>
          <w:szCs w:val="23"/>
        </w:rPr>
        <w:t xml:space="preserve"> to sign in order to complete this transfer. Be sure that no securities retain individual registration. </w:t>
      </w:r>
      <w:r w:rsidR="001C4733">
        <w:rPr>
          <w:rFonts w:ascii="Garamond" w:hAnsi="Garamond" w:cs="Arial"/>
          <w:b/>
          <w:bCs/>
          <w:spacing w:val="-2"/>
          <w:sz w:val="23"/>
          <w:szCs w:val="23"/>
        </w:rPr>
        <w:t>Please be advised that these instructions should not be followed if the subject account is an IRA, pension plan, or other qualified tax deferred account</w:t>
      </w:r>
      <w:r w:rsidR="001C4733">
        <w:rPr>
          <w:rFonts w:ascii="Garamond" w:hAnsi="Garamond" w:cs="Arial"/>
          <w:spacing w:val="-2"/>
          <w:sz w:val="23"/>
          <w:szCs w:val="23"/>
        </w:rPr>
        <w:t xml:space="preserve">. </w:t>
      </w:r>
    </w:p>
    <w:p w14:paraId="4878D513" w14:textId="77777777" w:rsidR="001C4733" w:rsidRDefault="001C4733" w:rsidP="001C4733">
      <w:pPr>
        <w:tabs>
          <w:tab w:val="left" w:pos="-720"/>
        </w:tabs>
        <w:suppressAutoHyphens/>
        <w:spacing w:line="240" w:lineRule="atLeast"/>
        <w:jc w:val="both"/>
        <w:rPr>
          <w:rFonts w:ascii="Garamond" w:hAnsi="Garamond" w:cs="Arial"/>
          <w:spacing w:val="-2"/>
          <w:sz w:val="23"/>
          <w:szCs w:val="23"/>
        </w:rPr>
      </w:pPr>
    </w:p>
    <w:p w14:paraId="401DA57A" w14:textId="5F99377F" w:rsidR="007E463E" w:rsidRDefault="00C4518B" w:rsidP="001C4733">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r w:rsidRPr="00EF023E">
        <w:rPr>
          <w:rFonts w:ascii="Garamond" w:hAnsi="Garamond" w:cs="Arial"/>
          <w:spacing w:val="-2"/>
          <w:sz w:val="23"/>
          <w:szCs w:val="23"/>
        </w:rPr>
        <w:t>]}</w:t>
      </w:r>
      <w:r w:rsidR="001C4733">
        <w:rPr>
          <w:rFonts w:ascii="Garamond" w:hAnsi="Garamond" w:cs="Arial"/>
          <w:spacing w:val="-2"/>
          <w:sz w:val="23"/>
          <w:szCs w:val="23"/>
        </w:rPr>
        <w:t xml:space="preserve"> would appreciate your prompt handling of this matter.</w:t>
      </w:r>
    </w:p>
    <w:p w14:paraId="4B167970" w14:textId="71F18D1E" w:rsidR="001C4733" w:rsidRDefault="001C4733" w:rsidP="001C4733">
      <w:pPr>
        <w:tabs>
          <w:tab w:val="left" w:pos="-720"/>
        </w:tabs>
        <w:suppressAutoHyphens/>
        <w:spacing w:line="240" w:lineRule="atLeast"/>
        <w:jc w:val="both"/>
        <w:rPr>
          <w:rFonts w:ascii="Garamond" w:hAnsi="Garamond" w:cs="Arial"/>
          <w:spacing w:val="-2"/>
          <w:sz w:val="23"/>
          <w:szCs w:val="23"/>
        </w:rPr>
      </w:pPr>
    </w:p>
    <w:p w14:paraId="0526B04E" w14:textId="6805A9A0" w:rsidR="0025304E" w:rsidRDefault="0025304E" w:rsidP="0025304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Pr>
          <w:rFonts w:ascii="Garamond" w:hAnsi="Garamond" w:cs="Arial"/>
          <w:noProof/>
          <w:color w:val="2157AD"/>
          <w:spacing w:val="-2"/>
          <w:sz w:val="23"/>
          <w:szCs w:val="23"/>
          <w:shd w:val="clear" w:color="auto" w:fill="C9F3CD"/>
        </w:rPr>
        <w:t xml:space="preserve"> &amp;&amp; </w:t>
      </w:r>
      <w:r w:rsidRPr="0009281F">
        <w:rPr>
          <w:rFonts w:ascii="Garamond" w:hAnsi="Garamond" w:cs="Arial"/>
          <w:noProof/>
          <w:color w:val="2157AD"/>
          <w:spacing w:val="-2"/>
          <w:sz w:val="23"/>
          <w:szCs w:val="23"/>
          <w:shd w:val="clear" w:color="auto" w:fill="C9F3CD"/>
        </w:rPr>
        <w:t>AssetName &amp;&amp; AssetName == "</w:t>
      </w:r>
      <w:r w:rsidRPr="0025304E">
        <w:rPr>
          <w:rFonts w:ascii="Garamond" w:hAnsi="Garamond" w:cs="Arial"/>
          <w:noProof/>
          <w:color w:val="2157AD"/>
          <w:spacing w:val="-2"/>
          <w:sz w:val="23"/>
          <w:szCs w:val="23"/>
          <w:shd w:val="clear" w:color="auto" w:fill="C9F3CD"/>
        </w:rPr>
        <w:t>InvestLLCClient</w:t>
      </w:r>
      <w:proofErr w:type="gramStart"/>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38464726" w14:textId="66280699" w:rsidR="0025304E" w:rsidRDefault="0025304E" w:rsidP="0025304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I have established a Louisiana limited liability company as part of my estate planning program. The name of the LLC is:  </w:t>
      </w:r>
    </w:p>
    <w:p w14:paraId="7B245A16" w14:textId="77777777" w:rsidR="0025304E" w:rsidRDefault="0025304E" w:rsidP="0025304E">
      <w:pPr>
        <w:tabs>
          <w:tab w:val="left" w:pos="-720"/>
        </w:tabs>
        <w:suppressAutoHyphens/>
        <w:spacing w:line="240" w:lineRule="atLeast"/>
        <w:jc w:val="both"/>
        <w:rPr>
          <w:rFonts w:ascii="Garamond" w:hAnsi="Garamond" w:cs="Arial"/>
          <w:spacing w:val="-2"/>
          <w:sz w:val="23"/>
          <w:szCs w:val="23"/>
        </w:rPr>
      </w:pPr>
    </w:p>
    <w:p w14:paraId="3CA103AA" w14:textId="77777777" w:rsidR="0025304E" w:rsidRDefault="0025304E" w:rsidP="0025304E">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_______________________</w:t>
      </w:r>
      <w:r w:rsidRPr="00122932">
        <w:rPr>
          <w:rFonts w:ascii="Garamond" w:hAnsi="Garamond" w:cs="Arial"/>
          <w:spacing w:val="-2"/>
          <w:sz w:val="23"/>
          <w:szCs w:val="23"/>
        </w:rPr>
        <w:t>, a Louisiana limited liability company</w:t>
      </w:r>
    </w:p>
    <w:p w14:paraId="08166C66" w14:textId="77777777" w:rsidR="0025304E" w:rsidRDefault="0025304E" w:rsidP="0025304E">
      <w:pPr>
        <w:tabs>
          <w:tab w:val="left" w:pos="-720"/>
        </w:tabs>
        <w:suppressAutoHyphens/>
        <w:spacing w:line="240" w:lineRule="atLeast"/>
        <w:jc w:val="both"/>
        <w:rPr>
          <w:rFonts w:ascii="Garamond" w:hAnsi="Garamond" w:cs="Arial"/>
          <w:spacing w:val="-2"/>
          <w:sz w:val="23"/>
          <w:szCs w:val="23"/>
        </w:rPr>
      </w:pPr>
    </w:p>
    <w:p w14:paraId="5F493E26" w14:textId="77777777" w:rsidR="0025304E" w:rsidRDefault="0025304E" w:rsidP="0025304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17E22162" w14:textId="77777777" w:rsidR="0025304E" w:rsidRDefault="0025304E" w:rsidP="0025304E">
      <w:pPr>
        <w:tabs>
          <w:tab w:val="left" w:pos="-720"/>
        </w:tabs>
        <w:suppressAutoHyphens/>
        <w:spacing w:line="240" w:lineRule="atLeast"/>
        <w:jc w:val="both"/>
        <w:rPr>
          <w:rFonts w:ascii="Garamond" w:hAnsi="Garamond" w:cs="Arial"/>
          <w:spacing w:val="-2"/>
          <w:sz w:val="23"/>
          <w:szCs w:val="23"/>
        </w:rPr>
      </w:pPr>
    </w:p>
    <w:p w14:paraId="59275D74" w14:textId="77777777" w:rsidR="0025304E" w:rsidRDefault="0025304E" w:rsidP="0025304E">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 xml:space="preserve">The manager of the L.L.C. is: _______________________ </w:t>
      </w:r>
    </w:p>
    <w:p w14:paraId="56391576" w14:textId="77777777" w:rsidR="0025304E" w:rsidRDefault="0025304E" w:rsidP="0025304E">
      <w:pPr>
        <w:tabs>
          <w:tab w:val="left" w:pos="-720"/>
        </w:tabs>
        <w:suppressAutoHyphens/>
        <w:spacing w:line="240" w:lineRule="atLeast"/>
        <w:jc w:val="both"/>
        <w:rPr>
          <w:rFonts w:ascii="Garamond" w:hAnsi="Garamond" w:cs="Arial"/>
          <w:spacing w:val="-2"/>
          <w:sz w:val="23"/>
          <w:szCs w:val="23"/>
        </w:rPr>
      </w:pPr>
    </w:p>
    <w:p w14:paraId="66F94667" w14:textId="77777777" w:rsidR="0025304E" w:rsidRDefault="0025304E" w:rsidP="0025304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 of the LLC is a disregarded entity.</w:t>
      </w:r>
    </w:p>
    <w:p w14:paraId="040EC4E6" w14:textId="77777777" w:rsidR="0025304E" w:rsidRDefault="0025304E" w:rsidP="0025304E">
      <w:pPr>
        <w:tabs>
          <w:tab w:val="left" w:pos="-720"/>
        </w:tabs>
        <w:suppressAutoHyphens/>
        <w:spacing w:line="240" w:lineRule="atLeast"/>
        <w:jc w:val="both"/>
        <w:rPr>
          <w:rFonts w:ascii="Garamond" w:hAnsi="Garamond" w:cs="Arial"/>
          <w:spacing w:val="-2"/>
          <w:sz w:val="23"/>
          <w:szCs w:val="23"/>
        </w:rPr>
      </w:pPr>
    </w:p>
    <w:p w14:paraId="45A4591C" w14:textId="77777777" w:rsidR="0025304E" w:rsidRDefault="0025304E" w:rsidP="0025304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transfer of the </w:t>
      </w:r>
      <w:proofErr w:type="gramStart"/>
      <w:r>
        <w:rPr>
          <w:rFonts w:ascii="Garamond" w:hAnsi="Garamond" w:cs="Arial"/>
          <w:spacing w:val="-2"/>
          <w:sz w:val="23"/>
          <w:szCs w:val="23"/>
        </w:rPr>
        <w:t>above referenced</w:t>
      </w:r>
      <w:proofErr w:type="gramEnd"/>
      <w:r>
        <w:rPr>
          <w:rFonts w:ascii="Garamond" w:hAnsi="Garamond" w:cs="Arial"/>
          <w:spacing w:val="-2"/>
          <w:sz w:val="23"/>
          <w:szCs w:val="23"/>
        </w:rPr>
        <w:t xml:space="preserve"> account, and its holdings, to </w:t>
      </w:r>
      <w:proofErr w:type="gramStart"/>
      <w:r>
        <w:rPr>
          <w:rFonts w:ascii="Garamond" w:hAnsi="Garamond" w:cs="Arial"/>
          <w:spacing w:val="-2"/>
          <w:sz w:val="23"/>
          <w:szCs w:val="23"/>
        </w:rPr>
        <w:t>the LLC</w:t>
      </w:r>
      <w:proofErr w:type="gramEnd"/>
      <w:r>
        <w:rPr>
          <w:rFonts w:ascii="Garamond" w:hAnsi="Garamond" w:cs="Arial"/>
          <w:spacing w:val="-2"/>
          <w:sz w:val="23"/>
          <w:szCs w:val="23"/>
        </w:rPr>
        <w:t xml:space="preserve">. Included is a copy of the Certificate of Organization </w:t>
      </w:r>
      <w:r w:rsidRPr="00122932">
        <w:rPr>
          <w:rFonts w:ascii="Garamond" w:hAnsi="Garamond" w:cs="Arial"/>
          <w:spacing w:val="-2"/>
          <w:sz w:val="23"/>
          <w:szCs w:val="23"/>
        </w:rPr>
        <w:t>and a W-9</w:t>
      </w:r>
      <w:r>
        <w:rPr>
          <w:rFonts w:ascii="Garamond" w:hAnsi="Garamond" w:cs="Arial"/>
          <w:spacing w:val="-2"/>
          <w:sz w:val="23"/>
          <w:szCs w:val="23"/>
        </w:rPr>
        <w:t xml:space="preserve"> for your records. </w:t>
      </w:r>
    </w:p>
    <w:p w14:paraId="4CFB71CB" w14:textId="77777777" w:rsidR="0025304E" w:rsidRDefault="0025304E" w:rsidP="0025304E">
      <w:pPr>
        <w:tabs>
          <w:tab w:val="left" w:pos="-720"/>
        </w:tabs>
        <w:suppressAutoHyphens/>
        <w:spacing w:line="240" w:lineRule="atLeast"/>
        <w:jc w:val="both"/>
        <w:rPr>
          <w:rFonts w:ascii="Garamond" w:hAnsi="Garamond" w:cs="Arial"/>
          <w:spacing w:val="-2"/>
          <w:sz w:val="23"/>
          <w:szCs w:val="23"/>
        </w:rPr>
      </w:pPr>
    </w:p>
    <w:p w14:paraId="654964CA" w14:textId="43B8EE04" w:rsidR="0025304E" w:rsidRDefault="0025304E" w:rsidP="0025304E">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If </w:t>
      </w:r>
      <w:r w:rsidR="009A2A6A">
        <w:rPr>
          <w:rFonts w:ascii="Garamond" w:hAnsi="Garamond" w:cs="Arial"/>
          <w:spacing w:val="-2"/>
          <w:sz w:val="23"/>
          <w:szCs w:val="23"/>
        </w:rPr>
        <w:t>my</w:t>
      </w:r>
      <w:r w:rsidRPr="00EF023E">
        <w:rPr>
          <w:rFonts w:ascii="Garamond" w:hAnsi="Garamond" w:cs="Arial"/>
          <w:spacing w:val="-2"/>
          <w:sz w:val="23"/>
          <w:szCs w:val="23"/>
        </w:rPr>
        <w:t xml:space="preserve"> account has check writing privileges, </w:t>
      </w:r>
      <w:r w:rsidR="009A2A6A">
        <w:rPr>
          <w:rFonts w:ascii="Garamond" w:hAnsi="Garamond" w:cs="Arial"/>
          <w:spacing w:val="-2"/>
          <w:sz w:val="23"/>
          <w:szCs w:val="23"/>
        </w:rPr>
        <w:t>either my spouse</w:t>
      </w:r>
      <w:r w:rsidR="006D6584">
        <w:rPr>
          <w:rFonts w:ascii="Garamond" w:hAnsi="Garamond" w:cs="Arial"/>
          <w:spacing w:val="-2"/>
          <w:sz w:val="23"/>
          <w:szCs w:val="23"/>
        </w:rPr>
        <w:t>,</w:t>
      </w:r>
      <w:r w:rsidR="009A2A6A">
        <w:rPr>
          <w:rFonts w:ascii="Garamond" w:hAnsi="Garamond" w:cs="Arial"/>
          <w:spacing w:val="-2"/>
          <w:sz w:val="23"/>
          <w:szCs w:val="23"/>
        </w:rPr>
        <w:t xml:space="preserve"> {[</w:t>
      </w:r>
      <w:proofErr w:type="spellStart"/>
      <w:r w:rsidR="009A2A6A" w:rsidRPr="009A2A6A">
        <w:rPr>
          <w:rFonts w:ascii="Garamond" w:hAnsi="Garamond" w:cs="Arial"/>
          <w:noProof/>
          <w:color w:val="2157AD"/>
          <w:spacing w:val="-2"/>
          <w:sz w:val="23"/>
          <w:szCs w:val="23"/>
          <w:shd w:val="clear" w:color="auto" w:fill="C9E1F3"/>
        </w:rPr>
        <w:t>Spouse.NameCO</w:t>
      </w:r>
      <w:r w:rsidR="007A6DB0">
        <w:rPr>
          <w:rFonts w:ascii="Garamond" w:hAnsi="Garamond" w:cs="Arial"/>
          <w:noProof/>
          <w:color w:val="2157AD"/>
          <w:spacing w:val="-2"/>
          <w:sz w:val="23"/>
          <w:szCs w:val="23"/>
          <w:shd w:val="clear" w:color="auto" w:fill="C9E1F3"/>
        </w:rPr>
        <w:t>|upper</w:t>
      </w:r>
      <w:proofErr w:type="spellEnd"/>
      <w:r w:rsidR="009A2A6A">
        <w:rPr>
          <w:rFonts w:ascii="Garamond" w:hAnsi="Garamond" w:cs="Arial"/>
          <w:spacing w:val="-2"/>
          <w:sz w:val="23"/>
          <w:szCs w:val="23"/>
        </w:rPr>
        <w:t>]} or myself</w:t>
      </w:r>
      <w:r>
        <w:rPr>
          <w:rFonts w:ascii="Garamond" w:hAnsi="Garamond" w:cs="Arial"/>
          <w:spacing w:val="-2"/>
          <w:sz w:val="23"/>
          <w:szCs w:val="23"/>
        </w:rPr>
        <w:t>, as the Trustees and/or Managers,</w:t>
      </w:r>
      <w:r w:rsidRPr="00EF023E">
        <w:rPr>
          <w:rFonts w:ascii="Garamond" w:hAnsi="Garamond" w:cs="Arial"/>
          <w:spacing w:val="-2"/>
          <w:sz w:val="23"/>
          <w:szCs w:val="23"/>
        </w:rPr>
        <w:t xml:space="preserve"> may sign or countersign checks for disbursements of account funds</w:t>
      </w:r>
      <w:r>
        <w:rPr>
          <w:rFonts w:ascii="Garamond" w:hAnsi="Garamond" w:cs="Arial"/>
          <w:spacing w:val="-2"/>
          <w:sz w:val="23"/>
          <w:szCs w:val="23"/>
        </w:rPr>
        <w:t xml:space="preserve">. Please advise when the account has been transferred and confirm that all securities are now owned by the LLC. Kindly forward any forms which you may require </w:t>
      </w:r>
      <w:r w:rsidR="009A2A6A">
        <w:rPr>
          <w:rFonts w:ascii="Garamond" w:hAnsi="Garamond" w:cs="Arial"/>
          <w:spacing w:val="-2"/>
          <w:sz w:val="23"/>
          <w:szCs w:val="23"/>
        </w:rPr>
        <w:t>me</w:t>
      </w:r>
      <w:r>
        <w:rPr>
          <w:rFonts w:ascii="Garamond" w:hAnsi="Garamond" w:cs="Arial"/>
          <w:spacing w:val="-2"/>
          <w:sz w:val="23"/>
          <w:szCs w:val="23"/>
        </w:rPr>
        <w:t xml:space="preserve"> to sign in order to complete this transfer. Be sure that no securities retain individual registration. </w:t>
      </w:r>
      <w:r>
        <w:rPr>
          <w:rFonts w:ascii="Garamond" w:hAnsi="Garamond" w:cs="Arial"/>
          <w:b/>
          <w:bCs/>
          <w:spacing w:val="-2"/>
          <w:sz w:val="23"/>
          <w:szCs w:val="23"/>
        </w:rPr>
        <w:t>Please be advised that these instructions should not be followed if the subject account is an IRA, pension plan, or other qualified tax deferred account</w:t>
      </w:r>
      <w:r>
        <w:rPr>
          <w:rFonts w:ascii="Garamond" w:hAnsi="Garamond" w:cs="Arial"/>
          <w:spacing w:val="-2"/>
          <w:sz w:val="23"/>
          <w:szCs w:val="23"/>
        </w:rPr>
        <w:t xml:space="preserve">. </w:t>
      </w:r>
    </w:p>
    <w:p w14:paraId="4BAC96BD" w14:textId="77777777" w:rsidR="0025304E" w:rsidRDefault="0025304E" w:rsidP="0025304E">
      <w:pPr>
        <w:tabs>
          <w:tab w:val="left" w:pos="-720"/>
        </w:tabs>
        <w:suppressAutoHyphens/>
        <w:spacing w:line="240" w:lineRule="atLeast"/>
        <w:jc w:val="both"/>
        <w:rPr>
          <w:rFonts w:ascii="Garamond" w:hAnsi="Garamond" w:cs="Arial"/>
          <w:spacing w:val="-2"/>
          <w:sz w:val="23"/>
          <w:szCs w:val="23"/>
        </w:rPr>
      </w:pPr>
    </w:p>
    <w:p w14:paraId="371FA614" w14:textId="17AF4A8D" w:rsidR="0025304E" w:rsidRDefault="009A2A6A" w:rsidP="0025304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I </w:t>
      </w:r>
      <w:r w:rsidR="0025304E">
        <w:rPr>
          <w:rFonts w:ascii="Garamond" w:hAnsi="Garamond" w:cs="Arial"/>
          <w:spacing w:val="-2"/>
          <w:sz w:val="23"/>
          <w:szCs w:val="23"/>
        </w:rPr>
        <w:t>would appreciate your prompt handling of this matter.</w:t>
      </w:r>
    </w:p>
    <w:p w14:paraId="543329CD" w14:textId="17036C9E" w:rsidR="0025304E" w:rsidRDefault="0025304E" w:rsidP="0025304E">
      <w:pPr>
        <w:tabs>
          <w:tab w:val="left" w:pos="-720"/>
        </w:tabs>
        <w:suppressAutoHyphens/>
        <w:spacing w:line="240" w:lineRule="atLeast"/>
        <w:jc w:val="both"/>
        <w:rPr>
          <w:rFonts w:ascii="Garamond" w:hAnsi="Garamond" w:cs="Arial"/>
          <w:spacing w:val="-2"/>
          <w:sz w:val="23"/>
          <w:szCs w:val="23"/>
        </w:rPr>
      </w:pPr>
    </w:p>
    <w:p w14:paraId="0E5DFD85" w14:textId="65A72D83" w:rsidR="00567B09" w:rsidRDefault="00567B09" w:rsidP="00567B09">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Pr>
          <w:rFonts w:ascii="Garamond" w:hAnsi="Garamond" w:cs="Arial"/>
          <w:noProof/>
          <w:color w:val="2157AD"/>
          <w:spacing w:val="-2"/>
          <w:sz w:val="23"/>
          <w:szCs w:val="23"/>
          <w:shd w:val="clear" w:color="auto" w:fill="C9F3CD"/>
        </w:rPr>
        <w:t xml:space="preserve"> &amp;&amp; </w:t>
      </w:r>
      <w:r w:rsidRPr="0009281F">
        <w:rPr>
          <w:rFonts w:ascii="Garamond" w:hAnsi="Garamond" w:cs="Arial"/>
          <w:noProof/>
          <w:color w:val="2157AD"/>
          <w:spacing w:val="-2"/>
          <w:sz w:val="23"/>
          <w:szCs w:val="23"/>
          <w:shd w:val="clear" w:color="auto" w:fill="C9F3CD"/>
        </w:rPr>
        <w:t>AssetName &amp;&amp; AssetName == "</w:t>
      </w:r>
      <w:r w:rsidRPr="00567B09">
        <w:rPr>
          <w:rFonts w:ascii="Garamond" w:hAnsi="Garamond" w:cs="Arial"/>
          <w:noProof/>
          <w:color w:val="2157AD"/>
          <w:spacing w:val="-2"/>
          <w:sz w:val="23"/>
          <w:szCs w:val="23"/>
          <w:shd w:val="clear" w:color="auto" w:fill="C9F3CD"/>
        </w:rPr>
        <w:t>InvestLLCSpouse</w:t>
      </w:r>
      <w:proofErr w:type="gramStart"/>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46D384F3"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I have established a Louisiana limited liability company as part of my estate planning program. The name of </w:t>
      </w:r>
      <w:r>
        <w:rPr>
          <w:rFonts w:ascii="Garamond" w:hAnsi="Garamond" w:cs="Arial"/>
          <w:spacing w:val="-2"/>
          <w:sz w:val="23"/>
          <w:szCs w:val="23"/>
        </w:rPr>
        <w:lastRenderedPageBreak/>
        <w:t xml:space="preserve">the LLC is:  </w:t>
      </w:r>
    </w:p>
    <w:p w14:paraId="3BA02982"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p>
    <w:p w14:paraId="0A6521CB" w14:textId="77777777" w:rsidR="00567B09" w:rsidRDefault="00567B09" w:rsidP="00567B09">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_______________________</w:t>
      </w:r>
      <w:r w:rsidRPr="00122932">
        <w:rPr>
          <w:rFonts w:ascii="Garamond" w:hAnsi="Garamond" w:cs="Arial"/>
          <w:spacing w:val="-2"/>
          <w:sz w:val="23"/>
          <w:szCs w:val="23"/>
        </w:rPr>
        <w:t>, a Louisiana limited liability company</w:t>
      </w:r>
    </w:p>
    <w:p w14:paraId="64CE19BF"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p>
    <w:p w14:paraId="51BEACA5"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1AF2243D"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p>
    <w:p w14:paraId="5664FA05" w14:textId="77777777" w:rsidR="00567B09" w:rsidRDefault="00567B09" w:rsidP="00567B09">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 xml:space="preserve">The manager of the L.L.C. is: _______________________ </w:t>
      </w:r>
    </w:p>
    <w:p w14:paraId="7AD8850E"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p>
    <w:p w14:paraId="5F7551DC"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 of the LLC is a disregarded entity.</w:t>
      </w:r>
    </w:p>
    <w:p w14:paraId="32D254CA"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p>
    <w:p w14:paraId="4A0BAA7D"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transfer of the </w:t>
      </w:r>
      <w:proofErr w:type="gramStart"/>
      <w:r>
        <w:rPr>
          <w:rFonts w:ascii="Garamond" w:hAnsi="Garamond" w:cs="Arial"/>
          <w:spacing w:val="-2"/>
          <w:sz w:val="23"/>
          <w:szCs w:val="23"/>
        </w:rPr>
        <w:t>above referenced</w:t>
      </w:r>
      <w:proofErr w:type="gramEnd"/>
      <w:r>
        <w:rPr>
          <w:rFonts w:ascii="Garamond" w:hAnsi="Garamond" w:cs="Arial"/>
          <w:spacing w:val="-2"/>
          <w:sz w:val="23"/>
          <w:szCs w:val="23"/>
        </w:rPr>
        <w:t xml:space="preserve"> account, and its holdings, to </w:t>
      </w:r>
      <w:proofErr w:type="gramStart"/>
      <w:r>
        <w:rPr>
          <w:rFonts w:ascii="Garamond" w:hAnsi="Garamond" w:cs="Arial"/>
          <w:spacing w:val="-2"/>
          <w:sz w:val="23"/>
          <w:szCs w:val="23"/>
        </w:rPr>
        <w:t>the LLC</w:t>
      </w:r>
      <w:proofErr w:type="gramEnd"/>
      <w:r>
        <w:rPr>
          <w:rFonts w:ascii="Garamond" w:hAnsi="Garamond" w:cs="Arial"/>
          <w:spacing w:val="-2"/>
          <w:sz w:val="23"/>
          <w:szCs w:val="23"/>
        </w:rPr>
        <w:t xml:space="preserve">. Included is a copy of the Certificate of Organization </w:t>
      </w:r>
      <w:r w:rsidRPr="00122932">
        <w:rPr>
          <w:rFonts w:ascii="Garamond" w:hAnsi="Garamond" w:cs="Arial"/>
          <w:spacing w:val="-2"/>
          <w:sz w:val="23"/>
          <w:szCs w:val="23"/>
        </w:rPr>
        <w:t>and a W-9</w:t>
      </w:r>
      <w:r>
        <w:rPr>
          <w:rFonts w:ascii="Garamond" w:hAnsi="Garamond" w:cs="Arial"/>
          <w:spacing w:val="-2"/>
          <w:sz w:val="23"/>
          <w:szCs w:val="23"/>
        </w:rPr>
        <w:t xml:space="preserve"> for your records. </w:t>
      </w:r>
    </w:p>
    <w:p w14:paraId="3C9866D6"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p>
    <w:p w14:paraId="3DADE906" w14:textId="64FFB716" w:rsidR="00567B09" w:rsidRDefault="00567B09" w:rsidP="00567B09">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If </w:t>
      </w:r>
      <w:r>
        <w:rPr>
          <w:rFonts w:ascii="Garamond" w:hAnsi="Garamond" w:cs="Arial"/>
          <w:spacing w:val="-2"/>
          <w:sz w:val="23"/>
          <w:szCs w:val="23"/>
        </w:rPr>
        <w:t>my</w:t>
      </w:r>
      <w:r w:rsidRPr="00EF023E">
        <w:rPr>
          <w:rFonts w:ascii="Garamond" w:hAnsi="Garamond" w:cs="Arial"/>
          <w:spacing w:val="-2"/>
          <w:sz w:val="23"/>
          <w:szCs w:val="23"/>
        </w:rPr>
        <w:t xml:space="preserve"> account has check writing privileges, </w:t>
      </w:r>
      <w:r>
        <w:rPr>
          <w:rFonts w:ascii="Garamond" w:hAnsi="Garamond" w:cs="Arial"/>
          <w:spacing w:val="-2"/>
          <w:sz w:val="23"/>
          <w:szCs w:val="23"/>
        </w:rPr>
        <w:t>either my spouse, {[</w:t>
      </w:r>
      <w:proofErr w:type="spellStart"/>
      <w:r>
        <w:rPr>
          <w:rFonts w:ascii="Garamond" w:hAnsi="Garamond" w:cs="Arial"/>
          <w:noProof/>
          <w:color w:val="2157AD"/>
          <w:spacing w:val="-2"/>
          <w:sz w:val="23"/>
          <w:szCs w:val="23"/>
          <w:shd w:val="clear" w:color="auto" w:fill="C9E1F3"/>
        </w:rPr>
        <w:t>Client</w:t>
      </w:r>
      <w:r w:rsidRPr="009A2A6A">
        <w:rPr>
          <w:rFonts w:ascii="Garamond" w:hAnsi="Garamond" w:cs="Arial"/>
          <w:noProof/>
          <w:color w:val="2157AD"/>
          <w:spacing w:val="-2"/>
          <w:sz w:val="23"/>
          <w:szCs w:val="23"/>
          <w:shd w:val="clear" w:color="auto" w:fill="C9E1F3"/>
        </w:rPr>
        <w:t>.NameCO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or myself, as the Trustees and/or Managers,</w:t>
      </w:r>
      <w:r w:rsidRPr="00EF023E">
        <w:rPr>
          <w:rFonts w:ascii="Garamond" w:hAnsi="Garamond" w:cs="Arial"/>
          <w:spacing w:val="-2"/>
          <w:sz w:val="23"/>
          <w:szCs w:val="23"/>
        </w:rPr>
        <w:t xml:space="preserve"> may sign or countersign checks for disbursements of account funds</w:t>
      </w:r>
      <w:r>
        <w:rPr>
          <w:rFonts w:ascii="Garamond" w:hAnsi="Garamond" w:cs="Arial"/>
          <w:spacing w:val="-2"/>
          <w:sz w:val="23"/>
          <w:szCs w:val="23"/>
        </w:rPr>
        <w:t xml:space="preserve">. Please advise when the account has been transferred and confirm that all securities are now owned by the LLC. Kindly forward any forms which you may require me to sign in order to complete this transfer. Be sure that no securities retain individual registration. </w:t>
      </w:r>
      <w:r>
        <w:rPr>
          <w:rFonts w:ascii="Garamond" w:hAnsi="Garamond" w:cs="Arial"/>
          <w:b/>
          <w:bCs/>
          <w:spacing w:val="-2"/>
          <w:sz w:val="23"/>
          <w:szCs w:val="23"/>
        </w:rPr>
        <w:t>Please be advised that these instructions should not be followed if the subject account is an IRA, pension plan, or other qualified tax deferred account</w:t>
      </w:r>
      <w:r>
        <w:rPr>
          <w:rFonts w:ascii="Garamond" w:hAnsi="Garamond" w:cs="Arial"/>
          <w:spacing w:val="-2"/>
          <w:sz w:val="23"/>
          <w:szCs w:val="23"/>
        </w:rPr>
        <w:t xml:space="preserve">. </w:t>
      </w:r>
    </w:p>
    <w:p w14:paraId="53D15762"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p>
    <w:p w14:paraId="21121A07"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 would appreciate your prompt handling of this matter.</w:t>
      </w:r>
    </w:p>
    <w:p w14:paraId="4E7D46B3" w14:textId="77777777" w:rsidR="00567B09" w:rsidRDefault="00567B09" w:rsidP="00567B09">
      <w:pPr>
        <w:tabs>
          <w:tab w:val="left" w:pos="-720"/>
        </w:tabs>
        <w:suppressAutoHyphens/>
        <w:spacing w:line="240" w:lineRule="atLeast"/>
        <w:jc w:val="both"/>
        <w:rPr>
          <w:rFonts w:ascii="Garamond" w:hAnsi="Garamond" w:cs="Arial"/>
          <w:spacing w:val="-2"/>
          <w:sz w:val="23"/>
          <w:szCs w:val="23"/>
        </w:rPr>
      </w:pPr>
    </w:p>
    <w:p w14:paraId="7B2A4570" w14:textId="07064162" w:rsidR="00EB2BC8" w:rsidRPr="00EF023E" w:rsidRDefault="00684EBC">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0C31CE" w:rsidRPr="0009281F">
        <w:rPr>
          <w:rFonts w:ascii="Garamond" w:hAnsi="Garamond" w:cs="Arial"/>
          <w:noProof/>
          <w:color w:val="2157AD"/>
          <w:spacing w:val="-2"/>
          <w:sz w:val="23"/>
          <w:szCs w:val="23"/>
          <w:shd w:val="clear" w:color="auto" w:fill="C9F3CD"/>
        </w:rPr>
        <w:t>AssetName &amp;&amp; (</w:t>
      </w:r>
      <w:r w:rsidR="00E508BD" w:rsidRPr="0009281F">
        <w:rPr>
          <w:rFonts w:ascii="Garamond" w:hAnsi="Garamond" w:cs="Arial"/>
          <w:noProof/>
          <w:color w:val="2157AD"/>
          <w:spacing w:val="-2"/>
          <w:sz w:val="23"/>
          <w:szCs w:val="23"/>
          <w:shd w:val="clear" w:color="auto" w:fill="C9F3CD"/>
        </w:rPr>
        <w:t>AssetName =</w:t>
      </w:r>
      <w:r w:rsidR="00E325EA" w:rsidRPr="0009281F">
        <w:rPr>
          <w:rFonts w:ascii="Garamond" w:hAnsi="Garamond" w:cs="Arial"/>
          <w:noProof/>
          <w:color w:val="2157AD"/>
          <w:spacing w:val="-2"/>
          <w:sz w:val="23"/>
          <w:szCs w:val="23"/>
          <w:shd w:val="clear" w:color="auto" w:fill="C9F3CD"/>
        </w:rPr>
        <w:t>= "</w:t>
      </w:r>
      <w:r w:rsidR="000A0445" w:rsidRPr="0009281F">
        <w:rPr>
          <w:rFonts w:ascii="Garamond" w:hAnsi="Garamond" w:cs="Arial"/>
          <w:noProof/>
          <w:color w:val="2157AD"/>
          <w:spacing w:val="-2"/>
          <w:sz w:val="23"/>
          <w:szCs w:val="23"/>
          <w:shd w:val="clear" w:color="auto" w:fill="C9F3CD"/>
        </w:rPr>
        <w:t>Stocks</w:t>
      </w:r>
      <w:r w:rsidR="00DD1EA5" w:rsidRPr="0009281F">
        <w:rPr>
          <w:rFonts w:ascii="Garamond" w:hAnsi="Garamond" w:cs="Arial"/>
          <w:noProof/>
          <w:color w:val="2157AD"/>
          <w:spacing w:val="-2"/>
          <w:sz w:val="23"/>
          <w:szCs w:val="23"/>
          <w:shd w:val="clear" w:color="auto" w:fill="C9F3CD"/>
        </w:rPr>
        <w:t xml:space="preserve">" || </w:t>
      </w:r>
      <w:r w:rsidR="00E508BD" w:rsidRPr="0009281F">
        <w:rPr>
          <w:rFonts w:ascii="Garamond" w:hAnsi="Garamond" w:cs="Arial"/>
          <w:noProof/>
          <w:color w:val="2157AD"/>
          <w:spacing w:val="-2"/>
          <w:sz w:val="23"/>
          <w:szCs w:val="23"/>
          <w:shd w:val="clear" w:color="auto" w:fill="C9F3CD"/>
        </w:rPr>
        <w:t>AssetName =</w:t>
      </w:r>
      <w:r w:rsidR="00DD1EA5" w:rsidRPr="0009281F">
        <w:rPr>
          <w:rFonts w:ascii="Garamond" w:hAnsi="Garamond" w:cs="Arial"/>
          <w:noProof/>
          <w:color w:val="2157AD"/>
          <w:spacing w:val="-2"/>
          <w:sz w:val="23"/>
          <w:szCs w:val="23"/>
          <w:shd w:val="clear" w:color="auto" w:fill="C9F3CD"/>
        </w:rPr>
        <w:t>= "</w:t>
      </w:r>
      <w:r w:rsidR="000A0445" w:rsidRPr="0009281F">
        <w:rPr>
          <w:rFonts w:ascii="Garamond" w:hAnsi="Garamond" w:cs="Arial"/>
          <w:noProof/>
          <w:color w:val="2157AD"/>
          <w:spacing w:val="-2"/>
          <w:sz w:val="23"/>
          <w:szCs w:val="23"/>
          <w:shd w:val="clear" w:color="auto" w:fill="C9F3CD"/>
        </w:rPr>
        <w:t>Bonds</w:t>
      </w:r>
      <w:r w:rsidRPr="0009281F">
        <w:rPr>
          <w:rFonts w:ascii="Garamond" w:hAnsi="Garamond" w:cs="Arial"/>
          <w:noProof/>
          <w:color w:val="2157AD"/>
          <w:spacing w:val="-2"/>
          <w:sz w:val="23"/>
          <w:szCs w:val="23"/>
          <w:shd w:val="clear" w:color="auto" w:fill="C9F3CD"/>
        </w:rPr>
        <w:t>"</w:t>
      </w:r>
      <w:r w:rsidR="000C31CE" w:rsidRPr="0009281F">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
    <w:p w14:paraId="040014D5" w14:textId="4DF98E93" w:rsidR="00083A58" w:rsidRPr="00EF023E" w:rsidRDefault="00083A58" w:rsidP="00D83E1B">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have prepared a Living Trust as part </w:t>
      </w:r>
      <w:proofErr w:type="gramStart"/>
      <w:r w:rsidRPr="00EF023E">
        <w:rPr>
          <w:rFonts w:ascii="Garamond" w:hAnsi="Garamond" w:cs="Arial"/>
          <w:spacing w:val="-2"/>
          <w:sz w:val="23"/>
          <w:szCs w:val="23"/>
        </w:rPr>
        <w:t>of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estate planning program, </w:t>
      </w:r>
      <w:proofErr w:type="gramStart"/>
      <w:r w:rsidRPr="00EF023E">
        <w:rPr>
          <w:rFonts w:ascii="Garamond" w:hAnsi="Garamond" w:cs="Arial"/>
          <w:spacing w:val="-2"/>
          <w:sz w:val="23"/>
          <w:szCs w:val="23"/>
        </w:rPr>
        <w:t>wherein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are" : "I am</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the </w:t>
      </w:r>
      <w:proofErr w:type="gramStart"/>
      <w:r w:rsidRPr="00EF023E">
        <w:rPr>
          <w:rFonts w:ascii="Garamond" w:hAnsi="Garamond" w:cs="Arial"/>
          <w:spacing w:val="-2"/>
          <w:sz w:val="23"/>
          <w:szCs w:val="23"/>
        </w:rPr>
        <w:t>Settlor{[</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w:t>
      </w:r>
      <w:proofErr w:type="gramStart"/>
      <w:r w:rsidRPr="00EF023E">
        <w:rPr>
          <w:rFonts w:ascii="Garamond" w:hAnsi="Garamond" w:cs="Arial"/>
          <w:spacing w:val="-2"/>
          <w:sz w:val="23"/>
          <w:szCs w:val="23"/>
        </w:rPr>
        <w:t>Trustee{[</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and </w:t>
      </w:r>
      <w:proofErr w:type="gramStart"/>
      <w:r w:rsidRPr="00EF023E">
        <w:rPr>
          <w:rFonts w:ascii="Garamond" w:hAnsi="Garamond" w:cs="Arial"/>
          <w:spacing w:val="-2"/>
          <w:sz w:val="23"/>
          <w:szCs w:val="23"/>
        </w:rPr>
        <w:t>the {[</w:t>
      </w:r>
      <w:proofErr w:type="gramEnd"/>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]}beneficiaries{[</w:t>
      </w:r>
      <w:r w:rsidRPr="0009281F">
        <w:rPr>
          <w:rFonts w:ascii="Garamond" w:hAnsi="Garamond" w:cs="Arial"/>
          <w:b/>
          <w:noProof/>
          <w:color w:val="41A151"/>
          <w:spacing w:val="-2"/>
          <w:sz w:val="23"/>
          <w:szCs w:val="23"/>
          <w:shd w:val="clear" w:color="auto" w:fill="C9F3CD"/>
        </w:rPr>
        <w:t>else</w:t>
      </w:r>
      <w:r w:rsidRPr="00EF023E">
        <w:rPr>
          <w:rFonts w:ascii="Garamond" w:hAnsi="Garamond" w:cs="Arial"/>
          <w:spacing w:val="-2"/>
          <w:sz w:val="23"/>
          <w:szCs w:val="23"/>
        </w:rPr>
        <w:t>]}beneficiary{[</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Pr="00EF023E">
        <w:rPr>
          <w:rFonts w:ascii="Garamond" w:hAnsi="Garamond" w:cs="Arial"/>
          <w:spacing w:val="-2"/>
          <w:sz w:val="23"/>
          <w:szCs w:val="23"/>
        </w:rPr>
        <w:t>.</w:t>
      </w:r>
    </w:p>
    <w:p w14:paraId="7EAD6A10" w14:textId="5DCAD176" w:rsidR="00083A58" w:rsidRPr="00EF023E" w:rsidRDefault="00083A58" w:rsidP="00083A58">
      <w:pPr>
        <w:tabs>
          <w:tab w:val="left" w:pos="-720"/>
        </w:tabs>
        <w:suppressAutoHyphens/>
        <w:spacing w:line="240" w:lineRule="atLeast"/>
        <w:jc w:val="both"/>
        <w:rPr>
          <w:rFonts w:ascii="Garamond" w:hAnsi="Garamond" w:cs="Arial"/>
          <w:spacing w:val="-2"/>
          <w:sz w:val="23"/>
          <w:szCs w:val="23"/>
        </w:rPr>
      </w:pPr>
    </w:p>
    <w:p w14:paraId="10977BCE" w14:textId="0CB428A2" w:rsidR="002C55E8" w:rsidRDefault="002C55E8" w:rsidP="00083A58">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AssetName == "Stocks"</w:t>
      </w:r>
      <w:r>
        <w:rPr>
          <w:rFonts w:ascii="Garamond" w:hAnsi="Garamond" w:cs="Arial"/>
          <w:spacing w:val="-2"/>
          <w:sz w:val="23"/>
          <w:szCs w:val="23"/>
        </w:rPr>
        <w:t>]}</w:t>
      </w:r>
    </w:p>
    <w:p w14:paraId="4DA6EAAA" w14:textId="0C9DF1D3" w:rsidR="00083A58" w:rsidRDefault="00083A58" w:rsidP="00083A58">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Enclosed are the above original Certificates and an "Irrevocable Stock or Bond Power" form signed and guaranteed. </w:t>
      </w:r>
      <w:proofErr w:type="gramStart"/>
      <w:r w:rsidR="002740EA"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002740EA" w:rsidRPr="0009281F">
        <w:rPr>
          <w:rFonts w:ascii="Garamond" w:hAnsi="Garamond" w:cs="Arial"/>
          <w:noProof/>
          <w:color w:val="2157AD"/>
          <w:spacing w:val="-2"/>
          <w:sz w:val="23"/>
          <w:szCs w:val="23"/>
          <w:shd w:val="clear" w:color="auto" w:fill="C9E1F3"/>
        </w:rPr>
        <w:t xml:space="preserve"> ? "We" : "I"</w:t>
      </w:r>
      <w:r w:rsidR="002740EA" w:rsidRPr="00EF023E">
        <w:rPr>
          <w:rFonts w:ascii="Garamond" w:hAnsi="Garamond" w:cs="Arial"/>
          <w:spacing w:val="-2"/>
          <w:sz w:val="23"/>
          <w:szCs w:val="23"/>
        </w:rPr>
        <w:t>]}</w:t>
      </w:r>
      <w:r w:rsidRPr="00EF023E">
        <w:rPr>
          <w:rFonts w:ascii="Garamond" w:hAnsi="Garamond" w:cs="Arial"/>
          <w:spacing w:val="-2"/>
          <w:sz w:val="23"/>
          <w:szCs w:val="23"/>
        </w:rPr>
        <w:t xml:space="preserve"> hereby request that you transfer title of these Certificates to the following designation:</w:t>
      </w:r>
    </w:p>
    <w:p w14:paraId="1A877401" w14:textId="6482872D" w:rsidR="002C55E8" w:rsidRDefault="002C55E8" w:rsidP="00083A58">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AssetName == "Bonds"</w:t>
      </w:r>
      <w:r>
        <w:rPr>
          <w:rFonts w:ascii="Garamond" w:hAnsi="Garamond" w:cs="Arial"/>
          <w:spacing w:val="-2"/>
          <w:sz w:val="23"/>
          <w:szCs w:val="23"/>
        </w:rPr>
        <w:t>]}</w:t>
      </w:r>
    </w:p>
    <w:p w14:paraId="7E88BBC2" w14:textId="5EE81670" w:rsidR="002C55E8" w:rsidRDefault="002C55E8" w:rsidP="00083A58">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r w:rsidRPr="00EF023E">
        <w:rPr>
          <w:rFonts w:ascii="Garamond" w:hAnsi="Garamond" w:cs="Arial"/>
          <w:spacing w:val="-2"/>
          <w:sz w:val="23"/>
          <w:szCs w:val="23"/>
        </w:rPr>
        <w:t>]}</w:t>
      </w:r>
      <w:r>
        <w:rPr>
          <w:rFonts w:ascii="Garamond" w:hAnsi="Garamond" w:cs="Arial"/>
          <w:spacing w:val="-2"/>
          <w:sz w:val="23"/>
          <w:szCs w:val="23"/>
        </w:rPr>
        <w:t xml:space="preserve"> hereby request that you transfer title of the above referenced Bond(s) to the following designation:</w:t>
      </w:r>
    </w:p>
    <w:p w14:paraId="237657EF" w14:textId="6DF2BCAD" w:rsidR="002C55E8" w:rsidRPr="00EF023E" w:rsidRDefault="002C55E8" w:rsidP="00083A58">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7450BC4C" w14:textId="77777777" w:rsidR="00083A58" w:rsidRPr="00EF023E" w:rsidRDefault="00083A58" w:rsidP="00083A58">
      <w:pPr>
        <w:tabs>
          <w:tab w:val="left" w:pos="-720"/>
        </w:tabs>
        <w:suppressAutoHyphens/>
        <w:spacing w:line="240" w:lineRule="atLeast"/>
        <w:ind w:left="1080" w:right="1080"/>
        <w:jc w:val="center"/>
        <w:rPr>
          <w:rFonts w:ascii="Garamond" w:hAnsi="Garamond" w:cs="Arial"/>
          <w:spacing w:val="-2"/>
          <w:sz w:val="23"/>
          <w:szCs w:val="23"/>
        </w:rPr>
      </w:pPr>
    </w:p>
    <w:p w14:paraId="392657AC" w14:textId="17856A6E" w:rsidR="00083A58" w:rsidRPr="00EF023E" w:rsidRDefault="00083A58" w:rsidP="00083A58">
      <w:pPr>
        <w:tabs>
          <w:tab w:val="left" w:pos="-720"/>
        </w:tabs>
        <w:suppressAutoHyphens/>
        <w:spacing w:line="240" w:lineRule="atLeast"/>
        <w:ind w:left="1080" w:right="1080"/>
        <w:jc w:val="center"/>
        <w:rPr>
          <w:rFonts w:ascii="Garamond" w:hAnsi="Garamond" w:cs="Arial"/>
          <w:spacing w:val="-2"/>
          <w:sz w:val="23"/>
          <w:szCs w:val="23"/>
        </w:rPr>
      </w:pPr>
      <w:r w:rsidRPr="00EF023E">
        <w:rPr>
          <w:rFonts w:ascii="Garamond" w:hAnsi="Garamond" w:cs="Arial"/>
          <w:spacing w:val="-2"/>
          <w:sz w:val="23"/>
          <w:szCs w:val="23"/>
        </w:rPr>
        <w:lastRenderedPageBreak/>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14AFC4D5" w14:textId="361EDEFE" w:rsidR="00D80B57" w:rsidRPr="00EF023E" w:rsidRDefault="00D80B57">
      <w:pPr>
        <w:tabs>
          <w:tab w:val="left" w:pos="-720"/>
        </w:tabs>
        <w:suppressAutoHyphens/>
        <w:spacing w:line="240" w:lineRule="atLeast"/>
        <w:jc w:val="both"/>
        <w:rPr>
          <w:rFonts w:ascii="Garamond" w:hAnsi="Garamond" w:cs="Arial"/>
          <w:spacing w:val="-2"/>
          <w:sz w:val="23"/>
          <w:szCs w:val="23"/>
        </w:rPr>
      </w:pPr>
    </w:p>
    <w:p w14:paraId="06903C8F" w14:textId="64E22823" w:rsidR="00B86A79" w:rsidRDefault="00B86A79" w:rsidP="00D80B57">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AssetName == "Bonds"</w:t>
      </w:r>
      <w:r>
        <w:rPr>
          <w:rFonts w:ascii="Garamond" w:hAnsi="Garamond" w:cs="Arial"/>
          <w:spacing w:val="-2"/>
          <w:sz w:val="23"/>
          <w:szCs w:val="23"/>
        </w:rPr>
        <w:t>]}</w:t>
      </w:r>
    </w:p>
    <w:p w14:paraId="4876A234" w14:textId="09B074B1" w:rsidR="00B86A79" w:rsidRDefault="00B86A79" w:rsidP="00D80B57">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Enclosed are the above original Bond Certificates and an "Irrevocable Stock or Bond Power" form signed and guaranteed.</w:t>
      </w:r>
    </w:p>
    <w:p w14:paraId="51796F62" w14:textId="77777777" w:rsidR="00B86A79" w:rsidRDefault="00B86A79" w:rsidP="00D80B57">
      <w:pPr>
        <w:tabs>
          <w:tab w:val="left" w:pos="-720"/>
        </w:tabs>
        <w:suppressAutoHyphens/>
        <w:spacing w:line="240" w:lineRule="atLeast"/>
        <w:jc w:val="both"/>
        <w:rPr>
          <w:rFonts w:ascii="Garamond" w:hAnsi="Garamond" w:cs="Arial"/>
          <w:spacing w:val="-2"/>
          <w:sz w:val="23"/>
          <w:szCs w:val="23"/>
        </w:rPr>
      </w:pPr>
    </w:p>
    <w:p w14:paraId="59277B6F" w14:textId="3D6D9C7A" w:rsidR="00B86A79" w:rsidRDefault="00B86A79" w:rsidP="00D80B57">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49CFC5CA" w14:textId="2985A178" w:rsidR="000A0445" w:rsidRDefault="000A0445" w:rsidP="00D80B57">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transfer of the above referenced assets to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w:t>
      </w:r>
      <w:r>
        <w:rPr>
          <w:rFonts w:ascii="Garamond" w:hAnsi="Garamond" w:cs="Arial"/>
          <w:spacing w:val="-2"/>
          <w:sz w:val="23"/>
          <w:szCs w:val="23"/>
        </w:rPr>
        <w:t>.</w:t>
      </w:r>
    </w:p>
    <w:p w14:paraId="470751E8" w14:textId="77777777" w:rsidR="000A0445" w:rsidRDefault="000A0445" w:rsidP="00D80B57">
      <w:pPr>
        <w:tabs>
          <w:tab w:val="left" w:pos="-720"/>
        </w:tabs>
        <w:suppressAutoHyphens/>
        <w:spacing w:line="240" w:lineRule="atLeast"/>
        <w:jc w:val="both"/>
        <w:rPr>
          <w:rFonts w:ascii="Garamond" w:hAnsi="Garamond" w:cs="Arial"/>
          <w:spacing w:val="-2"/>
          <w:sz w:val="23"/>
          <w:szCs w:val="23"/>
        </w:rPr>
      </w:pPr>
    </w:p>
    <w:p w14:paraId="61B9A1D5" w14:textId="78F0D2B1" w:rsidR="0008438D" w:rsidRPr="00EF023E" w:rsidRDefault="0008438D" w:rsidP="00D80B57">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Included for your review is a copy of the Certificate of Trust and a W-9.</w:t>
      </w:r>
    </w:p>
    <w:p w14:paraId="0A7FF2FA" w14:textId="77777777" w:rsidR="0008438D" w:rsidRPr="00EF023E" w:rsidRDefault="0008438D" w:rsidP="00D80B57">
      <w:pPr>
        <w:tabs>
          <w:tab w:val="left" w:pos="-720"/>
        </w:tabs>
        <w:suppressAutoHyphens/>
        <w:spacing w:line="240" w:lineRule="atLeast"/>
        <w:jc w:val="both"/>
        <w:rPr>
          <w:rFonts w:ascii="Garamond" w:hAnsi="Garamond" w:cs="Arial"/>
          <w:spacing w:val="-2"/>
          <w:sz w:val="23"/>
          <w:szCs w:val="23"/>
        </w:rPr>
      </w:pPr>
    </w:p>
    <w:p w14:paraId="01FD3EE6" w14:textId="56822D88" w:rsidR="00D80B57" w:rsidRPr="00EF023E" w:rsidRDefault="003F1D5F" w:rsidP="00D80B57">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proofErr w:type="gramStart"/>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roofErr w:type="gramEnd"/>
      <w:r w:rsidR="006F131C">
        <w:rPr>
          <w:rFonts w:ascii="Garamond" w:hAnsi="Garamond" w:cs="Arial"/>
          <w:spacing w:val="-2"/>
          <w:sz w:val="23"/>
          <w:szCs w:val="23"/>
        </w:rPr>
        <w:t xml:space="preserve">The Social Security Number of either </w:t>
      </w:r>
      <w:proofErr w:type="gramStart"/>
      <w:r w:rsidR="006F131C">
        <w:rPr>
          <w:rFonts w:ascii="Garamond" w:hAnsi="Garamond" w:cs="Arial"/>
          <w:spacing w:val="-2"/>
          <w:sz w:val="23"/>
          <w:szCs w:val="23"/>
        </w:rPr>
        <w:t>Settlor</w:t>
      </w: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w:t>
      </w:r>
      <w:r w:rsidRPr="00EF023E">
        <w:rPr>
          <w:rFonts w:ascii="Garamond" w:hAnsi="Garamond" w:cs="Arial"/>
          <w:spacing w:val="-2"/>
          <w:sz w:val="23"/>
          <w:szCs w:val="23"/>
        </w:rPr>
        <w:t>]}</w:t>
      </w:r>
      <w:proofErr w:type="gramEnd"/>
      <w:r w:rsidRPr="00EF023E">
        <w:rPr>
          <w:rFonts w:ascii="Garamond" w:hAnsi="Garamond" w:cs="Arial"/>
          <w:spacing w:val="-2"/>
          <w:sz w:val="23"/>
          <w:szCs w:val="23"/>
        </w:rPr>
        <w:t>My</w:t>
      </w:r>
      <w:r w:rsidR="006F131C">
        <w:rPr>
          <w:rFonts w:ascii="Garamond" w:hAnsi="Garamond" w:cs="Arial"/>
          <w:spacing w:val="-2"/>
          <w:sz w:val="23"/>
          <w:szCs w:val="23"/>
        </w:rPr>
        <w:t xml:space="preserve"> </w:t>
      </w:r>
      <w:r w:rsidR="006F131C" w:rsidRPr="00EF023E">
        <w:rPr>
          <w:rFonts w:ascii="Garamond" w:hAnsi="Garamond" w:cs="Arial"/>
          <w:spacing w:val="-2"/>
          <w:sz w:val="23"/>
          <w:szCs w:val="23"/>
        </w:rPr>
        <w:t xml:space="preserve">Social Security </w:t>
      </w:r>
      <w:proofErr w:type="gramStart"/>
      <w:r w:rsidR="006F131C" w:rsidRPr="00EF023E">
        <w:rPr>
          <w:rFonts w:ascii="Garamond" w:hAnsi="Garamond" w:cs="Arial"/>
          <w:spacing w:val="-2"/>
          <w:sz w:val="23"/>
          <w:szCs w:val="23"/>
        </w:rPr>
        <w:t>Number</w:t>
      </w: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roofErr w:type="gramEnd"/>
      <w:r w:rsidR="006F131C">
        <w:rPr>
          <w:rFonts w:ascii="Garamond" w:hAnsi="Garamond" w:cs="Arial"/>
          <w:spacing w:val="-2"/>
          <w:sz w:val="23"/>
          <w:szCs w:val="23"/>
        </w:rPr>
        <w:t xml:space="preserve"> </w:t>
      </w:r>
      <w:r w:rsidR="00D80B57" w:rsidRPr="00EF023E">
        <w:rPr>
          <w:rFonts w:ascii="Garamond" w:hAnsi="Garamond" w:cs="Arial"/>
          <w:spacing w:val="-2"/>
          <w:sz w:val="23"/>
          <w:szCs w:val="23"/>
        </w:rPr>
        <w:t xml:space="preserve">may be used in lieu of a Tax Identification Number for the trust.  Kindly forward any forms which you may </w:t>
      </w:r>
      <w:proofErr w:type="gramStart"/>
      <w:r w:rsidR="00D80B57" w:rsidRPr="00EF023E">
        <w:rPr>
          <w:rFonts w:ascii="Garamond" w:hAnsi="Garamond" w:cs="Arial"/>
          <w:spacing w:val="-2"/>
          <w:sz w:val="23"/>
          <w:szCs w:val="23"/>
        </w:rPr>
        <w:t xml:space="preserve">require </w:t>
      </w:r>
      <w:r w:rsidRPr="00EF023E">
        <w:rPr>
          <w:rFonts w:ascii="Garamond" w:hAnsi="Garamond" w:cs="Arial"/>
          <w:spacing w:val="-2"/>
          <w:sz w:val="23"/>
          <w:szCs w:val="23"/>
        </w:rPr>
        <w:t>{[</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"us" : "me"</w:t>
      </w:r>
      <w:r w:rsidRPr="00EF023E">
        <w:rPr>
          <w:rFonts w:ascii="Garamond" w:hAnsi="Garamond" w:cs="Arial"/>
          <w:spacing w:val="-2"/>
          <w:sz w:val="23"/>
          <w:szCs w:val="23"/>
        </w:rPr>
        <w:t>]}</w:t>
      </w:r>
      <w:r w:rsidR="00D80B57" w:rsidRPr="00EF023E">
        <w:rPr>
          <w:rFonts w:ascii="Garamond" w:hAnsi="Garamond" w:cs="Arial"/>
          <w:spacing w:val="-2"/>
          <w:sz w:val="23"/>
          <w:szCs w:val="23"/>
        </w:rPr>
        <w:t xml:space="preserve"> to sign in order to complete this transfer. </w:t>
      </w: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00D80B57" w:rsidRPr="00EF023E">
        <w:rPr>
          <w:rFonts w:ascii="Garamond" w:hAnsi="Garamond" w:cs="Arial"/>
          <w:spacing w:val="-2"/>
          <w:sz w:val="23"/>
          <w:szCs w:val="23"/>
        </w:rPr>
        <w:t xml:space="preserve"> would appreciate your prompt handling of this matter and the return of the reissued certificates directly </w:t>
      </w:r>
      <w:proofErr w:type="gramStart"/>
      <w:r w:rsidR="00D80B57" w:rsidRPr="00EF023E">
        <w:rPr>
          <w:rFonts w:ascii="Garamond" w:hAnsi="Garamond" w:cs="Arial"/>
          <w:spacing w:val="-2"/>
          <w:sz w:val="23"/>
          <w:szCs w:val="23"/>
        </w:rPr>
        <w:t xml:space="preserve">to </w:t>
      </w:r>
      <w:r w:rsidR="00472128" w:rsidRPr="00EF023E">
        <w:rPr>
          <w:rFonts w:ascii="Garamond" w:hAnsi="Garamond" w:cs="Arial"/>
          <w:spacing w:val="-2"/>
          <w:sz w:val="23"/>
          <w:szCs w:val="23"/>
        </w:rPr>
        <w:t>{[</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00472128" w:rsidRPr="0009281F">
        <w:rPr>
          <w:rFonts w:ascii="Garamond" w:hAnsi="Garamond" w:cs="Arial"/>
          <w:noProof/>
          <w:color w:val="2157AD"/>
          <w:spacing w:val="-2"/>
          <w:sz w:val="23"/>
          <w:szCs w:val="23"/>
          <w:shd w:val="clear" w:color="auto" w:fill="C9E1F3"/>
        </w:rPr>
        <w:t xml:space="preserve"> ? "us" : "me"</w:t>
      </w:r>
      <w:r w:rsidR="00472128" w:rsidRPr="00EF023E">
        <w:rPr>
          <w:rFonts w:ascii="Garamond" w:hAnsi="Garamond" w:cs="Arial"/>
          <w:spacing w:val="-2"/>
          <w:sz w:val="23"/>
          <w:szCs w:val="23"/>
        </w:rPr>
        <w:t>]}</w:t>
      </w:r>
      <w:r w:rsidR="00D80B57" w:rsidRPr="00EF023E">
        <w:rPr>
          <w:rFonts w:ascii="Garamond" w:hAnsi="Garamond" w:cs="Arial"/>
          <w:spacing w:val="-2"/>
          <w:sz w:val="23"/>
          <w:szCs w:val="23"/>
        </w:rPr>
        <w:t>.</w:t>
      </w:r>
    </w:p>
    <w:p w14:paraId="6B62AC4F" w14:textId="77777777" w:rsidR="00D80B57" w:rsidRPr="00EF023E" w:rsidRDefault="00D80B57" w:rsidP="00D80B57">
      <w:pPr>
        <w:tabs>
          <w:tab w:val="left" w:pos="-720"/>
        </w:tabs>
        <w:suppressAutoHyphens/>
        <w:spacing w:line="240" w:lineRule="atLeast"/>
        <w:jc w:val="both"/>
        <w:rPr>
          <w:rFonts w:ascii="Garamond" w:hAnsi="Garamond" w:cs="Arial"/>
          <w:spacing w:val="-2"/>
          <w:sz w:val="23"/>
          <w:szCs w:val="23"/>
        </w:rPr>
      </w:pPr>
    </w:p>
    <w:p w14:paraId="1DC8BB93" w14:textId="06ABAC48" w:rsidR="00D80B57" w:rsidRPr="00EF023E" w:rsidRDefault="00D80B57" w:rsidP="00D80B57">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112F488E" w14:textId="491E9C1E" w:rsidR="00891C76" w:rsidRDefault="00891C76">
      <w:pPr>
        <w:tabs>
          <w:tab w:val="left" w:pos="-720"/>
        </w:tabs>
        <w:suppressAutoHyphens/>
        <w:spacing w:line="240" w:lineRule="atLeast"/>
        <w:jc w:val="both"/>
        <w:rPr>
          <w:rFonts w:ascii="Garamond" w:hAnsi="Garamond" w:cs="Arial"/>
          <w:spacing w:val="-2"/>
          <w:sz w:val="23"/>
          <w:szCs w:val="23"/>
        </w:rPr>
      </w:pPr>
    </w:p>
    <w:p w14:paraId="69BA9854" w14:textId="7E05D5D1" w:rsidR="002734DC" w:rsidRPr="00EF023E" w:rsidRDefault="002734DC" w:rsidP="002734DC">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000D3BF8">
        <w:rPr>
          <w:rFonts w:ascii="Garamond" w:hAnsi="Garamond" w:cs="Arial"/>
          <w:noProof/>
          <w:color w:val="2157AD"/>
          <w:spacing w:val="-2"/>
          <w:sz w:val="23"/>
          <w:szCs w:val="23"/>
          <w:shd w:val="clear" w:color="auto" w:fill="C9F3CD"/>
        </w:rPr>
        <w:t xml:space="preserve"> &amp;&amp; </w:t>
      </w:r>
      <w:r w:rsidRPr="0009281F">
        <w:rPr>
          <w:rFonts w:ascii="Garamond" w:hAnsi="Garamond" w:cs="Arial"/>
          <w:noProof/>
          <w:color w:val="2157AD"/>
          <w:spacing w:val="-2"/>
          <w:sz w:val="23"/>
          <w:szCs w:val="23"/>
          <w:shd w:val="clear" w:color="auto" w:fill="C9F3CD"/>
        </w:rPr>
        <w:t>AssetName &amp;&amp; (AssetName == "</w:t>
      </w:r>
      <w:r w:rsidRPr="002734DC">
        <w:rPr>
          <w:rFonts w:ascii="Garamond" w:hAnsi="Garamond" w:cs="Arial"/>
          <w:noProof/>
          <w:color w:val="2157AD"/>
          <w:spacing w:val="-2"/>
          <w:sz w:val="23"/>
          <w:szCs w:val="23"/>
          <w:shd w:val="clear" w:color="auto" w:fill="C9F3CD"/>
        </w:rPr>
        <w:t>StocksClient</w:t>
      </w:r>
      <w:r w:rsidRPr="0009281F">
        <w:rPr>
          <w:rFonts w:ascii="Garamond" w:hAnsi="Garamond" w:cs="Arial"/>
          <w:noProof/>
          <w:color w:val="2157AD"/>
          <w:spacing w:val="-2"/>
          <w:sz w:val="23"/>
          <w:szCs w:val="23"/>
          <w:shd w:val="clear" w:color="auto" w:fill="C9F3CD"/>
        </w:rPr>
        <w:t>" || AssetName == "</w:t>
      </w:r>
      <w:r w:rsidRPr="002734DC">
        <w:rPr>
          <w:rFonts w:ascii="Garamond" w:hAnsi="Garamond" w:cs="Arial"/>
          <w:noProof/>
          <w:color w:val="2157AD"/>
          <w:spacing w:val="-2"/>
          <w:sz w:val="23"/>
          <w:szCs w:val="23"/>
          <w:shd w:val="clear" w:color="auto" w:fill="C9F3CD"/>
        </w:rPr>
        <w:t>BondsClient</w:t>
      </w:r>
      <w:r w:rsidRPr="0009281F">
        <w:rPr>
          <w:rFonts w:ascii="Garamond" w:hAnsi="Garamond" w:cs="Arial"/>
          <w:noProof/>
          <w:color w:val="2157AD"/>
          <w:spacing w:val="-2"/>
          <w:sz w:val="23"/>
          <w:szCs w:val="23"/>
          <w:shd w:val="clear" w:color="auto" w:fill="C9F3CD"/>
        </w:rPr>
        <w:t>"</w:t>
      </w:r>
      <w:proofErr w:type="gramStart"/>
      <w:r w:rsidRPr="0009281F">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roofErr w:type="gramEnd"/>
    </w:p>
    <w:p w14:paraId="3672CE45" w14:textId="37C2FFBE" w:rsidR="002734DC" w:rsidRPr="00EF023E" w:rsidRDefault="008044C4" w:rsidP="002734D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2734DC" w:rsidRPr="00EF023E">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002734DC" w:rsidRPr="00EF023E">
        <w:rPr>
          <w:rFonts w:ascii="Garamond" w:hAnsi="Garamond" w:cs="Arial"/>
          <w:spacing w:val="-2"/>
          <w:sz w:val="23"/>
          <w:szCs w:val="23"/>
        </w:rPr>
        <w:t xml:space="preserve"> estate planning program, wherein </w:t>
      </w:r>
      <w:r>
        <w:rPr>
          <w:rFonts w:ascii="Garamond" w:hAnsi="Garamond" w:cs="Arial"/>
          <w:spacing w:val="-2"/>
          <w:sz w:val="23"/>
          <w:szCs w:val="23"/>
        </w:rPr>
        <w:t>my spouse, {[</w:t>
      </w:r>
      <w:proofErr w:type="spellStart"/>
      <w:r w:rsidRPr="008044C4">
        <w:rPr>
          <w:rFonts w:ascii="Garamond" w:hAnsi="Garamond" w:cs="Arial"/>
          <w:noProof/>
          <w:color w:val="2157AD"/>
          <w:spacing w:val="-2"/>
          <w:sz w:val="23"/>
          <w:szCs w:val="23"/>
          <w:shd w:val="clear" w:color="auto" w:fill="C9E1F3"/>
        </w:rPr>
        <w:t>Spouse.NameCO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and I are</w:t>
      </w:r>
      <w:r w:rsidR="002734DC" w:rsidRPr="00EF023E">
        <w:rPr>
          <w:rFonts w:ascii="Garamond" w:hAnsi="Garamond" w:cs="Arial"/>
          <w:spacing w:val="-2"/>
          <w:sz w:val="23"/>
          <w:szCs w:val="23"/>
        </w:rPr>
        <w:t xml:space="preserve"> the Settlor</w:t>
      </w:r>
      <w:r>
        <w:rPr>
          <w:rFonts w:ascii="Garamond" w:hAnsi="Garamond" w:cs="Arial"/>
          <w:spacing w:val="-2"/>
          <w:sz w:val="23"/>
          <w:szCs w:val="23"/>
        </w:rPr>
        <w:t>s</w:t>
      </w:r>
      <w:r w:rsidR="002734DC" w:rsidRPr="00EF023E">
        <w:rPr>
          <w:rFonts w:ascii="Garamond" w:hAnsi="Garamond" w:cs="Arial"/>
          <w:spacing w:val="-2"/>
          <w:sz w:val="23"/>
          <w:szCs w:val="23"/>
        </w:rPr>
        <w:t>, Trustee</w:t>
      </w:r>
      <w:r>
        <w:rPr>
          <w:rFonts w:ascii="Garamond" w:hAnsi="Garamond" w:cs="Arial"/>
          <w:spacing w:val="-2"/>
          <w:sz w:val="23"/>
          <w:szCs w:val="23"/>
        </w:rPr>
        <w:t>s</w:t>
      </w:r>
      <w:r w:rsidR="002734DC" w:rsidRPr="00EF023E">
        <w:rPr>
          <w:rFonts w:ascii="Garamond" w:hAnsi="Garamond" w:cs="Arial"/>
          <w:spacing w:val="-2"/>
          <w:sz w:val="23"/>
          <w:szCs w:val="23"/>
        </w:rPr>
        <w:t xml:space="preserve"> and the beneficiaries.</w:t>
      </w:r>
    </w:p>
    <w:p w14:paraId="6D5FFB4A" w14:textId="77777777" w:rsidR="002734DC" w:rsidRPr="00EF023E" w:rsidRDefault="002734DC" w:rsidP="002734DC">
      <w:pPr>
        <w:tabs>
          <w:tab w:val="left" w:pos="-720"/>
        </w:tabs>
        <w:suppressAutoHyphens/>
        <w:spacing w:line="240" w:lineRule="atLeast"/>
        <w:jc w:val="both"/>
        <w:rPr>
          <w:rFonts w:ascii="Garamond" w:hAnsi="Garamond" w:cs="Arial"/>
          <w:spacing w:val="-2"/>
          <w:sz w:val="23"/>
          <w:szCs w:val="23"/>
        </w:rPr>
      </w:pPr>
    </w:p>
    <w:p w14:paraId="16383800" w14:textId="015FEED6" w:rsidR="002734DC" w:rsidRDefault="002734DC" w:rsidP="002734D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AssetName == "</w:t>
      </w:r>
      <w:r w:rsidR="000D3BF8" w:rsidRPr="002734DC">
        <w:rPr>
          <w:rFonts w:ascii="Garamond" w:hAnsi="Garamond" w:cs="Arial"/>
          <w:noProof/>
          <w:color w:val="2157AD"/>
          <w:spacing w:val="-2"/>
          <w:sz w:val="23"/>
          <w:szCs w:val="23"/>
          <w:shd w:val="clear" w:color="auto" w:fill="C9F3CD"/>
        </w:rPr>
        <w:t>StocksClient</w:t>
      </w:r>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
    <w:p w14:paraId="05C9240E" w14:textId="1118C454" w:rsidR="002734DC" w:rsidRDefault="002734DC" w:rsidP="002734DC">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Enclosed are the above original Certificates and an "Irrevocable Stock or Bond Power" form signed and guaranteed. </w:t>
      </w:r>
      <w:r w:rsidR="001914DE">
        <w:rPr>
          <w:rFonts w:ascii="Garamond" w:hAnsi="Garamond" w:cs="Arial"/>
          <w:spacing w:val="-2"/>
          <w:sz w:val="23"/>
          <w:szCs w:val="23"/>
        </w:rPr>
        <w:t>I</w:t>
      </w:r>
      <w:r w:rsidRPr="00EF023E">
        <w:rPr>
          <w:rFonts w:ascii="Garamond" w:hAnsi="Garamond" w:cs="Arial"/>
          <w:spacing w:val="-2"/>
          <w:sz w:val="23"/>
          <w:szCs w:val="23"/>
        </w:rPr>
        <w:t xml:space="preserve"> hereby request that you transfer title of these Certificates to the following designation:</w:t>
      </w:r>
    </w:p>
    <w:p w14:paraId="1078EE94" w14:textId="15B52216" w:rsidR="002734DC" w:rsidRDefault="002734DC" w:rsidP="002734D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AssetName == "</w:t>
      </w:r>
      <w:r w:rsidR="000D3BF8" w:rsidRPr="002734DC">
        <w:rPr>
          <w:rFonts w:ascii="Garamond" w:hAnsi="Garamond" w:cs="Arial"/>
          <w:noProof/>
          <w:color w:val="2157AD"/>
          <w:spacing w:val="-2"/>
          <w:sz w:val="23"/>
          <w:szCs w:val="23"/>
          <w:shd w:val="clear" w:color="auto" w:fill="C9F3CD"/>
        </w:rPr>
        <w:t>BondsClient</w:t>
      </w:r>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
    <w:p w14:paraId="0A654DCE" w14:textId="70E1DD38" w:rsidR="002734DC" w:rsidRDefault="00A212F4" w:rsidP="002734D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002734DC">
        <w:rPr>
          <w:rFonts w:ascii="Garamond" w:hAnsi="Garamond" w:cs="Arial"/>
          <w:spacing w:val="-2"/>
          <w:sz w:val="23"/>
          <w:szCs w:val="23"/>
        </w:rPr>
        <w:t xml:space="preserve"> hereby request that you transfer title of the above referenced Bond(s) to the following designation:</w:t>
      </w:r>
    </w:p>
    <w:p w14:paraId="6B66877D" w14:textId="77777777" w:rsidR="002734DC" w:rsidRPr="00EF023E" w:rsidRDefault="002734DC" w:rsidP="002734D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5768B454" w14:textId="77777777" w:rsidR="002734DC" w:rsidRPr="00EF023E" w:rsidRDefault="002734DC" w:rsidP="002734DC">
      <w:pPr>
        <w:tabs>
          <w:tab w:val="left" w:pos="-720"/>
        </w:tabs>
        <w:suppressAutoHyphens/>
        <w:spacing w:line="240" w:lineRule="atLeast"/>
        <w:ind w:left="1080" w:right="1080"/>
        <w:jc w:val="center"/>
        <w:rPr>
          <w:rFonts w:ascii="Garamond" w:hAnsi="Garamond" w:cs="Arial"/>
          <w:spacing w:val="-2"/>
          <w:sz w:val="23"/>
          <w:szCs w:val="23"/>
        </w:rPr>
      </w:pPr>
    </w:p>
    <w:p w14:paraId="66DAE656" w14:textId="77777777" w:rsidR="002734DC" w:rsidRPr="00EF023E" w:rsidRDefault="002734DC" w:rsidP="002734DC">
      <w:pPr>
        <w:tabs>
          <w:tab w:val="left" w:pos="-720"/>
        </w:tabs>
        <w:suppressAutoHyphens/>
        <w:spacing w:line="240" w:lineRule="atLeast"/>
        <w:ind w:left="1080" w:right="1080"/>
        <w:jc w:val="center"/>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76C359B0" w14:textId="77777777" w:rsidR="002734DC" w:rsidRPr="00EF023E" w:rsidRDefault="002734DC" w:rsidP="002734DC">
      <w:pPr>
        <w:tabs>
          <w:tab w:val="left" w:pos="-720"/>
        </w:tabs>
        <w:suppressAutoHyphens/>
        <w:spacing w:line="240" w:lineRule="atLeast"/>
        <w:jc w:val="both"/>
        <w:rPr>
          <w:rFonts w:ascii="Garamond" w:hAnsi="Garamond" w:cs="Arial"/>
          <w:spacing w:val="-2"/>
          <w:sz w:val="23"/>
          <w:szCs w:val="23"/>
        </w:rPr>
      </w:pPr>
    </w:p>
    <w:p w14:paraId="3F54BD15" w14:textId="071254D1" w:rsidR="002734DC" w:rsidRDefault="002734DC" w:rsidP="002734D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AssetName == "</w:t>
      </w:r>
      <w:r w:rsidR="000D3BF8" w:rsidRPr="002734DC">
        <w:rPr>
          <w:rFonts w:ascii="Garamond" w:hAnsi="Garamond" w:cs="Arial"/>
          <w:noProof/>
          <w:color w:val="2157AD"/>
          <w:spacing w:val="-2"/>
          <w:sz w:val="23"/>
          <w:szCs w:val="23"/>
          <w:shd w:val="clear" w:color="auto" w:fill="C9F3CD"/>
        </w:rPr>
        <w:t>BondsClient</w:t>
      </w:r>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
    <w:p w14:paraId="30E6AA1E" w14:textId="77777777" w:rsidR="002734DC" w:rsidRDefault="002734DC" w:rsidP="002734D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lastRenderedPageBreak/>
        <w:t>Enclosed are the above original Bond Certificates and an "Irrevocable Stock or Bond Power" form signed and guaranteed.</w:t>
      </w:r>
    </w:p>
    <w:p w14:paraId="1C19126C" w14:textId="77777777" w:rsidR="002734DC" w:rsidRDefault="002734DC" w:rsidP="002734DC">
      <w:pPr>
        <w:tabs>
          <w:tab w:val="left" w:pos="-720"/>
        </w:tabs>
        <w:suppressAutoHyphens/>
        <w:spacing w:line="240" w:lineRule="atLeast"/>
        <w:jc w:val="both"/>
        <w:rPr>
          <w:rFonts w:ascii="Garamond" w:hAnsi="Garamond" w:cs="Arial"/>
          <w:spacing w:val="-2"/>
          <w:sz w:val="23"/>
          <w:szCs w:val="23"/>
        </w:rPr>
      </w:pPr>
    </w:p>
    <w:p w14:paraId="08E484B1" w14:textId="77777777" w:rsidR="002734DC" w:rsidRDefault="002734DC" w:rsidP="002734D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41C32A68" w14:textId="77777777" w:rsidR="002734DC" w:rsidRDefault="002734DC" w:rsidP="002734D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transfer of the above referenced assets to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w:t>
      </w:r>
      <w:r>
        <w:rPr>
          <w:rFonts w:ascii="Garamond" w:hAnsi="Garamond" w:cs="Arial"/>
          <w:spacing w:val="-2"/>
          <w:sz w:val="23"/>
          <w:szCs w:val="23"/>
        </w:rPr>
        <w:t>.</w:t>
      </w:r>
    </w:p>
    <w:p w14:paraId="773EA2C8" w14:textId="77777777" w:rsidR="002734DC" w:rsidRDefault="002734DC" w:rsidP="002734DC">
      <w:pPr>
        <w:tabs>
          <w:tab w:val="left" w:pos="-720"/>
        </w:tabs>
        <w:suppressAutoHyphens/>
        <w:spacing w:line="240" w:lineRule="atLeast"/>
        <w:jc w:val="both"/>
        <w:rPr>
          <w:rFonts w:ascii="Garamond" w:hAnsi="Garamond" w:cs="Arial"/>
          <w:spacing w:val="-2"/>
          <w:sz w:val="23"/>
          <w:szCs w:val="23"/>
        </w:rPr>
      </w:pPr>
    </w:p>
    <w:p w14:paraId="38F7CC0A" w14:textId="77777777" w:rsidR="002734DC" w:rsidRPr="00EF023E" w:rsidRDefault="002734DC" w:rsidP="002734DC">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Included for your review is a copy of the Certificate of Trust and a W-9.</w:t>
      </w:r>
    </w:p>
    <w:p w14:paraId="155B7F5E" w14:textId="77777777" w:rsidR="002734DC" w:rsidRPr="00EF023E" w:rsidRDefault="002734DC" w:rsidP="002734DC">
      <w:pPr>
        <w:tabs>
          <w:tab w:val="left" w:pos="-720"/>
        </w:tabs>
        <w:suppressAutoHyphens/>
        <w:spacing w:line="240" w:lineRule="atLeast"/>
        <w:jc w:val="both"/>
        <w:rPr>
          <w:rFonts w:ascii="Garamond" w:hAnsi="Garamond" w:cs="Arial"/>
          <w:spacing w:val="-2"/>
          <w:sz w:val="23"/>
          <w:szCs w:val="23"/>
        </w:rPr>
      </w:pPr>
    </w:p>
    <w:p w14:paraId="7231E38E" w14:textId="2DEC5760" w:rsidR="002734DC" w:rsidRPr="00EF023E" w:rsidRDefault="002734DC" w:rsidP="002734D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The Social Security Number of either Settlor </w:t>
      </w:r>
      <w:r w:rsidRPr="00EF023E">
        <w:rPr>
          <w:rFonts w:ascii="Garamond" w:hAnsi="Garamond" w:cs="Arial"/>
          <w:spacing w:val="-2"/>
          <w:sz w:val="23"/>
          <w:szCs w:val="23"/>
        </w:rPr>
        <w:t xml:space="preserve">may be used in lieu of a Tax Identification Number for the trust.  Kindly forward any forms which you may require </w:t>
      </w:r>
      <w:r w:rsidR="001B5526">
        <w:rPr>
          <w:rFonts w:ascii="Garamond" w:hAnsi="Garamond" w:cs="Arial"/>
          <w:spacing w:val="-2"/>
          <w:sz w:val="23"/>
          <w:szCs w:val="23"/>
        </w:rPr>
        <w:t>me</w:t>
      </w:r>
      <w:r w:rsidRPr="00EF023E">
        <w:rPr>
          <w:rFonts w:ascii="Garamond" w:hAnsi="Garamond" w:cs="Arial"/>
          <w:spacing w:val="-2"/>
          <w:sz w:val="23"/>
          <w:szCs w:val="23"/>
        </w:rPr>
        <w:t xml:space="preserve"> to sign in order to complete this transfer. </w:t>
      </w:r>
      <w:r w:rsidR="001B5526">
        <w:rPr>
          <w:rFonts w:ascii="Garamond" w:hAnsi="Garamond" w:cs="Arial"/>
          <w:spacing w:val="-2"/>
          <w:sz w:val="23"/>
          <w:szCs w:val="23"/>
        </w:rPr>
        <w:t>I</w:t>
      </w:r>
      <w:r w:rsidRPr="00EF023E">
        <w:rPr>
          <w:rFonts w:ascii="Garamond" w:hAnsi="Garamond" w:cs="Arial"/>
          <w:spacing w:val="-2"/>
          <w:sz w:val="23"/>
          <w:szCs w:val="23"/>
        </w:rPr>
        <w:t xml:space="preserve"> would appreciate your prompt handling of this matter and the return of the reissued certificates directly to </w:t>
      </w:r>
      <w:r w:rsidR="001B5526">
        <w:rPr>
          <w:rFonts w:ascii="Garamond" w:hAnsi="Garamond" w:cs="Arial"/>
          <w:spacing w:val="-2"/>
          <w:sz w:val="23"/>
          <w:szCs w:val="23"/>
        </w:rPr>
        <w:t>me</w:t>
      </w:r>
      <w:r w:rsidRPr="00EF023E">
        <w:rPr>
          <w:rFonts w:ascii="Garamond" w:hAnsi="Garamond" w:cs="Arial"/>
          <w:spacing w:val="-2"/>
          <w:sz w:val="23"/>
          <w:szCs w:val="23"/>
        </w:rPr>
        <w:t>.</w:t>
      </w:r>
    </w:p>
    <w:p w14:paraId="7EF3B771" w14:textId="77777777" w:rsidR="002734DC" w:rsidRPr="00EF023E" w:rsidRDefault="002734DC" w:rsidP="002734DC">
      <w:pPr>
        <w:tabs>
          <w:tab w:val="left" w:pos="-720"/>
        </w:tabs>
        <w:suppressAutoHyphens/>
        <w:spacing w:line="240" w:lineRule="atLeast"/>
        <w:jc w:val="both"/>
        <w:rPr>
          <w:rFonts w:ascii="Garamond" w:hAnsi="Garamond" w:cs="Arial"/>
          <w:spacing w:val="-2"/>
          <w:sz w:val="23"/>
          <w:szCs w:val="23"/>
        </w:rPr>
      </w:pPr>
    </w:p>
    <w:p w14:paraId="66D169CD" w14:textId="77777777" w:rsidR="002734DC" w:rsidRPr="00EF023E" w:rsidRDefault="002734DC" w:rsidP="002734DC">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0AD4D224" w14:textId="5827F59C" w:rsidR="002734DC" w:rsidRDefault="002734DC" w:rsidP="002734DC">
      <w:pPr>
        <w:tabs>
          <w:tab w:val="left" w:pos="-720"/>
        </w:tabs>
        <w:suppressAutoHyphens/>
        <w:spacing w:line="240" w:lineRule="atLeast"/>
        <w:jc w:val="both"/>
        <w:rPr>
          <w:rFonts w:ascii="Garamond" w:hAnsi="Garamond" w:cs="Arial"/>
          <w:spacing w:val="-2"/>
          <w:sz w:val="23"/>
          <w:szCs w:val="23"/>
        </w:rPr>
      </w:pPr>
    </w:p>
    <w:p w14:paraId="5A651F6A" w14:textId="383E60FB" w:rsidR="00E643EE" w:rsidRPr="00EF023E" w:rsidRDefault="00E643EE" w:rsidP="00E643EE">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Pr>
          <w:rFonts w:ascii="Garamond" w:hAnsi="Garamond" w:cs="Arial"/>
          <w:noProof/>
          <w:color w:val="2157AD"/>
          <w:spacing w:val="-2"/>
          <w:sz w:val="23"/>
          <w:szCs w:val="23"/>
          <w:shd w:val="clear" w:color="auto" w:fill="C9F3CD"/>
        </w:rPr>
        <w:t xml:space="preserve"> &amp;&amp; </w:t>
      </w:r>
      <w:r w:rsidRPr="0009281F">
        <w:rPr>
          <w:rFonts w:ascii="Garamond" w:hAnsi="Garamond" w:cs="Arial"/>
          <w:noProof/>
          <w:color w:val="2157AD"/>
          <w:spacing w:val="-2"/>
          <w:sz w:val="23"/>
          <w:szCs w:val="23"/>
          <w:shd w:val="clear" w:color="auto" w:fill="C9F3CD"/>
        </w:rPr>
        <w:t>AssetName &amp;&amp; (AssetName == "</w:t>
      </w:r>
      <w:r w:rsidRPr="00E643EE">
        <w:rPr>
          <w:rFonts w:ascii="Garamond" w:hAnsi="Garamond" w:cs="Arial"/>
          <w:noProof/>
          <w:color w:val="2157AD"/>
          <w:spacing w:val="-2"/>
          <w:sz w:val="23"/>
          <w:szCs w:val="23"/>
          <w:shd w:val="clear" w:color="auto" w:fill="C9F3CD"/>
        </w:rPr>
        <w:t>StocksSpouse</w:t>
      </w:r>
      <w:r w:rsidRPr="0009281F">
        <w:rPr>
          <w:rFonts w:ascii="Garamond" w:hAnsi="Garamond" w:cs="Arial"/>
          <w:noProof/>
          <w:color w:val="2157AD"/>
          <w:spacing w:val="-2"/>
          <w:sz w:val="23"/>
          <w:szCs w:val="23"/>
          <w:shd w:val="clear" w:color="auto" w:fill="C9F3CD"/>
        </w:rPr>
        <w:t>" || AssetName == "</w:t>
      </w:r>
      <w:r w:rsidRPr="00E643EE">
        <w:rPr>
          <w:rFonts w:ascii="Garamond" w:hAnsi="Garamond" w:cs="Arial"/>
          <w:noProof/>
          <w:color w:val="2157AD"/>
          <w:spacing w:val="-2"/>
          <w:sz w:val="23"/>
          <w:szCs w:val="23"/>
          <w:shd w:val="clear" w:color="auto" w:fill="C9F3CD"/>
        </w:rPr>
        <w:t>BondsSpouse</w:t>
      </w:r>
      <w:r w:rsidRPr="0009281F">
        <w:rPr>
          <w:rFonts w:ascii="Garamond" w:hAnsi="Garamond" w:cs="Arial"/>
          <w:noProof/>
          <w:color w:val="2157AD"/>
          <w:spacing w:val="-2"/>
          <w:sz w:val="23"/>
          <w:szCs w:val="23"/>
          <w:shd w:val="clear" w:color="auto" w:fill="C9F3CD"/>
        </w:rPr>
        <w:t>"</w:t>
      </w:r>
      <w:proofErr w:type="gramStart"/>
      <w:r w:rsidRPr="0009281F">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roofErr w:type="gramEnd"/>
    </w:p>
    <w:p w14:paraId="74731752" w14:textId="2F2F0B33" w:rsidR="00E643EE" w:rsidRPr="00EF023E" w:rsidRDefault="00E643EE" w:rsidP="00E643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w:t>
      </w:r>
      <w:r w:rsidRPr="00EF023E">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Pr="00EF023E">
        <w:rPr>
          <w:rFonts w:ascii="Garamond" w:hAnsi="Garamond" w:cs="Arial"/>
          <w:spacing w:val="-2"/>
          <w:sz w:val="23"/>
          <w:szCs w:val="23"/>
        </w:rPr>
        <w:t xml:space="preserve"> estate planning program, wherein </w:t>
      </w:r>
      <w:r>
        <w:rPr>
          <w:rFonts w:ascii="Garamond" w:hAnsi="Garamond" w:cs="Arial"/>
          <w:spacing w:val="-2"/>
          <w:sz w:val="23"/>
          <w:szCs w:val="23"/>
        </w:rPr>
        <w:t>my spouse, {[</w:t>
      </w:r>
      <w:proofErr w:type="spellStart"/>
      <w:r w:rsidR="002E32B3">
        <w:rPr>
          <w:rFonts w:ascii="Garamond" w:hAnsi="Garamond" w:cs="Arial"/>
          <w:noProof/>
          <w:color w:val="2157AD"/>
          <w:spacing w:val="-2"/>
          <w:sz w:val="23"/>
          <w:szCs w:val="23"/>
          <w:shd w:val="clear" w:color="auto" w:fill="C9E1F3"/>
        </w:rPr>
        <w:t>Client</w:t>
      </w:r>
      <w:r w:rsidRPr="008044C4">
        <w:rPr>
          <w:rFonts w:ascii="Garamond" w:hAnsi="Garamond" w:cs="Arial"/>
          <w:noProof/>
          <w:color w:val="2157AD"/>
          <w:spacing w:val="-2"/>
          <w:sz w:val="23"/>
          <w:szCs w:val="23"/>
          <w:shd w:val="clear" w:color="auto" w:fill="C9E1F3"/>
        </w:rPr>
        <w:t>.NameCO</w:t>
      </w:r>
      <w:r w:rsidR="007A6DB0">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 and I are</w:t>
      </w:r>
      <w:r w:rsidRPr="00EF023E">
        <w:rPr>
          <w:rFonts w:ascii="Garamond" w:hAnsi="Garamond" w:cs="Arial"/>
          <w:spacing w:val="-2"/>
          <w:sz w:val="23"/>
          <w:szCs w:val="23"/>
        </w:rPr>
        <w:t xml:space="preserve"> the Settlor</w:t>
      </w:r>
      <w:r>
        <w:rPr>
          <w:rFonts w:ascii="Garamond" w:hAnsi="Garamond" w:cs="Arial"/>
          <w:spacing w:val="-2"/>
          <w:sz w:val="23"/>
          <w:szCs w:val="23"/>
        </w:rPr>
        <w:t>s</w:t>
      </w:r>
      <w:r w:rsidRPr="00EF023E">
        <w:rPr>
          <w:rFonts w:ascii="Garamond" w:hAnsi="Garamond" w:cs="Arial"/>
          <w:spacing w:val="-2"/>
          <w:sz w:val="23"/>
          <w:szCs w:val="23"/>
        </w:rPr>
        <w:t>, Trustee</w:t>
      </w:r>
      <w:r>
        <w:rPr>
          <w:rFonts w:ascii="Garamond" w:hAnsi="Garamond" w:cs="Arial"/>
          <w:spacing w:val="-2"/>
          <w:sz w:val="23"/>
          <w:szCs w:val="23"/>
        </w:rPr>
        <w:t>s</w:t>
      </w:r>
      <w:r w:rsidRPr="00EF023E">
        <w:rPr>
          <w:rFonts w:ascii="Garamond" w:hAnsi="Garamond" w:cs="Arial"/>
          <w:spacing w:val="-2"/>
          <w:sz w:val="23"/>
          <w:szCs w:val="23"/>
        </w:rPr>
        <w:t xml:space="preserve"> and the beneficiaries.</w:t>
      </w:r>
    </w:p>
    <w:p w14:paraId="7E52A19E" w14:textId="77777777" w:rsidR="00E643EE" w:rsidRPr="00EF023E" w:rsidRDefault="00E643EE" w:rsidP="00E643EE">
      <w:pPr>
        <w:tabs>
          <w:tab w:val="left" w:pos="-720"/>
        </w:tabs>
        <w:suppressAutoHyphens/>
        <w:spacing w:line="240" w:lineRule="atLeast"/>
        <w:jc w:val="both"/>
        <w:rPr>
          <w:rFonts w:ascii="Garamond" w:hAnsi="Garamond" w:cs="Arial"/>
          <w:spacing w:val="-2"/>
          <w:sz w:val="23"/>
          <w:szCs w:val="23"/>
        </w:rPr>
      </w:pPr>
    </w:p>
    <w:p w14:paraId="430F1BEA" w14:textId="2588119E" w:rsidR="00E643EE" w:rsidRDefault="00E643EE" w:rsidP="00E643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AssetName == "</w:t>
      </w:r>
      <w:r w:rsidRPr="00E643EE">
        <w:rPr>
          <w:rFonts w:ascii="Garamond" w:hAnsi="Garamond" w:cs="Arial"/>
          <w:noProof/>
          <w:color w:val="2157AD"/>
          <w:spacing w:val="-2"/>
          <w:sz w:val="23"/>
          <w:szCs w:val="23"/>
          <w:shd w:val="clear" w:color="auto" w:fill="C9F3CD"/>
        </w:rPr>
        <w:t>StocksSpouse</w:t>
      </w:r>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
    <w:p w14:paraId="35AEC10A" w14:textId="77777777" w:rsidR="00E643EE" w:rsidRDefault="00E643EE" w:rsidP="00E643EE">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Enclosed are the above original Certificates and an "Irrevocable Stock or Bond Power" form signed and guaranteed. </w:t>
      </w:r>
      <w:r>
        <w:rPr>
          <w:rFonts w:ascii="Garamond" w:hAnsi="Garamond" w:cs="Arial"/>
          <w:spacing w:val="-2"/>
          <w:sz w:val="23"/>
          <w:szCs w:val="23"/>
        </w:rPr>
        <w:t>I</w:t>
      </w:r>
      <w:r w:rsidRPr="00EF023E">
        <w:rPr>
          <w:rFonts w:ascii="Garamond" w:hAnsi="Garamond" w:cs="Arial"/>
          <w:spacing w:val="-2"/>
          <w:sz w:val="23"/>
          <w:szCs w:val="23"/>
        </w:rPr>
        <w:t xml:space="preserve"> hereby request that you transfer title of these Certificates to the following designation:</w:t>
      </w:r>
    </w:p>
    <w:p w14:paraId="0C307F18" w14:textId="77C0D0C6" w:rsidR="00E643EE" w:rsidRDefault="00E643EE" w:rsidP="00E643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AssetName == "</w:t>
      </w:r>
      <w:r w:rsidRPr="00E643EE">
        <w:rPr>
          <w:rFonts w:ascii="Garamond" w:hAnsi="Garamond" w:cs="Arial"/>
          <w:noProof/>
          <w:color w:val="2157AD"/>
          <w:spacing w:val="-2"/>
          <w:sz w:val="23"/>
          <w:szCs w:val="23"/>
          <w:shd w:val="clear" w:color="auto" w:fill="C9F3CD"/>
        </w:rPr>
        <w:t>BondsSpouse</w:t>
      </w:r>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
    <w:p w14:paraId="3B8862C2" w14:textId="77777777" w:rsidR="00E643EE" w:rsidRDefault="00E643EE" w:rsidP="00E643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 hereby request that you transfer title of the above referenced Bond(s) to the following designation:</w:t>
      </w:r>
    </w:p>
    <w:p w14:paraId="7A41784D" w14:textId="77777777" w:rsidR="00E643EE" w:rsidRPr="00EF023E" w:rsidRDefault="00E643EE" w:rsidP="00E643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3CB11B48" w14:textId="77777777" w:rsidR="00E643EE" w:rsidRPr="00EF023E" w:rsidRDefault="00E643EE" w:rsidP="00E643EE">
      <w:pPr>
        <w:tabs>
          <w:tab w:val="left" w:pos="-720"/>
        </w:tabs>
        <w:suppressAutoHyphens/>
        <w:spacing w:line="240" w:lineRule="atLeast"/>
        <w:ind w:left="1080" w:right="1080"/>
        <w:jc w:val="center"/>
        <w:rPr>
          <w:rFonts w:ascii="Garamond" w:hAnsi="Garamond" w:cs="Arial"/>
          <w:spacing w:val="-2"/>
          <w:sz w:val="23"/>
          <w:szCs w:val="23"/>
        </w:rPr>
      </w:pPr>
    </w:p>
    <w:p w14:paraId="717075FD" w14:textId="77777777" w:rsidR="00E643EE" w:rsidRPr="00EF023E" w:rsidRDefault="00E643EE" w:rsidP="00E643EE">
      <w:pPr>
        <w:tabs>
          <w:tab w:val="left" w:pos="-720"/>
        </w:tabs>
        <w:suppressAutoHyphens/>
        <w:spacing w:line="240" w:lineRule="atLeast"/>
        <w:ind w:left="1080" w:right="1080"/>
        <w:jc w:val="center"/>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026B6D24" w14:textId="77777777" w:rsidR="00E643EE" w:rsidRPr="00EF023E" w:rsidRDefault="00E643EE" w:rsidP="00E643EE">
      <w:pPr>
        <w:tabs>
          <w:tab w:val="left" w:pos="-720"/>
        </w:tabs>
        <w:suppressAutoHyphens/>
        <w:spacing w:line="240" w:lineRule="atLeast"/>
        <w:jc w:val="both"/>
        <w:rPr>
          <w:rFonts w:ascii="Garamond" w:hAnsi="Garamond" w:cs="Arial"/>
          <w:spacing w:val="-2"/>
          <w:sz w:val="23"/>
          <w:szCs w:val="23"/>
        </w:rPr>
      </w:pPr>
    </w:p>
    <w:p w14:paraId="6E46A5DD" w14:textId="7EFF6BCF" w:rsidR="00E643EE" w:rsidRDefault="00E643EE" w:rsidP="00E643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AssetName == "</w:t>
      </w:r>
      <w:r w:rsidRPr="00E643EE">
        <w:rPr>
          <w:rFonts w:ascii="Garamond" w:hAnsi="Garamond" w:cs="Arial"/>
          <w:noProof/>
          <w:color w:val="2157AD"/>
          <w:spacing w:val="-2"/>
          <w:sz w:val="23"/>
          <w:szCs w:val="23"/>
          <w:shd w:val="clear" w:color="auto" w:fill="C9F3CD"/>
        </w:rPr>
        <w:t>BondsSpouse</w:t>
      </w:r>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
    <w:p w14:paraId="2755FA70" w14:textId="77777777" w:rsidR="00E643EE" w:rsidRDefault="00E643EE" w:rsidP="00E643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Enclosed are the above original Bond Certificates and an "Irrevocable Stock or Bond Power" form signed and guaranteed.</w:t>
      </w:r>
    </w:p>
    <w:p w14:paraId="28755B81" w14:textId="77777777" w:rsidR="00E643EE" w:rsidRDefault="00E643EE" w:rsidP="00E643EE">
      <w:pPr>
        <w:tabs>
          <w:tab w:val="left" w:pos="-720"/>
        </w:tabs>
        <w:suppressAutoHyphens/>
        <w:spacing w:line="240" w:lineRule="atLeast"/>
        <w:jc w:val="both"/>
        <w:rPr>
          <w:rFonts w:ascii="Garamond" w:hAnsi="Garamond" w:cs="Arial"/>
          <w:spacing w:val="-2"/>
          <w:sz w:val="23"/>
          <w:szCs w:val="23"/>
        </w:rPr>
      </w:pPr>
    </w:p>
    <w:p w14:paraId="39441BE9" w14:textId="77777777" w:rsidR="00E643EE" w:rsidRDefault="00E643EE" w:rsidP="00E643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04EF8E64" w14:textId="77777777" w:rsidR="00E643EE" w:rsidRDefault="00E643EE" w:rsidP="00E643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transfer of the above referenced assets to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w:t>
      </w:r>
      <w:r>
        <w:rPr>
          <w:rFonts w:ascii="Garamond" w:hAnsi="Garamond" w:cs="Arial"/>
          <w:spacing w:val="-2"/>
          <w:sz w:val="23"/>
          <w:szCs w:val="23"/>
        </w:rPr>
        <w:t>.</w:t>
      </w:r>
    </w:p>
    <w:p w14:paraId="75365683" w14:textId="77777777" w:rsidR="00E643EE" w:rsidRDefault="00E643EE" w:rsidP="00E643EE">
      <w:pPr>
        <w:tabs>
          <w:tab w:val="left" w:pos="-720"/>
        </w:tabs>
        <w:suppressAutoHyphens/>
        <w:spacing w:line="240" w:lineRule="atLeast"/>
        <w:jc w:val="both"/>
        <w:rPr>
          <w:rFonts w:ascii="Garamond" w:hAnsi="Garamond" w:cs="Arial"/>
          <w:spacing w:val="-2"/>
          <w:sz w:val="23"/>
          <w:szCs w:val="23"/>
        </w:rPr>
      </w:pPr>
    </w:p>
    <w:p w14:paraId="40A1C4AB" w14:textId="77777777" w:rsidR="00E643EE" w:rsidRPr="00EF023E" w:rsidRDefault="00E643EE" w:rsidP="00E643EE">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Included for your review is a copy of the Certificate of Trust and a W-9.</w:t>
      </w:r>
    </w:p>
    <w:p w14:paraId="1902AF50" w14:textId="77777777" w:rsidR="00E643EE" w:rsidRPr="00EF023E" w:rsidRDefault="00E643EE" w:rsidP="00E643EE">
      <w:pPr>
        <w:tabs>
          <w:tab w:val="left" w:pos="-720"/>
        </w:tabs>
        <w:suppressAutoHyphens/>
        <w:spacing w:line="240" w:lineRule="atLeast"/>
        <w:jc w:val="both"/>
        <w:rPr>
          <w:rFonts w:ascii="Garamond" w:hAnsi="Garamond" w:cs="Arial"/>
          <w:spacing w:val="-2"/>
          <w:sz w:val="23"/>
          <w:szCs w:val="23"/>
        </w:rPr>
      </w:pPr>
    </w:p>
    <w:p w14:paraId="170C45B7" w14:textId="77777777" w:rsidR="00E643EE" w:rsidRPr="00EF023E" w:rsidRDefault="00E643EE" w:rsidP="00E643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The Social Security Number of either Settlor </w:t>
      </w:r>
      <w:r w:rsidRPr="00EF023E">
        <w:rPr>
          <w:rFonts w:ascii="Garamond" w:hAnsi="Garamond" w:cs="Arial"/>
          <w:spacing w:val="-2"/>
          <w:sz w:val="23"/>
          <w:szCs w:val="23"/>
        </w:rPr>
        <w:t xml:space="preserve">may be used in lieu of a Tax Identification Number for the trust.  Kindly forward any forms which you may require </w:t>
      </w:r>
      <w:r>
        <w:rPr>
          <w:rFonts w:ascii="Garamond" w:hAnsi="Garamond" w:cs="Arial"/>
          <w:spacing w:val="-2"/>
          <w:sz w:val="23"/>
          <w:szCs w:val="23"/>
        </w:rPr>
        <w:t>me</w:t>
      </w:r>
      <w:r w:rsidRPr="00EF023E">
        <w:rPr>
          <w:rFonts w:ascii="Garamond" w:hAnsi="Garamond" w:cs="Arial"/>
          <w:spacing w:val="-2"/>
          <w:sz w:val="23"/>
          <w:szCs w:val="23"/>
        </w:rPr>
        <w:t xml:space="preserve"> to sign in order to complete this transfer. </w:t>
      </w:r>
      <w:r>
        <w:rPr>
          <w:rFonts w:ascii="Garamond" w:hAnsi="Garamond" w:cs="Arial"/>
          <w:spacing w:val="-2"/>
          <w:sz w:val="23"/>
          <w:szCs w:val="23"/>
        </w:rPr>
        <w:t>I</w:t>
      </w:r>
      <w:r w:rsidRPr="00EF023E">
        <w:rPr>
          <w:rFonts w:ascii="Garamond" w:hAnsi="Garamond" w:cs="Arial"/>
          <w:spacing w:val="-2"/>
          <w:sz w:val="23"/>
          <w:szCs w:val="23"/>
        </w:rPr>
        <w:t xml:space="preserve"> would appreciate your prompt handling of this matter and the return of the reissued certificates directly to </w:t>
      </w:r>
      <w:r>
        <w:rPr>
          <w:rFonts w:ascii="Garamond" w:hAnsi="Garamond" w:cs="Arial"/>
          <w:spacing w:val="-2"/>
          <w:sz w:val="23"/>
          <w:szCs w:val="23"/>
        </w:rPr>
        <w:t>me</w:t>
      </w:r>
      <w:r w:rsidRPr="00EF023E">
        <w:rPr>
          <w:rFonts w:ascii="Garamond" w:hAnsi="Garamond" w:cs="Arial"/>
          <w:spacing w:val="-2"/>
          <w:sz w:val="23"/>
          <w:szCs w:val="23"/>
        </w:rPr>
        <w:t>.</w:t>
      </w:r>
    </w:p>
    <w:p w14:paraId="4CDB330E" w14:textId="77777777" w:rsidR="00E643EE" w:rsidRPr="00EF023E" w:rsidRDefault="00E643EE" w:rsidP="00E643EE">
      <w:pPr>
        <w:tabs>
          <w:tab w:val="left" w:pos="-720"/>
        </w:tabs>
        <w:suppressAutoHyphens/>
        <w:spacing w:line="240" w:lineRule="atLeast"/>
        <w:jc w:val="both"/>
        <w:rPr>
          <w:rFonts w:ascii="Garamond" w:hAnsi="Garamond" w:cs="Arial"/>
          <w:spacing w:val="-2"/>
          <w:sz w:val="23"/>
          <w:szCs w:val="23"/>
        </w:rPr>
      </w:pPr>
    </w:p>
    <w:p w14:paraId="1042750F" w14:textId="77777777" w:rsidR="00E643EE" w:rsidRPr="00EF023E" w:rsidRDefault="00E643EE" w:rsidP="00E643EE">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b/>
          <w:bCs/>
          <w:spacing w:val="-2"/>
          <w:sz w:val="23"/>
          <w:szCs w:val="23"/>
        </w:rPr>
        <w:t>Please be advised that these instructions should not be followed if the subject Certificate is part of an IRA, pension plan, or other qualified tax deferred account.</w:t>
      </w:r>
    </w:p>
    <w:p w14:paraId="6091732D" w14:textId="77777777" w:rsidR="00E643EE" w:rsidRDefault="00E643EE" w:rsidP="00E643EE">
      <w:pPr>
        <w:tabs>
          <w:tab w:val="left" w:pos="-720"/>
        </w:tabs>
        <w:suppressAutoHyphens/>
        <w:spacing w:line="240" w:lineRule="atLeast"/>
        <w:jc w:val="both"/>
        <w:rPr>
          <w:rFonts w:ascii="Garamond" w:hAnsi="Garamond" w:cs="Arial"/>
          <w:spacing w:val="-2"/>
          <w:sz w:val="23"/>
          <w:szCs w:val="23"/>
        </w:rPr>
      </w:pPr>
    </w:p>
    <w:p w14:paraId="402A86B0" w14:textId="002C29BE" w:rsidR="009E0164" w:rsidRDefault="009E0164">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0C31CE" w:rsidRPr="0009281F">
        <w:rPr>
          <w:rFonts w:ascii="Garamond" w:hAnsi="Garamond" w:cs="Arial"/>
          <w:noProof/>
          <w:color w:val="2157AD"/>
          <w:spacing w:val="-2"/>
          <w:sz w:val="23"/>
          <w:szCs w:val="23"/>
          <w:shd w:val="clear" w:color="auto" w:fill="C9F3CD"/>
        </w:rPr>
        <w:t xml:space="preserve">AssetName &amp;&amp; </w:t>
      </w:r>
      <w:r w:rsidR="00EC3D7E" w:rsidRPr="0009281F">
        <w:rPr>
          <w:rFonts w:ascii="Garamond" w:hAnsi="Garamond" w:cs="Arial"/>
          <w:noProof/>
          <w:color w:val="2157AD"/>
          <w:spacing w:val="-2"/>
          <w:sz w:val="23"/>
          <w:szCs w:val="23"/>
          <w:shd w:val="clear" w:color="auto" w:fill="C9F3CD"/>
        </w:rPr>
        <w:t>(</w:t>
      </w:r>
      <w:r w:rsidRPr="0009281F">
        <w:rPr>
          <w:rFonts w:ascii="Garamond" w:hAnsi="Garamond" w:cs="Arial"/>
          <w:noProof/>
          <w:color w:val="2157AD"/>
          <w:spacing w:val="-2"/>
          <w:sz w:val="23"/>
          <w:szCs w:val="23"/>
          <w:shd w:val="clear" w:color="auto" w:fill="C9F3CD"/>
        </w:rPr>
        <w:t>AssetName == "Retirement"</w:t>
      </w:r>
      <w:r w:rsidR="00EC3D7E" w:rsidRPr="0009281F">
        <w:rPr>
          <w:rFonts w:ascii="Garamond" w:hAnsi="Garamond" w:cs="Arial"/>
          <w:noProof/>
          <w:color w:val="2157AD"/>
          <w:spacing w:val="-2"/>
          <w:sz w:val="23"/>
          <w:szCs w:val="23"/>
          <w:shd w:val="clear" w:color="auto" w:fill="C9F3CD"/>
        </w:rPr>
        <w:t xml:space="preserve"> || (MarriedTF &amp;&amp; AssetName == "RetirementSpouse"))</w:t>
      </w:r>
      <w:r>
        <w:rPr>
          <w:rFonts w:ascii="Garamond" w:hAnsi="Garamond" w:cs="Arial"/>
          <w:spacing w:val="-2"/>
          <w:sz w:val="23"/>
          <w:szCs w:val="23"/>
        </w:rPr>
        <w:t>]}</w:t>
      </w:r>
    </w:p>
    <w:p w14:paraId="510AD20F" w14:textId="77777777" w:rsidR="00ED1E66" w:rsidRDefault="00ED1E66" w:rsidP="00ED1E66">
      <w:pPr>
        <w:tabs>
          <w:tab w:val="left" w:pos="-720"/>
        </w:tabs>
        <w:suppressAutoHyphens/>
        <w:spacing w:line="240" w:lineRule="atLeast"/>
        <w:jc w:val="both"/>
        <w:rPr>
          <w:rFonts w:ascii="Garamond" w:hAnsi="Garamond" w:cs="Arial"/>
          <w:spacing w:val="-2"/>
          <w:sz w:val="22"/>
          <w:szCs w:val="22"/>
        </w:rPr>
      </w:pPr>
      <w:r>
        <w:rPr>
          <w:rFonts w:ascii="Garamond" w:hAnsi="Garamond" w:cs="Arial"/>
          <w:spacing w:val="-2"/>
          <w:sz w:val="22"/>
          <w:szCs w:val="22"/>
        </w:rPr>
        <w:t xml:space="preserve">I hereby revoke any and all prior beneficiary designations and change the primary and secondary (or contingent) beneficiaries for the account(s) PER THE INSTRUCTIONS BELOW. </w:t>
      </w:r>
    </w:p>
    <w:p w14:paraId="27295A99" w14:textId="77777777" w:rsidR="00ED1E66" w:rsidRDefault="00ED1E66" w:rsidP="00ED1E66">
      <w:pPr>
        <w:tabs>
          <w:tab w:val="left" w:pos="-720"/>
        </w:tabs>
        <w:suppressAutoHyphens/>
        <w:spacing w:line="240" w:lineRule="atLeast"/>
        <w:jc w:val="both"/>
        <w:rPr>
          <w:rFonts w:ascii="Garamond" w:hAnsi="Garamond" w:cs="Arial"/>
          <w:spacing w:val="-2"/>
          <w:sz w:val="22"/>
          <w:szCs w:val="22"/>
        </w:rPr>
      </w:pPr>
    </w:p>
    <w:p w14:paraId="78856E8E" w14:textId="77777777" w:rsidR="00ED1E66" w:rsidRDefault="00ED1E66" w:rsidP="00ED1E66">
      <w:pPr>
        <w:tabs>
          <w:tab w:val="left" w:pos="-720"/>
        </w:tabs>
        <w:suppressAutoHyphens/>
        <w:spacing w:line="240" w:lineRule="atLeast"/>
        <w:jc w:val="both"/>
        <w:rPr>
          <w:rFonts w:ascii="Garamond" w:hAnsi="Garamond" w:cs="Arial"/>
          <w:b/>
          <w:bCs/>
          <w:spacing w:val="-2"/>
          <w:sz w:val="22"/>
          <w:szCs w:val="22"/>
        </w:rPr>
      </w:pPr>
      <w:r>
        <w:rPr>
          <w:rFonts w:ascii="Garamond" w:hAnsi="Garamond" w:cs="Arial"/>
          <w:b/>
          <w:bCs/>
          <w:spacing w:val="-2"/>
          <w:sz w:val="22"/>
          <w:szCs w:val="22"/>
        </w:rPr>
        <w:t xml:space="preserve">DO </w:t>
      </w:r>
      <w:r>
        <w:rPr>
          <w:rFonts w:ascii="Garamond" w:hAnsi="Garamond" w:cs="Arial"/>
          <w:b/>
          <w:bCs/>
          <w:spacing w:val="-2"/>
          <w:sz w:val="22"/>
          <w:szCs w:val="22"/>
          <w:u w:val="single"/>
        </w:rPr>
        <w:t>NOT</w:t>
      </w:r>
      <w:r>
        <w:rPr>
          <w:rFonts w:ascii="Garamond" w:hAnsi="Garamond" w:cs="Arial"/>
          <w:b/>
          <w:bCs/>
          <w:spacing w:val="-2"/>
          <w:sz w:val="22"/>
          <w:szCs w:val="22"/>
        </w:rPr>
        <w:t xml:space="preserve"> CHANGE THE OWNERSHIP OF THE ACCOUNT.</w:t>
      </w:r>
    </w:p>
    <w:p w14:paraId="31EF28A9" w14:textId="77777777" w:rsidR="00ED1E66" w:rsidRDefault="00ED1E66" w:rsidP="00ED1E66">
      <w:pPr>
        <w:pStyle w:val="NormalWeb"/>
        <w:shd w:val="clear" w:color="auto" w:fill="FFFFFF"/>
        <w:spacing w:before="150" w:beforeAutospacing="0" w:after="300" w:afterAutospacing="0" w:line="300" w:lineRule="atLeast"/>
        <w:textAlignment w:val="baseline"/>
        <w:rPr>
          <w:rFonts w:ascii="Garamond" w:hAnsi="Garamond" w:cs="Open Sans"/>
          <w:color w:val="333333"/>
          <w:sz w:val="22"/>
          <w:szCs w:val="22"/>
        </w:rPr>
      </w:pPr>
      <w:r>
        <w:rPr>
          <w:rFonts w:ascii="Garamond" w:hAnsi="Garamond" w:cs="Open Sans"/>
          <w:color w:val="333333"/>
          <w:sz w:val="22"/>
          <w:szCs w:val="22"/>
          <w:u w:val="single"/>
        </w:rPr>
        <w:t>PRIMARY BENEFICIARY</w:t>
      </w:r>
      <w:r>
        <w:rPr>
          <w:rFonts w:ascii="Garamond" w:hAnsi="Garamond" w:cs="Open Sans"/>
          <w:color w:val="333333"/>
          <w:sz w:val="22"/>
          <w:szCs w:val="22"/>
        </w:rPr>
        <w:t>: I hereby designate as my Primary Beneficiary the following:</w:t>
      </w:r>
    </w:p>
    <w:p w14:paraId="3EF7A49A" w14:textId="77777777" w:rsidR="00ED1E66" w:rsidRDefault="00ED1E66" w:rsidP="00ED1E66">
      <w:pPr>
        <w:pStyle w:val="NormalWeb"/>
        <w:numPr>
          <w:ilvl w:val="0"/>
          <w:numId w:val="7"/>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Name of Beneficiary: _____________________________________________________________</w:t>
      </w:r>
    </w:p>
    <w:p w14:paraId="3D726D2E"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Date of Birth: _____________________</w:t>
      </w:r>
      <w:r>
        <w:rPr>
          <w:rFonts w:ascii="Garamond" w:hAnsi="Garamond" w:cs="Open Sans"/>
          <w:color w:val="333333"/>
          <w:sz w:val="22"/>
          <w:szCs w:val="22"/>
        </w:rPr>
        <w:tab/>
        <w:t>Social Security Number: XXX-XX-_____________</w:t>
      </w:r>
    </w:p>
    <w:p w14:paraId="69D35141"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Percentage of Distribution: ___________</w:t>
      </w:r>
      <w:r>
        <w:rPr>
          <w:rFonts w:ascii="Garamond" w:hAnsi="Garamond" w:cs="Open Sans"/>
          <w:color w:val="333333"/>
          <w:sz w:val="22"/>
          <w:szCs w:val="22"/>
        </w:rPr>
        <w:tab/>
        <w:t xml:space="preserve"> Relationship: ______________________________</w:t>
      </w:r>
    </w:p>
    <w:p w14:paraId="6AE118C1" w14:textId="77777777" w:rsidR="00ED1E66" w:rsidRDefault="00ED1E66" w:rsidP="00ED1E66">
      <w:pPr>
        <w:pStyle w:val="NormalWeb"/>
        <w:numPr>
          <w:ilvl w:val="0"/>
          <w:numId w:val="7"/>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Name of Beneficiary: _____________________________________________________________</w:t>
      </w:r>
    </w:p>
    <w:p w14:paraId="587FA4C4"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Date of Birth: _____________________</w:t>
      </w:r>
      <w:r>
        <w:rPr>
          <w:rFonts w:ascii="Garamond" w:hAnsi="Garamond" w:cs="Open Sans"/>
          <w:color w:val="333333"/>
          <w:sz w:val="22"/>
          <w:szCs w:val="22"/>
        </w:rPr>
        <w:tab/>
        <w:t>Social Security Number: XXX-XX-_____________</w:t>
      </w:r>
    </w:p>
    <w:p w14:paraId="33E0C866"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Percentage of Distribution: ___________</w:t>
      </w:r>
      <w:r>
        <w:rPr>
          <w:rFonts w:ascii="Garamond" w:hAnsi="Garamond" w:cs="Open Sans"/>
          <w:color w:val="333333"/>
          <w:sz w:val="22"/>
          <w:szCs w:val="22"/>
        </w:rPr>
        <w:tab/>
        <w:t xml:space="preserve"> Relationship: ______________________________</w:t>
      </w:r>
    </w:p>
    <w:p w14:paraId="5174B8AF" w14:textId="77777777" w:rsidR="00ED1E66" w:rsidRDefault="00ED1E66" w:rsidP="00ED1E66">
      <w:pPr>
        <w:pStyle w:val="NormalWeb"/>
        <w:numPr>
          <w:ilvl w:val="0"/>
          <w:numId w:val="7"/>
        </w:numPr>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Name of Beneficiary: _____________________________________________________________</w:t>
      </w:r>
    </w:p>
    <w:p w14:paraId="05DE044B"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lastRenderedPageBreak/>
        <w:t>Date of Birth: _____________________</w:t>
      </w:r>
      <w:r>
        <w:rPr>
          <w:rFonts w:ascii="Garamond" w:hAnsi="Garamond" w:cs="Open Sans"/>
          <w:color w:val="333333"/>
          <w:sz w:val="22"/>
          <w:szCs w:val="22"/>
        </w:rPr>
        <w:tab/>
        <w:t>Social Security Number: XXX-XX-_____________</w:t>
      </w:r>
    </w:p>
    <w:p w14:paraId="3157683F"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Percentage of Distribution: ___________</w:t>
      </w:r>
      <w:r>
        <w:rPr>
          <w:rFonts w:ascii="Garamond" w:hAnsi="Garamond" w:cs="Open Sans"/>
          <w:color w:val="333333"/>
          <w:sz w:val="22"/>
          <w:szCs w:val="22"/>
        </w:rPr>
        <w:tab/>
        <w:t xml:space="preserve"> Relationship: ______________________________</w:t>
      </w:r>
    </w:p>
    <w:p w14:paraId="0146F8CE" w14:textId="77777777" w:rsidR="00ED1E66" w:rsidRDefault="00ED1E66" w:rsidP="00ED1E66">
      <w:pPr>
        <w:pStyle w:val="NormalWeb"/>
        <w:shd w:val="clear" w:color="auto" w:fill="FFFFFF"/>
        <w:spacing w:before="0" w:beforeAutospacing="0" w:after="300" w:afterAutospacing="0" w:line="300" w:lineRule="atLeast"/>
        <w:textAlignment w:val="baseline"/>
        <w:rPr>
          <w:rFonts w:ascii="Garamond" w:hAnsi="Garamond" w:cs="Open Sans"/>
          <w:color w:val="333333"/>
          <w:sz w:val="22"/>
          <w:szCs w:val="22"/>
          <w:u w:val="single"/>
        </w:rPr>
      </w:pPr>
    </w:p>
    <w:p w14:paraId="1AC3A7FE" w14:textId="77777777" w:rsidR="00ED1E66" w:rsidRDefault="00ED1E66" w:rsidP="00ED1E66">
      <w:pPr>
        <w:pStyle w:val="NormalWeb"/>
        <w:shd w:val="clear" w:color="auto" w:fill="FFFFFF"/>
        <w:spacing w:before="0" w:beforeAutospacing="0" w:after="300" w:afterAutospacing="0" w:line="300" w:lineRule="atLeast"/>
        <w:textAlignment w:val="baseline"/>
        <w:rPr>
          <w:rFonts w:ascii="Garamond" w:hAnsi="Garamond" w:cs="Open Sans"/>
          <w:color w:val="333333"/>
          <w:sz w:val="22"/>
          <w:szCs w:val="22"/>
        </w:rPr>
      </w:pPr>
      <w:r>
        <w:rPr>
          <w:rFonts w:ascii="Garamond" w:hAnsi="Garamond" w:cs="Open Sans"/>
          <w:color w:val="333333"/>
          <w:sz w:val="22"/>
          <w:szCs w:val="22"/>
          <w:u w:val="single"/>
        </w:rPr>
        <w:t>SECONDARY BENEFICIARY</w:t>
      </w:r>
      <w:r>
        <w:rPr>
          <w:rFonts w:ascii="Garamond" w:hAnsi="Garamond" w:cs="Open Sans"/>
          <w:color w:val="333333"/>
          <w:sz w:val="22"/>
          <w:szCs w:val="22"/>
        </w:rPr>
        <w:t>: Should the Primary Beneficiary no longer be in existence or disclaims, then I hereby designate as my Secondary Beneficiary the following:</w:t>
      </w:r>
    </w:p>
    <w:p w14:paraId="5F1074BE" w14:textId="77777777" w:rsidR="00ED1E66" w:rsidRDefault="00ED1E66" w:rsidP="00ED1E66">
      <w:pPr>
        <w:pStyle w:val="NormalWeb"/>
        <w:numPr>
          <w:ilvl w:val="0"/>
          <w:numId w:val="8"/>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Pr>
          <w:rFonts w:ascii="Garamond" w:hAnsi="Garamond" w:cs="Open Sans"/>
          <w:color w:val="333333"/>
          <w:sz w:val="22"/>
          <w:szCs w:val="22"/>
        </w:rPr>
        <w:t>Name of Beneficiary: _____________________________________________________________</w:t>
      </w:r>
    </w:p>
    <w:p w14:paraId="155B8E95"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Date of Birth: _____________________</w:t>
      </w:r>
      <w:r>
        <w:rPr>
          <w:rFonts w:ascii="Garamond" w:hAnsi="Garamond" w:cs="Open Sans"/>
          <w:color w:val="333333"/>
          <w:sz w:val="22"/>
          <w:szCs w:val="22"/>
        </w:rPr>
        <w:tab/>
        <w:t>Social Security Number: XXX-XX-_____________</w:t>
      </w:r>
    </w:p>
    <w:p w14:paraId="747994FC"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Percentage of Distribution: ___________</w:t>
      </w:r>
      <w:r>
        <w:rPr>
          <w:rFonts w:ascii="Garamond" w:hAnsi="Garamond" w:cs="Open Sans"/>
          <w:color w:val="333333"/>
          <w:sz w:val="22"/>
          <w:szCs w:val="22"/>
        </w:rPr>
        <w:tab/>
        <w:t xml:space="preserve"> Relationship: ______________________________</w:t>
      </w:r>
    </w:p>
    <w:p w14:paraId="775583DA" w14:textId="77777777" w:rsidR="00ED1E66" w:rsidRDefault="00ED1E66" w:rsidP="00ED1E66">
      <w:pPr>
        <w:pStyle w:val="NormalWeb"/>
        <w:numPr>
          <w:ilvl w:val="0"/>
          <w:numId w:val="8"/>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Pr>
          <w:rFonts w:ascii="Garamond" w:hAnsi="Garamond" w:cs="Open Sans"/>
          <w:color w:val="333333"/>
          <w:sz w:val="22"/>
          <w:szCs w:val="22"/>
        </w:rPr>
        <w:t>Name of Beneficiary: _____________________________________________________________</w:t>
      </w:r>
    </w:p>
    <w:p w14:paraId="26B02939"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Date of Birth: _____________________</w:t>
      </w:r>
      <w:r>
        <w:rPr>
          <w:rFonts w:ascii="Garamond" w:hAnsi="Garamond" w:cs="Open Sans"/>
          <w:color w:val="333333"/>
          <w:sz w:val="22"/>
          <w:szCs w:val="22"/>
        </w:rPr>
        <w:tab/>
        <w:t>Social Security Number: XXX-XX-_____________</w:t>
      </w:r>
    </w:p>
    <w:p w14:paraId="4F2A4041"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Percentage of Distribution: ___________</w:t>
      </w:r>
      <w:r>
        <w:rPr>
          <w:rFonts w:ascii="Garamond" w:hAnsi="Garamond" w:cs="Open Sans"/>
          <w:color w:val="333333"/>
          <w:sz w:val="22"/>
          <w:szCs w:val="22"/>
        </w:rPr>
        <w:tab/>
        <w:t xml:space="preserve"> Relationship: ______________________________</w:t>
      </w:r>
    </w:p>
    <w:p w14:paraId="22EFE192" w14:textId="77777777" w:rsidR="00ED1E66" w:rsidRDefault="00ED1E66" w:rsidP="00ED1E66">
      <w:pPr>
        <w:pStyle w:val="NormalWeb"/>
        <w:numPr>
          <w:ilvl w:val="0"/>
          <w:numId w:val="8"/>
        </w:numPr>
        <w:shd w:val="clear" w:color="auto" w:fill="FFFFFF"/>
        <w:spacing w:before="150" w:beforeAutospacing="0" w:after="300" w:afterAutospacing="0" w:line="300" w:lineRule="atLeast"/>
        <w:ind w:right="288"/>
        <w:textAlignment w:val="baseline"/>
        <w:rPr>
          <w:rFonts w:ascii="Garamond" w:hAnsi="Garamond" w:cs="Open Sans"/>
          <w:color w:val="333333"/>
          <w:sz w:val="22"/>
          <w:szCs w:val="22"/>
        </w:rPr>
      </w:pPr>
      <w:r>
        <w:rPr>
          <w:rFonts w:ascii="Garamond" w:hAnsi="Garamond" w:cs="Open Sans"/>
          <w:color w:val="333333"/>
          <w:sz w:val="22"/>
          <w:szCs w:val="22"/>
        </w:rPr>
        <w:t>Name of Beneficiary: _____________________________________________________________</w:t>
      </w:r>
    </w:p>
    <w:p w14:paraId="67AD5D5A"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Date of Birth: _____________________</w:t>
      </w:r>
      <w:r>
        <w:rPr>
          <w:rFonts w:ascii="Garamond" w:hAnsi="Garamond" w:cs="Open Sans"/>
          <w:color w:val="333333"/>
          <w:sz w:val="22"/>
          <w:szCs w:val="22"/>
        </w:rPr>
        <w:tab/>
        <w:t>Social Security Number: XXX-XX-_____________</w:t>
      </w:r>
    </w:p>
    <w:p w14:paraId="00E33232" w14:textId="77777777" w:rsidR="00ED1E66" w:rsidRDefault="00ED1E66" w:rsidP="00ED1E66">
      <w:pPr>
        <w:pStyle w:val="NormalWeb"/>
        <w:shd w:val="clear" w:color="auto" w:fill="FFFFFF"/>
        <w:spacing w:before="150" w:beforeAutospacing="0" w:after="300" w:afterAutospacing="0" w:line="300" w:lineRule="atLeast"/>
        <w:ind w:left="288" w:right="288"/>
        <w:textAlignment w:val="baseline"/>
        <w:rPr>
          <w:rFonts w:ascii="Garamond" w:hAnsi="Garamond" w:cs="Open Sans"/>
          <w:color w:val="333333"/>
          <w:sz w:val="22"/>
          <w:szCs w:val="22"/>
        </w:rPr>
      </w:pPr>
      <w:r>
        <w:rPr>
          <w:rFonts w:ascii="Garamond" w:hAnsi="Garamond" w:cs="Open Sans"/>
          <w:color w:val="333333"/>
          <w:sz w:val="22"/>
          <w:szCs w:val="22"/>
        </w:rPr>
        <w:t>Percentage of Distribution: ___________</w:t>
      </w:r>
      <w:r>
        <w:rPr>
          <w:rFonts w:ascii="Garamond" w:hAnsi="Garamond" w:cs="Open Sans"/>
          <w:color w:val="333333"/>
          <w:sz w:val="22"/>
          <w:szCs w:val="22"/>
        </w:rPr>
        <w:tab/>
        <w:t xml:space="preserve"> Relationship: ______________________________</w:t>
      </w:r>
    </w:p>
    <w:p w14:paraId="27095C3E" w14:textId="77777777" w:rsidR="00ED1E66" w:rsidRDefault="00ED1E66" w:rsidP="00ED1E66">
      <w:pPr>
        <w:tabs>
          <w:tab w:val="left" w:pos="-720"/>
        </w:tabs>
        <w:suppressAutoHyphens/>
        <w:spacing w:after="120" w:line="240" w:lineRule="atLeast"/>
        <w:jc w:val="both"/>
        <w:rPr>
          <w:rFonts w:ascii="Garamond" w:hAnsi="Garamond" w:cs="Open Sans"/>
          <w:color w:val="333333"/>
          <w:sz w:val="22"/>
          <w:szCs w:val="22"/>
        </w:rPr>
      </w:pPr>
    </w:p>
    <w:p w14:paraId="2D247338" w14:textId="77777777" w:rsidR="00ED1E66" w:rsidRDefault="00ED1E66" w:rsidP="00ED1E66">
      <w:pPr>
        <w:tabs>
          <w:tab w:val="left" w:pos="-720"/>
        </w:tabs>
        <w:suppressAutoHyphens/>
        <w:spacing w:after="120" w:line="240" w:lineRule="atLeast"/>
        <w:jc w:val="both"/>
        <w:rPr>
          <w:rFonts w:ascii="Garamond" w:hAnsi="Garamond" w:cs="Arial"/>
          <w:spacing w:val="-2"/>
          <w:sz w:val="22"/>
          <w:szCs w:val="22"/>
        </w:rPr>
      </w:pPr>
      <w:r>
        <w:rPr>
          <w:rFonts w:ascii="Garamond" w:hAnsi="Garamond" w:cs="Open Sans"/>
          <w:color w:val="333333"/>
          <w:sz w:val="22"/>
          <w:szCs w:val="22"/>
        </w:rPr>
        <w:lastRenderedPageBreak/>
        <w:t xml:space="preserve">____ Check here if you have additional beneficiary designations. Attach a separate sheet of paper and include the above beneficiary information with your signature. </w:t>
      </w:r>
    </w:p>
    <w:p w14:paraId="6A64EF44" w14:textId="77777777" w:rsidR="00ED1E66" w:rsidRDefault="00ED1E66" w:rsidP="00ED1E66">
      <w:pPr>
        <w:tabs>
          <w:tab w:val="left" w:pos="-720"/>
        </w:tabs>
        <w:suppressAutoHyphens/>
        <w:spacing w:after="120" w:line="240" w:lineRule="atLeast"/>
        <w:jc w:val="both"/>
        <w:rPr>
          <w:rFonts w:ascii="Garamond" w:hAnsi="Garamond" w:cs="Arial"/>
          <w:spacing w:val="-2"/>
          <w:sz w:val="22"/>
          <w:szCs w:val="22"/>
        </w:rPr>
      </w:pPr>
    </w:p>
    <w:p w14:paraId="3D3BE393" w14:textId="78F9C7B6" w:rsidR="00ED1E66" w:rsidRDefault="00ED1E66" w:rsidP="00ED1E66">
      <w:pPr>
        <w:tabs>
          <w:tab w:val="left" w:pos="-720"/>
        </w:tabs>
        <w:suppressAutoHyphens/>
        <w:spacing w:after="120" w:line="240" w:lineRule="atLeast"/>
        <w:jc w:val="both"/>
        <w:rPr>
          <w:rFonts w:ascii="Garamond" w:hAnsi="Garamond" w:cs="Arial"/>
          <w:spacing w:val="-2"/>
          <w:sz w:val="22"/>
          <w:szCs w:val="22"/>
        </w:rPr>
      </w:pPr>
      <w:r>
        <w:rPr>
          <w:rFonts w:ascii="Garamond" w:hAnsi="Garamond" w:cs="Arial"/>
          <w:spacing w:val="-2"/>
          <w:sz w:val="22"/>
          <w:szCs w:val="22"/>
        </w:rPr>
        <w:t>Should you require any additional forms to be signed, please forward them to me immediately. Otherwise, I shall assume that this change of beneficiaries is complete.</w:t>
      </w:r>
    </w:p>
    <w:p w14:paraId="2E0ED149" w14:textId="77777777" w:rsidR="00EC3D7E" w:rsidRDefault="00EC3D7E">
      <w:pPr>
        <w:tabs>
          <w:tab w:val="left" w:pos="-720"/>
        </w:tabs>
        <w:suppressAutoHyphens/>
        <w:spacing w:line="240" w:lineRule="atLeast"/>
        <w:jc w:val="both"/>
        <w:rPr>
          <w:rFonts w:ascii="Garamond" w:hAnsi="Garamond" w:cs="Arial"/>
          <w:spacing w:val="-2"/>
          <w:sz w:val="23"/>
          <w:szCs w:val="23"/>
        </w:rPr>
      </w:pPr>
    </w:p>
    <w:p w14:paraId="2A960681" w14:textId="5071852C" w:rsidR="00865D0F" w:rsidRPr="0080531C" w:rsidRDefault="00476FD8">
      <w:pPr>
        <w:tabs>
          <w:tab w:val="left" w:pos="-720"/>
        </w:tabs>
        <w:suppressAutoHyphens/>
        <w:spacing w:line="240" w:lineRule="atLeast"/>
        <w:jc w:val="both"/>
        <w:rPr>
          <w:rFonts w:ascii="Garamond" w:hAnsi="Garamond" w:cs="Arial"/>
          <w:spacing w:val="-2"/>
          <w:sz w:val="23"/>
          <w:szCs w:val="23"/>
        </w:rPr>
      </w:pPr>
      <w:r w:rsidRPr="0080531C">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80531C" w:rsidRPr="0009281F">
        <w:rPr>
          <w:rFonts w:ascii="Garamond" w:hAnsi="Garamond" w:cs="Arial"/>
          <w:noProof/>
          <w:color w:val="2157AD"/>
          <w:spacing w:val="-2"/>
          <w:sz w:val="23"/>
          <w:szCs w:val="23"/>
          <w:shd w:val="clear" w:color="auto" w:fill="C9F3CD"/>
        </w:rPr>
        <w:t>AssetName &amp;&amp; (AssetName == "LifeInsureWithCash" || AssetName == "LifeInsureNoCash")</w:t>
      </w:r>
      <w:r w:rsidRPr="0080531C">
        <w:rPr>
          <w:rFonts w:ascii="Garamond" w:hAnsi="Garamond" w:cs="Arial"/>
          <w:spacing w:val="-2"/>
          <w:sz w:val="23"/>
          <w:szCs w:val="23"/>
        </w:rPr>
        <w:t>]}</w:t>
      </w:r>
    </w:p>
    <w:p w14:paraId="00265D4E" w14:textId="77777777" w:rsidR="00A142E8" w:rsidRDefault="00A142E8" w:rsidP="00A142E8">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I have prepared a Living Trust as part of my estate planning program, wherein I am the Settlor, Trustee and the beneficiary. I hereby </w:t>
      </w:r>
      <w:proofErr w:type="gramStart"/>
      <w:r>
        <w:rPr>
          <w:rFonts w:ascii="Garamond" w:hAnsi="Garamond" w:cs="Arial"/>
          <w:spacing w:val="-2"/>
          <w:sz w:val="23"/>
          <w:szCs w:val="23"/>
        </w:rPr>
        <w:t>request,</w:t>
      </w:r>
      <w:proofErr w:type="gramEnd"/>
      <w:r>
        <w:rPr>
          <w:rFonts w:ascii="Garamond" w:hAnsi="Garamond" w:cs="Arial"/>
          <w:spacing w:val="-2"/>
          <w:sz w:val="23"/>
          <w:szCs w:val="23"/>
        </w:rPr>
        <w:t xml:space="preserve"> that you transfer ownership and/or beneficiary designation in accordance with the enclosed </w:t>
      </w:r>
      <w:r>
        <w:rPr>
          <w:rFonts w:ascii="Garamond" w:hAnsi="Garamond" w:cs="Arial"/>
          <w:i/>
          <w:iCs/>
          <w:spacing w:val="-2"/>
          <w:sz w:val="23"/>
          <w:szCs w:val="23"/>
        </w:rPr>
        <w:t>REQUEST TO CHANGE BENEFICARY TO LIVING TRUST AND/OR REQUEST TO CHANGE OWNER TO LIVING TRUST</w:t>
      </w:r>
      <w:r>
        <w:rPr>
          <w:rFonts w:ascii="Garamond" w:hAnsi="Garamond" w:cs="Arial"/>
          <w:spacing w:val="-2"/>
          <w:sz w:val="23"/>
          <w:szCs w:val="23"/>
        </w:rPr>
        <w:t xml:space="preserve">. </w:t>
      </w:r>
    </w:p>
    <w:p w14:paraId="5AD61AFA" w14:textId="77777777" w:rsidR="00A142E8" w:rsidRDefault="00A142E8" w:rsidP="00A142E8">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62D5D803" w14:textId="77777777" w:rsidR="00A142E8" w:rsidRDefault="00A142E8" w:rsidP="00A142E8">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My Social Security Number may be used in lieu of a Tax Identification Number for the trust. Included for your review is a copy of the Certificate of Trust and W-9.</w:t>
      </w:r>
    </w:p>
    <w:p w14:paraId="40CCE898" w14:textId="77777777" w:rsidR="00A142E8" w:rsidRDefault="00A142E8" w:rsidP="00A142E8">
      <w:pPr>
        <w:tabs>
          <w:tab w:val="left" w:pos="-720"/>
        </w:tabs>
        <w:suppressAutoHyphens/>
        <w:spacing w:line="240" w:lineRule="atLeast"/>
        <w:jc w:val="both"/>
        <w:rPr>
          <w:rFonts w:ascii="Garamond" w:hAnsi="Garamond" w:cs="Arial"/>
          <w:spacing w:val="-2"/>
          <w:sz w:val="23"/>
          <w:szCs w:val="23"/>
        </w:rPr>
      </w:pPr>
    </w:p>
    <w:p w14:paraId="1003F294" w14:textId="77777777" w:rsidR="00A142E8" w:rsidRDefault="00A142E8" w:rsidP="00A142E8">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As set forth now particularly in the attached Request to Change Beneficiary to Living Trust and/or Request to Change Ownership to Living Trust, attached hereto and incorporated herein, I hereby request the changes and/or transfer(s) set forth therein. Please forward any additional forms which you may require in order to formalize these policy changes.</w:t>
      </w:r>
    </w:p>
    <w:p w14:paraId="027DC5B3" w14:textId="77777777" w:rsidR="00A142E8" w:rsidRDefault="00A142E8" w:rsidP="00A142E8">
      <w:pPr>
        <w:tabs>
          <w:tab w:val="left" w:pos="-720"/>
        </w:tabs>
        <w:suppressAutoHyphens/>
        <w:spacing w:line="240" w:lineRule="atLeast"/>
        <w:jc w:val="both"/>
        <w:rPr>
          <w:rFonts w:ascii="Garamond" w:hAnsi="Garamond" w:cs="Arial"/>
          <w:spacing w:val="-2"/>
          <w:sz w:val="23"/>
          <w:szCs w:val="23"/>
        </w:rPr>
      </w:pPr>
    </w:p>
    <w:p w14:paraId="7A56B2DF" w14:textId="2E1624C4" w:rsidR="002E3BC5" w:rsidRDefault="00A142E8" w:rsidP="00A142E8">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Before initiating the change, I ask that you kindly advise me of any negative legal and tax consequences of such a change, if any. I would appreciate your prompt handling of this matter</w:t>
      </w:r>
      <w:r w:rsidR="000360E7">
        <w:rPr>
          <w:rFonts w:ascii="Garamond" w:hAnsi="Garamond" w:cs="Arial"/>
          <w:spacing w:val="-2"/>
          <w:sz w:val="23"/>
          <w:szCs w:val="23"/>
        </w:rPr>
        <w:t>.</w:t>
      </w:r>
    </w:p>
    <w:p w14:paraId="07850105" w14:textId="77777777" w:rsidR="00364264" w:rsidRDefault="00364264">
      <w:pPr>
        <w:tabs>
          <w:tab w:val="left" w:pos="-720"/>
        </w:tabs>
        <w:suppressAutoHyphens/>
        <w:spacing w:line="240" w:lineRule="atLeast"/>
        <w:jc w:val="both"/>
        <w:rPr>
          <w:rFonts w:ascii="Garamond" w:hAnsi="Garamond" w:cs="Arial"/>
          <w:spacing w:val="-2"/>
          <w:sz w:val="23"/>
          <w:szCs w:val="23"/>
        </w:rPr>
      </w:pPr>
    </w:p>
    <w:p w14:paraId="6B151E7F" w14:textId="4F950109" w:rsidR="00C13BD6" w:rsidRPr="0080531C" w:rsidRDefault="00C13BD6" w:rsidP="00C13BD6">
      <w:pPr>
        <w:tabs>
          <w:tab w:val="left" w:pos="-720"/>
        </w:tabs>
        <w:suppressAutoHyphens/>
        <w:spacing w:line="240" w:lineRule="atLeast"/>
        <w:jc w:val="both"/>
        <w:rPr>
          <w:rFonts w:ascii="Garamond" w:hAnsi="Garamond" w:cs="Arial"/>
          <w:spacing w:val="-2"/>
          <w:sz w:val="23"/>
          <w:szCs w:val="23"/>
        </w:rPr>
      </w:pPr>
      <w:r w:rsidRPr="0080531C">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MarriedTF &amp;&amp; AssetName &amp;&amp; (AssetName == "LifeInsureWithCashSpouse" || AssetName == "LifeInsureNoCashSpouse")</w:t>
      </w:r>
      <w:r w:rsidRPr="0080531C">
        <w:rPr>
          <w:rFonts w:ascii="Garamond" w:hAnsi="Garamond" w:cs="Arial"/>
          <w:spacing w:val="-2"/>
          <w:sz w:val="23"/>
          <w:szCs w:val="23"/>
        </w:rPr>
        <w:t>]}</w:t>
      </w:r>
    </w:p>
    <w:p w14:paraId="39B600C8" w14:textId="77777777" w:rsidR="0073596B" w:rsidRDefault="0073596B" w:rsidP="0073596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I have prepared a Living Trust as part of my estate planning program, wherein I am the Settlor, Trustee and the beneficiary. I hereby </w:t>
      </w:r>
      <w:proofErr w:type="gramStart"/>
      <w:r>
        <w:rPr>
          <w:rFonts w:ascii="Garamond" w:hAnsi="Garamond" w:cs="Arial"/>
          <w:spacing w:val="-2"/>
          <w:sz w:val="23"/>
          <w:szCs w:val="23"/>
        </w:rPr>
        <w:t>request,</w:t>
      </w:r>
      <w:proofErr w:type="gramEnd"/>
      <w:r>
        <w:rPr>
          <w:rFonts w:ascii="Garamond" w:hAnsi="Garamond" w:cs="Arial"/>
          <w:spacing w:val="-2"/>
          <w:sz w:val="23"/>
          <w:szCs w:val="23"/>
        </w:rPr>
        <w:t xml:space="preserve"> that you transfer ownership and/or beneficiary designation in accordance with the enclosed </w:t>
      </w:r>
      <w:r>
        <w:rPr>
          <w:rFonts w:ascii="Garamond" w:hAnsi="Garamond" w:cs="Arial"/>
          <w:i/>
          <w:iCs/>
          <w:spacing w:val="-2"/>
          <w:sz w:val="23"/>
          <w:szCs w:val="23"/>
        </w:rPr>
        <w:t>REQUEST TO CHANGE BENEFICARY TO LIVING TRUST AND/OR REQUEST TO CHANGE OWNER TO LIVING TRUST</w:t>
      </w:r>
      <w:r>
        <w:rPr>
          <w:rFonts w:ascii="Garamond" w:hAnsi="Garamond" w:cs="Arial"/>
          <w:spacing w:val="-2"/>
          <w:sz w:val="23"/>
          <w:szCs w:val="23"/>
        </w:rPr>
        <w:t xml:space="preserve">. </w:t>
      </w:r>
    </w:p>
    <w:p w14:paraId="1648BA72" w14:textId="77777777" w:rsidR="0073596B" w:rsidRDefault="0073596B" w:rsidP="0073596B">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7F256D52" w14:textId="77777777" w:rsidR="0073596B" w:rsidRDefault="0073596B" w:rsidP="0073596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My Social Security Number may be used in lieu of a Tax Identification Number for the trust. Included for your review is a copy of the Certificate of Trust and W-9.</w:t>
      </w:r>
    </w:p>
    <w:p w14:paraId="59DFCEAF" w14:textId="77777777" w:rsidR="0073596B" w:rsidRDefault="0073596B" w:rsidP="0073596B">
      <w:pPr>
        <w:tabs>
          <w:tab w:val="left" w:pos="-720"/>
        </w:tabs>
        <w:suppressAutoHyphens/>
        <w:spacing w:line="240" w:lineRule="atLeast"/>
        <w:jc w:val="both"/>
        <w:rPr>
          <w:rFonts w:ascii="Garamond" w:hAnsi="Garamond" w:cs="Arial"/>
          <w:spacing w:val="-2"/>
          <w:sz w:val="23"/>
          <w:szCs w:val="23"/>
        </w:rPr>
      </w:pPr>
    </w:p>
    <w:p w14:paraId="7A08FEFD" w14:textId="77777777" w:rsidR="0073596B" w:rsidRDefault="0073596B" w:rsidP="0073596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As set forth now particularly in the attached Request to Change Beneficiary to Living Trust and/or Request to Change Ownership to Living Trust, attached hereto and incorporated herein, I hereby request the changes and/or transfer(s) set forth therein. Please forward any additional forms which you may require in order to formalize these policy changes.</w:t>
      </w:r>
    </w:p>
    <w:p w14:paraId="462B33EF" w14:textId="77777777" w:rsidR="0073596B" w:rsidRDefault="0073596B" w:rsidP="0073596B">
      <w:pPr>
        <w:tabs>
          <w:tab w:val="left" w:pos="-720"/>
        </w:tabs>
        <w:suppressAutoHyphens/>
        <w:spacing w:line="240" w:lineRule="atLeast"/>
        <w:jc w:val="both"/>
        <w:rPr>
          <w:rFonts w:ascii="Garamond" w:hAnsi="Garamond" w:cs="Arial"/>
          <w:spacing w:val="-2"/>
          <w:sz w:val="23"/>
          <w:szCs w:val="23"/>
        </w:rPr>
      </w:pPr>
    </w:p>
    <w:p w14:paraId="48477EA4" w14:textId="027433C4" w:rsidR="00C13BD6" w:rsidRDefault="0073596B" w:rsidP="0073596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Before initiating the change, I ask that you kindly advise me of any negative legal and tax consequences of such a change, if any. I would appreciate your prompt handling of this matter</w:t>
      </w:r>
      <w:r w:rsidR="00C13BD6">
        <w:rPr>
          <w:rFonts w:ascii="Garamond" w:hAnsi="Garamond" w:cs="Arial"/>
          <w:spacing w:val="-2"/>
          <w:sz w:val="23"/>
          <w:szCs w:val="23"/>
        </w:rPr>
        <w:t>.</w:t>
      </w:r>
    </w:p>
    <w:p w14:paraId="79D24074" w14:textId="77777777" w:rsidR="00C13BD6" w:rsidRDefault="00C13BD6" w:rsidP="00C13BD6">
      <w:pPr>
        <w:tabs>
          <w:tab w:val="left" w:pos="-720"/>
        </w:tabs>
        <w:suppressAutoHyphens/>
        <w:spacing w:line="240" w:lineRule="atLeast"/>
        <w:jc w:val="both"/>
        <w:rPr>
          <w:rFonts w:ascii="Garamond" w:hAnsi="Garamond" w:cs="Arial"/>
          <w:spacing w:val="-2"/>
          <w:sz w:val="23"/>
          <w:szCs w:val="23"/>
        </w:rPr>
      </w:pPr>
    </w:p>
    <w:p w14:paraId="32E778B1" w14:textId="65DBBF43" w:rsidR="00EB2BC8" w:rsidRPr="00EF023E" w:rsidRDefault="00DE1E7F">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0C31CE" w:rsidRPr="0009281F">
        <w:rPr>
          <w:rFonts w:ascii="Garamond" w:hAnsi="Garamond" w:cs="Arial"/>
          <w:noProof/>
          <w:color w:val="2157AD"/>
          <w:spacing w:val="-2"/>
          <w:sz w:val="23"/>
          <w:szCs w:val="23"/>
          <w:shd w:val="clear" w:color="auto" w:fill="C9F3CD"/>
        </w:rPr>
        <w:t xml:space="preserve">AssetName &amp;&amp; </w:t>
      </w:r>
      <w:r w:rsidR="00E508BD" w:rsidRPr="0009281F">
        <w:rPr>
          <w:rFonts w:ascii="Garamond" w:hAnsi="Garamond" w:cs="Arial"/>
          <w:noProof/>
          <w:color w:val="2157AD"/>
          <w:spacing w:val="-2"/>
          <w:sz w:val="23"/>
          <w:szCs w:val="23"/>
          <w:shd w:val="clear" w:color="auto" w:fill="C9F3CD"/>
        </w:rPr>
        <w:t>AssetName =</w:t>
      </w:r>
      <w:r w:rsidR="00E325EA" w:rsidRPr="0009281F">
        <w:rPr>
          <w:rFonts w:ascii="Garamond" w:hAnsi="Garamond" w:cs="Arial"/>
          <w:noProof/>
          <w:color w:val="2157AD"/>
          <w:spacing w:val="-2"/>
          <w:sz w:val="23"/>
          <w:szCs w:val="23"/>
          <w:shd w:val="clear" w:color="auto" w:fill="C9F3CD"/>
        </w:rPr>
        <w:t>= "</w:t>
      </w:r>
      <w:r w:rsidR="00844468" w:rsidRPr="0009281F">
        <w:rPr>
          <w:rFonts w:ascii="Garamond" w:hAnsi="Garamond" w:cs="Arial"/>
          <w:noProof/>
          <w:color w:val="2157AD"/>
          <w:spacing w:val="-2"/>
          <w:sz w:val="23"/>
          <w:szCs w:val="23"/>
          <w:shd w:val="clear" w:color="auto" w:fill="C9F3CD"/>
        </w:rPr>
        <w:t>NonQualAnnuity</w:t>
      </w:r>
      <w:r w:rsidRPr="0009281F">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
    <w:p w14:paraId="30AC8331" w14:textId="1B9CE642" w:rsidR="005A5F4B" w:rsidRPr="00EF023E" w:rsidRDefault="00F43033" w:rsidP="005A5F4B">
      <w:pPr>
        <w:tabs>
          <w:tab w:val="left" w:pos="-720"/>
        </w:tabs>
        <w:suppressAutoHyphens/>
        <w:spacing w:line="240" w:lineRule="atLeast"/>
        <w:jc w:val="both"/>
        <w:rPr>
          <w:rFonts w:ascii="Garamond" w:hAnsi="Garamond"/>
          <w:spacing w:val="-2"/>
          <w:sz w:val="23"/>
          <w:szCs w:val="23"/>
        </w:rPr>
      </w:pPr>
      <w:r>
        <w:rPr>
          <w:rFonts w:ascii="Garamond" w:hAnsi="Garamond" w:cs="Arial"/>
          <w:spacing w:val="-2"/>
          <w:sz w:val="23"/>
          <w:szCs w:val="23"/>
        </w:rPr>
        <w:t>I</w:t>
      </w:r>
      <w:r w:rsidR="005A5F4B" w:rsidRPr="00EF023E">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005A5F4B" w:rsidRPr="00EF023E">
        <w:rPr>
          <w:rFonts w:ascii="Garamond" w:hAnsi="Garamond" w:cs="Arial"/>
          <w:spacing w:val="-2"/>
          <w:sz w:val="23"/>
          <w:szCs w:val="23"/>
        </w:rPr>
        <w:t xml:space="preserve"> estate planning program, wherein </w:t>
      </w:r>
      <w:r>
        <w:rPr>
          <w:rFonts w:ascii="Garamond" w:hAnsi="Garamond" w:cs="Arial"/>
          <w:spacing w:val="-2"/>
          <w:sz w:val="23"/>
          <w:szCs w:val="23"/>
        </w:rPr>
        <w:t>I am</w:t>
      </w:r>
      <w:r w:rsidR="005A5F4B" w:rsidRPr="00EF023E">
        <w:rPr>
          <w:rFonts w:ascii="Garamond" w:hAnsi="Garamond" w:cs="Arial"/>
          <w:spacing w:val="-2"/>
          <w:sz w:val="23"/>
          <w:szCs w:val="23"/>
        </w:rPr>
        <w:t xml:space="preserve"> the Settlor, Trustee</w:t>
      </w:r>
      <w:r w:rsidR="00123A27">
        <w:rPr>
          <w:rFonts w:ascii="Garamond" w:hAnsi="Garamond" w:cs="Arial"/>
          <w:spacing w:val="-2"/>
          <w:sz w:val="23"/>
          <w:szCs w:val="23"/>
        </w:rPr>
        <w:t>,</w:t>
      </w:r>
      <w:r w:rsidR="005A5F4B" w:rsidRPr="00EF023E">
        <w:rPr>
          <w:rFonts w:ascii="Garamond" w:hAnsi="Garamond" w:cs="Arial"/>
          <w:spacing w:val="-2"/>
          <w:sz w:val="23"/>
          <w:szCs w:val="23"/>
        </w:rPr>
        <w:t xml:space="preserve"> and the beneficiary. </w:t>
      </w:r>
      <w:r w:rsidR="00123A27">
        <w:rPr>
          <w:rFonts w:ascii="Garamond" w:hAnsi="Garamond" w:cs="Arial"/>
          <w:spacing w:val="-2"/>
          <w:sz w:val="23"/>
          <w:szCs w:val="23"/>
        </w:rPr>
        <w:t>I</w:t>
      </w:r>
      <w:r w:rsidR="005A5F4B" w:rsidRPr="00EF023E">
        <w:rPr>
          <w:rFonts w:ascii="Garamond" w:hAnsi="Garamond"/>
          <w:spacing w:val="-2"/>
          <w:sz w:val="23"/>
          <w:szCs w:val="23"/>
        </w:rPr>
        <w:t xml:space="preserve"> </w:t>
      </w:r>
      <w:r w:rsidR="008A618F">
        <w:rPr>
          <w:rFonts w:ascii="Garamond" w:hAnsi="Garamond"/>
          <w:spacing w:val="-2"/>
          <w:sz w:val="23"/>
          <w:szCs w:val="23"/>
        </w:rPr>
        <w:t>hereby request that you make the following changes to the referenced annuit(</w:t>
      </w:r>
      <w:proofErr w:type="spellStart"/>
      <w:r w:rsidR="008A618F">
        <w:rPr>
          <w:rFonts w:ascii="Garamond" w:hAnsi="Garamond"/>
          <w:spacing w:val="-2"/>
          <w:sz w:val="23"/>
          <w:szCs w:val="23"/>
        </w:rPr>
        <w:t>ies</w:t>
      </w:r>
      <w:proofErr w:type="spellEnd"/>
      <w:r w:rsidR="008A618F">
        <w:rPr>
          <w:rFonts w:ascii="Garamond" w:hAnsi="Garamond"/>
          <w:spacing w:val="-2"/>
          <w:sz w:val="23"/>
          <w:szCs w:val="23"/>
        </w:rPr>
        <w:t>) to:</w:t>
      </w:r>
    </w:p>
    <w:p w14:paraId="749D2FF0" w14:textId="4C20762D" w:rsidR="00CE5EF4" w:rsidRDefault="00CE5EF4" w:rsidP="00CE5EF4">
      <w:pPr>
        <w:pStyle w:val="NormalWeb"/>
        <w:shd w:val="clear" w:color="auto" w:fill="FFFFFF"/>
        <w:spacing w:before="0" w:beforeAutospacing="0" w:after="0" w:afterAutospacing="0"/>
        <w:textAlignment w:val="baseline"/>
        <w:rPr>
          <w:rFonts w:ascii="Garamond" w:hAnsi="Garamond" w:cs="Open Sans"/>
          <w:color w:val="333333"/>
          <w:sz w:val="22"/>
          <w:szCs w:val="22"/>
        </w:rPr>
      </w:pPr>
    </w:p>
    <w:p w14:paraId="236ABDEF" w14:textId="77777777" w:rsidR="008A618F" w:rsidRPr="00FB4EE8" w:rsidRDefault="008A618F" w:rsidP="008A618F">
      <w:pPr>
        <w:tabs>
          <w:tab w:val="left" w:pos="-720"/>
        </w:tabs>
        <w:suppressAutoHyphens/>
        <w:spacing w:line="240" w:lineRule="atLeast"/>
        <w:jc w:val="center"/>
        <w:rPr>
          <w:rFonts w:ascii="Garamond" w:hAnsi="Garamond"/>
          <w:b/>
          <w:bCs/>
          <w:spacing w:val="-2"/>
          <w:sz w:val="23"/>
          <w:szCs w:val="23"/>
        </w:rPr>
      </w:pPr>
      <w:r>
        <w:rPr>
          <w:rFonts w:ascii="Garamond" w:hAnsi="Garamond"/>
          <w:b/>
          <w:bCs/>
          <w:spacing w:val="-2"/>
          <w:sz w:val="23"/>
          <w:szCs w:val="23"/>
        </w:rPr>
        <w:t>Beneficiary Change Request</w:t>
      </w:r>
    </w:p>
    <w:p w14:paraId="51054AD2" w14:textId="77777777" w:rsidR="008A618F" w:rsidRDefault="008A618F" w:rsidP="008A618F">
      <w:pPr>
        <w:pStyle w:val="NormalWeb"/>
        <w:shd w:val="clear" w:color="auto" w:fill="FFFFFF"/>
        <w:spacing w:before="0" w:beforeAutospacing="0" w:after="0" w:afterAutospacing="0"/>
        <w:textAlignment w:val="baseline"/>
        <w:rPr>
          <w:rFonts w:ascii="Garamond" w:hAnsi="Garamond" w:cs="Open Sans"/>
          <w:color w:val="333333"/>
          <w:sz w:val="22"/>
          <w:szCs w:val="22"/>
        </w:rPr>
      </w:pPr>
    </w:p>
    <w:p w14:paraId="531441B0" w14:textId="63CA9B04" w:rsidR="008A618F" w:rsidRDefault="008A618F" w:rsidP="008A618F">
      <w:pPr>
        <w:tabs>
          <w:tab w:val="left" w:pos="-720"/>
        </w:tabs>
        <w:suppressAutoHyphens/>
        <w:ind w:left="990" w:right="720" w:hanging="270"/>
        <w:rPr>
          <w:rFonts w:ascii="Garamond" w:hAnsi="Garamond" w:cs="Arial"/>
          <w:spacing w:val="-2"/>
          <w:sz w:val="23"/>
          <w:szCs w:val="23"/>
        </w:rPr>
      </w:pPr>
      <w:r w:rsidRPr="00FB4EE8">
        <w:rPr>
          <w:rFonts w:ascii="Garamond" w:hAnsi="Garamond" w:cs="Arial"/>
          <w:spacing w:val="-2"/>
          <w:sz w:val="28"/>
          <w:szCs w:val="28"/>
        </w:rPr>
        <w:t>□</w:t>
      </w:r>
      <w:r>
        <w:rPr>
          <w:rFonts w:ascii="Garamond" w:hAnsi="Garamond" w:cs="Arial"/>
          <w:spacing w:val="-2"/>
          <w:sz w:val="23"/>
          <w:szCs w:val="23"/>
        </w:rPr>
        <w:t xml:space="preserve"> 100% to the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4B28F040" w14:textId="77777777" w:rsidR="008A618F" w:rsidRDefault="008A618F" w:rsidP="008A618F">
      <w:pPr>
        <w:tabs>
          <w:tab w:val="left" w:pos="-720"/>
        </w:tabs>
        <w:suppressAutoHyphens/>
        <w:ind w:left="720" w:right="720"/>
        <w:rPr>
          <w:rFonts w:ascii="Garamond" w:hAnsi="Garamond" w:cs="Arial"/>
          <w:spacing w:val="-2"/>
          <w:sz w:val="23"/>
          <w:szCs w:val="23"/>
        </w:rPr>
      </w:pPr>
    </w:p>
    <w:p w14:paraId="7C95B5FE" w14:textId="77777777" w:rsidR="008A618F" w:rsidRDefault="008A618F" w:rsidP="008A618F">
      <w:pPr>
        <w:tabs>
          <w:tab w:val="left" w:pos="-720"/>
        </w:tabs>
        <w:suppressAutoHyphens/>
        <w:ind w:left="720" w:right="720"/>
        <w:rPr>
          <w:rFonts w:ascii="Garamond" w:hAnsi="Garamond" w:cs="Arial"/>
          <w:spacing w:val="-2"/>
          <w:sz w:val="23"/>
          <w:szCs w:val="23"/>
        </w:rPr>
      </w:pPr>
      <w:r w:rsidRPr="00FB4EE8">
        <w:rPr>
          <w:rFonts w:ascii="Garamond" w:hAnsi="Garamond" w:cs="Arial"/>
          <w:spacing w:val="-2"/>
          <w:sz w:val="28"/>
          <w:szCs w:val="28"/>
        </w:rPr>
        <w:t>□</w:t>
      </w:r>
      <w:r>
        <w:rPr>
          <w:rFonts w:ascii="Garamond" w:hAnsi="Garamond" w:cs="Arial"/>
          <w:spacing w:val="-2"/>
          <w:sz w:val="23"/>
          <w:szCs w:val="23"/>
        </w:rPr>
        <w:t xml:space="preserve"> No Change to Beneficiary Designation</w:t>
      </w:r>
    </w:p>
    <w:p w14:paraId="1673BCF3" w14:textId="77777777" w:rsidR="008A618F" w:rsidRDefault="008A618F" w:rsidP="008A618F">
      <w:pPr>
        <w:tabs>
          <w:tab w:val="left" w:pos="-720"/>
        </w:tabs>
        <w:suppressAutoHyphens/>
        <w:ind w:left="720" w:right="720"/>
        <w:rPr>
          <w:rFonts w:ascii="Garamond" w:hAnsi="Garamond" w:cs="Arial"/>
          <w:spacing w:val="-2"/>
          <w:sz w:val="23"/>
          <w:szCs w:val="23"/>
        </w:rPr>
      </w:pPr>
    </w:p>
    <w:p w14:paraId="71246A80" w14:textId="77777777" w:rsidR="008A618F" w:rsidRPr="00FB4EE8" w:rsidRDefault="008A618F" w:rsidP="008A618F">
      <w:pPr>
        <w:tabs>
          <w:tab w:val="left" w:pos="-720"/>
        </w:tabs>
        <w:suppressAutoHyphens/>
        <w:jc w:val="center"/>
        <w:rPr>
          <w:rFonts w:ascii="Garamond" w:hAnsi="Garamond" w:cs="Arial"/>
          <w:b/>
          <w:bCs/>
          <w:spacing w:val="-2"/>
          <w:sz w:val="23"/>
          <w:szCs w:val="23"/>
        </w:rPr>
      </w:pPr>
      <w:r w:rsidRPr="00FB4EE8">
        <w:rPr>
          <w:rFonts w:ascii="Garamond" w:hAnsi="Garamond" w:cs="Arial"/>
          <w:b/>
          <w:bCs/>
          <w:spacing w:val="-2"/>
          <w:sz w:val="23"/>
          <w:szCs w:val="23"/>
        </w:rPr>
        <w:t>Ownership Change Request</w:t>
      </w:r>
    </w:p>
    <w:p w14:paraId="1D16A17F" w14:textId="77777777" w:rsidR="008A618F" w:rsidRDefault="008A618F" w:rsidP="008A618F">
      <w:pPr>
        <w:tabs>
          <w:tab w:val="left" w:pos="-720"/>
        </w:tabs>
        <w:suppressAutoHyphens/>
        <w:rPr>
          <w:rFonts w:ascii="Garamond" w:hAnsi="Garamond" w:cs="Arial"/>
          <w:spacing w:val="-2"/>
          <w:sz w:val="23"/>
          <w:szCs w:val="23"/>
        </w:rPr>
      </w:pPr>
    </w:p>
    <w:p w14:paraId="083E3552" w14:textId="302407B6" w:rsidR="008A618F" w:rsidRDefault="008A618F" w:rsidP="008A618F">
      <w:pPr>
        <w:tabs>
          <w:tab w:val="left" w:pos="-720"/>
        </w:tabs>
        <w:suppressAutoHyphens/>
        <w:ind w:left="900" w:right="720" w:hanging="270"/>
        <w:rPr>
          <w:rFonts w:ascii="Garamond" w:hAnsi="Garamond" w:cs="Arial"/>
          <w:spacing w:val="-2"/>
          <w:sz w:val="23"/>
          <w:szCs w:val="23"/>
        </w:rPr>
      </w:pPr>
      <w:r w:rsidRPr="00FB4EE8">
        <w:rPr>
          <w:rFonts w:ascii="Garamond" w:hAnsi="Garamond" w:cs="Arial"/>
          <w:spacing w:val="-2"/>
          <w:sz w:val="28"/>
          <w:szCs w:val="28"/>
        </w:rPr>
        <w:t>□</w:t>
      </w:r>
      <w:r>
        <w:rPr>
          <w:rFonts w:ascii="Garamond" w:hAnsi="Garamond" w:cs="Arial"/>
          <w:spacing w:val="-2"/>
          <w:sz w:val="23"/>
          <w:szCs w:val="23"/>
        </w:rPr>
        <w:t xml:space="preserve"> 100% to the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55903665" w14:textId="77777777" w:rsidR="008A618F" w:rsidRDefault="008A618F" w:rsidP="008A618F">
      <w:pPr>
        <w:tabs>
          <w:tab w:val="left" w:pos="-720"/>
        </w:tabs>
        <w:suppressAutoHyphens/>
        <w:ind w:left="630" w:right="720"/>
        <w:rPr>
          <w:rFonts w:ascii="Garamond" w:hAnsi="Garamond" w:cs="Arial"/>
          <w:spacing w:val="-2"/>
          <w:sz w:val="23"/>
          <w:szCs w:val="23"/>
        </w:rPr>
      </w:pPr>
    </w:p>
    <w:p w14:paraId="1883B5F5" w14:textId="77777777" w:rsidR="008A618F" w:rsidRDefault="008A618F" w:rsidP="008A618F">
      <w:pPr>
        <w:tabs>
          <w:tab w:val="left" w:pos="-720"/>
        </w:tabs>
        <w:suppressAutoHyphens/>
        <w:ind w:left="630" w:right="720"/>
        <w:rPr>
          <w:rFonts w:ascii="Garamond" w:hAnsi="Garamond" w:cs="Arial"/>
          <w:spacing w:val="-2"/>
          <w:sz w:val="23"/>
          <w:szCs w:val="23"/>
        </w:rPr>
      </w:pPr>
      <w:r w:rsidRPr="00FB4EE8">
        <w:rPr>
          <w:rFonts w:ascii="Garamond" w:hAnsi="Garamond" w:cs="Arial"/>
          <w:spacing w:val="-2"/>
          <w:sz w:val="28"/>
          <w:szCs w:val="28"/>
        </w:rPr>
        <w:t>□</w:t>
      </w:r>
      <w:r>
        <w:rPr>
          <w:rFonts w:ascii="Garamond" w:hAnsi="Garamond" w:cs="Arial"/>
          <w:spacing w:val="-2"/>
          <w:sz w:val="23"/>
          <w:szCs w:val="23"/>
        </w:rPr>
        <w:t xml:space="preserve"> No Change of Ownership</w:t>
      </w:r>
    </w:p>
    <w:p w14:paraId="0FE835C0" w14:textId="77777777" w:rsidR="008A618F" w:rsidRDefault="008A618F" w:rsidP="008A618F">
      <w:pPr>
        <w:tabs>
          <w:tab w:val="left" w:pos="-720"/>
        </w:tabs>
        <w:suppressAutoHyphens/>
        <w:jc w:val="center"/>
        <w:rPr>
          <w:rFonts w:ascii="Garamond" w:hAnsi="Garamond" w:cs="Arial"/>
          <w:spacing w:val="-2"/>
          <w:sz w:val="23"/>
          <w:szCs w:val="23"/>
        </w:rPr>
      </w:pPr>
    </w:p>
    <w:p w14:paraId="14628A92" w14:textId="5A62ADA3" w:rsidR="008A618F" w:rsidRPr="00EF023E" w:rsidRDefault="008A618F" w:rsidP="008A618F">
      <w:pPr>
        <w:pStyle w:val="NormalWeb"/>
        <w:shd w:val="clear" w:color="auto" w:fill="FFFFFF"/>
        <w:spacing w:before="0" w:beforeAutospacing="0" w:after="0" w:afterAutospacing="0"/>
        <w:textAlignment w:val="baseline"/>
        <w:rPr>
          <w:rFonts w:ascii="Garamond" w:hAnsi="Garamond" w:cs="Open Sans"/>
          <w:color w:val="333333"/>
          <w:sz w:val="22"/>
          <w:szCs w:val="22"/>
        </w:rPr>
      </w:pPr>
      <w:r>
        <w:rPr>
          <w:rFonts w:ascii="Garamond" w:hAnsi="Garamond" w:cs="Arial"/>
          <w:spacing w:val="-2"/>
          <w:sz w:val="23"/>
          <w:szCs w:val="23"/>
        </w:rPr>
        <w:t xml:space="preserve">Included for your review is a copy of the Certificate of Trust </w:t>
      </w:r>
      <w:r w:rsidRPr="00C00F69">
        <w:rPr>
          <w:rFonts w:ascii="Garamond" w:hAnsi="Garamond" w:cs="Arial"/>
          <w:spacing w:val="-2"/>
          <w:sz w:val="23"/>
          <w:szCs w:val="23"/>
        </w:rPr>
        <w:t>and a W-9.</w:t>
      </w:r>
    </w:p>
    <w:p w14:paraId="16AEBDBE" w14:textId="1682E98F" w:rsidR="00D72E02" w:rsidRDefault="00D72E02">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3746C3A7" w14:textId="108E3349" w:rsidR="008A618F" w:rsidRDefault="008A618F" w:rsidP="008A618F">
      <w:pPr>
        <w:pStyle w:val="NormalWeb"/>
        <w:shd w:val="clear" w:color="auto" w:fill="FFFFFF"/>
        <w:spacing w:before="0" w:beforeAutospacing="0" w:after="0" w:afterAutospacing="0"/>
        <w:jc w:val="both"/>
        <w:textAlignment w:val="baseline"/>
        <w:rPr>
          <w:rFonts w:ascii="Garamond" w:hAnsi="Garamond" w:cs="Arial"/>
          <w:spacing w:val="-2"/>
          <w:sz w:val="23"/>
          <w:szCs w:val="23"/>
        </w:rPr>
      </w:pPr>
      <w:r>
        <w:rPr>
          <w:rFonts w:ascii="Garamond" w:hAnsi="Garamond" w:cs="Arial"/>
          <w:spacing w:val="-2"/>
          <w:sz w:val="23"/>
          <w:szCs w:val="23"/>
        </w:rPr>
        <w:t xml:space="preserve">The Living Trust is a grantor trust and </w:t>
      </w:r>
      <w:r>
        <w:rPr>
          <w:rFonts w:ascii="Garamond" w:hAnsi="Garamond"/>
          <w:spacing w:val="-2"/>
          <w:sz w:val="23"/>
          <w:szCs w:val="23"/>
        </w:rPr>
        <w:t>annuitant</w:t>
      </w:r>
      <w:r w:rsidRPr="00EF023E">
        <w:rPr>
          <w:rFonts w:ascii="Garamond" w:hAnsi="Garamond"/>
          <w:spacing w:val="-2"/>
          <w:sz w:val="23"/>
          <w:szCs w:val="23"/>
        </w:rPr>
        <w:t>’s</w:t>
      </w:r>
      <w:r>
        <w:rPr>
          <w:rFonts w:ascii="Garamond" w:hAnsi="Garamond"/>
          <w:spacing w:val="-2"/>
          <w:sz w:val="23"/>
          <w:szCs w:val="23"/>
        </w:rPr>
        <w:t xml:space="preserve"> Social Security Number may be used in lieu of a Tax Identification Number for the Trust. As such, any change of ownership should be </w:t>
      </w:r>
      <w:r w:rsidRPr="008A618F">
        <w:rPr>
          <w:rFonts w:ascii="Garamond" w:hAnsi="Garamond" w:cs="Arial"/>
          <w:spacing w:val="-2"/>
          <w:sz w:val="23"/>
          <w:szCs w:val="23"/>
        </w:rPr>
        <w:t>considered</w:t>
      </w:r>
      <w:r>
        <w:rPr>
          <w:rFonts w:ascii="Garamond" w:hAnsi="Garamond"/>
          <w:spacing w:val="-2"/>
          <w:sz w:val="23"/>
          <w:szCs w:val="23"/>
        </w:rPr>
        <w:t xml:space="preserve"> a NON-FINANCIAL OWNERSHIP CHANGE. Please forward any additional forms which you may require </w:t>
      </w:r>
      <w:r w:rsidR="00EE58BA">
        <w:rPr>
          <w:rFonts w:ascii="Garamond" w:hAnsi="Garamond" w:cs="Arial"/>
          <w:spacing w:val="-2"/>
          <w:sz w:val="23"/>
          <w:szCs w:val="23"/>
        </w:rPr>
        <w:t>me</w:t>
      </w:r>
      <w:r>
        <w:rPr>
          <w:rFonts w:ascii="Garamond" w:hAnsi="Garamond"/>
          <w:spacing w:val="-2"/>
          <w:sz w:val="23"/>
          <w:szCs w:val="23"/>
        </w:rPr>
        <w:t xml:space="preserve"> to sign in order to complete this change. </w:t>
      </w:r>
    </w:p>
    <w:p w14:paraId="403481EE" w14:textId="77777777" w:rsidR="008A618F" w:rsidRPr="00EF023E" w:rsidRDefault="008A618F">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548B7278" w14:textId="30B9113E" w:rsidR="005A5F4B" w:rsidRPr="00EF023E" w:rsidRDefault="008A618F" w:rsidP="005A5F4B">
      <w:pPr>
        <w:spacing w:line="240" w:lineRule="atLeast"/>
        <w:jc w:val="both"/>
        <w:rPr>
          <w:rFonts w:ascii="Garamond" w:hAnsi="Garamond"/>
          <w:spacing w:val="-2"/>
          <w:sz w:val="23"/>
          <w:szCs w:val="23"/>
        </w:rPr>
      </w:pPr>
      <w:r>
        <w:rPr>
          <w:rFonts w:ascii="Garamond" w:hAnsi="Garamond"/>
          <w:b/>
          <w:bCs/>
          <w:spacing w:val="-2"/>
          <w:sz w:val="23"/>
          <w:szCs w:val="23"/>
        </w:rPr>
        <w:t>Please be advised that these instructions should not be followed if the subject account is a qualified annuity, or immediate annuity per Section 72(u)(3) of the Internal Revenue Code of 1986, as amended, or if the current owner of the annuity is an IRA, pension plan, or other qualified tax deferred account.*</w:t>
      </w:r>
      <w:r w:rsidR="005A5F4B" w:rsidRPr="00EF023E">
        <w:rPr>
          <w:rFonts w:ascii="Garamond" w:hAnsi="Garamond"/>
          <w:spacing w:val="-2"/>
          <w:sz w:val="23"/>
          <w:szCs w:val="23"/>
        </w:rPr>
        <w:t xml:space="preserve"> </w:t>
      </w:r>
    </w:p>
    <w:p w14:paraId="04B34CC6" w14:textId="77777777" w:rsidR="005A5F4B" w:rsidRPr="00EF023E" w:rsidRDefault="005A5F4B" w:rsidP="005A5F4B">
      <w:pPr>
        <w:tabs>
          <w:tab w:val="left" w:pos="-720"/>
        </w:tabs>
        <w:suppressAutoHyphens/>
        <w:spacing w:line="240" w:lineRule="atLeast"/>
        <w:jc w:val="both"/>
        <w:rPr>
          <w:rFonts w:ascii="Garamond" w:hAnsi="Garamond" w:cs="Arial"/>
          <w:spacing w:val="-2"/>
          <w:sz w:val="23"/>
          <w:szCs w:val="23"/>
        </w:rPr>
      </w:pPr>
    </w:p>
    <w:p w14:paraId="390E163C" w14:textId="56E95167" w:rsidR="002E3BC5" w:rsidRDefault="008A618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Before initiating the change, </w:t>
      </w:r>
      <w:r w:rsidR="00EE58BA">
        <w:rPr>
          <w:rFonts w:ascii="Garamond" w:hAnsi="Garamond" w:cs="Arial"/>
          <w:spacing w:val="-2"/>
          <w:sz w:val="23"/>
          <w:szCs w:val="23"/>
        </w:rPr>
        <w:t>I</w:t>
      </w:r>
      <w:r>
        <w:rPr>
          <w:rFonts w:ascii="Garamond" w:hAnsi="Garamond" w:cs="Arial"/>
          <w:spacing w:val="-2"/>
          <w:sz w:val="23"/>
          <w:szCs w:val="23"/>
        </w:rPr>
        <w:t xml:space="preserve"> ask that you kindly advise </w:t>
      </w:r>
      <w:r w:rsidR="00EE58BA">
        <w:rPr>
          <w:rFonts w:ascii="Garamond" w:hAnsi="Garamond" w:cs="Arial"/>
          <w:spacing w:val="-2"/>
          <w:sz w:val="23"/>
          <w:szCs w:val="23"/>
        </w:rPr>
        <w:t>me</w:t>
      </w:r>
      <w:r>
        <w:rPr>
          <w:rFonts w:ascii="Garamond" w:hAnsi="Garamond" w:cs="Arial"/>
          <w:spacing w:val="-2"/>
          <w:sz w:val="23"/>
          <w:szCs w:val="23"/>
        </w:rPr>
        <w:t xml:space="preserve"> of any negative legal and tax consequences of such a transfer, if any. </w:t>
      </w:r>
      <w:r w:rsidR="00EE58BA">
        <w:rPr>
          <w:rFonts w:ascii="Garamond" w:hAnsi="Garamond" w:cs="Arial"/>
          <w:spacing w:val="-2"/>
          <w:sz w:val="23"/>
          <w:szCs w:val="23"/>
        </w:rPr>
        <w:t>I</w:t>
      </w:r>
      <w:r>
        <w:rPr>
          <w:rFonts w:ascii="Garamond" w:hAnsi="Garamond" w:cs="Arial"/>
          <w:spacing w:val="-2"/>
          <w:sz w:val="23"/>
          <w:szCs w:val="23"/>
        </w:rPr>
        <w:t xml:space="preserve"> would appreciate your prompt handling of this matter.</w:t>
      </w:r>
    </w:p>
    <w:p w14:paraId="2BD6E7B5" w14:textId="71ABDE1D" w:rsidR="008A618F" w:rsidRDefault="008A618F">
      <w:pPr>
        <w:tabs>
          <w:tab w:val="left" w:pos="-720"/>
        </w:tabs>
        <w:suppressAutoHyphens/>
        <w:spacing w:line="240" w:lineRule="atLeast"/>
        <w:jc w:val="both"/>
        <w:rPr>
          <w:rFonts w:ascii="Garamond" w:hAnsi="Garamond" w:cs="Arial"/>
          <w:spacing w:val="-2"/>
          <w:sz w:val="23"/>
          <w:szCs w:val="23"/>
        </w:rPr>
      </w:pPr>
    </w:p>
    <w:p w14:paraId="1F0C4DDD" w14:textId="42FBEB84" w:rsidR="00F52A68" w:rsidRPr="00EF023E" w:rsidRDefault="00F52A68" w:rsidP="00F52A68">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lastRenderedPageBreak/>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MarriedTF &amp;&amp; AssetName &amp;&amp; AssetName == "NonQualAnnuitySpouse"</w:t>
      </w:r>
      <w:r w:rsidRPr="00EF023E">
        <w:rPr>
          <w:rFonts w:ascii="Garamond" w:hAnsi="Garamond" w:cs="Arial"/>
          <w:spacing w:val="-2"/>
          <w:sz w:val="23"/>
          <w:szCs w:val="23"/>
        </w:rPr>
        <w:t>]}</w:t>
      </w:r>
    </w:p>
    <w:p w14:paraId="3613EBE1" w14:textId="77777777" w:rsidR="00F52A68" w:rsidRPr="00EF023E" w:rsidRDefault="00F52A68" w:rsidP="00F52A68">
      <w:pPr>
        <w:tabs>
          <w:tab w:val="left" w:pos="-720"/>
        </w:tabs>
        <w:suppressAutoHyphens/>
        <w:spacing w:line="240" w:lineRule="atLeast"/>
        <w:jc w:val="both"/>
        <w:rPr>
          <w:rFonts w:ascii="Garamond" w:hAnsi="Garamond"/>
          <w:spacing w:val="-2"/>
          <w:sz w:val="23"/>
          <w:szCs w:val="23"/>
        </w:rPr>
      </w:pPr>
      <w:r>
        <w:rPr>
          <w:rFonts w:ascii="Garamond" w:hAnsi="Garamond" w:cs="Arial"/>
          <w:spacing w:val="-2"/>
          <w:sz w:val="23"/>
          <w:szCs w:val="23"/>
        </w:rPr>
        <w:t>I</w:t>
      </w:r>
      <w:r w:rsidRPr="00EF023E">
        <w:rPr>
          <w:rFonts w:ascii="Garamond" w:hAnsi="Garamond" w:cs="Arial"/>
          <w:spacing w:val="-2"/>
          <w:sz w:val="23"/>
          <w:szCs w:val="23"/>
        </w:rPr>
        <w:t xml:space="preserve"> have prepared a Living Trust as part of </w:t>
      </w:r>
      <w:r>
        <w:rPr>
          <w:rFonts w:ascii="Garamond" w:hAnsi="Garamond" w:cs="Arial"/>
          <w:spacing w:val="-2"/>
          <w:sz w:val="23"/>
          <w:szCs w:val="23"/>
        </w:rPr>
        <w:t>my</w:t>
      </w:r>
      <w:r w:rsidRPr="00EF023E">
        <w:rPr>
          <w:rFonts w:ascii="Garamond" w:hAnsi="Garamond" w:cs="Arial"/>
          <w:spacing w:val="-2"/>
          <w:sz w:val="23"/>
          <w:szCs w:val="23"/>
        </w:rPr>
        <w:t xml:space="preserve"> estate planning program, wherein </w:t>
      </w:r>
      <w:r>
        <w:rPr>
          <w:rFonts w:ascii="Garamond" w:hAnsi="Garamond" w:cs="Arial"/>
          <w:spacing w:val="-2"/>
          <w:sz w:val="23"/>
          <w:szCs w:val="23"/>
        </w:rPr>
        <w:t>I am</w:t>
      </w:r>
      <w:r w:rsidRPr="00EF023E">
        <w:rPr>
          <w:rFonts w:ascii="Garamond" w:hAnsi="Garamond" w:cs="Arial"/>
          <w:spacing w:val="-2"/>
          <w:sz w:val="23"/>
          <w:szCs w:val="23"/>
        </w:rPr>
        <w:t xml:space="preserve"> the Settlor, Trustee</w:t>
      </w:r>
      <w:r>
        <w:rPr>
          <w:rFonts w:ascii="Garamond" w:hAnsi="Garamond" w:cs="Arial"/>
          <w:spacing w:val="-2"/>
          <w:sz w:val="23"/>
          <w:szCs w:val="23"/>
        </w:rPr>
        <w:t>,</w:t>
      </w:r>
      <w:r w:rsidRPr="00EF023E">
        <w:rPr>
          <w:rFonts w:ascii="Garamond" w:hAnsi="Garamond" w:cs="Arial"/>
          <w:spacing w:val="-2"/>
          <w:sz w:val="23"/>
          <w:szCs w:val="23"/>
        </w:rPr>
        <w:t xml:space="preserve"> and the beneficiary. </w:t>
      </w:r>
      <w:r>
        <w:rPr>
          <w:rFonts w:ascii="Garamond" w:hAnsi="Garamond" w:cs="Arial"/>
          <w:spacing w:val="-2"/>
          <w:sz w:val="23"/>
          <w:szCs w:val="23"/>
        </w:rPr>
        <w:t>I</w:t>
      </w:r>
      <w:r w:rsidRPr="00EF023E">
        <w:rPr>
          <w:rFonts w:ascii="Garamond" w:hAnsi="Garamond"/>
          <w:spacing w:val="-2"/>
          <w:sz w:val="23"/>
          <w:szCs w:val="23"/>
        </w:rPr>
        <w:t xml:space="preserve"> </w:t>
      </w:r>
      <w:r>
        <w:rPr>
          <w:rFonts w:ascii="Garamond" w:hAnsi="Garamond"/>
          <w:spacing w:val="-2"/>
          <w:sz w:val="23"/>
          <w:szCs w:val="23"/>
        </w:rPr>
        <w:t>hereby request that you make the following changes to the referenced annuit(</w:t>
      </w:r>
      <w:proofErr w:type="spellStart"/>
      <w:r>
        <w:rPr>
          <w:rFonts w:ascii="Garamond" w:hAnsi="Garamond"/>
          <w:spacing w:val="-2"/>
          <w:sz w:val="23"/>
          <w:szCs w:val="23"/>
        </w:rPr>
        <w:t>ies</w:t>
      </w:r>
      <w:proofErr w:type="spellEnd"/>
      <w:r>
        <w:rPr>
          <w:rFonts w:ascii="Garamond" w:hAnsi="Garamond"/>
          <w:spacing w:val="-2"/>
          <w:sz w:val="23"/>
          <w:szCs w:val="23"/>
        </w:rPr>
        <w:t>) to:</w:t>
      </w:r>
    </w:p>
    <w:p w14:paraId="354CF35A" w14:textId="77777777" w:rsidR="00F52A68" w:rsidRDefault="00F52A68" w:rsidP="00F52A68">
      <w:pPr>
        <w:pStyle w:val="NormalWeb"/>
        <w:shd w:val="clear" w:color="auto" w:fill="FFFFFF"/>
        <w:spacing w:before="0" w:beforeAutospacing="0" w:after="0" w:afterAutospacing="0"/>
        <w:textAlignment w:val="baseline"/>
        <w:rPr>
          <w:rFonts w:ascii="Garamond" w:hAnsi="Garamond" w:cs="Open Sans"/>
          <w:color w:val="333333"/>
          <w:sz w:val="22"/>
          <w:szCs w:val="22"/>
        </w:rPr>
      </w:pPr>
    </w:p>
    <w:p w14:paraId="64208AA7" w14:textId="77777777" w:rsidR="00F52A68" w:rsidRPr="00FB4EE8" w:rsidRDefault="00F52A68" w:rsidP="00F52A68">
      <w:pPr>
        <w:tabs>
          <w:tab w:val="left" w:pos="-720"/>
        </w:tabs>
        <w:suppressAutoHyphens/>
        <w:spacing w:line="240" w:lineRule="atLeast"/>
        <w:jc w:val="center"/>
        <w:rPr>
          <w:rFonts w:ascii="Garamond" w:hAnsi="Garamond"/>
          <w:b/>
          <w:bCs/>
          <w:spacing w:val="-2"/>
          <w:sz w:val="23"/>
          <w:szCs w:val="23"/>
        </w:rPr>
      </w:pPr>
      <w:r>
        <w:rPr>
          <w:rFonts w:ascii="Garamond" w:hAnsi="Garamond"/>
          <w:b/>
          <w:bCs/>
          <w:spacing w:val="-2"/>
          <w:sz w:val="23"/>
          <w:szCs w:val="23"/>
        </w:rPr>
        <w:t>Beneficiary Change Request</w:t>
      </w:r>
    </w:p>
    <w:p w14:paraId="4F740308" w14:textId="77777777" w:rsidR="00F52A68" w:rsidRDefault="00F52A68" w:rsidP="00F52A68">
      <w:pPr>
        <w:pStyle w:val="NormalWeb"/>
        <w:shd w:val="clear" w:color="auto" w:fill="FFFFFF"/>
        <w:spacing w:before="0" w:beforeAutospacing="0" w:after="0" w:afterAutospacing="0"/>
        <w:textAlignment w:val="baseline"/>
        <w:rPr>
          <w:rFonts w:ascii="Garamond" w:hAnsi="Garamond" w:cs="Open Sans"/>
          <w:color w:val="333333"/>
          <w:sz w:val="22"/>
          <w:szCs w:val="22"/>
        </w:rPr>
      </w:pPr>
    </w:p>
    <w:p w14:paraId="30A525FF" w14:textId="77777777" w:rsidR="00F52A68" w:rsidRDefault="00F52A68" w:rsidP="00F52A68">
      <w:pPr>
        <w:tabs>
          <w:tab w:val="left" w:pos="-720"/>
        </w:tabs>
        <w:suppressAutoHyphens/>
        <w:ind w:left="990" w:right="720" w:hanging="270"/>
        <w:rPr>
          <w:rFonts w:ascii="Garamond" w:hAnsi="Garamond" w:cs="Arial"/>
          <w:spacing w:val="-2"/>
          <w:sz w:val="23"/>
          <w:szCs w:val="23"/>
        </w:rPr>
      </w:pPr>
      <w:r w:rsidRPr="00FB4EE8">
        <w:rPr>
          <w:rFonts w:ascii="Garamond" w:hAnsi="Garamond" w:cs="Arial"/>
          <w:spacing w:val="-2"/>
          <w:sz w:val="28"/>
          <w:szCs w:val="28"/>
        </w:rPr>
        <w:t>□</w:t>
      </w:r>
      <w:r>
        <w:rPr>
          <w:rFonts w:ascii="Garamond" w:hAnsi="Garamond" w:cs="Arial"/>
          <w:spacing w:val="-2"/>
          <w:sz w:val="23"/>
          <w:szCs w:val="23"/>
        </w:rPr>
        <w:t xml:space="preserve"> 100% to the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4AAF642E" w14:textId="77777777" w:rsidR="00F52A68" w:rsidRDefault="00F52A68" w:rsidP="00F52A68">
      <w:pPr>
        <w:tabs>
          <w:tab w:val="left" w:pos="-720"/>
        </w:tabs>
        <w:suppressAutoHyphens/>
        <w:ind w:left="720" w:right="720"/>
        <w:rPr>
          <w:rFonts w:ascii="Garamond" w:hAnsi="Garamond" w:cs="Arial"/>
          <w:spacing w:val="-2"/>
          <w:sz w:val="23"/>
          <w:szCs w:val="23"/>
        </w:rPr>
      </w:pPr>
    </w:p>
    <w:p w14:paraId="45A3098F" w14:textId="77777777" w:rsidR="00F52A68" w:rsidRDefault="00F52A68" w:rsidP="00F52A68">
      <w:pPr>
        <w:tabs>
          <w:tab w:val="left" w:pos="-720"/>
        </w:tabs>
        <w:suppressAutoHyphens/>
        <w:ind w:left="720" w:right="720"/>
        <w:rPr>
          <w:rFonts w:ascii="Garamond" w:hAnsi="Garamond" w:cs="Arial"/>
          <w:spacing w:val="-2"/>
          <w:sz w:val="23"/>
          <w:szCs w:val="23"/>
        </w:rPr>
      </w:pPr>
      <w:r w:rsidRPr="00FB4EE8">
        <w:rPr>
          <w:rFonts w:ascii="Garamond" w:hAnsi="Garamond" w:cs="Arial"/>
          <w:spacing w:val="-2"/>
          <w:sz w:val="28"/>
          <w:szCs w:val="28"/>
        </w:rPr>
        <w:t>□</w:t>
      </w:r>
      <w:r>
        <w:rPr>
          <w:rFonts w:ascii="Garamond" w:hAnsi="Garamond" w:cs="Arial"/>
          <w:spacing w:val="-2"/>
          <w:sz w:val="23"/>
          <w:szCs w:val="23"/>
        </w:rPr>
        <w:t xml:space="preserve"> No Change to Beneficiary Designation</w:t>
      </w:r>
    </w:p>
    <w:p w14:paraId="1AB28C6B" w14:textId="77777777" w:rsidR="00F52A68" w:rsidRDefault="00F52A68" w:rsidP="00F52A68">
      <w:pPr>
        <w:tabs>
          <w:tab w:val="left" w:pos="-720"/>
        </w:tabs>
        <w:suppressAutoHyphens/>
        <w:ind w:left="720" w:right="720"/>
        <w:rPr>
          <w:rFonts w:ascii="Garamond" w:hAnsi="Garamond" w:cs="Arial"/>
          <w:spacing w:val="-2"/>
          <w:sz w:val="23"/>
          <w:szCs w:val="23"/>
        </w:rPr>
      </w:pPr>
    </w:p>
    <w:p w14:paraId="4EC193B3" w14:textId="77777777" w:rsidR="00F52A68" w:rsidRPr="00FB4EE8" w:rsidRDefault="00F52A68" w:rsidP="00F52A68">
      <w:pPr>
        <w:tabs>
          <w:tab w:val="left" w:pos="-720"/>
        </w:tabs>
        <w:suppressAutoHyphens/>
        <w:jc w:val="center"/>
        <w:rPr>
          <w:rFonts w:ascii="Garamond" w:hAnsi="Garamond" w:cs="Arial"/>
          <w:b/>
          <w:bCs/>
          <w:spacing w:val="-2"/>
          <w:sz w:val="23"/>
          <w:szCs w:val="23"/>
        </w:rPr>
      </w:pPr>
      <w:r w:rsidRPr="00FB4EE8">
        <w:rPr>
          <w:rFonts w:ascii="Garamond" w:hAnsi="Garamond" w:cs="Arial"/>
          <w:b/>
          <w:bCs/>
          <w:spacing w:val="-2"/>
          <w:sz w:val="23"/>
          <w:szCs w:val="23"/>
        </w:rPr>
        <w:t>Ownership Change Request</w:t>
      </w:r>
    </w:p>
    <w:p w14:paraId="734C2805" w14:textId="77777777" w:rsidR="00F52A68" w:rsidRDefault="00F52A68" w:rsidP="00F52A68">
      <w:pPr>
        <w:tabs>
          <w:tab w:val="left" w:pos="-720"/>
        </w:tabs>
        <w:suppressAutoHyphens/>
        <w:rPr>
          <w:rFonts w:ascii="Garamond" w:hAnsi="Garamond" w:cs="Arial"/>
          <w:spacing w:val="-2"/>
          <w:sz w:val="23"/>
          <w:szCs w:val="23"/>
        </w:rPr>
      </w:pPr>
    </w:p>
    <w:p w14:paraId="4BA83A88" w14:textId="77777777" w:rsidR="00F52A68" w:rsidRDefault="00F52A68" w:rsidP="00F52A68">
      <w:pPr>
        <w:tabs>
          <w:tab w:val="left" w:pos="-720"/>
        </w:tabs>
        <w:suppressAutoHyphens/>
        <w:ind w:left="900" w:right="720" w:hanging="270"/>
        <w:rPr>
          <w:rFonts w:ascii="Garamond" w:hAnsi="Garamond" w:cs="Arial"/>
          <w:spacing w:val="-2"/>
          <w:sz w:val="23"/>
          <w:szCs w:val="23"/>
        </w:rPr>
      </w:pPr>
      <w:r w:rsidRPr="00FB4EE8">
        <w:rPr>
          <w:rFonts w:ascii="Garamond" w:hAnsi="Garamond" w:cs="Arial"/>
          <w:spacing w:val="-2"/>
          <w:sz w:val="28"/>
          <w:szCs w:val="28"/>
        </w:rPr>
        <w:t>□</w:t>
      </w:r>
      <w:r>
        <w:rPr>
          <w:rFonts w:ascii="Garamond" w:hAnsi="Garamond" w:cs="Arial"/>
          <w:spacing w:val="-2"/>
          <w:sz w:val="23"/>
          <w:szCs w:val="23"/>
        </w:rPr>
        <w:t xml:space="preserve"> 100% to the </w:t>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0FDA50D8" w14:textId="77777777" w:rsidR="00F52A68" w:rsidRDefault="00F52A68" w:rsidP="00F52A68">
      <w:pPr>
        <w:tabs>
          <w:tab w:val="left" w:pos="-720"/>
        </w:tabs>
        <w:suppressAutoHyphens/>
        <w:ind w:left="630" w:right="720"/>
        <w:rPr>
          <w:rFonts w:ascii="Garamond" w:hAnsi="Garamond" w:cs="Arial"/>
          <w:spacing w:val="-2"/>
          <w:sz w:val="23"/>
          <w:szCs w:val="23"/>
        </w:rPr>
      </w:pPr>
    </w:p>
    <w:p w14:paraId="455C355A" w14:textId="77777777" w:rsidR="00F52A68" w:rsidRDefault="00F52A68" w:rsidP="00F52A68">
      <w:pPr>
        <w:tabs>
          <w:tab w:val="left" w:pos="-720"/>
        </w:tabs>
        <w:suppressAutoHyphens/>
        <w:ind w:left="630" w:right="720"/>
        <w:rPr>
          <w:rFonts w:ascii="Garamond" w:hAnsi="Garamond" w:cs="Arial"/>
          <w:spacing w:val="-2"/>
          <w:sz w:val="23"/>
          <w:szCs w:val="23"/>
        </w:rPr>
      </w:pPr>
      <w:r w:rsidRPr="00FB4EE8">
        <w:rPr>
          <w:rFonts w:ascii="Garamond" w:hAnsi="Garamond" w:cs="Arial"/>
          <w:spacing w:val="-2"/>
          <w:sz w:val="28"/>
          <w:szCs w:val="28"/>
        </w:rPr>
        <w:t>□</w:t>
      </w:r>
      <w:r>
        <w:rPr>
          <w:rFonts w:ascii="Garamond" w:hAnsi="Garamond" w:cs="Arial"/>
          <w:spacing w:val="-2"/>
          <w:sz w:val="23"/>
          <w:szCs w:val="23"/>
        </w:rPr>
        <w:t xml:space="preserve"> No Change of Ownership</w:t>
      </w:r>
    </w:p>
    <w:p w14:paraId="7D779116" w14:textId="77777777" w:rsidR="00F52A68" w:rsidRDefault="00F52A68" w:rsidP="00F52A68">
      <w:pPr>
        <w:tabs>
          <w:tab w:val="left" w:pos="-720"/>
        </w:tabs>
        <w:suppressAutoHyphens/>
        <w:jc w:val="center"/>
        <w:rPr>
          <w:rFonts w:ascii="Garamond" w:hAnsi="Garamond" w:cs="Arial"/>
          <w:spacing w:val="-2"/>
          <w:sz w:val="23"/>
          <w:szCs w:val="23"/>
        </w:rPr>
      </w:pPr>
    </w:p>
    <w:p w14:paraId="6F05FF90" w14:textId="77777777" w:rsidR="00F52A68" w:rsidRPr="00EF023E" w:rsidRDefault="00F52A68" w:rsidP="00F52A68">
      <w:pPr>
        <w:pStyle w:val="NormalWeb"/>
        <w:shd w:val="clear" w:color="auto" w:fill="FFFFFF"/>
        <w:spacing w:before="0" w:beforeAutospacing="0" w:after="0" w:afterAutospacing="0"/>
        <w:textAlignment w:val="baseline"/>
        <w:rPr>
          <w:rFonts w:ascii="Garamond" w:hAnsi="Garamond" w:cs="Open Sans"/>
          <w:color w:val="333333"/>
          <w:sz w:val="22"/>
          <w:szCs w:val="22"/>
        </w:rPr>
      </w:pPr>
      <w:r>
        <w:rPr>
          <w:rFonts w:ascii="Garamond" w:hAnsi="Garamond" w:cs="Arial"/>
          <w:spacing w:val="-2"/>
          <w:sz w:val="23"/>
          <w:szCs w:val="23"/>
        </w:rPr>
        <w:t xml:space="preserve">Included for your review is a copy of the Certificate of Trust </w:t>
      </w:r>
      <w:r w:rsidRPr="00C00F69">
        <w:rPr>
          <w:rFonts w:ascii="Garamond" w:hAnsi="Garamond" w:cs="Arial"/>
          <w:spacing w:val="-2"/>
          <w:sz w:val="23"/>
          <w:szCs w:val="23"/>
        </w:rPr>
        <w:t>and a W-9.</w:t>
      </w:r>
    </w:p>
    <w:p w14:paraId="542A19D8" w14:textId="77777777" w:rsidR="00F52A68" w:rsidRDefault="00F52A68" w:rsidP="00F52A68">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6E2E47E9" w14:textId="77777777" w:rsidR="00F52A68" w:rsidRDefault="00F52A68" w:rsidP="00F52A68">
      <w:pPr>
        <w:pStyle w:val="NormalWeb"/>
        <w:shd w:val="clear" w:color="auto" w:fill="FFFFFF"/>
        <w:spacing w:before="0" w:beforeAutospacing="0" w:after="0" w:afterAutospacing="0"/>
        <w:jc w:val="both"/>
        <w:textAlignment w:val="baseline"/>
        <w:rPr>
          <w:rFonts w:ascii="Garamond" w:hAnsi="Garamond" w:cs="Arial"/>
          <w:spacing w:val="-2"/>
          <w:sz w:val="23"/>
          <w:szCs w:val="23"/>
        </w:rPr>
      </w:pPr>
      <w:r>
        <w:rPr>
          <w:rFonts w:ascii="Garamond" w:hAnsi="Garamond" w:cs="Arial"/>
          <w:spacing w:val="-2"/>
          <w:sz w:val="23"/>
          <w:szCs w:val="23"/>
        </w:rPr>
        <w:t xml:space="preserve">The Living Trust is a grantor trust and </w:t>
      </w:r>
      <w:r>
        <w:rPr>
          <w:rFonts w:ascii="Garamond" w:hAnsi="Garamond"/>
          <w:spacing w:val="-2"/>
          <w:sz w:val="23"/>
          <w:szCs w:val="23"/>
        </w:rPr>
        <w:t>annuitant</w:t>
      </w:r>
      <w:r w:rsidRPr="00EF023E">
        <w:rPr>
          <w:rFonts w:ascii="Garamond" w:hAnsi="Garamond"/>
          <w:spacing w:val="-2"/>
          <w:sz w:val="23"/>
          <w:szCs w:val="23"/>
        </w:rPr>
        <w:t>’s</w:t>
      </w:r>
      <w:r>
        <w:rPr>
          <w:rFonts w:ascii="Garamond" w:hAnsi="Garamond"/>
          <w:spacing w:val="-2"/>
          <w:sz w:val="23"/>
          <w:szCs w:val="23"/>
        </w:rPr>
        <w:t xml:space="preserve"> Social Security Number may be used in lieu of a Tax Identification Number for the Trust. As such, any change of ownership should be </w:t>
      </w:r>
      <w:r w:rsidRPr="008A618F">
        <w:rPr>
          <w:rFonts w:ascii="Garamond" w:hAnsi="Garamond" w:cs="Arial"/>
          <w:spacing w:val="-2"/>
          <w:sz w:val="23"/>
          <w:szCs w:val="23"/>
        </w:rPr>
        <w:t>considered</w:t>
      </w:r>
      <w:r>
        <w:rPr>
          <w:rFonts w:ascii="Garamond" w:hAnsi="Garamond"/>
          <w:spacing w:val="-2"/>
          <w:sz w:val="23"/>
          <w:szCs w:val="23"/>
        </w:rPr>
        <w:t xml:space="preserve"> a NON-FINANCIAL OWNERSHIP CHANGE. Please forward any additional forms which you may require </w:t>
      </w:r>
      <w:r>
        <w:rPr>
          <w:rFonts w:ascii="Garamond" w:hAnsi="Garamond" w:cs="Arial"/>
          <w:spacing w:val="-2"/>
          <w:sz w:val="23"/>
          <w:szCs w:val="23"/>
        </w:rPr>
        <w:t>me</w:t>
      </w:r>
      <w:r>
        <w:rPr>
          <w:rFonts w:ascii="Garamond" w:hAnsi="Garamond"/>
          <w:spacing w:val="-2"/>
          <w:sz w:val="23"/>
          <w:szCs w:val="23"/>
        </w:rPr>
        <w:t xml:space="preserve"> to sign in order to complete this change. </w:t>
      </w:r>
    </w:p>
    <w:p w14:paraId="0089AAB0" w14:textId="77777777" w:rsidR="00F52A68" w:rsidRPr="00EF023E" w:rsidRDefault="00F52A68" w:rsidP="00F52A68">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3C65CAEC" w14:textId="77777777" w:rsidR="00F52A68" w:rsidRPr="00EF023E" w:rsidRDefault="00F52A68" w:rsidP="00F52A68">
      <w:pPr>
        <w:spacing w:line="240" w:lineRule="atLeast"/>
        <w:jc w:val="both"/>
        <w:rPr>
          <w:rFonts w:ascii="Garamond" w:hAnsi="Garamond"/>
          <w:spacing w:val="-2"/>
          <w:sz w:val="23"/>
          <w:szCs w:val="23"/>
        </w:rPr>
      </w:pPr>
      <w:r>
        <w:rPr>
          <w:rFonts w:ascii="Garamond" w:hAnsi="Garamond"/>
          <w:b/>
          <w:bCs/>
          <w:spacing w:val="-2"/>
          <w:sz w:val="23"/>
          <w:szCs w:val="23"/>
        </w:rPr>
        <w:t>Please be advised that these instructions should not be followed if the subject account is a qualified annuity, or immediate annuity per Section 72(u)(3) of the Internal Revenue Code of 1986, as amended, or if the current owner of the annuity is an IRA, pension plan, or other qualified tax deferred account.*</w:t>
      </w:r>
      <w:r w:rsidRPr="00EF023E">
        <w:rPr>
          <w:rFonts w:ascii="Garamond" w:hAnsi="Garamond"/>
          <w:spacing w:val="-2"/>
          <w:sz w:val="23"/>
          <w:szCs w:val="23"/>
        </w:rPr>
        <w:t xml:space="preserve"> </w:t>
      </w:r>
    </w:p>
    <w:p w14:paraId="2826A74A" w14:textId="77777777" w:rsidR="00F52A68" w:rsidRPr="00EF023E" w:rsidRDefault="00F52A68" w:rsidP="00F52A68">
      <w:pPr>
        <w:tabs>
          <w:tab w:val="left" w:pos="-720"/>
        </w:tabs>
        <w:suppressAutoHyphens/>
        <w:spacing w:line="240" w:lineRule="atLeast"/>
        <w:jc w:val="both"/>
        <w:rPr>
          <w:rFonts w:ascii="Garamond" w:hAnsi="Garamond" w:cs="Arial"/>
          <w:spacing w:val="-2"/>
          <w:sz w:val="23"/>
          <w:szCs w:val="23"/>
        </w:rPr>
      </w:pPr>
    </w:p>
    <w:p w14:paraId="6974F31F" w14:textId="6DEC81DE" w:rsidR="00F52A68" w:rsidRDefault="00F52A68" w:rsidP="00F52A68">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Before initiating the change, I ask that you kindly advise me of any negative legal and tax consequences of such a transfer, if any. I would appreciate your prompt handling of this matter.</w:t>
      </w:r>
    </w:p>
    <w:p w14:paraId="7E22FB36" w14:textId="77777777" w:rsidR="00F52A68" w:rsidRDefault="00F52A68">
      <w:pPr>
        <w:tabs>
          <w:tab w:val="left" w:pos="-720"/>
        </w:tabs>
        <w:suppressAutoHyphens/>
        <w:spacing w:line="240" w:lineRule="atLeast"/>
        <w:jc w:val="both"/>
        <w:rPr>
          <w:rFonts w:ascii="Garamond" w:hAnsi="Garamond" w:cs="Arial"/>
          <w:spacing w:val="-2"/>
          <w:sz w:val="23"/>
          <w:szCs w:val="23"/>
        </w:rPr>
      </w:pPr>
    </w:p>
    <w:p w14:paraId="4B9322EB" w14:textId="60B0FDB1" w:rsidR="00C67D5A" w:rsidRPr="00EF023E" w:rsidRDefault="00C67D5A" w:rsidP="00C67D5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0C31CE" w:rsidRPr="0009281F">
        <w:rPr>
          <w:rFonts w:ascii="Garamond" w:hAnsi="Garamond" w:cs="Arial"/>
          <w:noProof/>
          <w:color w:val="2157AD"/>
          <w:spacing w:val="-2"/>
          <w:sz w:val="23"/>
          <w:szCs w:val="23"/>
          <w:shd w:val="clear" w:color="auto" w:fill="C9F3CD"/>
        </w:rPr>
        <w:t xml:space="preserve">AssetName &amp;&amp; </w:t>
      </w:r>
      <w:r w:rsidRPr="0009281F">
        <w:rPr>
          <w:rFonts w:ascii="Garamond" w:hAnsi="Garamond" w:cs="Arial"/>
          <w:noProof/>
          <w:color w:val="2157AD"/>
          <w:spacing w:val="-2"/>
          <w:sz w:val="23"/>
          <w:szCs w:val="23"/>
          <w:shd w:val="clear" w:color="auto" w:fill="C9F3CD"/>
        </w:rPr>
        <w:t>AssetName == "TimeShare"</w:t>
      </w:r>
      <w:r w:rsidRPr="00EF023E">
        <w:rPr>
          <w:rFonts w:ascii="Garamond" w:hAnsi="Garamond" w:cs="Arial"/>
          <w:spacing w:val="-2"/>
          <w:sz w:val="23"/>
          <w:szCs w:val="23"/>
        </w:rPr>
        <w:t>]}</w:t>
      </w:r>
    </w:p>
    <w:p w14:paraId="724F0CAF" w14:textId="11F73BCC" w:rsidR="00C67D5A" w:rsidRPr="00EF023E" w:rsidRDefault="00C67D5A" w:rsidP="00C67D5A">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have prepared a Living Trust as part </w:t>
      </w:r>
      <w:proofErr w:type="gramStart"/>
      <w:r w:rsidRPr="00EF023E">
        <w:rPr>
          <w:rFonts w:ascii="Garamond" w:hAnsi="Garamond" w:cs="Arial"/>
          <w:spacing w:val="-2"/>
          <w:sz w:val="23"/>
          <w:szCs w:val="23"/>
        </w:rPr>
        <w:t>of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estate planning program, </w:t>
      </w:r>
      <w:proofErr w:type="gramStart"/>
      <w:r w:rsidRPr="00EF023E">
        <w:rPr>
          <w:rFonts w:ascii="Garamond" w:hAnsi="Garamond" w:cs="Arial"/>
          <w:spacing w:val="-2"/>
          <w:sz w:val="23"/>
          <w:szCs w:val="23"/>
        </w:rPr>
        <w:t>wherein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are" : "I am"</w:t>
      </w:r>
      <w:r w:rsidRPr="00EF023E">
        <w:rPr>
          <w:rFonts w:ascii="Garamond" w:hAnsi="Garamond" w:cs="Arial"/>
          <w:spacing w:val="-2"/>
          <w:sz w:val="23"/>
          <w:szCs w:val="23"/>
        </w:rPr>
        <w:t>]} the Settlor{[</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 xml:space="preserve">MarriedTF &amp;&amp; </w:t>
      </w:r>
      <w:r w:rsidR="00232E2D">
        <w:rPr>
          <w:rFonts w:ascii="Garamond" w:hAnsi="Garamond" w:cs="Arial"/>
          <w:noProof/>
          <w:color w:val="2157AD"/>
          <w:spacing w:val="-2"/>
          <w:sz w:val="23"/>
          <w:szCs w:val="23"/>
          <w:shd w:val="clear" w:color="auto" w:fill="C9F3CD"/>
        </w:rPr>
        <w:lastRenderedPageBreak/>
        <w:t>JointOrSinglePlan == "Joint"</w:t>
      </w:r>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 Trustee{[</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 and the {[</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]}beneficiaries{[</w:t>
      </w:r>
      <w:r w:rsidRPr="0009281F">
        <w:rPr>
          <w:rFonts w:ascii="Garamond" w:hAnsi="Garamond" w:cs="Arial"/>
          <w:b/>
          <w:noProof/>
          <w:color w:val="41A151"/>
          <w:spacing w:val="-2"/>
          <w:sz w:val="23"/>
          <w:szCs w:val="23"/>
          <w:shd w:val="clear" w:color="auto" w:fill="C9F3CD"/>
        </w:rPr>
        <w:t>else</w:t>
      </w:r>
      <w:r w:rsidRPr="00EF023E">
        <w:rPr>
          <w:rFonts w:ascii="Garamond" w:hAnsi="Garamond" w:cs="Arial"/>
          <w:spacing w:val="-2"/>
          <w:sz w:val="23"/>
          <w:szCs w:val="23"/>
        </w:rPr>
        <w:t>]}beneficiary{[</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 xml:space="preserve">]}. </w:t>
      </w: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hereby request, that you transfer and assign </w:t>
      </w:r>
      <w:proofErr w:type="gramStart"/>
      <w:r w:rsidRPr="00EF023E">
        <w:rPr>
          <w:rFonts w:ascii="Garamond" w:hAnsi="Garamond" w:cs="Arial"/>
          <w:spacing w:val="-2"/>
          <w:sz w:val="23"/>
          <w:szCs w:val="23"/>
        </w:rPr>
        <w:t>all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proofErr w:type="gramStart"/>
      <w:r w:rsidRPr="0009281F">
        <w:rPr>
          <w:rFonts w:ascii="Garamond" w:hAnsi="Garamond" w:cs="Arial"/>
          <w:noProof/>
          <w:color w:val="2157AD"/>
          <w:spacing w:val="-2"/>
          <w:sz w:val="23"/>
          <w:szCs w:val="23"/>
          <w:shd w:val="clear" w:color="auto" w:fill="C9E1F3"/>
        </w:rPr>
        <w:t>"</w:t>
      </w:r>
      <w:r w:rsidRPr="00EF023E">
        <w:rPr>
          <w:rFonts w:ascii="Garamond" w:hAnsi="Garamond" w:cs="Arial"/>
          <w:spacing w:val="-2"/>
          <w:sz w:val="23"/>
          <w:szCs w:val="23"/>
        </w:rPr>
        <w:t>]}</w:t>
      </w:r>
      <w:proofErr w:type="gramEnd"/>
      <w:r w:rsidRPr="00EF023E">
        <w:rPr>
          <w:rFonts w:ascii="Garamond" w:hAnsi="Garamond" w:cs="Arial"/>
          <w:spacing w:val="-2"/>
          <w:sz w:val="23"/>
          <w:szCs w:val="23"/>
        </w:rPr>
        <w:t xml:space="preserve"> right, title, and interest, including but not limited to any ownership, license or leasehold in and </w:t>
      </w:r>
      <w:proofErr w:type="gramStart"/>
      <w:r w:rsidRPr="00EF023E">
        <w:rPr>
          <w:rFonts w:ascii="Garamond" w:hAnsi="Garamond" w:cs="Arial"/>
          <w:spacing w:val="-2"/>
          <w:sz w:val="23"/>
          <w:szCs w:val="23"/>
        </w:rPr>
        <w:t>for {[</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r w:rsidRPr="00EF023E">
        <w:rPr>
          <w:rFonts w:ascii="Garamond" w:hAnsi="Garamond" w:cs="Arial"/>
          <w:spacing w:val="-2"/>
          <w:sz w:val="23"/>
          <w:szCs w:val="23"/>
        </w:rPr>
        <w:t>]} timeshare to the following designation:</w:t>
      </w:r>
    </w:p>
    <w:p w14:paraId="5DA687FD" w14:textId="77777777" w:rsidR="00C67D5A" w:rsidRPr="00EF023E" w:rsidRDefault="00C67D5A" w:rsidP="00C67D5A">
      <w:pPr>
        <w:tabs>
          <w:tab w:val="left" w:pos="-720"/>
        </w:tabs>
        <w:suppressAutoHyphens/>
        <w:spacing w:line="240" w:lineRule="atLeast"/>
        <w:jc w:val="both"/>
        <w:rPr>
          <w:rFonts w:ascii="Garamond" w:hAnsi="Garamond" w:cs="Arial"/>
          <w:spacing w:val="-2"/>
          <w:sz w:val="23"/>
          <w:szCs w:val="23"/>
        </w:rPr>
      </w:pPr>
    </w:p>
    <w:p w14:paraId="58BBDCD6" w14:textId="77777777" w:rsidR="00C67D5A" w:rsidRPr="00EF023E" w:rsidRDefault="00C67D5A" w:rsidP="00C67D5A">
      <w:pPr>
        <w:tabs>
          <w:tab w:val="left" w:pos="-720"/>
        </w:tabs>
        <w:suppressAutoHyphens/>
        <w:spacing w:line="240" w:lineRule="atLeast"/>
        <w:ind w:left="1080" w:right="1080"/>
        <w:jc w:val="center"/>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3A13D51C" w14:textId="77777777" w:rsidR="00C67D5A" w:rsidRPr="00EF023E" w:rsidRDefault="00C67D5A" w:rsidP="00C67D5A">
      <w:pPr>
        <w:tabs>
          <w:tab w:val="left" w:pos="-720"/>
        </w:tabs>
        <w:suppressAutoHyphens/>
        <w:spacing w:line="240" w:lineRule="atLeast"/>
        <w:jc w:val="both"/>
        <w:rPr>
          <w:rFonts w:ascii="Garamond" w:hAnsi="Garamond" w:cs="Arial"/>
          <w:spacing w:val="-2"/>
          <w:sz w:val="23"/>
          <w:szCs w:val="23"/>
        </w:rPr>
      </w:pPr>
    </w:p>
    <w:p w14:paraId="25E36512" w14:textId="0EA5BA92" w:rsidR="00C67D5A" w:rsidRPr="00EF023E" w:rsidRDefault="00C67D5A" w:rsidP="00C67D5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r>
        <w:rPr>
          <w:rFonts w:ascii="Garamond" w:hAnsi="Garamond" w:cs="Arial"/>
          <w:spacing w:val="-2"/>
          <w:sz w:val="23"/>
          <w:szCs w:val="23"/>
        </w:rPr>
        <w:t>The Social Security Number of either of us</w:t>
      </w: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w:t>
      </w:r>
      <w:r w:rsidRPr="00EF023E">
        <w:rPr>
          <w:rFonts w:ascii="Garamond" w:hAnsi="Garamond" w:cs="Arial"/>
          <w:spacing w:val="-2"/>
          <w:sz w:val="23"/>
          <w:szCs w:val="23"/>
        </w:rPr>
        <w:t>]}My</w:t>
      </w:r>
      <w:r>
        <w:rPr>
          <w:rFonts w:ascii="Garamond" w:hAnsi="Garamond" w:cs="Arial"/>
          <w:spacing w:val="-2"/>
          <w:sz w:val="23"/>
          <w:szCs w:val="23"/>
        </w:rPr>
        <w:t xml:space="preserve"> </w:t>
      </w:r>
      <w:r w:rsidRPr="00EF023E">
        <w:rPr>
          <w:rFonts w:ascii="Garamond" w:hAnsi="Garamond" w:cs="Arial"/>
          <w:spacing w:val="-2"/>
          <w:sz w:val="23"/>
          <w:szCs w:val="23"/>
        </w:rPr>
        <w:t>Social Security Number{[</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r>
        <w:rPr>
          <w:rFonts w:ascii="Garamond" w:hAnsi="Garamond" w:cs="Arial"/>
          <w:spacing w:val="-2"/>
          <w:sz w:val="23"/>
          <w:szCs w:val="23"/>
        </w:rPr>
        <w:t xml:space="preserve"> </w:t>
      </w:r>
      <w:r w:rsidRPr="00EF023E">
        <w:rPr>
          <w:rFonts w:ascii="Garamond" w:hAnsi="Garamond" w:cs="Arial"/>
          <w:spacing w:val="-2"/>
          <w:sz w:val="23"/>
          <w:szCs w:val="23"/>
        </w:rPr>
        <w:t>may be used in lieu of a Tax Identification Number for the trust.</w:t>
      </w:r>
      <w:r>
        <w:rPr>
          <w:rFonts w:ascii="Garamond" w:hAnsi="Garamond" w:cs="Arial"/>
          <w:spacing w:val="-2"/>
          <w:sz w:val="23"/>
          <w:szCs w:val="23"/>
        </w:rPr>
        <w:t xml:space="preserve"> Included for your review is a copy of the Certificate of Trust and a W-9.</w:t>
      </w:r>
    </w:p>
    <w:p w14:paraId="60A87F2A" w14:textId="77777777" w:rsidR="00C67D5A" w:rsidRPr="00EF023E" w:rsidRDefault="00C67D5A" w:rsidP="00C67D5A">
      <w:pPr>
        <w:tabs>
          <w:tab w:val="left" w:pos="-720"/>
        </w:tabs>
        <w:suppressAutoHyphens/>
        <w:spacing w:line="240" w:lineRule="atLeast"/>
        <w:jc w:val="both"/>
        <w:rPr>
          <w:rFonts w:ascii="Garamond" w:hAnsi="Garamond" w:cs="Arial"/>
          <w:spacing w:val="-2"/>
          <w:sz w:val="23"/>
          <w:szCs w:val="23"/>
        </w:rPr>
      </w:pPr>
    </w:p>
    <w:p w14:paraId="3B235609" w14:textId="3043F140" w:rsidR="00C67D5A" w:rsidRPr="00EF023E" w:rsidRDefault="00C67D5A" w:rsidP="00C67D5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Kindly forward any forms which you may </w:t>
      </w:r>
      <w:proofErr w:type="gramStart"/>
      <w:r w:rsidRPr="00EF023E">
        <w:rPr>
          <w:rFonts w:ascii="Garamond" w:hAnsi="Garamond" w:cs="Arial"/>
          <w:spacing w:val="-2"/>
          <w:sz w:val="23"/>
          <w:szCs w:val="23"/>
        </w:rPr>
        <w:t>require {[</w:t>
      </w:r>
      <w:proofErr w:type="gramEnd"/>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"us" : "me"</w:t>
      </w:r>
      <w:r w:rsidRPr="00EF023E">
        <w:rPr>
          <w:rFonts w:ascii="Garamond" w:hAnsi="Garamond" w:cs="Arial"/>
          <w:spacing w:val="-2"/>
          <w:sz w:val="23"/>
          <w:szCs w:val="23"/>
        </w:rPr>
        <w:t xml:space="preserve">]} to sign in order to complete this transfer. </w:t>
      </w: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r w:rsidRPr="00EF023E">
        <w:rPr>
          <w:rFonts w:ascii="Garamond" w:hAnsi="Garamond" w:cs="Arial"/>
          <w:spacing w:val="-2"/>
          <w:sz w:val="23"/>
          <w:szCs w:val="23"/>
        </w:rPr>
        <w:t>]} would appreciate your prompt handling of this matter.</w:t>
      </w:r>
    </w:p>
    <w:p w14:paraId="55A860B3" w14:textId="77777777" w:rsidR="00C67D5A" w:rsidRPr="00EF023E" w:rsidRDefault="00C67D5A" w:rsidP="00C67D5A">
      <w:pPr>
        <w:tabs>
          <w:tab w:val="left" w:pos="-720"/>
        </w:tabs>
        <w:suppressAutoHyphens/>
        <w:spacing w:line="240" w:lineRule="atLeast"/>
        <w:jc w:val="both"/>
        <w:rPr>
          <w:rFonts w:ascii="Garamond" w:hAnsi="Garamond" w:cs="Arial"/>
          <w:spacing w:val="-2"/>
          <w:sz w:val="23"/>
          <w:szCs w:val="23"/>
        </w:rPr>
      </w:pPr>
    </w:p>
    <w:p w14:paraId="4B506726" w14:textId="725C94CB" w:rsidR="001522FA" w:rsidRPr="00EF023E" w:rsidRDefault="001522FA" w:rsidP="001522F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0938DD" w:rsidRPr="0009281F">
        <w:rPr>
          <w:rFonts w:ascii="Garamond" w:hAnsi="Garamond" w:cs="Arial"/>
          <w:noProof/>
          <w:color w:val="2157AD"/>
          <w:spacing w:val="-2"/>
          <w:sz w:val="23"/>
          <w:szCs w:val="23"/>
          <w:shd w:val="clear" w:color="auto" w:fill="C9F3CD"/>
        </w:rPr>
        <w:t>AssetName &amp;&amp; (</w:t>
      </w:r>
      <w:r w:rsidR="00E508BD" w:rsidRPr="0009281F">
        <w:rPr>
          <w:rFonts w:ascii="Garamond" w:hAnsi="Garamond" w:cs="Arial"/>
          <w:noProof/>
          <w:color w:val="2157AD"/>
          <w:spacing w:val="-2"/>
          <w:sz w:val="23"/>
          <w:szCs w:val="23"/>
          <w:shd w:val="clear" w:color="auto" w:fill="C9F3CD"/>
        </w:rPr>
        <w:t>AssetName =</w:t>
      </w:r>
      <w:r w:rsidR="00E325EA" w:rsidRPr="0009281F">
        <w:rPr>
          <w:rFonts w:ascii="Garamond" w:hAnsi="Garamond" w:cs="Arial"/>
          <w:noProof/>
          <w:color w:val="2157AD"/>
          <w:spacing w:val="-2"/>
          <w:sz w:val="23"/>
          <w:szCs w:val="23"/>
          <w:shd w:val="clear" w:color="auto" w:fill="C9F3CD"/>
        </w:rPr>
        <w:t xml:space="preserve">= </w:t>
      </w:r>
      <w:r w:rsidR="009552CC" w:rsidRPr="0009281F">
        <w:rPr>
          <w:rFonts w:ascii="Garamond" w:hAnsi="Garamond" w:cs="Arial"/>
          <w:noProof/>
          <w:color w:val="2157AD"/>
          <w:spacing w:val="-2"/>
          <w:sz w:val="23"/>
          <w:szCs w:val="23"/>
          <w:shd w:val="clear" w:color="auto" w:fill="C9F3CD"/>
        </w:rPr>
        <w:t>"</w:t>
      </w:r>
      <w:r w:rsidR="00795196" w:rsidRPr="0009281F">
        <w:rPr>
          <w:rFonts w:ascii="Garamond" w:hAnsi="Garamond" w:cs="Arial"/>
          <w:noProof/>
          <w:color w:val="2157AD"/>
          <w:spacing w:val="-2"/>
          <w:sz w:val="23"/>
          <w:szCs w:val="23"/>
          <w:shd w:val="clear" w:color="auto" w:fill="C9F3CD"/>
        </w:rPr>
        <w:t>OutofStateRealEstate</w:t>
      </w:r>
      <w:r w:rsidR="009552CC" w:rsidRPr="0009281F">
        <w:rPr>
          <w:rFonts w:ascii="Garamond" w:hAnsi="Garamond" w:cs="Arial"/>
          <w:noProof/>
          <w:color w:val="2157AD"/>
          <w:spacing w:val="-2"/>
          <w:sz w:val="23"/>
          <w:szCs w:val="23"/>
          <w:shd w:val="clear" w:color="auto" w:fill="C9F3CD"/>
        </w:rPr>
        <w:t>"</w:t>
      </w:r>
      <w:r w:rsidR="00795196" w:rsidRPr="0009281F">
        <w:rPr>
          <w:rFonts w:ascii="Garamond" w:hAnsi="Garamond" w:cs="Arial"/>
          <w:noProof/>
          <w:color w:val="2157AD"/>
          <w:spacing w:val="-2"/>
          <w:sz w:val="23"/>
          <w:szCs w:val="23"/>
          <w:shd w:val="clear" w:color="auto" w:fill="C9F3CD"/>
        </w:rPr>
        <w:t xml:space="preserve"> || AssetName == "OutofStateMineral"</w:t>
      </w:r>
      <w:r w:rsidR="000938DD" w:rsidRPr="0009281F">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
    <w:p w14:paraId="764899A5" w14:textId="4E226345" w:rsidR="00D54A63" w:rsidRPr="00EF023E" w:rsidRDefault="00D54A63" w:rsidP="00642181">
      <w:pPr>
        <w:tabs>
          <w:tab w:val="left" w:pos="-720"/>
        </w:tabs>
        <w:suppressAutoHyphens/>
        <w:spacing w:line="240" w:lineRule="atLeast"/>
        <w:jc w:val="both"/>
        <w:rPr>
          <w:rFonts w:ascii="Garamond" w:hAnsi="Garamond" w:cs="Arial"/>
          <w:spacing w:val="-2"/>
          <w:sz w:val="23"/>
          <w:szCs w:val="23"/>
        </w:rPr>
      </w:pPr>
      <w:proofErr w:type="gramStart"/>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proofErr w:type="gramEnd"/>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r w:rsidRPr="00EF023E">
        <w:rPr>
          <w:rFonts w:ascii="Garamond" w:hAnsi="Garamond" w:cs="Arial"/>
          <w:spacing w:val="-2"/>
          <w:sz w:val="23"/>
          <w:szCs w:val="23"/>
        </w:rPr>
        <w:t>]} have prepared a Living Trust as part of {[</w:t>
      </w:r>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"our" : "my"</w:t>
      </w:r>
      <w:r w:rsidRPr="00EF023E">
        <w:rPr>
          <w:rFonts w:ascii="Garamond" w:hAnsi="Garamond" w:cs="Arial"/>
          <w:spacing w:val="-2"/>
          <w:sz w:val="23"/>
          <w:szCs w:val="23"/>
        </w:rPr>
        <w:t>]} estate planning program, wherein {[</w:t>
      </w:r>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are" : "I am"</w:t>
      </w:r>
      <w:r w:rsidRPr="00EF023E">
        <w:rPr>
          <w:rFonts w:ascii="Garamond" w:hAnsi="Garamond" w:cs="Arial"/>
          <w:spacing w:val="-2"/>
          <w:sz w:val="23"/>
          <w:szCs w:val="23"/>
        </w:rPr>
        <w:t>]} the Settlor{[</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 Trustee{[</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]}s{[</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 and the {[</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]}beneficiaries{[</w:t>
      </w:r>
      <w:r w:rsidRPr="0009281F">
        <w:rPr>
          <w:rFonts w:ascii="Garamond" w:hAnsi="Garamond" w:cs="Arial"/>
          <w:b/>
          <w:noProof/>
          <w:color w:val="41A151"/>
          <w:spacing w:val="-2"/>
          <w:sz w:val="23"/>
          <w:szCs w:val="23"/>
          <w:shd w:val="clear" w:color="auto" w:fill="C9F3CD"/>
        </w:rPr>
        <w:t>else</w:t>
      </w:r>
      <w:r w:rsidRPr="00EF023E">
        <w:rPr>
          <w:rFonts w:ascii="Garamond" w:hAnsi="Garamond" w:cs="Arial"/>
          <w:spacing w:val="-2"/>
          <w:sz w:val="23"/>
          <w:szCs w:val="23"/>
        </w:rPr>
        <w:t>]}beneficiary{[</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
    <w:p w14:paraId="2E6106BF" w14:textId="77777777" w:rsidR="00D54A63" w:rsidRPr="00EF023E" w:rsidRDefault="00D54A63" w:rsidP="00D54A63">
      <w:pPr>
        <w:tabs>
          <w:tab w:val="left" w:pos="-720"/>
        </w:tabs>
        <w:suppressAutoHyphens/>
        <w:spacing w:line="240" w:lineRule="atLeast"/>
        <w:jc w:val="both"/>
        <w:rPr>
          <w:rFonts w:ascii="Garamond" w:hAnsi="Garamond" w:cs="Arial"/>
          <w:spacing w:val="-2"/>
          <w:sz w:val="23"/>
          <w:szCs w:val="23"/>
        </w:rPr>
      </w:pPr>
    </w:p>
    <w:p w14:paraId="021D6B08" w14:textId="7EA74BDF" w:rsidR="00D54A63" w:rsidRPr="00EF023E" w:rsidRDefault="00D54A63" w:rsidP="00D54A63">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Pr="0009281F">
        <w:rPr>
          <w:rFonts w:ascii="Garamond" w:hAnsi="Garamond" w:cs="Arial"/>
          <w:noProof/>
          <w:color w:val="2157AD"/>
          <w:spacing w:val="-2"/>
          <w:sz w:val="23"/>
          <w:szCs w:val="23"/>
          <w:shd w:val="clear" w:color="auto" w:fill="C9E1F3"/>
        </w:rPr>
        <w:t xml:space="preserve"> ? "We" : "I"</w:t>
      </w:r>
      <w:r w:rsidRPr="00EF023E">
        <w:rPr>
          <w:rFonts w:ascii="Garamond" w:hAnsi="Garamond" w:cs="Arial"/>
          <w:spacing w:val="-2"/>
          <w:sz w:val="23"/>
          <w:szCs w:val="23"/>
        </w:rPr>
        <w:t>]}</w:t>
      </w:r>
      <w:r w:rsidRPr="00EF023E">
        <w:rPr>
          <w:rFonts w:ascii="Garamond" w:hAnsi="Garamond"/>
          <w:spacing w:val="-2"/>
          <w:sz w:val="23"/>
          <w:szCs w:val="23"/>
        </w:rPr>
        <w:t xml:space="preserve"> hereby request that </w:t>
      </w:r>
      <w:r w:rsidRPr="00EF023E">
        <w:rPr>
          <w:rFonts w:ascii="Garamond" w:hAnsi="Garamond" w:cs="Arial"/>
          <w:spacing w:val="-2"/>
          <w:sz w:val="23"/>
          <w:szCs w:val="23"/>
        </w:rPr>
        <w:t xml:space="preserve">you transfer title of the </w:t>
      </w:r>
      <w:r w:rsidR="000475DA">
        <w:rPr>
          <w:rFonts w:ascii="Garamond" w:hAnsi="Garamond" w:cs="Arial"/>
          <w:spacing w:val="-2"/>
          <w:sz w:val="23"/>
          <w:szCs w:val="23"/>
        </w:rPr>
        <w:t>referenced real property or mineral interest to the following designation</w:t>
      </w:r>
      <w:r w:rsidRPr="00EF023E">
        <w:rPr>
          <w:rFonts w:ascii="Garamond" w:hAnsi="Garamond"/>
          <w:spacing w:val="-2"/>
          <w:sz w:val="23"/>
          <w:szCs w:val="23"/>
        </w:rPr>
        <w:t>:</w:t>
      </w:r>
    </w:p>
    <w:p w14:paraId="7A034108" w14:textId="69E2D0B5" w:rsidR="00792227" w:rsidRPr="00EF023E" w:rsidRDefault="00792227">
      <w:pPr>
        <w:tabs>
          <w:tab w:val="left" w:pos="-720"/>
        </w:tabs>
        <w:suppressAutoHyphens/>
        <w:spacing w:line="240" w:lineRule="atLeast"/>
        <w:jc w:val="both"/>
        <w:rPr>
          <w:rFonts w:ascii="Garamond" w:hAnsi="Garamond" w:cs="Arial"/>
          <w:spacing w:val="-2"/>
          <w:sz w:val="23"/>
          <w:szCs w:val="23"/>
        </w:rPr>
      </w:pPr>
    </w:p>
    <w:p w14:paraId="4B3F12E8" w14:textId="77777777" w:rsidR="00D359F8" w:rsidRPr="00EF023E" w:rsidRDefault="00D359F8" w:rsidP="00D359F8">
      <w:pPr>
        <w:tabs>
          <w:tab w:val="left" w:pos="-720"/>
        </w:tabs>
        <w:suppressAutoHyphens/>
        <w:spacing w:line="240" w:lineRule="atLeast"/>
        <w:ind w:left="1080" w:right="1080"/>
        <w:jc w:val="center"/>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1FDA7968" w14:textId="77777777" w:rsidR="00D54A63" w:rsidRPr="00EF023E" w:rsidRDefault="00D54A63" w:rsidP="00D54A63">
      <w:pPr>
        <w:tabs>
          <w:tab w:val="left" w:pos="-720"/>
        </w:tabs>
        <w:suppressAutoHyphens/>
        <w:spacing w:line="240" w:lineRule="atLeast"/>
        <w:jc w:val="both"/>
        <w:rPr>
          <w:rFonts w:ascii="Garamond" w:hAnsi="Garamond" w:cs="Arial"/>
          <w:spacing w:val="-2"/>
          <w:sz w:val="23"/>
          <w:szCs w:val="23"/>
        </w:rPr>
      </w:pPr>
    </w:p>
    <w:p w14:paraId="3CE398A6" w14:textId="411F299A" w:rsidR="00D54A63" w:rsidRPr="00EF023E" w:rsidRDefault="00D54A63" w:rsidP="00DB3710">
      <w:pPr>
        <w:tabs>
          <w:tab w:val="left" w:pos="-720"/>
        </w:tabs>
        <w:suppressAutoHyphens/>
        <w:spacing w:line="240" w:lineRule="atLeast"/>
        <w:rPr>
          <w:rFonts w:ascii="Garamond" w:hAnsi="Garamond" w:cs="Arial"/>
          <w:spacing w:val="-2"/>
          <w:sz w:val="23"/>
          <w:szCs w:val="23"/>
        </w:rPr>
      </w:pPr>
      <w:r w:rsidRPr="00EF023E">
        <w:rPr>
          <w:rFonts w:ascii="Garamond" w:hAnsi="Garamond" w:cs="Arial"/>
          <w:spacing w:val="-2"/>
          <w:sz w:val="23"/>
          <w:szCs w:val="23"/>
        </w:rPr>
        <w:t>The trust is a “grantor” trust for tax purposes.</w:t>
      </w:r>
    </w:p>
    <w:p w14:paraId="0263DB85" w14:textId="77777777" w:rsidR="00D54A63" w:rsidRPr="00EF023E" w:rsidRDefault="00D54A63" w:rsidP="00D54A63">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4BE92E2B" w14:textId="376435D9" w:rsidR="00D54A63" w:rsidRDefault="00D54A63" w:rsidP="00D54A63">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 xml:space="preserve">Before initiating the transfer, </w:t>
      </w:r>
      <w:r w:rsidR="00D359F8"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00D359F8" w:rsidRPr="0009281F">
        <w:rPr>
          <w:rFonts w:ascii="Garamond" w:hAnsi="Garamond" w:cs="Arial"/>
          <w:noProof/>
          <w:color w:val="2157AD"/>
          <w:spacing w:val="-2"/>
          <w:sz w:val="23"/>
          <w:szCs w:val="23"/>
          <w:shd w:val="clear" w:color="auto" w:fill="C9E1F3"/>
        </w:rPr>
        <w:t xml:space="preserve"> ? "we" : "I"</w:t>
      </w:r>
      <w:r w:rsidR="00D359F8" w:rsidRPr="00EF023E">
        <w:rPr>
          <w:rFonts w:ascii="Garamond" w:hAnsi="Garamond" w:cs="Arial"/>
          <w:spacing w:val="-2"/>
          <w:sz w:val="23"/>
          <w:szCs w:val="23"/>
        </w:rPr>
        <w:t>]}</w:t>
      </w:r>
      <w:r w:rsidRPr="00EF023E">
        <w:rPr>
          <w:rFonts w:ascii="Garamond" w:hAnsi="Garamond" w:cs="Arial"/>
          <w:spacing w:val="-2"/>
          <w:sz w:val="23"/>
          <w:szCs w:val="23"/>
        </w:rPr>
        <w:t xml:space="preserve"> ask that you kindly advise </w:t>
      </w:r>
      <w:r w:rsidR="00BB1231"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00BB1231" w:rsidRPr="0009281F">
        <w:rPr>
          <w:rFonts w:ascii="Garamond" w:hAnsi="Garamond" w:cs="Arial"/>
          <w:noProof/>
          <w:color w:val="2157AD"/>
          <w:spacing w:val="-2"/>
          <w:sz w:val="23"/>
          <w:szCs w:val="23"/>
          <w:shd w:val="clear" w:color="auto" w:fill="C9E1F3"/>
        </w:rPr>
        <w:t xml:space="preserve"> ? "us" : "me"</w:t>
      </w:r>
      <w:r w:rsidR="00BB1231" w:rsidRPr="00EF023E">
        <w:rPr>
          <w:rFonts w:ascii="Garamond" w:hAnsi="Garamond" w:cs="Arial"/>
          <w:spacing w:val="-2"/>
          <w:sz w:val="23"/>
          <w:szCs w:val="23"/>
        </w:rPr>
        <w:t>]}</w:t>
      </w:r>
      <w:r w:rsidRPr="00EF023E">
        <w:rPr>
          <w:rFonts w:ascii="Garamond" w:hAnsi="Garamond" w:cs="Arial"/>
          <w:spacing w:val="-2"/>
          <w:sz w:val="23"/>
          <w:szCs w:val="23"/>
        </w:rPr>
        <w:t xml:space="preserve"> of any negative legal and tax consequences of such a transfer, if any. </w:t>
      </w:r>
      <w:r w:rsidR="00BB1231" w:rsidRPr="00EF023E">
        <w:rPr>
          <w:rFonts w:ascii="Garamond" w:hAnsi="Garamond" w:cs="Arial"/>
          <w:spacing w:val="-2"/>
          <w:sz w:val="23"/>
          <w:szCs w:val="23"/>
        </w:rPr>
        <w:t>{[</w:t>
      </w:r>
      <w:r w:rsidR="005101B7">
        <w:rPr>
          <w:rFonts w:ascii="Garamond" w:hAnsi="Garamond" w:cs="Arial"/>
          <w:noProof/>
          <w:color w:val="2157AD"/>
          <w:spacing w:val="-2"/>
          <w:sz w:val="23"/>
          <w:szCs w:val="23"/>
          <w:shd w:val="clear" w:color="auto" w:fill="C9E1F3"/>
        </w:rPr>
        <w:t>(</w:t>
      </w:r>
      <w:proofErr w:type="spellStart"/>
      <w:r w:rsidR="00232E2D">
        <w:rPr>
          <w:rFonts w:ascii="Garamond" w:hAnsi="Garamond" w:cs="Arial"/>
          <w:noProof/>
          <w:color w:val="2157AD"/>
          <w:spacing w:val="-2"/>
          <w:sz w:val="23"/>
          <w:szCs w:val="23"/>
          <w:shd w:val="clear" w:color="auto" w:fill="C9E1F3"/>
        </w:rPr>
        <w:t>MarriedTF</w:t>
      </w:r>
      <w:proofErr w:type="spellEnd"/>
      <w:r w:rsidR="00232E2D">
        <w:rPr>
          <w:rFonts w:ascii="Garamond" w:hAnsi="Garamond" w:cs="Arial"/>
          <w:noProof/>
          <w:color w:val="2157AD"/>
          <w:spacing w:val="-2"/>
          <w:sz w:val="23"/>
          <w:szCs w:val="23"/>
          <w:shd w:val="clear" w:color="auto" w:fill="C9E1F3"/>
        </w:rPr>
        <w:t xml:space="preserve"> &amp;&amp; JointOrSinglePlan == "Joint"</w:t>
      </w:r>
      <w:r w:rsidR="005101B7">
        <w:rPr>
          <w:rFonts w:ascii="Garamond" w:hAnsi="Garamond" w:cs="Arial"/>
          <w:noProof/>
          <w:color w:val="2157AD"/>
          <w:spacing w:val="-2"/>
          <w:sz w:val="23"/>
          <w:szCs w:val="23"/>
          <w:shd w:val="clear" w:color="auto" w:fill="C9E1F3"/>
        </w:rPr>
        <w:t>)</w:t>
      </w:r>
      <w:r w:rsidR="00BB1231" w:rsidRPr="0009281F">
        <w:rPr>
          <w:rFonts w:ascii="Garamond" w:hAnsi="Garamond" w:cs="Arial"/>
          <w:noProof/>
          <w:color w:val="2157AD"/>
          <w:spacing w:val="-2"/>
          <w:sz w:val="23"/>
          <w:szCs w:val="23"/>
          <w:shd w:val="clear" w:color="auto" w:fill="C9E1F3"/>
        </w:rPr>
        <w:t xml:space="preserve"> ? "We" : "I"</w:t>
      </w:r>
      <w:r w:rsidR="00BB1231" w:rsidRPr="00EF023E">
        <w:rPr>
          <w:rFonts w:ascii="Garamond" w:hAnsi="Garamond" w:cs="Arial"/>
          <w:spacing w:val="-2"/>
          <w:sz w:val="23"/>
          <w:szCs w:val="23"/>
        </w:rPr>
        <w:t>]}</w:t>
      </w:r>
      <w:r w:rsidRPr="00EF023E">
        <w:rPr>
          <w:rFonts w:ascii="Garamond" w:hAnsi="Garamond" w:cs="Arial"/>
          <w:spacing w:val="-2"/>
          <w:sz w:val="23"/>
          <w:szCs w:val="23"/>
        </w:rPr>
        <w:t xml:space="preserve"> would appreciate your prompt handling of this matter.</w:t>
      </w:r>
    </w:p>
    <w:p w14:paraId="03516123" w14:textId="77777777" w:rsidR="000475DA" w:rsidRPr="00EF023E" w:rsidRDefault="000475DA" w:rsidP="00D54A63">
      <w:pPr>
        <w:tabs>
          <w:tab w:val="left" w:pos="-720"/>
        </w:tabs>
        <w:suppressAutoHyphens/>
        <w:spacing w:line="240" w:lineRule="atLeast"/>
        <w:jc w:val="both"/>
        <w:rPr>
          <w:rFonts w:ascii="Garamond" w:hAnsi="Garamond" w:cs="Arial"/>
          <w:spacing w:val="-2"/>
          <w:sz w:val="23"/>
          <w:szCs w:val="23"/>
        </w:rPr>
      </w:pPr>
    </w:p>
    <w:p w14:paraId="55B6FDA0" w14:textId="660444C4" w:rsidR="00424277" w:rsidRPr="00EF023E" w:rsidRDefault="00424277" w:rsidP="00A00C7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lastRenderedPageBreak/>
        <w:t>{[</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
    <w:p w14:paraId="06293D7C" w14:textId="0954B2BC" w:rsidR="00F46AB0" w:rsidRDefault="00F46AB0" w:rsidP="00F46AB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MarriedTF &amp;&amp; AssetName &amp;&amp; (</w:t>
      </w:r>
      <w:r w:rsidR="007A6DB0" w:rsidRPr="0009281F">
        <w:rPr>
          <w:rFonts w:ascii="Garamond" w:hAnsi="Garamond" w:cs="Arial"/>
          <w:noProof/>
          <w:color w:val="2157AD"/>
          <w:spacing w:val="-2"/>
          <w:sz w:val="23"/>
          <w:szCs w:val="23"/>
          <w:shd w:val="clear" w:color="auto" w:fill="C9F3CD"/>
        </w:rPr>
        <w:t>AssetName == "RetirementSpouse"</w:t>
      </w:r>
      <w:r w:rsidR="007A6DB0">
        <w:rPr>
          <w:rFonts w:ascii="Garamond" w:hAnsi="Garamond" w:cs="Arial"/>
          <w:noProof/>
          <w:color w:val="2157AD"/>
          <w:spacing w:val="-2"/>
          <w:sz w:val="23"/>
          <w:szCs w:val="23"/>
          <w:shd w:val="clear" w:color="auto" w:fill="C9F3CD"/>
        </w:rPr>
        <w:t xml:space="preserve"> || </w:t>
      </w:r>
      <w:r w:rsidRPr="0009281F">
        <w:rPr>
          <w:rFonts w:ascii="Garamond" w:hAnsi="Garamond" w:cs="Arial"/>
          <w:noProof/>
          <w:color w:val="2157AD"/>
          <w:spacing w:val="-2"/>
          <w:sz w:val="23"/>
          <w:szCs w:val="23"/>
          <w:shd w:val="clear" w:color="auto" w:fill="C9F3CD"/>
        </w:rPr>
        <w:t>AssetName == "LifeInsureWithCashSpouse" || AssetName == "LifeInsureNoCashSpouse" || AssetName == "NonQualAnnuitySpouse"</w:t>
      </w:r>
      <w:r w:rsidR="00547B1E">
        <w:rPr>
          <w:rFonts w:ascii="Garamond" w:hAnsi="Garamond" w:cs="Arial"/>
          <w:noProof/>
          <w:color w:val="2157AD"/>
          <w:spacing w:val="-2"/>
          <w:sz w:val="23"/>
          <w:szCs w:val="23"/>
          <w:shd w:val="clear" w:color="auto" w:fill="C9F3CD"/>
        </w:rPr>
        <w:t xml:space="preserve"> || </w:t>
      </w:r>
      <w:r w:rsidR="00547B1E" w:rsidRPr="0009281F">
        <w:rPr>
          <w:rFonts w:ascii="Garamond" w:hAnsi="Garamond" w:cs="Arial"/>
          <w:noProof/>
          <w:color w:val="2157AD"/>
          <w:spacing w:val="-2"/>
          <w:sz w:val="23"/>
          <w:szCs w:val="23"/>
          <w:shd w:val="clear" w:color="auto" w:fill="C9F3CD"/>
        </w:rPr>
        <w:t>AssetName == "</w:t>
      </w:r>
      <w:r w:rsidR="009B0CAA" w:rsidRPr="009B0CAA">
        <w:rPr>
          <w:rFonts w:ascii="Garamond" w:hAnsi="Garamond" w:cs="Arial"/>
          <w:noProof/>
          <w:color w:val="2157AD"/>
          <w:spacing w:val="-2"/>
          <w:sz w:val="23"/>
          <w:szCs w:val="23"/>
          <w:shd w:val="clear" w:color="auto" w:fill="C9F3CD"/>
        </w:rPr>
        <w:t>PODSpouse</w:t>
      </w:r>
      <w:r w:rsidR="00547B1E">
        <w:rPr>
          <w:rFonts w:ascii="Garamond" w:hAnsi="Garamond" w:cs="Arial"/>
          <w:noProof/>
          <w:color w:val="2157AD"/>
          <w:spacing w:val="-2"/>
          <w:sz w:val="23"/>
          <w:szCs w:val="23"/>
          <w:shd w:val="clear" w:color="auto" w:fill="C9F3CD"/>
        </w:rPr>
        <w:t xml:space="preserve">" || </w:t>
      </w:r>
      <w:r w:rsidR="00547B1E" w:rsidRPr="0009281F">
        <w:rPr>
          <w:rFonts w:ascii="Garamond" w:hAnsi="Garamond" w:cs="Arial"/>
          <w:noProof/>
          <w:color w:val="2157AD"/>
          <w:spacing w:val="-2"/>
          <w:sz w:val="23"/>
          <w:szCs w:val="23"/>
          <w:shd w:val="clear" w:color="auto" w:fill="C9F3CD"/>
        </w:rPr>
        <w:t>AssetName == "</w:t>
      </w:r>
      <w:r w:rsidR="009B0CAA" w:rsidRPr="009B0CAA">
        <w:rPr>
          <w:rFonts w:ascii="Garamond" w:hAnsi="Garamond" w:cs="Arial"/>
          <w:noProof/>
          <w:color w:val="2157AD"/>
          <w:spacing w:val="-2"/>
          <w:sz w:val="23"/>
          <w:szCs w:val="23"/>
          <w:shd w:val="clear" w:color="auto" w:fill="C9F3CD"/>
        </w:rPr>
        <w:t>SafeDepositSpouse</w:t>
      </w:r>
      <w:r w:rsidR="00547B1E">
        <w:rPr>
          <w:rFonts w:ascii="Garamond" w:hAnsi="Garamond" w:cs="Arial"/>
          <w:noProof/>
          <w:color w:val="2157AD"/>
          <w:spacing w:val="-2"/>
          <w:sz w:val="23"/>
          <w:szCs w:val="23"/>
          <w:shd w:val="clear" w:color="auto" w:fill="C9F3CD"/>
        </w:rPr>
        <w:t xml:space="preserve">" || </w:t>
      </w:r>
      <w:r w:rsidR="00547B1E" w:rsidRPr="0009281F">
        <w:rPr>
          <w:rFonts w:ascii="Garamond" w:hAnsi="Garamond" w:cs="Arial"/>
          <w:noProof/>
          <w:color w:val="2157AD"/>
          <w:spacing w:val="-2"/>
          <w:sz w:val="23"/>
          <w:szCs w:val="23"/>
          <w:shd w:val="clear" w:color="auto" w:fill="C9F3CD"/>
        </w:rPr>
        <w:t>AssetName == "</w:t>
      </w:r>
      <w:r w:rsidR="009B0CAA" w:rsidRPr="009B0CAA">
        <w:rPr>
          <w:rFonts w:ascii="Garamond" w:hAnsi="Garamond" w:cs="Arial"/>
          <w:noProof/>
          <w:color w:val="2157AD"/>
          <w:spacing w:val="-2"/>
          <w:sz w:val="23"/>
          <w:szCs w:val="23"/>
          <w:shd w:val="clear" w:color="auto" w:fill="C9F3CD"/>
        </w:rPr>
        <w:t>InvestmentSpouse</w:t>
      </w:r>
      <w:r w:rsidR="00547B1E">
        <w:rPr>
          <w:rFonts w:ascii="Garamond" w:hAnsi="Garamond" w:cs="Arial"/>
          <w:noProof/>
          <w:color w:val="2157AD"/>
          <w:spacing w:val="-2"/>
          <w:sz w:val="23"/>
          <w:szCs w:val="23"/>
          <w:shd w:val="clear" w:color="auto" w:fill="C9F3CD"/>
        </w:rPr>
        <w:t xml:space="preserve">" || </w:t>
      </w:r>
      <w:r w:rsidR="00547B1E" w:rsidRPr="0009281F">
        <w:rPr>
          <w:rFonts w:ascii="Garamond" w:hAnsi="Garamond" w:cs="Arial"/>
          <w:noProof/>
          <w:color w:val="2157AD"/>
          <w:spacing w:val="-2"/>
          <w:sz w:val="23"/>
          <w:szCs w:val="23"/>
          <w:shd w:val="clear" w:color="auto" w:fill="C9F3CD"/>
        </w:rPr>
        <w:t>AssetName == "</w:t>
      </w:r>
      <w:r w:rsidR="009B0CAA" w:rsidRPr="009B0CAA">
        <w:rPr>
          <w:rFonts w:ascii="Garamond" w:hAnsi="Garamond" w:cs="Arial"/>
          <w:noProof/>
          <w:color w:val="2157AD"/>
          <w:spacing w:val="-2"/>
          <w:sz w:val="23"/>
          <w:szCs w:val="23"/>
          <w:shd w:val="clear" w:color="auto" w:fill="C9F3CD"/>
        </w:rPr>
        <w:t>InvestLLCSpouse</w:t>
      </w:r>
      <w:r w:rsidR="00547B1E">
        <w:rPr>
          <w:rFonts w:ascii="Garamond" w:hAnsi="Garamond" w:cs="Arial"/>
          <w:noProof/>
          <w:color w:val="2157AD"/>
          <w:spacing w:val="-2"/>
          <w:sz w:val="23"/>
          <w:szCs w:val="23"/>
          <w:shd w:val="clear" w:color="auto" w:fill="C9F3CD"/>
        </w:rPr>
        <w:t xml:space="preserve">" || </w:t>
      </w:r>
      <w:r w:rsidR="00547B1E" w:rsidRPr="0009281F">
        <w:rPr>
          <w:rFonts w:ascii="Garamond" w:hAnsi="Garamond" w:cs="Arial"/>
          <w:noProof/>
          <w:color w:val="2157AD"/>
          <w:spacing w:val="-2"/>
          <w:sz w:val="23"/>
          <w:szCs w:val="23"/>
          <w:shd w:val="clear" w:color="auto" w:fill="C9F3CD"/>
        </w:rPr>
        <w:t>AssetName == "</w:t>
      </w:r>
      <w:r w:rsidR="009B0CAA" w:rsidRPr="009B0CAA">
        <w:rPr>
          <w:rFonts w:ascii="Garamond" w:hAnsi="Garamond" w:cs="Arial"/>
          <w:noProof/>
          <w:color w:val="2157AD"/>
          <w:spacing w:val="-2"/>
          <w:sz w:val="23"/>
          <w:szCs w:val="23"/>
          <w:shd w:val="clear" w:color="auto" w:fill="C9F3CD"/>
        </w:rPr>
        <w:t>StocksSpouse</w:t>
      </w:r>
      <w:r w:rsidR="00547B1E">
        <w:rPr>
          <w:rFonts w:ascii="Garamond" w:hAnsi="Garamond" w:cs="Arial"/>
          <w:noProof/>
          <w:color w:val="2157AD"/>
          <w:spacing w:val="-2"/>
          <w:sz w:val="23"/>
          <w:szCs w:val="23"/>
          <w:shd w:val="clear" w:color="auto" w:fill="C9F3CD"/>
        </w:rPr>
        <w:t xml:space="preserve">" || </w:t>
      </w:r>
      <w:r w:rsidR="00547B1E" w:rsidRPr="0009281F">
        <w:rPr>
          <w:rFonts w:ascii="Garamond" w:hAnsi="Garamond" w:cs="Arial"/>
          <w:noProof/>
          <w:color w:val="2157AD"/>
          <w:spacing w:val="-2"/>
          <w:sz w:val="23"/>
          <w:szCs w:val="23"/>
          <w:shd w:val="clear" w:color="auto" w:fill="C9F3CD"/>
        </w:rPr>
        <w:t>AssetName == "</w:t>
      </w:r>
      <w:r w:rsidR="009B0CAA" w:rsidRPr="009B0CAA">
        <w:rPr>
          <w:rFonts w:ascii="Garamond" w:hAnsi="Garamond" w:cs="Arial"/>
          <w:noProof/>
          <w:color w:val="2157AD"/>
          <w:spacing w:val="-2"/>
          <w:sz w:val="23"/>
          <w:szCs w:val="23"/>
          <w:shd w:val="clear" w:color="auto" w:fill="C9F3CD"/>
        </w:rPr>
        <w:t>BondsSpouse</w:t>
      </w:r>
      <w:r w:rsidR="00547B1E">
        <w:rPr>
          <w:rFonts w:ascii="Garamond" w:hAnsi="Garamond" w:cs="Arial"/>
          <w:noProof/>
          <w:color w:val="2157AD"/>
          <w:spacing w:val="-2"/>
          <w:sz w:val="23"/>
          <w:szCs w:val="23"/>
          <w:shd w:val="clear" w:color="auto" w:fill="C9F3CD"/>
        </w:rPr>
        <w:t>"</w:t>
      </w:r>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
    <w:p w14:paraId="77287F9B" w14:textId="77777777" w:rsidR="00F46AB0" w:rsidRPr="00EF023E" w:rsidRDefault="00F46AB0" w:rsidP="00F46AB0">
      <w:pPr>
        <w:tabs>
          <w:tab w:val="left" w:pos="-720"/>
        </w:tabs>
        <w:suppressAutoHyphens/>
        <w:spacing w:line="240" w:lineRule="atLeast"/>
        <w:jc w:val="both"/>
        <w:rPr>
          <w:rFonts w:ascii="Garamond" w:hAnsi="Garamond" w:cs="Arial"/>
          <w:spacing w:val="-2"/>
          <w:sz w:val="23"/>
          <w:szCs w:val="23"/>
        </w:rPr>
      </w:pPr>
    </w:p>
    <w:p w14:paraId="67B45B09" w14:textId="77777777" w:rsidR="00F46AB0" w:rsidRPr="00EF023E" w:rsidRDefault="00F46AB0" w:rsidP="00F46AB0">
      <w:pPr>
        <w:tabs>
          <w:tab w:val="left" w:pos="-720"/>
        </w:tabs>
        <w:suppressAutoHyphens/>
        <w:spacing w:line="240" w:lineRule="atLeast"/>
        <w:jc w:val="both"/>
        <w:rPr>
          <w:rFonts w:ascii="Garamond" w:hAnsi="Garamond" w:cs="Arial"/>
          <w:spacing w:val="-2"/>
          <w:sz w:val="23"/>
          <w:szCs w:val="23"/>
          <w:u w:val="single"/>
        </w:rPr>
      </w:pPr>
    </w:p>
    <w:p w14:paraId="0D1560AF" w14:textId="77777777" w:rsidR="00F46AB0" w:rsidRPr="00EF023E" w:rsidRDefault="00F46AB0" w:rsidP="00F46AB0">
      <w:pPr>
        <w:tabs>
          <w:tab w:val="left" w:pos="-720"/>
        </w:tabs>
        <w:suppressAutoHyphens/>
        <w:spacing w:line="240" w:lineRule="atLeast"/>
        <w:jc w:val="both"/>
        <w:rPr>
          <w:rFonts w:ascii="Garamond" w:hAnsi="Garamond" w:cs="Arial"/>
          <w:spacing w:val="-2"/>
          <w:sz w:val="23"/>
          <w:szCs w:val="23"/>
          <w:u w:val="single"/>
        </w:rPr>
      </w:pPr>
      <w:r w:rsidRPr="00EF023E">
        <w:rPr>
          <w:rFonts w:ascii="Garamond" w:hAnsi="Garamond" w:cs="Arial"/>
          <w:spacing w:val="-2"/>
          <w:sz w:val="23"/>
          <w:szCs w:val="23"/>
          <w:u w:val="single"/>
        </w:rPr>
        <w:t xml:space="preserve">                                             </w:t>
      </w:r>
      <w:r w:rsidRPr="00EF023E">
        <w:rPr>
          <w:rFonts w:ascii="Garamond" w:hAnsi="Garamond" w:cs="Arial"/>
          <w:spacing w:val="-2"/>
          <w:sz w:val="23"/>
          <w:szCs w:val="23"/>
        </w:rPr>
        <w:tab/>
      </w:r>
      <w:r w:rsidRPr="00EF023E">
        <w:rPr>
          <w:rFonts w:ascii="Garamond" w:hAnsi="Garamond" w:cs="Arial"/>
          <w:spacing w:val="-2"/>
          <w:sz w:val="23"/>
          <w:szCs w:val="23"/>
        </w:rPr>
        <w:tab/>
        <w:t xml:space="preserve">Date: </w:t>
      </w:r>
      <w:r w:rsidRPr="00EF023E">
        <w:rPr>
          <w:rFonts w:ascii="Garamond" w:hAnsi="Garamond" w:cs="Arial"/>
          <w:spacing w:val="-2"/>
          <w:sz w:val="23"/>
          <w:szCs w:val="23"/>
          <w:u w:val="single"/>
        </w:rPr>
        <w:t xml:space="preserve">                           </w:t>
      </w:r>
    </w:p>
    <w:p w14:paraId="082AC915" w14:textId="77777777" w:rsidR="00F46AB0" w:rsidRPr="00EF023E" w:rsidRDefault="00F46AB0" w:rsidP="00F46AB0">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Spouse.NameCO|upper</w:t>
      </w:r>
      <w:proofErr w:type="spellEnd"/>
      <w:r w:rsidRPr="00EF023E">
        <w:rPr>
          <w:rFonts w:ascii="Garamond" w:hAnsi="Garamond" w:cs="Arial"/>
          <w:spacing w:val="-2"/>
          <w:sz w:val="23"/>
          <w:szCs w:val="23"/>
        </w:rPr>
        <w:t>]}</w:t>
      </w:r>
    </w:p>
    <w:p w14:paraId="6C70E43F" w14:textId="742F0197" w:rsidR="00F46AB0" w:rsidRPr="00EF023E" w:rsidRDefault="00F46AB0" w:rsidP="00F46AB0">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Address: {[</w:t>
      </w:r>
      <w:proofErr w:type="spellStart"/>
      <w:r w:rsidRPr="0009281F">
        <w:rPr>
          <w:rFonts w:ascii="Garamond" w:hAnsi="Garamond" w:cs="Arial"/>
          <w:noProof/>
          <w:color w:val="2157AD"/>
          <w:spacing w:val="-2"/>
          <w:sz w:val="23"/>
          <w:szCs w:val="23"/>
          <w:shd w:val="clear" w:color="auto" w:fill="C9E1F3"/>
        </w:rPr>
        <w:t>Spouse.</w:t>
      </w:r>
      <w:r w:rsidR="00C11CD8" w:rsidRPr="00C11CD8">
        <w:rPr>
          <w:rFonts w:ascii="Garamond" w:hAnsi="Garamond" w:cs="Arial"/>
          <w:noProof/>
          <w:color w:val="2157AD"/>
          <w:spacing w:val="-2"/>
          <w:sz w:val="23"/>
          <w:szCs w:val="23"/>
          <w:shd w:val="clear" w:color="auto" w:fill="C9E1F3"/>
        </w:rPr>
        <w:t>PartyInline</w:t>
      </w:r>
      <w:proofErr w:type="spellEnd"/>
      <w:r w:rsidRPr="00EF023E">
        <w:rPr>
          <w:rFonts w:ascii="Garamond" w:hAnsi="Garamond" w:cs="Arial"/>
          <w:spacing w:val="-2"/>
          <w:sz w:val="23"/>
          <w:szCs w:val="23"/>
        </w:rPr>
        <w:t>]}</w:t>
      </w:r>
    </w:p>
    <w:p w14:paraId="37A05A21" w14:textId="094F48DC" w:rsidR="00F46AB0" w:rsidRDefault="00F46AB0" w:rsidP="00F46AB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006647F5" w:rsidRPr="0009281F">
        <w:rPr>
          <w:rFonts w:ascii="Garamond" w:hAnsi="Garamond" w:cs="Arial"/>
          <w:b/>
          <w:noProof/>
          <w:color w:val="41A151"/>
          <w:spacing w:val="-2"/>
          <w:sz w:val="23"/>
          <w:szCs w:val="23"/>
          <w:shd w:val="clear" w:color="auto" w:fill="C9F3CD"/>
        </w:rPr>
        <w:t>else</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AssetName &amp;&amp; (</w:t>
      </w:r>
      <w:r w:rsidR="007A6DB0" w:rsidRPr="0009281F">
        <w:rPr>
          <w:rFonts w:ascii="Garamond" w:hAnsi="Garamond" w:cs="Arial"/>
          <w:noProof/>
          <w:color w:val="2157AD"/>
          <w:spacing w:val="-2"/>
          <w:sz w:val="23"/>
          <w:szCs w:val="23"/>
          <w:shd w:val="clear" w:color="auto" w:fill="C9F3CD"/>
        </w:rPr>
        <w:t>AssetName == "Retirement"</w:t>
      </w:r>
      <w:r w:rsidR="007A6DB0">
        <w:rPr>
          <w:rFonts w:ascii="Garamond" w:hAnsi="Garamond" w:cs="Arial"/>
          <w:noProof/>
          <w:color w:val="2157AD"/>
          <w:spacing w:val="-2"/>
          <w:sz w:val="23"/>
          <w:szCs w:val="23"/>
          <w:shd w:val="clear" w:color="auto" w:fill="C9F3CD"/>
        </w:rPr>
        <w:t xml:space="preserve"> || </w:t>
      </w:r>
      <w:r w:rsidRPr="0009281F">
        <w:rPr>
          <w:rFonts w:ascii="Garamond" w:hAnsi="Garamond" w:cs="Arial"/>
          <w:noProof/>
          <w:color w:val="2157AD"/>
          <w:spacing w:val="-2"/>
          <w:sz w:val="23"/>
          <w:szCs w:val="23"/>
          <w:shd w:val="clear" w:color="auto" w:fill="C9F3CD"/>
        </w:rPr>
        <w:t>AssetName == "LifeInsureWithCash" || AssetName == "LifeInsureNoCash" || AssetName == "NonQualAnnuity"</w:t>
      </w:r>
      <w:r w:rsidR="00AF7E14" w:rsidRPr="0009281F">
        <w:rPr>
          <w:rFonts w:ascii="Garamond" w:hAnsi="Garamond" w:cs="Arial"/>
          <w:noProof/>
          <w:color w:val="2157AD"/>
          <w:spacing w:val="-2"/>
          <w:sz w:val="23"/>
          <w:szCs w:val="23"/>
          <w:shd w:val="clear" w:color="auto" w:fill="C9F3CD"/>
        </w:rPr>
        <w:t xml:space="preserve"> || AssetName == "</w:t>
      </w:r>
      <w:r w:rsidR="00861B38" w:rsidRPr="00861B38">
        <w:rPr>
          <w:rFonts w:ascii="Garamond" w:hAnsi="Garamond" w:cs="Arial"/>
          <w:noProof/>
          <w:color w:val="2157AD"/>
          <w:spacing w:val="-2"/>
          <w:sz w:val="23"/>
          <w:szCs w:val="23"/>
          <w:shd w:val="clear" w:color="auto" w:fill="C9F3CD"/>
        </w:rPr>
        <w:t>PODClient</w:t>
      </w:r>
      <w:r w:rsidR="00AF7E14">
        <w:rPr>
          <w:rFonts w:ascii="Garamond" w:hAnsi="Garamond" w:cs="Arial"/>
          <w:noProof/>
          <w:color w:val="2157AD"/>
          <w:spacing w:val="-2"/>
          <w:sz w:val="23"/>
          <w:szCs w:val="23"/>
          <w:shd w:val="clear" w:color="auto" w:fill="C9F3CD"/>
        </w:rPr>
        <w:t>"</w:t>
      </w:r>
      <w:r w:rsidR="00AF7E14" w:rsidRPr="0009281F">
        <w:rPr>
          <w:rFonts w:ascii="Garamond" w:hAnsi="Garamond" w:cs="Arial"/>
          <w:noProof/>
          <w:color w:val="2157AD"/>
          <w:spacing w:val="-2"/>
          <w:sz w:val="23"/>
          <w:szCs w:val="23"/>
          <w:shd w:val="clear" w:color="auto" w:fill="C9F3CD"/>
        </w:rPr>
        <w:t xml:space="preserve"> || AssetName == "</w:t>
      </w:r>
      <w:r w:rsidR="00861B38" w:rsidRPr="00861B38">
        <w:rPr>
          <w:rFonts w:ascii="Garamond" w:hAnsi="Garamond" w:cs="Arial"/>
          <w:noProof/>
          <w:color w:val="2157AD"/>
          <w:spacing w:val="-2"/>
          <w:sz w:val="23"/>
          <w:szCs w:val="23"/>
          <w:shd w:val="clear" w:color="auto" w:fill="C9F3CD"/>
        </w:rPr>
        <w:t>SafeDepositClient</w:t>
      </w:r>
      <w:r w:rsidR="00AF7E14">
        <w:rPr>
          <w:rFonts w:ascii="Garamond" w:hAnsi="Garamond" w:cs="Arial"/>
          <w:noProof/>
          <w:color w:val="2157AD"/>
          <w:spacing w:val="-2"/>
          <w:sz w:val="23"/>
          <w:szCs w:val="23"/>
          <w:shd w:val="clear" w:color="auto" w:fill="C9F3CD"/>
        </w:rPr>
        <w:t>"</w:t>
      </w:r>
      <w:r w:rsidR="00AF7E14" w:rsidRPr="0009281F">
        <w:rPr>
          <w:rFonts w:ascii="Garamond" w:hAnsi="Garamond" w:cs="Arial"/>
          <w:noProof/>
          <w:color w:val="2157AD"/>
          <w:spacing w:val="-2"/>
          <w:sz w:val="23"/>
          <w:szCs w:val="23"/>
          <w:shd w:val="clear" w:color="auto" w:fill="C9F3CD"/>
        </w:rPr>
        <w:t xml:space="preserve"> || AssetName == "</w:t>
      </w:r>
      <w:r w:rsidR="00861B38" w:rsidRPr="00861B38">
        <w:rPr>
          <w:rFonts w:ascii="Garamond" w:hAnsi="Garamond" w:cs="Arial"/>
          <w:noProof/>
          <w:color w:val="2157AD"/>
          <w:spacing w:val="-2"/>
          <w:sz w:val="23"/>
          <w:szCs w:val="23"/>
          <w:shd w:val="clear" w:color="auto" w:fill="C9F3CD"/>
        </w:rPr>
        <w:t>InvestmentClient</w:t>
      </w:r>
      <w:r w:rsidR="00AF7E14">
        <w:rPr>
          <w:rFonts w:ascii="Garamond" w:hAnsi="Garamond" w:cs="Arial"/>
          <w:noProof/>
          <w:color w:val="2157AD"/>
          <w:spacing w:val="-2"/>
          <w:sz w:val="23"/>
          <w:szCs w:val="23"/>
          <w:shd w:val="clear" w:color="auto" w:fill="C9F3CD"/>
        </w:rPr>
        <w:t>"</w:t>
      </w:r>
      <w:r w:rsidR="00AF7E14" w:rsidRPr="0009281F">
        <w:rPr>
          <w:rFonts w:ascii="Garamond" w:hAnsi="Garamond" w:cs="Arial"/>
          <w:noProof/>
          <w:color w:val="2157AD"/>
          <w:spacing w:val="-2"/>
          <w:sz w:val="23"/>
          <w:szCs w:val="23"/>
          <w:shd w:val="clear" w:color="auto" w:fill="C9F3CD"/>
        </w:rPr>
        <w:t xml:space="preserve"> || AssetName == "</w:t>
      </w:r>
      <w:r w:rsidR="00861B38" w:rsidRPr="00861B38">
        <w:rPr>
          <w:rFonts w:ascii="Garamond" w:hAnsi="Garamond" w:cs="Arial"/>
          <w:noProof/>
          <w:color w:val="2157AD"/>
          <w:spacing w:val="-2"/>
          <w:sz w:val="23"/>
          <w:szCs w:val="23"/>
          <w:shd w:val="clear" w:color="auto" w:fill="C9F3CD"/>
        </w:rPr>
        <w:t>InvestLLCClient</w:t>
      </w:r>
      <w:r w:rsidR="00AF7E14">
        <w:rPr>
          <w:rFonts w:ascii="Garamond" w:hAnsi="Garamond" w:cs="Arial"/>
          <w:noProof/>
          <w:color w:val="2157AD"/>
          <w:spacing w:val="-2"/>
          <w:sz w:val="23"/>
          <w:szCs w:val="23"/>
          <w:shd w:val="clear" w:color="auto" w:fill="C9F3CD"/>
        </w:rPr>
        <w:t>"</w:t>
      </w:r>
      <w:r w:rsidR="00AF7E14" w:rsidRPr="0009281F">
        <w:rPr>
          <w:rFonts w:ascii="Garamond" w:hAnsi="Garamond" w:cs="Arial"/>
          <w:noProof/>
          <w:color w:val="2157AD"/>
          <w:spacing w:val="-2"/>
          <w:sz w:val="23"/>
          <w:szCs w:val="23"/>
          <w:shd w:val="clear" w:color="auto" w:fill="C9F3CD"/>
        </w:rPr>
        <w:t xml:space="preserve"> || AssetName == "</w:t>
      </w:r>
      <w:r w:rsidR="00861B38" w:rsidRPr="00861B38">
        <w:rPr>
          <w:rFonts w:ascii="Garamond" w:hAnsi="Garamond" w:cs="Arial"/>
          <w:noProof/>
          <w:color w:val="2157AD"/>
          <w:spacing w:val="-2"/>
          <w:sz w:val="23"/>
          <w:szCs w:val="23"/>
          <w:shd w:val="clear" w:color="auto" w:fill="C9F3CD"/>
        </w:rPr>
        <w:t>StocksClient</w:t>
      </w:r>
      <w:r w:rsidR="00AF7E14">
        <w:rPr>
          <w:rFonts w:ascii="Garamond" w:hAnsi="Garamond" w:cs="Arial"/>
          <w:noProof/>
          <w:color w:val="2157AD"/>
          <w:spacing w:val="-2"/>
          <w:sz w:val="23"/>
          <w:szCs w:val="23"/>
          <w:shd w:val="clear" w:color="auto" w:fill="C9F3CD"/>
        </w:rPr>
        <w:t>"</w:t>
      </w:r>
      <w:r w:rsidR="00AF7E14" w:rsidRPr="0009281F">
        <w:rPr>
          <w:rFonts w:ascii="Garamond" w:hAnsi="Garamond" w:cs="Arial"/>
          <w:noProof/>
          <w:color w:val="2157AD"/>
          <w:spacing w:val="-2"/>
          <w:sz w:val="23"/>
          <w:szCs w:val="23"/>
          <w:shd w:val="clear" w:color="auto" w:fill="C9F3CD"/>
        </w:rPr>
        <w:t xml:space="preserve"> || AssetName == "</w:t>
      </w:r>
      <w:r w:rsidR="00861B38" w:rsidRPr="00861B38">
        <w:rPr>
          <w:rFonts w:ascii="Garamond" w:hAnsi="Garamond" w:cs="Arial"/>
          <w:noProof/>
          <w:color w:val="2157AD"/>
          <w:spacing w:val="-2"/>
          <w:sz w:val="23"/>
          <w:szCs w:val="23"/>
          <w:shd w:val="clear" w:color="auto" w:fill="C9F3CD"/>
        </w:rPr>
        <w:t>BondsClient</w:t>
      </w:r>
      <w:r w:rsidR="00AF7E14">
        <w:rPr>
          <w:rFonts w:ascii="Garamond" w:hAnsi="Garamond" w:cs="Arial"/>
          <w:noProof/>
          <w:color w:val="2157AD"/>
          <w:spacing w:val="-2"/>
          <w:sz w:val="23"/>
          <w:szCs w:val="23"/>
          <w:shd w:val="clear" w:color="auto" w:fill="C9F3CD"/>
        </w:rPr>
        <w:t>"</w:t>
      </w:r>
      <w:r w:rsidRPr="0009281F">
        <w:rPr>
          <w:rFonts w:ascii="Garamond" w:hAnsi="Garamond" w:cs="Arial"/>
          <w:noProof/>
          <w:color w:val="2157AD"/>
          <w:spacing w:val="-2"/>
          <w:sz w:val="23"/>
          <w:szCs w:val="23"/>
          <w:shd w:val="clear" w:color="auto" w:fill="C9F3CD"/>
        </w:rPr>
        <w:t>)</w:t>
      </w:r>
      <w:r>
        <w:rPr>
          <w:rFonts w:ascii="Garamond" w:hAnsi="Garamond" w:cs="Arial"/>
          <w:spacing w:val="-2"/>
          <w:sz w:val="23"/>
          <w:szCs w:val="23"/>
        </w:rPr>
        <w:t>]}</w:t>
      </w:r>
    </w:p>
    <w:p w14:paraId="1DAE86BF" w14:textId="77777777" w:rsidR="00F46AB0" w:rsidRPr="00EF023E" w:rsidRDefault="00F46AB0" w:rsidP="00F46AB0">
      <w:pPr>
        <w:tabs>
          <w:tab w:val="left" w:pos="-720"/>
        </w:tabs>
        <w:suppressAutoHyphens/>
        <w:spacing w:line="240" w:lineRule="atLeast"/>
        <w:jc w:val="both"/>
        <w:rPr>
          <w:rFonts w:ascii="Garamond" w:hAnsi="Garamond" w:cs="Arial"/>
          <w:spacing w:val="-2"/>
          <w:sz w:val="23"/>
          <w:szCs w:val="23"/>
        </w:rPr>
      </w:pPr>
    </w:p>
    <w:p w14:paraId="4B74104C" w14:textId="77777777" w:rsidR="00F46AB0" w:rsidRPr="00EF023E" w:rsidRDefault="00F46AB0" w:rsidP="00F46AB0">
      <w:pPr>
        <w:tabs>
          <w:tab w:val="left" w:pos="-720"/>
        </w:tabs>
        <w:suppressAutoHyphens/>
        <w:spacing w:line="240" w:lineRule="atLeast"/>
        <w:jc w:val="both"/>
        <w:rPr>
          <w:rFonts w:ascii="Garamond" w:hAnsi="Garamond" w:cs="Arial"/>
          <w:spacing w:val="-2"/>
          <w:sz w:val="23"/>
          <w:szCs w:val="23"/>
          <w:u w:val="single"/>
        </w:rPr>
      </w:pPr>
    </w:p>
    <w:p w14:paraId="3EA21551" w14:textId="77777777" w:rsidR="00F46AB0" w:rsidRPr="00EF023E" w:rsidRDefault="00F46AB0" w:rsidP="00F46AB0">
      <w:pPr>
        <w:tabs>
          <w:tab w:val="left" w:pos="-720"/>
        </w:tabs>
        <w:suppressAutoHyphens/>
        <w:spacing w:line="240" w:lineRule="atLeast"/>
        <w:jc w:val="both"/>
        <w:rPr>
          <w:rFonts w:ascii="Garamond" w:hAnsi="Garamond" w:cs="Arial"/>
          <w:spacing w:val="-2"/>
          <w:sz w:val="23"/>
          <w:szCs w:val="23"/>
          <w:u w:val="single"/>
        </w:rPr>
      </w:pPr>
      <w:r w:rsidRPr="00EF023E">
        <w:rPr>
          <w:rFonts w:ascii="Garamond" w:hAnsi="Garamond" w:cs="Arial"/>
          <w:spacing w:val="-2"/>
          <w:sz w:val="23"/>
          <w:szCs w:val="23"/>
          <w:u w:val="single"/>
        </w:rPr>
        <w:t xml:space="preserve">                                             </w:t>
      </w:r>
      <w:r w:rsidRPr="00EF023E">
        <w:rPr>
          <w:rFonts w:ascii="Garamond" w:hAnsi="Garamond" w:cs="Arial"/>
          <w:spacing w:val="-2"/>
          <w:sz w:val="23"/>
          <w:szCs w:val="23"/>
        </w:rPr>
        <w:tab/>
      </w:r>
      <w:r w:rsidRPr="00EF023E">
        <w:rPr>
          <w:rFonts w:ascii="Garamond" w:hAnsi="Garamond" w:cs="Arial"/>
          <w:spacing w:val="-2"/>
          <w:sz w:val="23"/>
          <w:szCs w:val="23"/>
        </w:rPr>
        <w:tab/>
        <w:t xml:space="preserve">Date: </w:t>
      </w:r>
      <w:r w:rsidRPr="00EF023E">
        <w:rPr>
          <w:rFonts w:ascii="Garamond" w:hAnsi="Garamond" w:cs="Arial"/>
          <w:spacing w:val="-2"/>
          <w:sz w:val="23"/>
          <w:szCs w:val="23"/>
          <w:u w:val="single"/>
        </w:rPr>
        <w:t xml:space="preserve">                           </w:t>
      </w:r>
    </w:p>
    <w:p w14:paraId="6B1898DE" w14:textId="3DDEE475" w:rsidR="00F46AB0" w:rsidRPr="00EF023E" w:rsidRDefault="00F46AB0" w:rsidP="00F46AB0">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Client.NameCO|upper</w:t>
      </w:r>
      <w:proofErr w:type="spellEnd"/>
      <w:r w:rsidRPr="00EF023E">
        <w:rPr>
          <w:rFonts w:ascii="Garamond" w:hAnsi="Garamond" w:cs="Arial"/>
          <w:spacing w:val="-2"/>
          <w:sz w:val="23"/>
          <w:szCs w:val="23"/>
        </w:rPr>
        <w:t>]}</w:t>
      </w:r>
    </w:p>
    <w:p w14:paraId="5DE8A412" w14:textId="685B7491" w:rsidR="00F46AB0" w:rsidRDefault="00F46AB0" w:rsidP="00F46AB0">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Address: {[</w:t>
      </w:r>
      <w:proofErr w:type="spellStart"/>
      <w:r w:rsidRPr="0009281F">
        <w:rPr>
          <w:rFonts w:ascii="Garamond" w:hAnsi="Garamond" w:cs="Arial"/>
          <w:noProof/>
          <w:color w:val="2157AD"/>
          <w:spacing w:val="-2"/>
          <w:sz w:val="23"/>
          <w:szCs w:val="23"/>
          <w:shd w:val="clear" w:color="auto" w:fill="C9E1F3"/>
        </w:rPr>
        <w:t>Client.</w:t>
      </w:r>
      <w:r w:rsidR="00C11CD8" w:rsidRPr="00C11CD8">
        <w:rPr>
          <w:rFonts w:ascii="Garamond" w:hAnsi="Garamond" w:cs="Arial"/>
          <w:noProof/>
          <w:color w:val="2157AD"/>
          <w:spacing w:val="-2"/>
          <w:sz w:val="23"/>
          <w:szCs w:val="23"/>
          <w:shd w:val="clear" w:color="auto" w:fill="C9E1F3"/>
        </w:rPr>
        <w:t>PartyInline</w:t>
      </w:r>
      <w:proofErr w:type="spellEnd"/>
      <w:r w:rsidRPr="00EF023E">
        <w:rPr>
          <w:rFonts w:ascii="Garamond" w:hAnsi="Garamond" w:cs="Arial"/>
          <w:spacing w:val="-2"/>
          <w:sz w:val="23"/>
          <w:szCs w:val="23"/>
        </w:rPr>
        <w:t>]}</w:t>
      </w:r>
    </w:p>
    <w:p w14:paraId="51DBDCE6" w14:textId="6869D3D0" w:rsidR="00A00C7A" w:rsidRPr="00EF023E" w:rsidRDefault="00A00C7A" w:rsidP="00F46AB0">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00F46AB0" w:rsidRPr="0009281F">
        <w:rPr>
          <w:rFonts w:ascii="Garamond" w:hAnsi="Garamond" w:cs="Arial"/>
          <w:b/>
          <w:noProof/>
          <w:color w:val="41A151"/>
          <w:spacing w:val="-2"/>
          <w:sz w:val="23"/>
          <w:szCs w:val="23"/>
          <w:shd w:val="clear" w:color="auto" w:fill="C9F3CD"/>
        </w:rPr>
        <w:t>else</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7B11CB" w:rsidRPr="0009281F">
        <w:rPr>
          <w:rFonts w:ascii="Garamond" w:hAnsi="Garamond" w:cs="Arial"/>
          <w:noProof/>
          <w:color w:val="2157AD"/>
          <w:spacing w:val="-2"/>
          <w:sz w:val="23"/>
          <w:szCs w:val="23"/>
          <w:shd w:val="clear" w:color="auto" w:fill="C9F3CD"/>
        </w:rPr>
        <w:t>AssetName</w:t>
      </w:r>
      <w:r w:rsidRPr="00EF023E">
        <w:rPr>
          <w:rFonts w:ascii="Garamond" w:hAnsi="Garamond" w:cs="Arial"/>
          <w:spacing w:val="-2"/>
          <w:sz w:val="23"/>
          <w:szCs w:val="23"/>
        </w:rPr>
        <w:t>]}</w:t>
      </w:r>
    </w:p>
    <w:p w14:paraId="5EB8D360" w14:textId="77777777" w:rsidR="008E4B11" w:rsidRPr="00EF023E" w:rsidRDefault="008E4B11" w:rsidP="00A00C7A">
      <w:pPr>
        <w:tabs>
          <w:tab w:val="left" w:pos="-720"/>
        </w:tabs>
        <w:suppressAutoHyphens/>
        <w:spacing w:line="240" w:lineRule="atLeast"/>
        <w:jc w:val="both"/>
        <w:rPr>
          <w:rFonts w:ascii="Garamond" w:hAnsi="Garamond" w:cs="Arial"/>
          <w:spacing w:val="-2"/>
          <w:sz w:val="23"/>
          <w:szCs w:val="23"/>
        </w:rPr>
      </w:pPr>
    </w:p>
    <w:p w14:paraId="3F691A51" w14:textId="77777777" w:rsidR="00A00C7A" w:rsidRPr="00EF023E" w:rsidRDefault="00A00C7A" w:rsidP="00A00C7A">
      <w:pPr>
        <w:tabs>
          <w:tab w:val="left" w:pos="-720"/>
        </w:tabs>
        <w:suppressAutoHyphens/>
        <w:spacing w:line="240" w:lineRule="atLeast"/>
        <w:jc w:val="both"/>
        <w:rPr>
          <w:rFonts w:ascii="Garamond" w:hAnsi="Garamond" w:cs="Arial"/>
          <w:spacing w:val="-2"/>
          <w:sz w:val="23"/>
          <w:szCs w:val="23"/>
          <w:u w:val="single"/>
        </w:rPr>
      </w:pPr>
    </w:p>
    <w:p w14:paraId="3E236A9F" w14:textId="77777777" w:rsidR="00A00C7A" w:rsidRPr="00EF023E" w:rsidRDefault="00A00C7A" w:rsidP="00A00C7A">
      <w:pPr>
        <w:tabs>
          <w:tab w:val="left" w:pos="-720"/>
        </w:tabs>
        <w:suppressAutoHyphens/>
        <w:spacing w:line="240" w:lineRule="atLeast"/>
        <w:jc w:val="both"/>
        <w:rPr>
          <w:rFonts w:ascii="Garamond" w:hAnsi="Garamond" w:cs="Arial"/>
          <w:spacing w:val="-2"/>
          <w:sz w:val="23"/>
          <w:szCs w:val="23"/>
          <w:u w:val="single"/>
        </w:rPr>
      </w:pPr>
      <w:r w:rsidRPr="00EF023E">
        <w:rPr>
          <w:rFonts w:ascii="Garamond" w:hAnsi="Garamond" w:cs="Arial"/>
          <w:spacing w:val="-2"/>
          <w:sz w:val="23"/>
          <w:szCs w:val="23"/>
          <w:u w:val="single"/>
        </w:rPr>
        <w:t xml:space="preserve">                                             </w:t>
      </w:r>
      <w:r w:rsidRPr="00EF023E">
        <w:rPr>
          <w:rFonts w:ascii="Garamond" w:hAnsi="Garamond" w:cs="Arial"/>
          <w:spacing w:val="-2"/>
          <w:sz w:val="23"/>
          <w:szCs w:val="23"/>
        </w:rPr>
        <w:tab/>
      </w:r>
      <w:r w:rsidRPr="00EF023E">
        <w:rPr>
          <w:rFonts w:ascii="Garamond" w:hAnsi="Garamond" w:cs="Arial"/>
          <w:spacing w:val="-2"/>
          <w:sz w:val="23"/>
          <w:szCs w:val="23"/>
        </w:rPr>
        <w:tab/>
        <w:t xml:space="preserve">Date: </w:t>
      </w:r>
      <w:r w:rsidRPr="00EF023E">
        <w:rPr>
          <w:rFonts w:ascii="Garamond" w:hAnsi="Garamond" w:cs="Arial"/>
          <w:spacing w:val="-2"/>
          <w:sz w:val="23"/>
          <w:szCs w:val="23"/>
          <w:u w:val="single"/>
        </w:rPr>
        <w:t xml:space="preserve">                           </w:t>
      </w:r>
    </w:p>
    <w:p w14:paraId="6FBE1D64" w14:textId="77777777" w:rsidR="00A00C7A" w:rsidRPr="00EF023E" w:rsidRDefault="00A00C7A" w:rsidP="00A00C7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Client.NameCO|upper</w:t>
      </w:r>
      <w:proofErr w:type="spellEnd"/>
      <w:r w:rsidRPr="00EF023E">
        <w:rPr>
          <w:rFonts w:ascii="Garamond" w:hAnsi="Garamond" w:cs="Arial"/>
          <w:spacing w:val="-2"/>
          <w:sz w:val="23"/>
          <w:szCs w:val="23"/>
        </w:rPr>
        <w:t>]}</w:t>
      </w:r>
    </w:p>
    <w:p w14:paraId="2E9D28E8" w14:textId="315E1035" w:rsidR="006B065E" w:rsidRPr="00EF023E" w:rsidRDefault="006B065E" w:rsidP="006B065E">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Address: {[</w:t>
      </w:r>
      <w:proofErr w:type="spellStart"/>
      <w:r w:rsidRPr="0009281F">
        <w:rPr>
          <w:rFonts w:ascii="Garamond" w:hAnsi="Garamond" w:cs="Arial"/>
          <w:noProof/>
          <w:color w:val="2157AD"/>
          <w:spacing w:val="-2"/>
          <w:sz w:val="23"/>
          <w:szCs w:val="23"/>
          <w:shd w:val="clear" w:color="auto" w:fill="C9E1F3"/>
        </w:rPr>
        <w:t>Client.</w:t>
      </w:r>
      <w:r w:rsidR="00C11CD8" w:rsidRPr="00C11CD8">
        <w:rPr>
          <w:rFonts w:ascii="Garamond" w:hAnsi="Garamond" w:cs="Arial"/>
          <w:noProof/>
          <w:color w:val="2157AD"/>
          <w:spacing w:val="-2"/>
          <w:sz w:val="23"/>
          <w:szCs w:val="23"/>
          <w:shd w:val="clear" w:color="auto" w:fill="C9E1F3"/>
        </w:rPr>
        <w:t>PartyInline</w:t>
      </w:r>
      <w:proofErr w:type="spellEnd"/>
      <w:r w:rsidRPr="00EF023E">
        <w:rPr>
          <w:rFonts w:ascii="Garamond" w:hAnsi="Garamond" w:cs="Arial"/>
          <w:spacing w:val="-2"/>
          <w:sz w:val="23"/>
          <w:szCs w:val="23"/>
        </w:rPr>
        <w:t>]}</w:t>
      </w:r>
    </w:p>
    <w:p w14:paraId="6B7A780B" w14:textId="3978A5C3" w:rsidR="00A00C7A" w:rsidRPr="00EF023E" w:rsidRDefault="00A00C7A" w:rsidP="00A00C7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5101B7">
        <w:rPr>
          <w:rFonts w:ascii="Garamond" w:hAnsi="Garamond" w:cs="Arial"/>
          <w:noProof/>
          <w:color w:val="2157AD"/>
          <w:spacing w:val="-2"/>
          <w:sz w:val="23"/>
          <w:szCs w:val="23"/>
          <w:shd w:val="clear" w:color="auto" w:fill="C9F3CD"/>
        </w:rPr>
        <w:t>(</w:t>
      </w:r>
      <w:r w:rsidR="00232E2D">
        <w:rPr>
          <w:rFonts w:ascii="Garamond" w:hAnsi="Garamond" w:cs="Arial"/>
          <w:noProof/>
          <w:color w:val="2157AD"/>
          <w:spacing w:val="-2"/>
          <w:sz w:val="23"/>
          <w:szCs w:val="23"/>
          <w:shd w:val="clear" w:color="auto" w:fill="C9F3CD"/>
        </w:rPr>
        <w:t>MarriedTF &amp;&amp; JointOrSinglePlan == "Joint"</w:t>
      </w:r>
      <w:r w:rsidR="005101B7">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
    <w:p w14:paraId="545C1B6E" w14:textId="77777777" w:rsidR="00A00C7A" w:rsidRPr="00EF023E" w:rsidRDefault="00A00C7A" w:rsidP="00A00C7A">
      <w:pPr>
        <w:tabs>
          <w:tab w:val="left" w:pos="-720"/>
        </w:tabs>
        <w:suppressAutoHyphens/>
        <w:spacing w:line="240" w:lineRule="atLeast"/>
        <w:jc w:val="both"/>
        <w:rPr>
          <w:rFonts w:ascii="Garamond" w:hAnsi="Garamond" w:cs="Arial"/>
          <w:spacing w:val="-2"/>
          <w:sz w:val="23"/>
          <w:szCs w:val="23"/>
          <w:u w:val="single"/>
        </w:rPr>
      </w:pPr>
    </w:p>
    <w:p w14:paraId="6C953847" w14:textId="77777777" w:rsidR="00A00C7A" w:rsidRPr="00EF023E" w:rsidRDefault="00A00C7A" w:rsidP="00A00C7A">
      <w:pPr>
        <w:tabs>
          <w:tab w:val="left" w:pos="-720"/>
        </w:tabs>
        <w:suppressAutoHyphens/>
        <w:spacing w:line="240" w:lineRule="atLeast"/>
        <w:jc w:val="both"/>
        <w:rPr>
          <w:rFonts w:ascii="Garamond" w:hAnsi="Garamond" w:cs="Arial"/>
          <w:spacing w:val="-2"/>
          <w:sz w:val="23"/>
          <w:szCs w:val="23"/>
          <w:u w:val="single"/>
        </w:rPr>
      </w:pPr>
    </w:p>
    <w:p w14:paraId="339CFC85" w14:textId="77777777" w:rsidR="00A00C7A" w:rsidRPr="00EF023E" w:rsidRDefault="00A00C7A" w:rsidP="00A00C7A">
      <w:pPr>
        <w:tabs>
          <w:tab w:val="left" w:pos="-720"/>
        </w:tabs>
        <w:suppressAutoHyphens/>
        <w:spacing w:line="240" w:lineRule="atLeast"/>
        <w:jc w:val="both"/>
        <w:rPr>
          <w:rFonts w:ascii="Garamond" w:hAnsi="Garamond" w:cs="Arial"/>
          <w:spacing w:val="-2"/>
          <w:sz w:val="23"/>
          <w:szCs w:val="23"/>
          <w:u w:val="single"/>
        </w:rPr>
      </w:pPr>
      <w:r w:rsidRPr="00EF023E">
        <w:rPr>
          <w:rFonts w:ascii="Garamond" w:hAnsi="Garamond" w:cs="Arial"/>
          <w:spacing w:val="-2"/>
          <w:sz w:val="23"/>
          <w:szCs w:val="23"/>
          <w:u w:val="single"/>
        </w:rPr>
        <w:t xml:space="preserve">                                             </w:t>
      </w:r>
      <w:r w:rsidRPr="00EF023E">
        <w:rPr>
          <w:rFonts w:ascii="Garamond" w:hAnsi="Garamond" w:cs="Arial"/>
          <w:spacing w:val="-2"/>
          <w:sz w:val="23"/>
          <w:szCs w:val="23"/>
        </w:rPr>
        <w:tab/>
      </w:r>
      <w:r w:rsidRPr="00EF023E">
        <w:rPr>
          <w:rFonts w:ascii="Garamond" w:hAnsi="Garamond" w:cs="Arial"/>
          <w:spacing w:val="-2"/>
          <w:sz w:val="23"/>
          <w:szCs w:val="23"/>
        </w:rPr>
        <w:tab/>
        <w:t xml:space="preserve">Date: </w:t>
      </w:r>
      <w:r w:rsidRPr="00EF023E">
        <w:rPr>
          <w:rFonts w:ascii="Garamond" w:hAnsi="Garamond" w:cs="Arial"/>
          <w:spacing w:val="-2"/>
          <w:sz w:val="23"/>
          <w:szCs w:val="23"/>
          <w:u w:val="single"/>
        </w:rPr>
        <w:t xml:space="preserve">                           </w:t>
      </w:r>
    </w:p>
    <w:p w14:paraId="2890568E" w14:textId="77777777" w:rsidR="00A00C7A" w:rsidRPr="00EF023E" w:rsidRDefault="00A00C7A" w:rsidP="00A00C7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Spouse.NameCO|upper</w:t>
      </w:r>
      <w:proofErr w:type="spellEnd"/>
      <w:r w:rsidRPr="00EF023E">
        <w:rPr>
          <w:rFonts w:ascii="Garamond" w:hAnsi="Garamond" w:cs="Arial"/>
          <w:spacing w:val="-2"/>
          <w:sz w:val="23"/>
          <w:szCs w:val="23"/>
        </w:rPr>
        <w:t>]}</w:t>
      </w:r>
    </w:p>
    <w:p w14:paraId="16D099E0" w14:textId="35E8D546" w:rsidR="006B065E" w:rsidRPr="00EF023E" w:rsidRDefault="006B065E" w:rsidP="006B065E">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Address: {[</w:t>
      </w:r>
      <w:proofErr w:type="spellStart"/>
      <w:r w:rsidR="006E4C91" w:rsidRPr="0009281F">
        <w:rPr>
          <w:rFonts w:ascii="Garamond" w:hAnsi="Garamond" w:cs="Arial"/>
          <w:noProof/>
          <w:color w:val="2157AD"/>
          <w:spacing w:val="-2"/>
          <w:sz w:val="23"/>
          <w:szCs w:val="23"/>
          <w:shd w:val="clear" w:color="auto" w:fill="C9E1F3"/>
        </w:rPr>
        <w:t>Spouse</w:t>
      </w:r>
      <w:r w:rsidRPr="0009281F">
        <w:rPr>
          <w:rFonts w:ascii="Garamond" w:hAnsi="Garamond" w:cs="Arial"/>
          <w:noProof/>
          <w:color w:val="2157AD"/>
          <w:spacing w:val="-2"/>
          <w:sz w:val="23"/>
          <w:szCs w:val="23"/>
          <w:shd w:val="clear" w:color="auto" w:fill="C9E1F3"/>
        </w:rPr>
        <w:t>.</w:t>
      </w:r>
      <w:r w:rsidR="00C11CD8" w:rsidRPr="00C11CD8">
        <w:rPr>
          <w:rFonts w:ascii="Garamond" w:hAnsi="Garamond" w:cs="Arial"/>
          <w:noProof/>
          <w:color w:val="2157AD"/>
          <w:spacing w:val="-2"/>
          <w:sz w:val="23"/>
          <w:szCs w:val="23"/>
          <w:shd w:val="clear" w:color="auto" w:fill="C9E1F3"/>
        </w:rPr>
        <w:t>PartyInline</w:t>
      </w:r>
      <w:proofErr w:type="spellEnd"/>
      <w:r w:rsidRPr="00EF023E">
        <w:rPr>
          <w:rFonts w:ascii="Garamond" w:hAnsi="Garamond" w:cs="Arial"/>
          <w:spacing w:val="-2"/>
          <w:sz w:val="23"/>
          <w:szCs w:val="23"/>
        </w:rPr>
        <w:t>]}</w:t>
      </w:r>
    </w:p>
    <w:p w14:paraId="44555011" w14:textId="49D347A6" w:rsidR="00A00C7A" w:rsidRDefault="00A00C7A" w:rsidP="00A00C7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
    <w:p w14:paraId="69328316" w14:textId="71E878B0" w:rsidR="00A00C7A" w:rsidRPr="00EF023E" w:rsidRDefault="00A00C7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
    <w:p w14:paraId="7E6AF943" w14:textId="219FC50C" w:rsidR="00FE3281" w:rsidRPr="00EF023E" w:rsidRDefault="00FE3281">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811FB5" w:rsidRPr="0009281F">
        <w:rPr>
          <w:rFonts w:ascii="Garamond" w:hAnsi="Garamond" w:cs="Arial"/>
          <w:noProof/>
          <w:color w:val="2157AD"/>
          <w:spacing w:val="-2"/>
          <w:sz w:val="23"/>
          <w:szCs w:val="23"/>
          <w:shd w:val="clear" w:color="auto" w:fill="C9F3CD"/>
        </w:rPr>
        <w:t>AssetName &amp;&amp; (</w:t>
      </w:r>
      <w:r w:rsidR="00E508BD" w:rsidRPr="0009281F">
        <w:rPr>
          <w:rFonts w:ascii="Garamond" w:hAnsi="Garamond" w:cs="Arial"/>
          <w:noProof/>
          <w:color w:val="2157AD"/>
          <w:spacing w:val="-2"/>
          <w:sz w:val="23"/>
          <w:szCs w:val="23"/>
          <w:shd w:val="clear" w:color="auto" w:fill="C9F3CD"/>
        </w:rPr>
        <w:t>AssetName =</w:t>
      </w:r>
      <w:r w:rsidR="00AF5FE5" w:rsidRPr="0009281F">
        <w:rPr>
          <w:rFonts w:ascii="Garamond" w:hAnsi="Garamond" w:cs="Arial"/>
          <w:noProof/>
          <w:color w:val="2157AD"/>
          <w:spacing w:val="-2"/>
          <w:sz w:val="23"/>
          <w:szCs w:val="23"/>
          <w:shd w:val="clear" w:color="auto" w:fill="C9F3CD"/>
        </w:rPr>
        <w:t>= "</w:t>
      </w:r>
      <w:r w:rsidR="007B11CB" w:rsidRPr="0009281F">
        <w:rPr>
          <w:rFonts w:ascii="Garamond" w:hAnsi="Garamond" w:cs="Arial"/>
          <w:noProof/>
          <w:color w:val="2157AD"/>
          <w:spacing w:val="-2"/>
          <w:sz w:val="23"/>
          <w:szCs w:val="23"/>
          <w:shd w:val="clear" w:color="auto" w:fill="C9F3CD"/>
        </w:rPr>
        <w:t>LifeInsureWithCash</w:t>
      </w:r>
      <w:r w:rsidR="00AF5FE5" w:rsidRPr="0009281F">
        <w:rPr>
          <w:rFonts w:ascii="Garamond" w:hAnsi="Garamond" w:cs="Arial"/>
          <w:noProof/>
          <w:color w:val="2157AD"/>
          <w:spacing w:val="-2"/>
          <w:sz w:val="23"/>
          <w:szCs w:val="23"/>
          <w:shd w:val="clear" w:color="auto" w:fill="C9F3CD"/>
        </w:rPr>
        <w:t>"</w:t>
      </w:r>
      <w:r w:rsidR="00811FB5" w:rsidRPr="0009281F">
        <w:rPr>
          <w:rFonts w:ascii="Garamond" w:hAnsi="Garamond" w:cs="Arial"/>
          <w:noProof/>
          <w:color w:val="2157AD"/>
          <w:spacing w:val="-2"/>
          <w:sz w:val="23"/>
          <w:szCs w:val="23"/>
          <w:shd w:val="clear" w:color="auto" w:fill="C9F3CD"/>
        </w:rPr>
        <w:t xml:space="preserve"> || AssetName == "LifeInsureNoCash"</w:t>
      </w:r>
      <w:r w:rsidR="00DF6B56" w:rsidRPr="0009281F">
        <w:rPr>
          <w:rFonts w:ascii="Garamond" w:hAnsi="Garamond" w:cs="Arial"/>
          <w:noProof/>
          <w:color w:val="2157AD"/>
          <w:spacing w:val="-2"/>
          <w:sz w:val="23"/>
          <w:szCs w:val="23"/>
          <w:shd w:val="clear" w:color="auto" w:fill="C9F3CD"/>
        </w:rPr>
        <w:t xml:space="preserve"> || AssetName == "LifeInsureWithCashSpouse" || AssetName == "LifeInsureNoCashSpouse"</w:t>
      </w:r>
      <w:r w:rsidR="00811FB5" w:rsidRPr="0009281F">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
    <w:p w14:paraId="0780781E" w14:textId="668CC4AD" w:rsidR="00FE3281" w:rsidRPr="00EF023E" w:rsidRDefault="00FE3281">
      <w:pPr>
        <w:widowControl/>
        <w:autoSpaceDE/>
        <w:autoSpaceDN/>
        <w:adjustRightInd/>
        <w:rPr>
          <w:rFonts w:ascii="Garamond" w:hAnsi="Garamond" w:cs="Arial"/>
          <w:spacing w:val="-2"/>
          <w:sz w:val="23"/>
          <w:szCs w:val="23"/>
        </w:rPr>
      </w:pPr>
      <w:r w:rsidRPr="00EF023E">
        <w:rPr>
          <w:rFonts w:ascii="Garamond" w:hAnsi="Garamond" w:cs="Arial"/>
          <w:spacing w:val="-2"/>
          <w:sz w:val="23"/>
          <w:szCs w:val="23"/>
        </w:rPr>
        <w:br w:type="page"/>
      </w:r>
    </w:p>
    <w:p w14:paraId="6C80E28E" w14:textId="77777777" w:rsidR="00FE3281" w:rsidRPr="00EF023E" w:rsidRDefault="00FE3281" w:rsidP="00FE3281">
      <w:pPr>
        <w:widowControl/>
        <w:autoSpaceDE/>
        <w:autoSpaceDN/>
        <w:adjustRightInd/>
        <w:rPr>
          <w:rFonts w:ascii="Garamond" w:hAnsi="Garamond" w:cs="Arial"/>
          <w:spacing w:val="-2"/>
          <w:sz w:val="23"/>
          <w:szCs w:val="23"/>
        </w:rPr>
      </w:pPr>
    </w:p>
    <w:p w14:paraId="6C8BDBBD" w14:textId="77777777" w:rsidR="007B11CB" w:rsidRDefault="007B11CB" w:rsidP="00D40E07">
      <w:pPr>
        <w:tabs>
          <w:tab w:val="left" w:pos="-720"/>
        </w:tabs>
        <w:suppressAutoHyphens/>
        <w:jc w:val="center"/>
        <w:rPr>
          <w:rFonts w:ascii="Garamond" w:hAnsi="Garamond" w:cs="Arial"/>
          <w:spacing w:val="-2"/>
          <w:sz w:val="23"/>
          <w:szCs w:val="23"/>
          <w:u w:val="single"/>
        </w:rPr>
      </w:pPr>
      <w:r>
        <w:rPr>
          <w:rFonts w:ascii="Garamond" w:hAnsi="Garamond" w:cs="Arial"/>
          <w:b/>
          <w:bCs/>
          <w:spacing w:val="-2"/>
          <w:sz w:val="23"/>
          <w:szCs w:val="23"/>
          <w:u w:val="single"/>
        </w:rPr>
        <w:t>REQUEST TO CHANGE OF BENEFICIARY TO LIVING TRUST</w:t>
      </w:r>
    </w:p>
    <w:p w14:paraId="4C79C983" w14:textId="77777777" w:rsidR="007B11CB" w:rsidRDefault="007B11CB" w:rsidP="00D40E07">
      <w:pPr>
        <w:tabs>
          <w:tab w:val="left" w:pos="-720"/>
        </w:tabs>
        <w:suppressAutoHyphens/>
        <w:jc w:val="both"/>
        <w:rPr>
          <w:rFonts w:ascii="Garamond" w:hAnsi="Garamond" w:cs="Arial"/>
          <w:spacing w:val="-2"/>
          <w:sz w:val="23"/>
          <w:szCs w:val="23"/>
        </w:rPr>
      </w:pPr>
    </w:p>
    <w:p w14:paraId="77347722" w14:textId="77777777" w:rsidR="007B11CB" w:rsidRPr="00317677" w:rsidRDefault="007B11CB" w:rsidP="00D40E07">
      <w:pPr>
        <w:tabs>
          <w:tab w:val="left" w:pos="-720"/>
        </w:tabs>
        <w:suppressAutoHyphens/>
        <w:jc w:val="both"/>
        <w:rPr>
          <w:rFonts w:ascii="Garamond" w:hAnsi="Garamond" w:cs="Arial"/>
          <w:b/>
          <w:bCs/>
          <w:spacing w:val="-2"/>
          <w:sz w:val="23"/>
          <w:szCs w:val="23"/>
          <w:u w:val="single"/>
        </w:rPr>
      </w:pPr>
      <w:r>
        <w:rPr>
          <w:rFonts w:ascii="Garamond" w:hAnsi="Garamond" w:cs="Arial"/>
          <w:b/>
          <w:bCs/>
          <w:spacing w:val="-2"/>
          <w:sz w:val="23"/>
          <w:szCs w:val="23"/>
        </w:rPr>
        <w:t xml:space="preserve">Life Insurance Policy Number(s): </w:t>
      </w:r>
      <w:r>
        <w:rPr>
          <w:rFonts w:ascii="Garamond" w:hAnsi="Garamond" w:cs="Arial"/>
          <w:b/>
          <w:bCs/>
          <w:spacing w:val="-2"/>
          <w:sz w:val="23"/>
          <w:szCs w:val="23"/>
          <w:u w:val="single"/>
        </w:rPr>
        <w:tab/>
      </w:r>
      <w:r>
        <w:rPr>
          <w:rFonts w:ascii="Garamond" w:hAnsi="Garamond" w:cs="Arial"/>
          <w:b/>
          <w:bCs/>
          <w:spacing w:val="-2"/>
          <w:sz w:val="23"/>
          <w:szCs w:val="23"/>
          <w:u w:val="single"/>
        </w:rPr>
        <w:tab/>
      </w:r>
      <w:r>
        <w:rPr>
          <w:rFonts w:ascii="Garamond" w:hAnsi="Garamond" w:cs="Arial"/>
          <w:b/>
          <w:bCs/>
          <w:spacing w:val="-2"/>
          <w:sz w:val="23"/>
          <w:szCs w:val="23"/>
          <w:u w:val="single"/>
        </w:rPr>
        <w:tab/>
      </w:r>
      <w:r>
        <w:rPr>
          <w:rFonts w:ascii="Garamond" w:hAnsi="Garamond" w:cs="Arial"/>
          <w:b/>
          <w:bCs/>
          <w:spacing w:val="-2"/>
          <w:sz w:val="23"/>
          <w:szCs w:val="23"/>
          <w:u w:val="single"/>
        </w:rPr>
        <w:tab/>
      </w:r>
      <w:r>
        <w:rPr>
          <w:rFonts w:ascii="Garamond" w:hAnsi="Garamond" w:cs="Arial"/>
          <w:b/>
          <w:bCs/>
          <w:spacing w:val="-2"/>
          <w:sz w:val="23"/>
          <w:szCs w:val="23"/>
          <w:u w:val="single"/>
        </w:rPr>
        <w:tab/>
      </w:r>
      <w:r>
        <w:rPr>
          <w:rFonts w:ascii="Garamond" w:hAnsi="Garamond" w:cs="Arial"/>
          <w:b/>
          <w:bCs/>
          <w:spacing w:val="-2"/>
          <w:sz w:val="23"/>
          <w:szCs w:val="23"/>
          <w:u w:val="single"/>
        </w:rPr>
        <w:tab/>
      </w:r>
      <w:r>
        <w:rPr>
          <w:rFonts w:ascii="Garamond" w:hAnsi="Garamond" w:cs="Arial"/>
          <w:b/>
          <w:bCs/>
          <w:spacing w:val="-2"/>
          <w:sz w:val="23"/>
          <w:szCs w:val="23"/>
          <w:u w:val="single"/>
        </w:rPr>
        <w:tab/>
      </w:r>
      <w:r>
        <w:rPr>
          <w:rFonts w:ascii="Garamond" w:hAnsi="Garamond" w:cs="Arial"/>
          <w:b/>
          <w:bCs/>
          <w:spacing w:val="-2"/>
          <w:sz w:val="23"/>
          <w:szCs w:val="23"/>
          <w:u w:val="single"/>
        </w:rPr>
        <w:tab/>
      </w:r>
    </w:p>
    <w:p w14:paraId="32CB5DAC" w14:textId="77777777" w:rsidR="007B11CB" w:rsidRDefault="007B11CB" w:rsidP="00D40E07">
      <w:pPr>
        <w:tabs>
          <w:tab w:val="left" w:pos="-720"/>
        </w:tabs>
        <w:suppressAutoHyphens/>
        <w:jc w:val="both"/>
        <w:rPr>
          <w:rFonts w:ascii="Garamond" w:hAnsi="Garamond" w:cs="Arial"/>
          <w:b/>
          <w:bCs/>
          <w:spacing w:val="-2"/>
          <w:sz w:val="23"/>
          <w:szCs w:val="23"/>
        </w:rPr>
      </w:pPr>
    </w:p>
    <w:p w14:paraId="3ED54EF3" w14:textId="77777777" w:rsidR="007B11CB" w:rsidRPr="00670805" w:rsidRDefault="007B11CB" w:rsidP="00D40E07">
      <w:pPr>
        <w:tabs>
          <w:tab w:val="left" w:pos="-720"/>
        </w:tabs>
        <w:suppressAutoHyphens/>
        <w:jc w:val="both"/>
        <w:rPr>
          <w:rFonts w:ascii="Garamond" w:hAnsi="Garamond" w:cs="Arial"/>
          <w:spacing w:val="-2"/>
          <w:sz w:val="23"/>
          <w:szCs w:val="23"/>
          <w:u w:val="single"/>
        </w:rPr>
      </w:pPr>
      <w:r w:rsidRPr="00670805">
        <w:rPr>
          <w:rFonts w:ascii="Garamond" w:hAnsi="Garamond" w:cs="Arial"/>
          <w:b/>
          <w:bCs/>
          <w:spacing w:val="-2"/>
          <w:sz w:val="23"/>
          <w:szCs w:val="23"/>
        </w:rPr>
        <w:t xml:space="preserve">Name of Owner(s): </w:t>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p>
    <w:p w14:paraId="1842945A" w14:textId="77777777" w:rsidR="007B11CB" w:rsidRPr="00670805" w:rsidRDefault="007B11CB" w:rsidP="00D40E07">
      <w:pPr>
        <w:tabs>
          <w:tab w:val="left" w:pos="-720"/>
        </w:tabs>
        <w:suppressAutoHyphens/>
        <w:jc w:val="both"/>
        <w:rPr>
          <w:rFonts w:ascii="Garamond" w:hAnsi="Garamond" w:cs="Arial"/>
          <w:b/>
          <w:bCs/>
          <w:spacing w:val="-2"/>
          <w:sz w:val="23"/>
          <w:szCs w:val="23"/>
        </w:rPr>
      </w:pPr>
      <w:r w:rsidRPr="00670805">
        <w:rPr>
          <w:rFonts w:ascii="Garamond" w:hAnsi="Garamond" w:cs="Arial"/>
          <w:spacing w:val="-2"/>
          <w:sz w:val="23"/>
          <w:szCs w:val="23"/>
        </w:rPr>
        <w:tab/>
      </w:r>
      <w:r w:rsidRPr="00670805">
        <w:rPr>
          <w:rFonts w:ascii="Garamond" w:hAnsi="Garamond" w:cs="Arial"/>
          <w:spacing w:val="-2"/>
          <w:sz w:val="23"/>
          <w:szCs w:val="23"/>
        </w:rPr>
        <w:tab/>
      </w:r>
      <w:r w:rsidRPr="00670805">
        <w:rPr>
          <w:rFonts w:ascii="Garamond" w:hAnsi="Garamond" w:cs="Arial"/>
          <w:spacing w:val="-2"/>
          <w:sz w:val="23"/>
          <w:szCs w:val="23"/>
        </w:rPr>
        <w:tab/>
      </w:r>
      <w:r w:rsidRPr="00670805">
        <w:rPr>
          <w:rFonts w:ascii="Garamond" w:hAnsi="Garamond" w:cs="Arial"/>
          <w:spacing w:val="-2"/>
          <w:sz w:val="23"/>
          <w:szCs w:val="23"/>
        </w:rPr>
        <w:tab/>
      </w:r>
      <w:r w:rsidRPr="00670805">
        <w:rPr>
          <w:rFonts w:ascii="Garamond" w:hAnsi="Garamond" w:cs="Arial"/>
          <w:spacing w:val="-2"/>
          <w:sz w:val="23"/>
          <w:szCs w:val="23"/>
        </w:rPr>
        <w:tab/>
      </w:r>
      <w:r w:rsidRPr="00670805">
        <w:rPr>
          <w:rFonts w:ascii="Garamond" w:hAnsi="Garamond" w:cs="Arial"/>
          <w:spacing w:val="-2"/>
          <w:sz w:val="18"/>
          <w:szCs w:val="18"/>
        </w:rPr>
        <w:t>(First, Middle Initial, Last Name)</w:t>
      </w:r>
    </w:p>
    <w:p w14:paraId="4D41EC87" w14:textId="77777777" w:rsidR="007B11CB" w:rsidRPr="00670805" w:rsidRDefault="007B11CB" w:rsidP="00D40E07">
      <w:pPr>
        <w:tabs>
          <w:tab w:val="left" w:pos="-720"/>
        </w:tabs>
        <w:suppressAutoHyphens/>
        <w:jc w:val="both"/>
        <w:rPr>
          <w:rFonts w:ascii="Garamond" w:hAnsi="Garamond" w:cs="Arial"/>
          <w:b/>
          <w:bCs/>
          <w:spacing w:val="-2"/>
          <w:sz w:val="23"/>
          <w:szCs w:val="23"/>
        </w:rPr>
      </w:pPr>
    </w:p>
    <w:p w14:paraId="751BDAD8" w14:textId="77777777" w:rsidR="007B11CB" w:rsidRPr="00670805" w:rsidRDefault="007B11CB" w:rsidP="00D40E07">
      <w:pPr>
        <w:tabs>
          <w:tab w:val="left" w:pos="-720"/>
        </w:tabs>
        <w:suppressAutoHyphens/>
        <w:jc w:val="both"/>
        <w:rPr>
          <w:rFonts w:ascii="Garamond" w:hAnsi="Garamond" w:cs="Arial"/>
          <w:spacing w:val="-2"/>
          <w:sz w:val="23"/>
          <w:szCs w:val="23"/>
          <w:u w:val="single"/>
        </w:rPr>
      </w:pPr>
      <w:r w:rsidRPr="00670805">
        <w:rPr>
          <w:rFonts w:ascii="Garamond" w:hAnsi="Garamond" w:cs="Arial"/>
          <w:b/>
          <w:bCs/>
          <w:spacing w:val="-2"/>
          <w:sz w:val="23"/>
          <w:szCs w:val="23"/>
        </w:rPr>
        <w:t xml:space="preserve">Name of the Insured: </w:t>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p>
    <w:p w14:paraId="48A78E93" w14:textId="77777777" w:rsidR="007B11CB" w:rsidRPr="00670805" w:rsidRDefault="007B11CB" w:rsidP="00D40E07">
      <w:pPr>
        <w:tabs>
          <w:tab w:val="left" w:pos="-720"/>
        </w:tabs>
        <w:suppressAutoHyphens/>
        <w:jc w:val="both"/>
        <w:rPr>
          <w:rFonts w:ascii="Garamond" w:hAnsi="Garamond" w:cs="Arial"/>
          <w:spacing w:val="-2"/>
          <w:sz w:val="23"/>
          <w:szCs w:val="23"/>
        </w:rPr>
      </w:pPr>
      <w:r w:rsidRPr="00670805">
        <w:rPr>
          <w:rFonts w:ascii="Garamond" w:hAnsi="Garamond" w:cs="Arial"/>
          <w:spacing w:val="-2"/>
          <w:sz w:val="23"/>
          <w:szCs w:val="23"/>
        </w:rPr>
        <w:tab/>
      </w:r>
      <w:r w:rsidRPr="00670805">
        <w:rPr>
          <w:rFonts w:ascii="Garamond" w:hAnsi="Garamond" w:cs="Arial"/>
          <w:spacing w:val="-2"/>
          <w:sz w:val="23"/>
          <w:szCs w:val="23"/>
        </w:rPr>
        <w:tab/>
      </w:r>
      <w:r w:rsidRPr="00670805">
        <w:rPr>
          <w:rFonts w:ascii="Garamond" w:hAnsi="Garamond" w:cs="Arial"/>
          <w:spacing w:val="-2"/>
          <w:sz w:val="23"/>
          <w:szCs w:val="23"/>
        </w:rPr>
        <w:tab/>
      </w:r>
      <w:r w:rsidRPr="00670805">
        <w:rPr>
          <w:rFonts w:ascii="Garamond" w:hAnsi="Garamond" w:cs="Arial"/>
          <w:spacing w:val="-2"/>
          <w:sz w:val="23"/>
          <w:szCs w:val="23"/>
        </w:rPr>
        <w:tab/>
      </w:r>
      <w:r w:rsidRPr="00670805">
        <w:rPr>
          <w:rFonts w:ascii="Garamond" w:hAnsi="Garamond" w:cs="Arial"/>
          <w:spacing w:val="-2"/>
          <w:sz w:val="23"/>
          <w:szCs w:val="23"/>
        </w:rPr>
        <w:tab/>
      </w:r>
      <w:r w:rsidRPr="00670805">
        <w:rPr>
          <w:rFonts w:ascii="Garamond" w:hAnsi="Garamond" w:cs="Arial"/>
          <w:spacing w:val="-2"/>
          <w:sz w:val="18"/>
          <w:szCs w:val="18"/>
        </w:rPr>
        <w:t>(First, Middle Initial, Last Name)</w:t>
      </w:r>
    </w:p>
    <w:p w14:paraId="5F156BDA" w14:textId="77777777" w:rsidR="007B11CB" w:rsidRPr="00670805" w:rsidRDefault="007B11CB" w:rsidP="00D40E07">
      <w:pPr>
        <w:tabs>
          <w:tab w:val="left" w:pos="-720"/>
        </w:tabs>
        <w:suppressAutoHyphens/>
        <w:jc w:val="both"/>
        <w:rPr>
          <w:rFonts w:ascii="Garamond" w:hAnsi="Garamond" w:cs="Arial"/>
          <w:b/>
          <w:bCs/>
          <w:spacing w:val="-2"/>
          <w:sz w:val="23"/>
          <w:szCs w:val="23"/>
        </w:rPr>
      </w:pPr>
    </w:p>
    <w:p w14:paraId="53D76ADA" w14:textId="77777777" w:rsidR="007B11CB" w:rsidRPr="00670805" w:rsidRDefault="007B11CB" w:rsidP="00D40E07">
      <w:pPr>
        <w:tabs>
          <w:tab w:val="left" w:pos="-720"/>
        </w:tabs>
        <w:suppressAutoHyphens/>
        <w:jc w:val="both"/>
        <w:rPr>
          <w:rFonts w:ascii="Garamond" w:hAnsi="Garamond" w:cs="Arial"/>
          <w:spacing w:val="-2"/>
          <w:sz w:val="23"/>
          <w:szCs w:val="23"/>
          <w:u w:val="single"/>
        </w:rPr>
      </w:pPr>
      <w:r w:rsidRPr="00670805">
        <w:rPr>
          <w:rFonts w:ascii="Garamond" w:hAnsi="Garamond" w:cs="Arial"/>
          <w:b/>
          <w:bCs/>
          <w:spacing w:val="-2"/>
          <w:sz w:val="23"/>
          <w:szCs w:val="23"/>
        </w:rPr>
        <w:t xml:space="preserve">Address of Insured: </w:t>
      </w:r>
      <w:r w:rsidRPr="00670805">
        <w:rPr>
          <w:rFonts w:ascii="Garamond" w:hAnsi="Garamond" w:cs="Arial"/>
          <w:spacing w:val="-2"/>
          <w:sz w:val="23"/>
          <w:szCs w:val="23"/>
        </w:rPr>
        <w:t>________________________________</w:t>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r w:rsidRPr="00670805">
        <w:rPr>
          <w:rFonts w:ascii="Garamond" w:hAnsi="Garamond" w:cs="Arial"/>
          <w:spacing w:val="-2"/>
          <w:sz w:val="23"/>
          <w:szCs w:val="23"/>
          <w:u w:val="single"/>
        </w:rPr>
        <w:tab/>
      </w:r>
    </w:p>
    <w:p w14:paraId="0A2B132D" w14:textId="77777777" w:rsidR="007B11CB" w:rsidRPr="00670805" w:rsidRDefault="007B11CB" w:rsidP="00D40E07">
      <w:pPr>
        <w:tabs>
          <w:tab w:val="left" w:pos="-720"/>
        </w:tabs>
        <w:suppressAutoHyphens/>
        <w:jc w:val="both"/>
        <w:rPr>
          <w:rFonts w:ascii="Garamond" w:hAnsi="Garamond" w:cs="Arial"/>
          <w:spacing w:val="-2"/>
          <w:sz w:val="20"/>
          <w:szCs w:val="20"/>
        </w:rPr>
      </w:pPr>
      <w:r w:rsidRPr="00670805">
        <w:rPr>
          <w:rFonts w:ascii="Garamond" w:hAnsi="Garamond" w:cs="Arial"/>
          <w:spacing w:val="-2"/>
          <w:sz w:val="20"/>
          <w:szCs w:val="20"/>
        </w:rPr>
        <w:tab/>
      </w:r>
      <w:r w:rsidRPr="00670805">
        <w:rPr>
          <w:rFonts w:ascii="Garamond" w:hAnsi="Garamond" w:cs="Arial"/>
          <w:spacing w:val="-2"/>
          <w:sz w:val="20"/>
          <w:szCs w:val="20"/>
        </w:rPr>
        <w:tab/>
      </w:r>
      <w:r w:rsidRPr="00670805">
        <w:rPr>
          <w:rFonts w:ascii="Garamond" w:hAnsi="Garamond" w:cs="Arial"/>
          <w:spacing w:val="-2"/>
          <w:sz w:val="20"/>
          <w:szCs w:val="20"/>
        </w:rPr>
        <w:tab/>
      </w:r>
      <w:r w:rsidRPr="00670805">
        <w:rPr>
          <w:rFonts w:ascii="Garamond" w:hAnsi="Garamond" w:cs="Arial"/>
          <w:spacing w:val="-2"/>
          <w:sz w:val="20"/>
          <w:szCs w:val="20"/>
        </w:rPr>
        <w:tab/>
      </w:r>
      <w:r w:rsidRPr="00670805">
        <w:rPr>
          <w:rFonts w:ascii="Garamond" w:hAnsi="Garamond" w:cs="Arial"/>
          <w:spacing w:val="-2"/>
          <w:sz w:val="20"/>
          <w:szCs w:val="20"/>
        </w:rPr>
        <w:tab/>
      </w:r>
      <w:r w:rsidRPr="00670805">
        <w:rPr>
          <w:rFonts w:ascii="Garamond" w:hAnsi="Garamond" w:cs="Arial"/>
          <w:spacing w:val="-2"/>
          <w:sz w:val="18"/>
          <w:szCs w:val="18"/>
        </w:rPr>
        <w:t>(Street, City, State and Zip)</w:t>
      </w:r>
    </w:p>
    <w:p w14:paraId="318B60FE" w14:textId="77777777" w:rsidR="007B11CB" w:rsidRPr="00670805" w:rsidRDefault="007B11CB" w:rsidP="00D40E07">
      <w:pPr>
        <w:tabs>
          <w:tab w:val="left" w:pos="-720"/>
        </w:tabs>
        <w:suppressAutoHyphens/>
        <w:jc w:val="both"/>
        <w:rPr>
          <w:rFonts w:ascii="Garamond" w:hAnsi="Garamond" w:cs="Arial"/>
          <w:b/>
          <w:bCs/>
          <w:spacing w:val="-2"/>
          <w:sz w:val="23"/>
          <w:szCs w:val="23"/>
        </w:rPr>
      </w:pPr>
    </w:p>
    <w:p w14:paraId="4B14BA3A" w14:textId="77777777" w:rsidR="007B11CB" w:rsidRDefault="007B11CB" w:rsidP="00D40E07">
      <w:pPr>
        <w:tabs>
          <w:tab w:val="left" w:pos="-720"/>
        </w:tabs>
        <w:suppressAutoHyphens/>
        <w:jc w:val="both"/>
        <w:rPr>
          <w:rFonts w:ascii="Garamond" w:hAnsi="Garamond" w:cs="Arial"/>
          <w:spacing w:val="-2"/>
          <w:sz w:val="23"/>
          <w:szCs w:val="23"/>
          <w:u w:val="single"/>
        </w:rPr>
      </w:pPr>
      <w:r w:rsidRPr="00670805">
        <w:rPr>
          <w:rFonts w:ascii="Garamond" w:hAnsi="Garamond" w:cs="Arial"/>
          <w:b/>
          <w:bCs/>
          <w:spacing w:val="-2"/>
          <w:sz w:val="23"/>
          <w:szCs w:val="23"/>
        </w:rPr>
        <w:t xml:space="preserve">Date of Birth of Insured: </w:t>
      </w:r>
      <w:r w:rsidRPr="00670805">
        <w:rPr>
          <w:rFonts w:ascii="Garamond" w:hAnsi="Garamond" w:cs="Arial"/>
          <w:b/>
          <w:bCs/>
          <w:spacing w:val="-2"/>
          <w:sz w:val="23"/>
          <w:szCs w:val="23"/>
          <w:u w:val="single"/>
        </w:rPr>
        <w:tab/>
      </w:r>
      <w:r w:rsidRPr="00670805">
        <w:rPr>
          <w:rFonts w:ascii="Garamond" w:hAnsi="Garamond" w:cs="Arial"/>
          <w:b/>
          <w:bCs/>
          <w:spacing w:val="-2"/>
          <w:sz w:val="23"/>
          <w:szCs w:val="23"/>
          <w:u w:val="single"/>
        </w:rPr>
        <w:tab/>
      </w:r>
      <w:r w:rsidRPr="00670805">
        <w:rPr>
          <w:rFonts w:ascii="Garamond" w:hAnsi="Garamond" w:cs="Arial"/>
          <w:b/>
          <w:bCs/>
          <w:spacing w:val="-2"/>
          <w:sz w:val="23"/>
          <w:szCs w:val="23"/>
          <w:u w:val="single"/>
        </w:rPr>
        <w:tab/>
      </w:r>
      <w:r w:rsidRPr="00670805">
        <w:rPr>
          <w:rFonts w:ascii="Garamond" w:hAnsi="Garamond" w:cs="Arial"/>
          <w:b/>
          <w:bCs/>
          <w:spacing w:val="-2"/>
          <w:sz w:val="23"/>
          <w:szCs w:val="23"/>
        </w:rPr>
        <w:t xml:space="preserve"> Social Security Number: </w:t>
      </w:r>
      <w:r w:rsidRPr="00670805">
        <w:rPr>
          <w:rFonts w:ascii="Garamond" w:hAnsi="Garamond" w:cs="Arial"/>
          <w:spacing w:val="-2"/>
          <w:sz w:val="23"/>
          <w:szCs w:val="23"/>
        </w:rPr>
        <w:t>XXX-XX-</w:t>
      </w:r>
      <w:r>
        <w:rPr>
          <w:rFonts w:ascii="Garamond" w:hAnsi="Garamond" w:cs="Arial"/>
          <w:spacing w:val="-2"/>
          <w:sz w:val="23"/>
          <w:szCs w:val="23"/>
          <w:u w:val="single"/>
        </w:rPr>
        <w:tab/>
      </w:r>
      <w:r>
        <w:rPr>
          <w:rFonts w:ascii="Garamond" w:hAnsi="Garamond" w:cs="Arial"/>
          <w:spacing w:val="-2"/>
          <w:sz w:val="23"/>
          <w:szCs w:val="23"/>
          <w:u w:val="single"/>
        </w:rPr>
        <w:tab/>
      </w:r>
    </w:p>
    <w:p w14:paraId="1EA4A89C" w14:textId="77777777" w:rsidR="007B11CB" w:rsidRDefault="007B11CB" w:rsidP="00D40E07">
      <w:pPr>
        <w:tabs>
          <w:tab w:val="left" w:pos="-720"/>
        </w:tabs>
        <w:suppressAutoHyphens/>
        <w:jc w:val="center"/>
        <w:rPr>
          <w:rFonts w:ascii="Garamond" w:hAnsi="Garamond" w:cs="Arial"/>
          <w:b/>
          <w:bCs/>
          <w:spacing w:val="-2"/>
          <w:sz w:val="23"/>
          <w:szCs w:val="23"/>
          <w:u w:val="single"/>
        </w:rPr>
      </w:pPr>
    </w:p>
    <w:p w14:paraId="0492FC75" w14:textId="77777777" w:rsidR="007B11CB" w:rsidRDefault="007B11CB" w:rsidP="00D40E07">
      <w:pPr>
        <w:tabs>
          <w:tab w:val="left" w:pos="-720"/>
        </w:tabs>
        <w:suppressAutoHyphens/>
        <w:jc w:val="center"/>
        <w:rPr>
          <w:rFonts w:ascii="Garamond" w:hAnsi="Garamond" w:cs="Arial"/>
          <w:b/>
          <w:bCs/>
          <w:spacing w:val="-2"/>
          <w:sz w:val="23"/>
          <w:szCs w:val="23"/>
        </w:rPr>
      </w:pPr>
      <w:r>
        <w:rPr>
          <w:rFonts w:ascii="Garamond" w:hAnsi="Garamond" w:cs="Arial"/>
          <w:b/>
          <w:bCs/>
          <w:spacing w:val="-2"/>
          <w:sz w:val="23"/>
          <w:szCs w:val="23"/>
        </w:rPr>
        <w:t>NEW BENEFICIARY INFORMATION</w:t>
      </w:r>
    </w:p>
    <w:p w14:paraId="15EBC9A2" w14:textId="77777777" w:rsidR="007B11CB" w:rsidRDefault="007B11CB" w:rsidP="00D40E07">
      <w:pPr>
        <w:tabs>
          <w:tab w:val="left" w:pos="-720"/>
        </w:tabs>
        <w:suppressAutoHyphens/>
        <w:jc w:val="both"/>
        <w:rPr>
          <w:rFonts w:ascii="Garamond" w:hAnsi="Garamond" w:cs="Arial"/>
          <w:b/>
          <w:bCs/>
          <w:spacing w:val="-2"/>
          <w:sz w:val="23"/>
          <w:szCs w:val="23"/>
        </w:rPr>
      </w:pPr>
    </w:p>
    <w:p w14:paraId="4CE6A56C" w14:textId="145B305E" w:rsidR="00FE3281" w:rsidRDefault="00DF3E8A" w:rsidP="00D40E07">
      <w:pPr>
        <w:tabs>
          <w:tab w:val="left" w:pos="-720"/>
        </w:tabs>
        <w:suppressAutoHyphens/>
        <w:jc w:val="both"/>
        <w:rPr>
          <w:rFonts w:ascii="Garamond" w:hAnsi="Garamond" w:cs="Open Sans"/>
          <w:color w:val="333333"/>
          <w:sz w:val="23"/>
          <w:szCs w:val="23"/>
        </w:rPr>
      </w:pPr>
      <w:r>
        <w:rPr>
          <w:rFonts w:ascii="Garamond" w:hAnsi="Garamond" w:cs="Arial"/>
          <w:spacing w:val="-2"/>
          <w:sz w:val="23"/>
          <w:szCs w:val="23"/>
        </w:rPr>
        <w:t>I</w:t>
      </w:r>
      <w:r w:rsidR="007B11CB">
        <w:rPr>
          <w:rFonts w:ascii="Garamond" w:hAnsi="Garamond" w:cs="Open Sans"/>
          <w:color w:val="333333"/>
          <w:sz w:val="23"/>
          <w:szCs w:val="23"/>
        </w:rPr>
        <w:t xml:space="preserve"> </w:t>
      </w:r>
      <w:r w:rsidR="007B11CB" w:rsidRPr="00403213">
        <w:rPr>
          <w:rFonts w:ascii="Garamond" w:hAnsi="Garamond" w:cs="Open Sans"/>
          <w:color w:val="333333"/>
          <w:sz w:val="23"/>
          <w:szCs w:val="23"/>
        </w:rPr>
        <w:t xml:space="preserve">hereby revoke any and all prior beneficiary designations and hereby designate the beneficiary for the above </w:t>
      </w:r>
      <w:r w:rsidR="007B11CB">
        <w:rPr>
          <w:rFonts w:ascii="Garamond" w:hAnsi="Garamond" w:cs="Open Sans"/>
          <w:color w:val="333333"/>
          <w:sz w:val="23"/>
          <w:szCs w:val="23"/>
        </w:rPr>
        <w:t>life insurance policy(</w:t>
      </w:r>
      <w:proofErr w:type="spellStart"/>
      <w:r w:rsidR="007B11CB">
        <w:rPr>
          <w:rFonts w:ascii="Garamond" w:hAnsi="Garamond" w:cs="Open Sans"/>
          <w:color w:val="333333"/>
          <w:sz w:val="23"/>
          <w:szCs w:val="23"/>
        </w:rPr>
        <w:t>ies</w:t>
      </w:r>
      <w:proofErr w:type="spellEnd"/>
      <w:r w:rsidR="007B11CB">
        <w:rPr>
          <w:rFonts w:ascii="Garamond" w:hAnsi="Garamond" w:cs="Open Sans"/>
          <w:color w:val="333333"/>
          <w:sz w:val="23"/>
          <w:szCs w:val="23"/>
        </w:rPr>
        <w:t>)</w:t>
      </w:r>
      <w:r w:rsidR="007B11CB" w:rsidRPr="00403213">
        <w:rPr>
          <w:rFonts w:ascii="Garamond" w:hAnsi="Garamond" w:cs="Open Sans"/>
          <w:color w:val="333333"/>
          <w:sz w:val="23"/>
          <w:szCs w:val="23"/>
        </w:rPr>
        <w:t xml:space="preserve"> as follows</w:t>
      </w:r>
      <w:r w:rsidR="007B11CB">
        <w:rPr>
          <w:rFonts w:ascii="Garamond" w:hAnsi="Garamond" w:cs="Open Sans"/>
          <w:color w:val="333333"/>
          <w:sz w:val="23"/>
          <w:szCs w:val="23"/>
        </w:rPr>
        <w:t>:</w:t>
      </w:r>
    </w:p>
    <w:p w14:paraId="0F6C8B8C" w14:textId="69DFE7CF" w:rsidR="007B11CB" w:rsidRDefault="007B11CB" w:rsidP="00D40E07">
      <w:pPr>
        <w:tabs>
          <w:tab w:val="left" w:pos="-720"/>
        </w:tabs>
        <w:suppressAutoHyphens/>
        <w:jc w:val="both"/>
        <w:rPr>
          <w:rFonts w:ascii="Garamond" w:hAnsi="Garamond" w:cs="Arial"/>
          <w:spacing w:val="-2"/>
          <w:sz w:val="23"/>
          <w:szCs w:val="23"/>
        </w:rPr>
      </w:pPr>
    </w:p>
    <w:p w14:paraId="4A46700E" w14:textId="77777777" w:rsidR="007B11CB" w:rsidRDefault="007B11CB" w:rsidP="00D40E07">
      <w:pPr>
        <w:tabs>
          <w:tab w:val="left" w:pos="-720"/>
        </w:tabs>
        <w:suppressAutoHyphens/>
        <w:jc w:val="both"/>
        <w:rPr>
          <w:rFonts w:ascii="Garamond" w:hAnsi="Garamond" w:cs="Arial"/>
          <w:b/>
          <w:bCs/>
          <w:spacing w:val="-2"/>
          <w:sz w:val="23"/>
          <w:szCs w:val="23"/>
        </w:rPr>
      </w:pPr>
      <w:r>
        <w:rPr>
          <w:rFonts w:ascii="Garamond" w:hAnsi="Garamond" w:cs="Arial"/>
          <w:b/>
          <w:bCs/>
          <w:spacing w:val="-2"/>
          <w:sz w:val="23"/>
          <w:szCs w:val="23"/>
        </w:rPr>
        <w:t>Name of Primary Beneficiary:</w:t>
      </w:r>
    </w:p>
    <w:p w14:paraId="0B45A7E0" w14:textId="77777777" w:rsidR="007B11CB" w:rsidRDefault="007B11CB" w:rsidP="00D40E07">
      <w:pPr>
        <w:tabs>
          <w:tab w:val="left" w:pos="-720"/>
        </w:tabs>
        <w:suppressAutoHyphens/>
        <w:jc w:val="both"/>
        <w:rPr>
          <w:rFonts w:ascii="Garamond" w:hAnsi="Garamond" w:cs="Arial"/>
          <w:spacing w:val="-2"/>
          <w:sz w:val="23"/>
          <w:szCs w:val="23"/>
        </w:rPr>
      </w:pPr>
    </w:p>
    <w:p w14:paraId="0A45E73D" w14:textId="1FB6D581" w:rsidR="007B11CB" w:rsidRPr="00351834" w:rsidRDefault="007B11CB" w:rsidP="00D40E07">
      <w:pPr>
        <w:tabs>
          <w:tab w:val="left" w:pos="-720"/>
        </w:tabs>
        <w:suppressAutoHyphens/>
        <w:ind w:left="1440" w:hanging="1440"/>
        <w:jc w:val="both"/>
        <w:rPr>
          <w:rFonts w:ascii="Garamond" w:hAnsi="Garamond" w:cs="Arial"/>
          <w:spacing w:val="-2"/>
          <w:sz w:val="23"/>
          <w:szCs w:val="23"/>
        </w:rPr>
      </w:pPr>
      <w:r>
        <w:rPr>
          <w:rFonts w:ascii="Garamond" w:hAnsi="Garamond" w:cs="Arial"/>
          <w:spacing w:val="-2"/>
          <w:sz w:val="23"/>
          <w:szCs w:val="23"/>
        </w:rPr>
        <w:tab/>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TrustName|upper|else</w:t>
      </w:r>
      <w:proofErr w:type="spellEnd"/>
      <w:r w:rsidRPr="0009281F">
        <w:rPr>
          <w:rFonts w:ascii="Garamond" w:hAnsi="Garamond" w:cs="Arial"/>
          <w:noProof/>
          <w:color w:val="2157AD"/>
          <w:spacing w:val="-2"/>
          <w:sz w:val="23"/>
          <w:szCs w:val="23"/>
          <w:shd w:val="clear" w:color="auto" w:fill="C9E1F3"/>
        </w:rPr>
        <w:t>: "________________"</w:t>
      </w:r>
      <w:r w:rsidRPr="00EF023E">
        <w:rPr>
          <w:rFonts w:ascii="Garamond" w:hAnsi="Garamond" w:cs="Arial"/>
          <w:spacing w:val="-2"/>
          <w:sz w:val="23"/>
          <w:szCs w:val="23"/>
        </w:rPr>
        <w:t>]}, under Trust agreement dated {[</w:t>
      </w:r>
      <w:proofErr w:type="spellStart"/>
      <w:r w:rsidRPr="0009281F">
        <w:rPr>
          <w:rFonts w:ascii="Garamond" w:hAnsi="Garamond" w:cs="Arial"/>
          <w:noProof/>
          <w:color w:val="2157AD"/>
          <w:spacing w:val="-2"/>
          <w:sz w:val="23"/>
          <w:szCs w:val="23"/>
          <w:shd w:val="clear" w:color="auto" w:fill="C9E1F3"/>
        </w:rPr>
        <w:t>TrustDate|format</w:t>
      </w:r>
      <w:proofErr w:type="spellEnd"/>
      <w:r w:rsidRPr="0009281F">
        <w:rPr>
          <w:rFonts w:ascii="Garamond" w:hAnsi="Garamond" w:cs="Arial"/>
          <w:noProof/>
          <w:color w:val="2157AD"/>
          <w:spacing w:val="-2"/>
          <w:sz w:val="23"/>
          <w:szCs w:val="23"/>
          <w:shd w:val="clear" w:color="auto" w:fill="C9E1F3"/>
        </w:rPr>
        <w:t>: "MMMM D, YYYY"|else: "________________"</w:t>
      </w:r>
      <w:r w:rsidRPr="00EF023E">
        <w:rPr>
          <w:rFonts w:ascii="Garamond" w:hAnsi="Garamond" w:cs="Arial"/>
          <w:spacing w:val="-2"/>
          <w:sz w:val="23"/>
          <w:szCs w:val="23"/>
        </w:rPr>
        <w:t>]}</w:t>
      </w:r>
    </w:p>
    <w:p w14:paraId="36C4BEBE" w14:textId="65AE25A7" w:rsidR="007B11CB" w:rsidRDefault="007B11CB" w:rsidP="00D40E07">
      <w:pPr>
        <w:tabs>
          <w:tab w:val="left" w:pos="-720"/>
        </w:tabs>
        <w:suppressAutoHyphens/>
        <w:jc w:val="both"/>
        <w:rPr>
          <w:rFonts w:ascii="Garamond" w:hAnsi="Garamond" w:cs="Arial"/>
          <w:spacing w:val="-2"/>
          <w:sz w:val="23"/>
          <w:szCs w:val="23"/>
        </w:rPr>
      </w:pPr>
      <w:r>
        <w:rPr>
          <w:rFonts w:ascii="Garamond" w:hAnsi="Garamond" w:cs="Arial"/>
          <w:spacing w:val="-2"/>
          <w:sz w:val="23"/>
          <w:szCs w:val="23"/>
        </w:rPr>
        <w:tab/>
      </w:r>
      <w:r>
        <w:rPr>
          <w:rFonts w:ascii="Garamond" w:hAnsi="Garamond" w:cs="Arial"/>
          <w:spacing w:val="-2"/>
          <w:sz w:val="23"/>
          <w:szCs w:val="23"/>
        </w:rPr>
        <w:tab/>
        <w:t>Mailing Address of Trust</w:t>
      </w:r>
      <w:r w:rsidR="005B2D5E">
        <w:rPr>
          <w:rFonts w:ascii="Garamond" w:hAnsi="Garamond" w:cs="Arial"/>
          <w:spacing w:val="-2"/>
          <w:sz w:val="23"/>
          <w:szCs w:val="23"/>
        </w:rPr>
        <w:t>:</w:t>
      </w:r>
    </w:p>
    <w:p w14:paraId="34D63F9D" w14:textId="3C596095" w:rsidR="007B11CB" w:rsidRDefault="00FE4007" w:rsidP="00D40E07">
      <w:pPr>
        <w:tabs>
          <w:tab w:val="left" w:pos="-720"/>
        </w:tabs>
        <w:suppressAutoHyphens/>
        <w:ind w:left="1440"/>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MarriedTF &amp;&amp; (AssetName == "LifeInsureWithCashSpouse" || AssetName == "LifeInsureNoCashSpouse")</w:t>
      </w:r>
      <w:r>
        <w:rPr>
          <w:rFonts w:ascii="Garamond" w:hAnsi="Garamond" w:cs="Arial"/>
          <w:spacing w:val="-2"/>
          <w:sz w:val="23"/>
          <w:szCs w:val="23"/>
        </w:rPr>
        <w:t>]}</w:t>
      </w:r>
    </w:p>
    <w:p w14:paraId="4BDAFC6F" w14:textId="7C211BB6" w:rsidR="00FE4007" w:rsidRDefault="00FE4007" w:rsidP="00D40E07">
      <w:pPr>
        <w:tabs>
          <w:tab w:val="left" w:pos="-720"/>
        </w:tabs>
        <w:suppressAutoHyphens/>
        <w:ind w:left="1440"/>
        <w:rPr>
          <w:rFonts w:ascii="Garamond" w:hAnsi="Garamond" w:cs="Arial"/>
          <w:spacing w:val="-2"/>
          <w:sz w:val="23"/>
          <w:szCs w:val="23"/>
        </w:rPr>
      </w:pPr>
      <w:r>
        <w:rPr>
          <w:rFonts w:ascii="Garamond" w:hAnsi="Garamond" w:cs="Arial"/>
          <w:spacing w:val="-2"/>
          <w:sz w:val="23"/>
          <w:szCs w:val="23"/>
        </w:rPr>
        <w:t>{[</w:t>
      </w:r>
      <w:proofErr w:type="spellStart"/>
      <w:r w:rsidRPr="00FE4007">
        <w:rPr>
          <w:rFonts w:ascii="Garamond" w:hAnsi="Garamond" w:cs="Arial"/>
          <w:noProof/>
          <w:color w:val="2157AD"/>
          <w:spacing w:val="-2"/>
          <w:sz w:val="23"/>
          <w:szCs w:val="23"/>
          <w:shd w:val="clear" w:color="auto" w:fill="C9E1F3"/>
        </w:rPr>
        <w:t>Spouse.</w:t>
      </w:r>
      <w:r w:rsidR="00C11CD8" w:rsidRPr="00C11CD8">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47E7B55D" w14:textId="49913211" w:rsidR="00FE4007" w:rsidRDefault="00FE4007" w:rsidP="00D40E07">
      <w:pPr>
        <w:tabs>
          <w:tab w:val="left" w:pos="-720"/>
        </w:tabs>
        <w:suppressAutoHyphens/>
        <w:ind w:left="1440"/>
        <w:jc w:val="both"/>
        <w:rPr>
          <w:rFonts w:ascii="Garamond" w:hAnsi="Garamond" w:cs="Arial"/>
          <w:spacing w:val="-2"/>
          <w:sz w:val="23"/>
          <w:szCs w:val="23"/>
        </w:rPr>
      </w:pPr>
      <w:r>
        <w:rPr>
          <w:rFonts w:ascii="Garamond" w:hAnsi="Garamond" w:cs="Arial"/>
          <w:spacing w:val="-2"/>
          <w:sz w:val="23"/>
          <w:szCs w:val="23"/>
        </w:rPr>
        <w:t>{[</w:t>
      </w:r>
      <w:r w:rsidRPr="00FE4007">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623AA3F2" w14:textId="4EC6FF88" w:rsidR="00FE4007" w:rsidRDefault="00FE4007" w:rsidP="00D40E07">
      <w:pPr>
        <w:tabs>
          <w:tab w:val="left" w:pos="-720"/>
        </w:tabs>
        <w:suppressAutoHyphens/>
        <w:ind w:left="1440"/>
        <w:rPr>
          <w:rFonts w:ascii="Garamond" w:hAnsi="Garamond" w:cs="Arial"/>
          <w:spacing w:val="-2"/>
          <w:sz w:val="23"/>
          <w:szCs w:val="23"/>
        </w:rPr>
      </w:pPr>
      <w:r>
        <w:rPr>
          <w:rFonts w:ascii="Garamond" w:hAnsi="Garamond" w:cs="Arial"/>
          <w:spacing w:val="-2"/>
          <w:sz w:val="23"/>
          <w:szCs w:val="23"/>
        </w:rPr>
        <w:t>{[</w:t>
      </w:r>
      <w:proofErr w:type="spellStart"/>
      <w:r w:rsidRPr="00FE4007">
        <w:rPr>
          <w:rFonts w:ascii="Garamond" w:hAnsi="Garamond" w:cs="Arial"/>
          <w:noProof/>
          <w:color w:val="2157AD"/>
          <w:spacing w:val="-2"/>
          <w:sz w:val="23"/>
          <w:szCs w:val="23"/>
          <w:shd w:val="clear" w:color="auto" w:fill="C9E1F3"/>
        </w:rPr>
        <w:t>Client.</w:t>
      </w:r>
      <w:r w:rsidR="00C11CD8" w:rsidRPr="00C11CD8">
        <w:rPr>
          <w:rFonts w:ascii="Garamond" w:hAnsi="Garamond" w:cs="Arial"/>
          <w:noProof/>
          <w:color w:val="2157AD"/>
          <w:spacing w:val="-2"/>
          <w:sz w:val="23"/>
          <w:szCs w:val="23"/>
          <w:shd w:val="clear" w:color="auto" w:fill="C9E1F3"/>
        </w:rPr>
        <w:t>PartyInline</w:t>
      </w:r>
      <w:proofErr w:type="spellEnd"/>
      <w:r>
        <w:rPr>
          <w:rFonts w:ascii="Garamond" w:hAnsi="Garamond" w:cs="Arial"/>
          <w:spacing w:val="-2"/>
          <w:sz w:val="23"/>
          <w:szCs w:val="23"/>
        </w:rPr>
        <w:t>]}</w:t>
      </w:r>
    </w:p>
    <w:p w14:paraId="044B398C" w14:textId="67B9349C" w:rsidR="00FE4007" w:rsidRDefault="00FE4007" w:rsidP="00D40E07">
      <w:pPr>
        <w:tabs>
          <w:tab w:val="left" w:pos="-720"/>
        </w:tabs>
        <w:suppressAutoHyphens/>
        <w:ind w:left="1440"/>
        <w:jc w:val="both"/>
        <w:rPr>
          <w:rFonts w:ascii="Garamond" w:hAnsi="Garamond" w:cs="Arial"/>
          <w:spacing w:val="-2"/>
          <w:sz w:val="23"/>
          <w:szCs w:val="23"/>
        </w:rPr>
      </w:pPr>
      <w:r>
        <w:rPr>
          <w:rFonts w:ascii="Garamond" w:hAnsi="Garamond" w:cs="Arial"/>
          <w:spacing w:val="-2"/>
          <w:sz w:val="23"/>
          <w:szCs w:val="23"/>
        </w:rPr>
        <w:t>{[</w:t>
      </w:r>
      <w:r w:rsidRPr="00FE4007">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27FDAD4D" w14:textId="77777777" w:rsidR="00FE4007" w:rsidRDefault="00FE4007" w:rsidP="00D40E07">
      <w:pPr>
        <w:tabs>
          <w:tab w:val="left" w:pos="-720"/>
        </w:tabs>
        <w:suppressAutoHyphens/>
        <w:ind w:left="1440"/>
        <w:jc w:val="both"/>
        <w:rPr>
          <w:rFonts w:ascii="Garamond" w:hAnsi="Garamond" w:cs="Arial"/>
          <w:spacing w:val="-2"/>
          <w:sz w:val="23"/>
          <w:szCs w:val="23"/>
        </w:rPr>
      </w:pPr>
    </w:p>
    <w:p w14:paraId="1A53338B" w14:textId="62AA5DC4" w:rsidR="007B11CB" w:rsidRPr="00FE4007" w:rsidRDefault="007B11CB" w:rsidP="00D40E07">
      <w:pPr>
        <w:tabs>
          <w:tab w:val="left" w:pos="-720"/>
        </w:tabs>
        <w:suppressAutoHyphens/>
        <w:jc w:val="both"/>
        <w:rPr>
          <w:rFonts w:ascii="Garamond" w:hAnsi="Garamond" w:cs="Arial"/>
          <w:spacing w:val="-2"/>
          <w:sz w:val="23"/>
          <w:szCs w:val="23"/>
        </w:rPr>
      </w:pPr>
      <w:r>
        <w:rPr>
          <w:rFonts w:ascii="Garamond" w:hAnsi="Garamond" w:cs="Arial"/>
          <w:spacing w:val="-2"/>
          <w:sz w:val="23"/>
          <w:szCs w:val="23"/>
        </w:rPr>
        <w:tab/>
      </w:r>
      <w:r>
        <w:rPr>
          <w:rFonts w:ascii="Garamond" w:hAnsi="Garamond" w:cs="Arial"/>
          <w:spacing w:val="-2"/>
          <w:sz w:val="23"/>
          <w:szCs w:val="23"/>
        </w:rPr>
        <w:tab/>
        <w:t>Trust Tax Identification Number (SSN)</w:t>
      </w:r>
      <w:r>
        <w:rPr>
          <w:rFonts w:ascii="Garamond" w:hAnsi="Garamond" w:cs="Arial"/>
          <w:b/>
          <w:bCs/>
          <w:spacing w:val="-2"/>
          <w:sz w:val="23"/>
          <w:szCs w:val="23"/>
        </w:rPr>
        <w:t xml:space="preserve">: </w:t>
      </w:r>
      <w:r w:rsidR="00FE4007">
        <w:rPr>
          <w:rFonts w:ascii="Garamond" w:hAnsi="Garamond" w:cs="Arial"/>
          <w:spacing w:val="-2"/>
          <w:sz w:val="23"/>
          <w:szCs w:val="23"/>
        </w:rPr>
        <w:t>{[</w:t>
      </w:r>
      <w:r w:rsidR="00FE4007" w:rsidRPr="0009281F">
        <w:rPr>
          <w:rFonts w:ascii="Garamond" w:hAnsi="Garamond" w:cs="Arial"/>
          <w:b/>
          <w:noProof/>
          <w:color w:val="41A151"/>
          <w:spacing w:val="-2"/>
          <w:sz w:val="23"/>
          <w:szCs w:val="23"/>
          <w:shd w:val="clear" w:color="auto" w:fill="C9F3CD"/>
        </w:rPr>
        <w:t>if</w:t>
      </w:r>
      <w:r w:rsidR="00FE4007" w:rsidRPr="0009281F">
        <w:rPr>
          <w:rFonts w:ascii="Garamond" w:hAnsi="Garamond" w:cs="Arial"/>
          <w:noProof/>
          <w:color w:val="2157AD"/>
          <w:spacing w:val="-2"/>
          <w:sz w:val="23"/>
          <w:szCs w:val="23"/>
          <w:shd w:val="clear" w:color="auto" w:fill="C9F3CD"/>
        </w:rPr>
        <w:t xml:space="preserve"> MarriedTF &amp;&amp; (AssetName == "LifeInsureWithCashSpouse" || AssetName == "LifeInsureNoCashSpouse")</w:t>
      </w:r>
      <w:r w:rsidR="00FE4007">
        <w:rPr>
          <w:rFonts w:ascii="Garamond" w:hAnsi="Garamond" w:cs="Arial"/>
          <w:spacing w:val="-2"/>
          <w:sz w:val="23"/>
          <w:szCs w:val="23"/>
        </w:rPr>
        <w:t>]}{[</w:t>
      </w:r>
      <w:proofErr w:type="spellStart"/>
      <w:r w:rsidR="00FE4007" w:rsidRPr="00FE4007">
        <w:rPr>
          <w:rFonts w:ascii="Garamond" w:hAnsi="Garamond" w:cs="Arial"/>
          <w:noProof/>
          <w:color w:val="2157AD"/>
          <w:spacing w:val="-2"/>
          <w:sz w:val="23"/>
          <w:szCs w:val="23"/>
          <w:shd w:val="clear" w:color="auto" w:fill="C9E1F3"/>
        </w:rPr>
        <w:t>Spouse.SSN|else</w:t>
      </w:r>
      <w:proofErr w:type="spellEnd"/>
      <w:r w:rsidR="00FE4007" w:rsidRPr="00FE4007">
        <w:rPr>
          <w:rFonts w:ascii="Garamond" w:hAnsi="Garamond" w:cs="Arial"/>
          <w:noProof/>
          <w:color w:val="2157AD"/>
          <w:spacing w:val="-2"/>
          <w:sz w:val="23"/>
          <w:szCs w:val="23"/>
          <w:shd w:val="clear" w:color="auto" w:fill="C9E1F3"/>
        </w:rPr>
        <w:t>: ""</w:t>
      </w:r>
      <w:r w:rsidR="00FE4007">
        <w:rPr>
          <w:rFonts w:ascii="Garamond" w:hAnsi="Garamond" w:cs="Arial"/>
          <w:spacing w:val="-2"/>
          <w:sz w:val="23"/>
          <w:szCs w:val="23"/>
        </w:rPr>
        <w:t>]}{[</w:t>
      </w:r>
      <w:r w:rsidR="00FE4007" w:rsidRPr="00FE4007">
        <w:rPr>
          <w:rFonts w:ascii="Garamond" w:hAnsi="Garamond" w:cs="Arial"/>
          <w:b/>
          <w:noProof/>
          <w:color w:val="41A151"/>
          <w:spacing w:val="-2"/>
          <w:sz w:val="23"/>
          <w:szCs w:val="23"/>
          <w:shd w:val="clear" w:color="auto" w:fill="C9F3CD"/>
        </w:rPr>
        <w:t>else</w:t>
      </w:r>
      <w:r w:rsidR="00FE4007">
        <w:rPr>
          <w:rFonts w:ascii="Garamond" w:hAnsi="Garamond" w:cs="Arial"/>
          <w:spacing w:val="-2"/>
          <w:sz w:val="23"/>
          <w:szCs w:val="23"/>
        </w:rPr>
        <w:t>]}{[</w:t>
      </w:r>
      <w:proofErr w:type="spellStart"/>
      <w:r w:rsidR="00FE4007" w:rsidRPr="00FE4007">
        <w:rPr>
          <w:rFonts w:ascii="Garamond" w:hAnsi="Garamond" w:cs="Arial"/>
          <w:noProof/>
          <w:color w:val="2157AD"/>
          <w:spacing w:val="-2"/>
          <w:sz w:val="23"/>
          <w:szCs w:val="23"/>
          <w:shd w:val="clear" w:color="auto" w:fill="C9E1F3"/>
        </w:rPr>
        <w:t>Client.SSN|else</w:t>
      </w:r>
      <w:proofErr w:type="spellEnd"/>
      <w:r w:rsidR="00FE4007" w:rsidRPr="00FE4007">
        <w:rPr>
          <w:rFonts w:ascii="Garamond" w:hAnsi="Garamond" w:cs="Arial"/>
          <w:noProof/>
          <w:color w:val="2157AD"/>
          <w:spacing w:val="-2"/>
          <w:sz w:val="23"/>
          <w:szCs w:val="23"/>
          <w:shd w:val="clear" w:color="auto" w:fill="C9E1F3"/>
        </w:rPr>
        <w:t>: ""</w:t>
      </w:r>
      <w:r w:rsidR="00FE4007">
        <w:rPr>
          <w:rFonts w:ascii="Garamond" w:hAnsi="Garamond" w:cs="Arial"/>
          <w:spacing w:val="-2"/>
          <w:sz w:val="23"/>
          <w:szCs w:val="23"/>
        </w:rPr>
        <w:t>]}{[</w:t>
      </w:r>
      <w:r w:rsidR="00FE4007" w:rsidRPr="00FE4007">
        <w:rPr>
          <w:rFonts w:ascii="Garamond" w:hAnsi="Garamond" w:cs="Arial"/>
          <w:b/>
          <w:noProof/>
          <w:color w:val="41A151"/>
          <w:spacing w:val="-2"/>
          <w:sz w:val="23"/>
          <w:szCs w:val="23"/>
          <w:shd w:val="clear" w:color="auto" w:fill="C9F3CD"/>
        </w:rPr>
        <w:t>endif</w:t>
      </w:r>
      <w:r w:rsidR="00FE4007">
        <w:rPr>
          <w:rFonts w:ascii="Garamond" w:hAnsi="Garamond" w:cs="Arial"/>
          <w:spacing w:val="-2"/>
          <w:sz w:val="23"/>
          <w:szCs w:val="23"/>
        </w:rPr>
        <w:t>]}</w:t>
      </w:r>
    </w:p>
    <w:p w14:paraId="04ED163E" w14:textId="77777777" w:rsidR="007B11CB" w:rsidRDefault="007B11CB" w:rsidP="00D40E07">
      <w:pPr>
        <w:tabs>
          <w:tab w:val="left" w:pos="-720"/>
        </w:tabs>
        <w:suppressAutoHyphens/>
        <w:jc w:val="both"/>
        <w:rPr>
          <w:rFonts w:ascii="Garamond" w:hAnsi="Garamond" w:cs="Arial"/>
          <w:spacing w:val="-2"/>
          <w:sz w:val="23"/>
          <w:szCs w:val="23"/>
        </w:rPr>
      </w:pPr>
    </w:p>
    <w:p w14:paraId="565BEF94" w14:textId="77777777" w:rsidR="007B11CB" w:rsidRPr="00EF023E" w:rsidRDefault="007B11CB" w:rsidP="00D40E07">
      <w:pPr>
        <w:tabs>
          <w:tab w:val="left" w:pos="-720"/>
        </w:tabs>
        <w:suppressAutoHyphens/>
        <w:ind w:left="1440"/>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C8792A"/>
          <w:spacing w:val="-2"/>
          <w:sz w:val="23"/>
          <w:szCs w:val="23"/>
          <w:shd w:val="clear" w:color="auto" w:fill="FAE7D2"/>
        </w:rPr>
        <w:t>list</w:t>
      </w:r>
      <w:r w:rsidRPr="0009281F">
        <w:rPr>
          <w:rFonts w:ascii="Garamond" w:hAnsi="Garamond" w:cs="Arial"/>
          <w:noProof/>
          <w:color w:val="2157AD"/>
          <w:spacing w:val="-2"/>
          <w:sz w:val="23"/>
          <w:szCs w:val="23"/>
          <w:shd w:val="clear" w:color="auto" w:fill="FAE7D2"/>
        </w:rPr>
        <w:t xml:space="preserve"> TrustInitialTees</w:t>
      </w:r>
      <w:r w:rsidRPr="00EF023E">
        <w:rPr>
          <w:rFonts w:ascii="Garamond" w:hAnsi="Garamond" w:cs="Arial"/>
          <w:spacing w:val="-2"/>
          <w:sz w:val="23"/>
          <w:szCs w:val="23"/>
        </w:rPr>
        <w:t>]}</w:t>
      </w:r>
    </w:p>
    <w:p w14:paraId="2002EE9D" w14:textId="77777777" w:rsidR="007B11CB" w:rsidRPr="00EF023E" w:rsidRDefault="007B11CB" w:rsidP="00D40E07">
      <w:pPr>
        <w:tabs>
          <w:tab w:val="left" w:pos="-720"/>
        </w:tabs>
        <w:suppressAutoHyphens/>
        <w:ind w:left="1440"/>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_index == 1</w:t>
      </w:r>
      <w:r w:rsidRPr="00EF023E">
        <w:rPr>
          <w:rFonts w:ascii="Garamond" w:hAnsi="Garamond" w:cs="Arial"/>
          <w:spacing w:val="-2"/>
          <w:sz w:val="23"/>
          <w:szCs w:val="23"/>
        </w:rPr>
        <w:t>]}</w:t>
      </w:r>
    </w:p>
    <w:p w14:paraId="2B88BB74" w14:textId="1ADACCE1" w:rsidR="007B11CB" w:rsidRPr="00EF023E" w:rsidRDefault="007B11CB" w:rsidP="00D40E07">
      <w:pPr>
        <w:tabs>
          <w:tab w:val="left" w:pos="-720"/>
        </w:tabs>
        <w:suppressAutoHyphens/>
        <w:ind w:left="2790" w:hanging="1350"/>
        <w:jc w:val="both"/>
        <w:rPr>
          <w:rFonts w:ascii="Garamond" w:hAnsi="Garamond" w:cs="Arial"/>
          <w:spacing w:val="-2"/>
          <w:sz w:val="23"/>
          <w:szCs w:val="23"/>
        </w:rPr>
      </w:pPr>
      <w:r w:rsidRPr="00EF023E">
        <w:rPr>
          <w:rFonts w:ascii="Garamond" w:hAnsi="Garamond" w:cs="Arial"/>
          <w:b/>
          <w:bCs/>
          <w:spacing w:val="-2"/>
          <w:sz w:val="23"/>
          <w:szCs w:val="23"/>
        </w:rPr>
        <w:lastRenderedPageBreak/>
        <w:t>Trustee(s):</w:t>
      </w:r>
      <w:r>
        <w:rPr>
          <w:rFonts w:ascii="Garamond" w:hAnsi="Garamond" w:cs="Arial"/>
          <w:b/>
          <w:bCs/>
          <w:spacing w:val="-2"/>
          <w:sz w:val="23"/>
          <w:szCs w:val="23"/>
        </w:rPr>
        <w:tab/>
      </w: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NameCO</w:t>
      </w:r>
      <w:proofErr w:type="spellEnd"/>
      <w:r w:rsidRPr="00EF023E">
        <w:rPr>
          <w:rFonts w:ascii="Garamond" w:hAnsi="Garamond" w:cs="Arial"/>
          <w:spacing w:val="-2"/>
          <w:sz w:val="23"/>
          <w:szCs w:val="23"/>
        </w:rPr>
        <w:t>]}</w:t>
      </w:r>
    </w:p>
    <w:p w14:paraId="378C1062" w14:textId="34B52FE9" w:rsidR="007B11CB" w:rsidRPr="00EF023E" w:rsidRDefault="007B11CB" w:rsidP="00D40E07">
      <w:pPr>
        <w:tabs>
          <w:tab w:val="left" w:pos="-720"/>
        </w:tabs>
        <w:suppressAutoHyphens/>
        <w:ind w:left="2790"/>
        <w:jc w:val="both"/>
        <w:rPr>
          <w:rFonts w:ascii="Garamond" w:hAnsi="Garamond" w:cs="Arial"/>
          <w:spacing w:val="-2"/>
          <w:sz w:val="23"/>
          <w:szCs w:val="23"/>
        </w:rPr>
      </w:pPr>
      <w:r w:rsidRPr="00EF023E">
        <w:rPr>
          <w:rFonts w:ascii="Garamond" w:hAnsi="Garamond" w:cs="Arial"/>
          <w:spacing w:val="-2"/>
          <w:sz w:val="23"/>
          <w:szCs w:val="23"/>
        </w:rPr>
        <w:t>{[</w:t>
      </w:r>
      <w:proofErr w:type="spellStart"/>
      <w:r w:rsidR="00C11CD8" w:rsidRPr="00C11CD8">
        <w:rPr>
          <w:rFonts w:ascii="Garamond" w:hAnsi="Garamond" w:cs="Arial"/>
          <w:noProof/>
          <w:color w:val="2157AD"/>
          <w:spacing w:val="-2"/>
          <w:sz w:val="23"/>
          <w:szCs w:val="23"/>
          <w:shd w:val="clear" w:color="auto" w:fill="C9E1F3"/>
        </w:rPr>
        <w:t>PartyInline</w:t>
      </w:r>
      <w:proofErr w:type="spellEnd"/>
      <w:r w:rsidRPr="00EF023E">
        <w:rPr>
          <w:rFonts w:ascii="Garamond" w:hAnsi="Garamond" w:cs="Arial"/>
          <w:spacing w:val="-2"/>
          <w:sz w:val="23"/>
          <w:szCs w:val="23"/>
        </w:rPr>
        <w:t>]}</w:t>
      </w:r>
    </w:p>
    <w:p w14:paraId="135D3EC5" w14:textId="77777777" w:rsidR="007B11CB" w:rsidRPr="00EF023E" w:rsidRDefault="007B11CB" w:rsidP="00D40E07">
      <w:pPr>
        <w:tabs>
          <w:tab w:val="left" w:pos="-720"/>
        </w:tabs>
        <w:suppressAutoHyphens/>
        <w:ind w:left="2790"/>
        <w:jc w:val="both"/>
        <w:rPr>
          <w:rFonts w:ascii="Garamond" w:hAnsi="Garamond" w:cs="Arial"/>
          <w:spacing w:val="-2"/>
          <w:sz w:val="23"/>
          <w:szCs w:val="23"/>
        </w:rPr>
      </w:pPr>
      <w:r w:rsidRPr="00EF023E">
        <w:rPr>
          <w:rFonts w:ascii="Garamond" w:hAnsi="Garamond" w:cs="Arial"/>
          <w:spacing w:val="-2"/>
          <w:sz w:val="23"/>
          <w:szCs w:val="23"/>
        </w:rPr>
        <w:t>Social Security Number:</w:t>
      </w:r>
      <w:r w:rsidRPr="00EF023E">
        <w:rPr>
          <w:rFonts w:ascii="Garamond" w:hAnsi="Garamond" w:cs="Arial"/>
          <w:b/>
          <w:bCs/>
          <w:spacing w:val="-2"/>
          <w:sz w:val="23"/>
          <w:szCs w:val="23"/>
        </w:rPr>
        <w:t xml:space="preserve"> </w:t>
      </w:r>
      <w:r w:rsidRPr="00EF023E">
        <w:rPr>
          <w:rFonts w:ascii="Garamond" w:hAnsi="Garamond" w:cs="Arial"/>
          <w:spacing w:val="-2"/>
          <w:sz w:val="23"/>
          <w:szCs w:val="23"/>
        </w:rPr>
        <w:t>XXX-XX-{[</w:t>
      </w:r>
      <w:proofErr w:type="spellStart"/>
      <w:r w:rsidRPr="0009281F">
        <w:rPr>
          <w:rFonts w:ascii="Garamond" w:hAnsi="Garamond" w:cs="Arial"/>
          <w:noProof/>
          <w:color w:val="2157AD"/>
          <w:spacing w:val="-2"/>
          <w:sz w:val="23"/>
          <w:szCs w:val="23"/>
          <w:shd w:val="clear" w:color="auto" w:fill="C9E1F3"/>
        </w:rPr>
        <w:t>SSN.slice</w:t>
      </w:r>
      <w:proofErr w:type="spellEnd"/>
      <w:r w:rsidRPr="0009281F">
        <w:rPr>
          <w:rFonts w:ascii="Garamond" w:hAnsi="Garamond" w:cs="Arial"/>
          <w:noProof/>
          <w:color w:val="2157AD"/>
          <w:spacing w:val="-2"/>
          <w:sz w:val="23"/>
          <w:szCs w:val="23"/>
          <w:shd w:val="clear" w:color="auto" w:fill="C9E1F3"/>
        </w:rPr>
        <w:t>(-4)|else: "______"</w:t>
      </w:r>
      <w:r w:rsidRPr="00EF023E">
        <w:rPr>
          <w:rFonts w:ascii="Garamond" w:hAnsi="Garamond" w:cs="Arial"/>
          <w:spacing w:val="-2"/>
          <w:sz w:val="23"/>
          <w:szCs w:val="23"/>
        </w:rPr>
        <w:t>]}</w:t>
      </w:r>
    </w:p>
    <w:p w14:paraId="7B3DC3C2" w14:textId="77777777" w:rsidR="007B11CB" w:rsidRPr="00EF023E" w:rsidRDefault="007B11CB" w:rsidP="00D40E07">
      <w:pPr>
        <w:tabs>
          <w:tab w:val="left" w:pos="-720"/>
        </w:tabs>
        <w:suppressAutoHyphens/>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w:t>
      </w:r>
      <w:r w:rsidRPr="00EF023E">
        <w:rPr>
          <w:rFonts w:ascii="Garamond" w:hAnsi="Garamond" w:cs="Arial"/>
          <w:spacing w:val="-2"/>
          <w:sz w:val="23"/>
          <w:szCs w:val="23"/>
        </w:rPr>
        <w:t>]}</w:t>
      </w:r>
    </w:p>
    <w:p w14:paraId="0B8BF286" w14:textId="77777777" w:rsidR="007B11CB" w:rsidRPr="00EF023E" w:rsidRDefault="007B11CB" w:rsidP="00D40E07">
      <w:pPr>
        <w:tabs>
          <w:tab w:val="left" w:pos="-720"/>
        </w:tabs>
        <w:suppressAutoHyphens/>
        <w:ind w:left="2790"/>
        <w:jc w:val="both"/>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NameCO</w:t>
      </w:r>
      <w:proofErr w:type="spellEnd"/>
      <w:r w:rsidRPr="00EF023E">
        <w:rPr>
          <w:rFonts w:ascii="Garamond" w:hAnsi="Garamond" w:cs="Arial"/>
          <w:spacing w:val="-2"/>
          <w:sz w:val="23"/>
          <w:szCs w:val="23"/>
        </w:rPr>
        <w:t>]}</w:t>
      </w:r>
    </w:p>
    <w:p w14:paraId="12E3BAB3" w14:textId="16A5E61D" w:rsidR="007B11CB" w:rsidRPr="00EF023E" w:rsidRDefault="007B11CB" w:rsidP="00D40E07">
      <w:pPr>
        <w:tabs>
          <w:tab w:val="left" w:pos="-720"/>
        </w:tabs>
        <w:suppressAutoHyphens/>
        <w:ind w:left="2790"/>
        <w:jc w:val="both"/>
        <w:rPr>
          <w:rFonts w:ascii="Garamond" w:hAnsi="Garamond" w:cs="Arial"/>
          <w:spacing w:val="-2"/>
          <w:sz w:val="23"/>
          <w:szCs w:val="23"/>
        </w:rPr>
      </w:pPr>
      <w:r w:rsidRPr="00EF023E">
        <w:rPr>
          <w:rFonts w:ascii="Garamond" w:hAnsi="Garamond" w:cs="Arial"/>
          <w:spacing w:val="-2"/>
          <w:sz w:val="23"/>
          <w:szCs w:val="23"/>
        </w:rPr>
        <w:t>{[</w:t>
      </w:r>
      <w:proofErr w:type="spellStart"/>
      <w:r w:rsidR="00C11CD8" w:rsidRPr="00C11CD8">
        <w:rPr>
          <w:rFonts w:ascii="Garamond" w:hAnsi="Garamond" w:cs="Arial"/>
          <w:noProof/>
          <w:color w:val="2157AD"/>
          <w:spacing w:val="-2"/>
          <w:sz w:val="23"/>
          <w:szCs w:val="23"/>
          <w:shd w:val="clear" w:color="auto" w:fill="C9E1F3"/>
        </w:rPr>
        <w:t>PartyInline</w:t>
      </w:r>
      <w:proofErr w:type="spellEnd"/>
      <w:r w:rsidRPr="00EF023E">
        <w:rPr>
          <w:rFonts w:ascii="Garamond" w:hAnsi="Garamond" w:cs="Arial"/>
          <w:spacing w:val="-2"/>
          <w:sz w:val="23"/>
          <w:szCs w:val="23"/>
        </w:rPr>
        <w:t>]}</w:t>
      </w:r>
    </w:p>
    <w:p w14:paraId="457E2B76" w14:textId="77777777" w:rsidR="007B11CB" w:rsidRPr="00EF023E" w:rsidRDefault="007B11CB" w:rsidP="00D40E07">
      <w:pPr>
        <w:tabs>
          <w:tab w:val="left" w:pos="-720"/>
        </w:tabs>
        <w:suppressAutoHyphens/>
        <w:ind w:left="2790"/>
        <w:jc w:val="both"/>
        <w:rPr>
          <w:rFonts w:ascii="Garamond" w:hAnsi="Garamond" w:cs="Arial"/>
          <w:spacing w:val="-2"/>
          <w:sz w:val="23"/>
          <w:szCs w:val="23"/>
        </w:rPr>
      </w:pPr>
      <w:r w:rsidRPr="00EF023E">
        <w:rPr>
          <w:rFonts w:ascii="Garamond" w:hAnsi="Garamond" w:cs="Arial"/>
          <w:spacing w:val="-2"/>
          <w:sz w:val="23"/>
          <w:szCs w:val="23"/>
        </w:rPr>
        <w:t>Social Security Number:</w:t>
      </w:r>
      <w:r w:rsidRPr="00EF023E">
        <w:rPr>
          <w:rFonts w:ascii="Garamond" w:hAnsi="Garamond" w:cs="Arial"/>
          <w:b/>
          <w:bCs/>
          <w:spacing w:val="-2"/>
          <w:sz w:val="23"/>
          <w:szCs w:val="23"/>
        </w:rPr>
        <w:t xml:space="preserve"> </w:t>
      </w:r>
      <w:r w:rsidRPr="00EF023E">
        <w:rPr>
          <w:rFonts w:ascii="Garamond" w:hAnsi="Garamond" w:cs="Arial"/>
          <w:spacing w:val="-2"/>
          <w:sz w:val="23"/>
          <w:szCs w:val="23"/>
        </w:rPr>
        <w:t>XXX-XX-{[</w:t>
      </w:r>
      <w:proofErr w:type="spellStart"/>
      <w:r w:rsidRPr="0009281F">
        <w:rPr>
          <w:rFonts w:ascii="Garamond" w:hAnsi="Garamond" w:cs="Arial"/>
          <w:noProof/>
          <w:color w:val="2157AD"/>
          <w:spacing w:val="-2"/>
          <w:sz w:val="23"/>
          <w:szCs w:val="23"/>
          <w:shd w:val="clear" w:color="auto" w:fill="C9E1F3"/>
        </w:rPr>
        <w:t>SSN.slice</w:t>
      </w:r>
      <w:proofErr w:type="spellEnd"/>
      <w:r w:rsidRPr="0009281F">
        <w:rPr>
          <w:rFonts w:ascii="Garamond" w:hAnsi="Garamond" w:cs="Arial"/>
          <w:noProof/>
          <w:color w:val="2157AD"/>
          <w:spacing w:val="-2"/>
          <w:sz w:val="23"/>
          <w:szCs w:val="23"/>
          <w:shd w:val="clear" w:color="auto" w:fill="C9E1F3"/>
        </w:rPr>
        <w:t>(-4)|else: "______"</w:t>
      </w:r>
      <w:r w:rsidRPr="00EF023E">
        <w:rPr>
          <w:rFonts w:ascii="Garamond" w:hAnsi="Garamond" w:cs="Arial"/>
          <w:spacing w:val="-2"/>
          <w:sz w:val="23"/>
          <w:szCs w:val="23"/>
        </w:rPr>
        <w:t>]}</w:t>
      </w:r>
    </w:p>
    <w:p w14:paraId="14561DD2" w14:textId="77777777" w:rsidR="007B11CB" w:rsidRPr="00EF023E" w:rsidRDefault="007B11CB" w:rsidP="00D40E07">
      <w:pPr>
        <w:tabs>
          <w:tab w:val="left" w:pos="-720"/>
        </w:tabs>
        <w:suppressAutoHyphens/>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
    <w:p w14:paraId="46C2AD7F" w14:textId="77777777" w:rsidR="007B11CB" w:rsidRPr="00EF023E" w:rsidRDefault="007B11CB" w:rsidP="00D40E07">
      <w:pPr>
        <w:tabs>
          <w:tab w:val="left" w:pos="-720"/>
        </w:tabs>
        <w:suppressAutoHyphens/>
        <w:jc w:val="both"/>
        <w:rPr>
          <w:rFonts w:ascii="Garamond" w:hAnsi="Garamond" w:cs="Arial"/>
          <w:spacing w:val="-2"/>
          <w:sz w:val="23"/>
          <w:szCs w:val="23"/>
        </w:rPr>
      </w:pPr>
    </w:p>
    <w:p w14:paraId="3586C16C" w14:textId="77777777" w:rsidR="007B11CB" w:rsidRPr="00EF023E" w:rsidRDefault="007B11CB" w:rsidP="00D40E07">
      <w:pPr>
        <w:tabs>
          <w:tab w:val="left" w:pos="-720"/>
        </w:tabs>
        <w:suppressAutoHyphens/>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C8792A"/>
          <w:spacing w:val="-2"/>
          <w:sz w:val="23"/>
          <w:szCs w:val="23"/>
          <w:shd w:val="clear" w:color="auto" w:fill="FAE7D2"/>
        </w:rPr>
        <w:t>endlist</w:t>
      </w:r>
      <w:r w:rsidRPr="00EF023E">
        <w:rPr>
          <w:rFonts w:ascii="Garamond" w:hAnsi="Garamond" w:cs="Arial"/>
          <w:spacing w:val="-2"/>
          <w:sz w:val="23"/>
          <w:szCs w:val="23"/>
        </w:rPr>
        <w:t>]}</w:t>
      </w:r>
    </w:p>
    <w:p w14:paraId="4DCCF100" w14:textId="6DA00417" w:rsidR="007B11CB" w:rsidRDefault="007B11CB" w:rsidP="00D40E07">
      <w:pPr>
        <w:tabs>
          <w:tab w:val="left" w:pos="-720"/>
        </w:tabs>
        <w:suppressAutoHyphens/>
        <w:ind w:left="1440"/>
        <w:jc w:val="both"/>
        <w:rPr>
          <w:rFonts w:ascii="Garamond" w:hAnsi="Garamond" w:cs="Arial"/>
          <w:spacing w:val="-2"/>
          <w:sz w:val="23"/>
          <w:szCs w:val="23"/>
        </w:rPr>
      </w:pPr>
      <w:r>
        <w:rPr>
          <w:rFonts w:ascii="Garamond" w:hAnsi="Garamond" w:cs="Arial"/>
          <w:spacing w:val="-2"/>
          <w:sz w:val="23"/>
          <w:szCs w:val="23"/>
        </w:rPr>
        <w:t>Percentage of Proceeds: 100%</w:t>
      </w:r>
      <w:r w:rsidR="00B556BA">
        <w:rPr>
          <w:rFonts w:ascii="Garamond" w:hAnsi="Garamond" w:cs="Arial"/>
          <w:spacing w:val="-2"/>
          <w:sz w:val="23"/>
          <w:szCs w:val="23"/>
        </w:rPr>
        <w:t xml:space="preserve"> </w:t>
      </w:r>
    </w:p>
    <w:p w14:paraId="200B0CD9" w14:textId="09A488D0" w:rsidR="00FE3281" w:rsidRDefault="00094988" w:rsidP="00D40E07">
      <w:pPr>
        <w:tabs>
          <w:tab w:val="left" w:pos="-720"/>
        </w:tabs>
        <w:suppressAutoHyphens/>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MarriedTF &amp;&amp; (AssetName == "LifeInsureWithCashSpouse" || AssetName == "LifeInsureNoCashSpouse")</w:t>
      </w:r>
      <w:r>
        <w:rPr>
          <w:rFonts w:ascii="Garamond" w:hAnsi="Garamond" w:cs="Arial"/>
          <w:spacing w:val="-2"/>
          <w:sz w:val="23"/>
          <w:szCs w:val="23"/>
        </w:rPr>
        <w:t>]}</w:t>
      </w:r>
    </w:p>
    <w:p w14:paraId="7FC61B44" w14:textId="77777777" w:rsidR="00094988" w:rsidRDefault="00094988" w:rsidP="00D40E07">
      <w:pPr>
        <w:tabs>
          <w:tab w:val="left" w:pos="-720"/>
        </w:tabs>
        <w:suppressAutoHyphens/>
        <w:jc w:val="both"/>
        <w:rPr>
          <w:rFonts w:ascii="Garamond" w:hAnsi="Garamond" w:cs="Arial"/>
          <w:spacing w:val="-2"/>
          <w:sz w:val="23"/>
          <w:szCs w:val="23"/>
        </w:rPr>
      </w:pPr>
    </w:p>
    <w:p w14:paraId="6E1104D9" w14:textId="77777777" w:rsidR="00094988" w:rsidRPr="00EF023E" w:rsidRDefault="00094988" w:rsidP="00D40E07">
      <w:pPr>
        <w:keepNext/>
        <w:widowControl/>
        <w:tabs>
          <w:tab w:val="left" w:pos="-720"/>
        </w:tabs>
        <w:suppressAutoHyphens/>
        <w:jc w:val="both"/>
        <w:rPr>
          <w:rFonts w:ascii="Garamond" w:hAnsi="Garamond" w:cs="Arial"/>
          <w:spacing w:val="-2"/>
          <w:sz w:val="23"/>
          <w:szCs w:val="23"/>
          <w:u w:val="single"/>
        </w:rPr>
      </w:pPr>
      <w:r w:rsidRPr="00EF023E">
        <w:rPr>
          <w:rFonts w:ascii="Garamond" w:hAnsi="Garamond" w:cs="Arial"/>
          <w:spacing w:val="-2"/>
          <w:sz w:val="23"/>
          <w:szCs w:val="23"/>
          <w:u w:val="single"/>
        </w:rPr>
        <w:t xml:space="preserve">                                             </w:t>
      </w:r>
      <w:r w:rsidRPr="00EF023E">
        <w:rPr>
          <w:rFonts w:ascii="Garamond" w:hAnsi="Garamond" w:cs="Arial"/>
          <w:spacing w:val="-2"/>
          <w:sz w:val="23"/>
          <w:szCs w:val="23"/>
        </w:rPr>
        <w:tab/>
      </w:r>
      <w:r w:rsidRPr="00EF023E">
        <w:rPr>
          <w:rFonts w:ascii="Garamond" w:hAnsi="Garamond" w:cs="Arial"/>
          <w:spacing w:val="-2"/>
          <w:sz w:val="23"/>
          <w:szCs w:val="23"/>
        </w:rPr>
        <w:tab/>
        <w:t xml:space="preserve">Date: </w:t>
      </w:r>
      <w:r w:rsidRPr="00EF023E">
        <w:rPr>
          <w:rFonts w:ascii="Garamond" w:hAnsi="Garamond" w:cs="Arial"/>
          <w:spacing w:val="-2"/>
          <w:sz w:val="23"/>
          <w:szCs w:val="23"/>
          <w:u w:val="single"/>
        </w:rPr>
        <w:t xml:space="preserve">                           </w:t>
      </w:r>
    </w:p>
    <w:p w14:paraId="1DF3F07F" w14:textId="3B6C530E" w:rsidR="00094988" w:rsidRPr="00EF023E" w:rsidRDefault="00094988" w:rsidP="00D40E07">
      <w:pPr>
        <w:keepNext/>
        <w:widowControl/>
        <w:tabs>
          <w:tab w:val="left" w:pos="-720"/>
        </w:tabs>
        <w:suppressAutoHyphens/>
        <w:jc w:val="both"/>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Spouse.NameCO|upper</w:t>
      </w:r>
      <w:proofErr w:type="spellEnd"/>
      <w:r w:rsidRPr="00EF023E">
        <w:rPr>
          <w:rFonts w:ascii="Garamond" w:hAnsi="Garamond" w:cs="Arial"/>
          <w:spacing w:val="-2"/>
          <w:sz w:val="23"/>
          <w:szCs w:val="23"/>
        </w:rPr>
        <w:t>]}</w:t>
      </w:r>
    </w:p>
    <w:p w14:paraId="325DEEC3" w14:textId="477C1E52" w:rsidR="00094988" w:rsidRDefault="00094988" w:rsidP="00D40E07">
      <w:pPr>
        <w:keepNext/>
        <w:widowControl/>
        <w:tabs>
          <w:tab w:val="left" w:pos="-720"/>
        </w:tabs>
        <w:suppressAutoHyphens/>
        <w:jc w:val="both"/>
        <w:rPr>
          <w:rFonts w:ascii="Garamond" w:hAnsi="Garamond" w:cs="Arial"/>
          <w:spacing w:val="-2"/>
          <w:sz w:val="23"/>
          <w:szCs w:val="23"/>
        </w:rPr>
      </w:pPr>
      <w:r w:rsidRPr="00EF023E">
        <w:rPr>
          <w:rFonts w:ascii="Garamond" w:hAnsi="Garamond" w:cs="Arial"/>
          <w:spacing w:val="-2"/>
          <w:sz w:val="23"/>
          <w:szCs w:val="23"/>
        </w:rPr>
        <w:t>Address: {[</w:t>
      </w:r>
      <w:proofErr w:type="spellStart"/>
      <w:r w:rsidRPr="0009281F">
        <w:rPr>
          <w:rFonts w:ascii="Garamond" w:hAnsi="Garamond" w:cs="Arial"/>
          <w:noProof/>
          <w:color w:val="2157AD"/>
          <w:spacing w:val="-2"/>
          <w:sz w:val="23"/>
          <w:szCs w:val="23"/>
          <w:shd w:val="clear" w:color="auto" w:fill="C9E1F3"/>
        </w:rPr>
        <w:t>Spouse.</w:t>
      </w:r>
      <w:r w:rsidR="00C11CD8" w:rsidRPr="00C11CD8">
        <w:rPr>
          <w:rFonts w:ascii="Garamond" w:hAnsi="Garamond" w:cs="Arial"/>
          <w:noProof/>
          <w:color w:val="2157AD"/>
          <w:spacing w:val="-2"/>
          <w:sz w:val="23"/>
          <w:szCs w:val="23"/>
          <w:shd w:val="clear" w:color="auto" w:fill="C9E1F3"/>
        </w:rPr>
        <w:t>PartyInline</w:t>
      </w:r>
      <w:proofErr w:type="spellEnd"/>
      <w:r w:rsidRPr="00EF023E">
        <w:rPr>
          <w:rFonts w:ascii="Garamond" w:hAnsi="Garamond" w:cs="Arial"/>
          <w:spacing w:val="-2"/>
          <w:sz w:val="23"/>
          <w:szCs w:val="23"/>
        </w:rPr>
        <w:t>]}</w:t>
      </w:r>
    </w:p>
    <w:p w14:paraId="19076680" w14:textId="0ED029C2" w:rsidR="00094988" w:rsidRDefault="00094988" w:rsidP="00D40E07">
      <w:pPr>
        <w:tabs>
          <w:tab w:val="left" w:pos="-720"/>
        </w:tabs>
        <w:suppressAutoHyphens/>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34823CA4" w14:textId="77777777" w:rsidR="00094988" w:rsidRDefault="00094988" w:rsidP="00D40E07">
      <w:pPr>
        <w:tabs>
          <w:tab w:val="left" w:pos="-720"/>
        </w:tabs>
        <w:suppressAutoHyphens/>
        <w:jc w:val="both"/>
        <w:rPr>
          <w:rFonts w:ascii="Garamond" w:hAnsi="Garamond" w:cs="Arial"/>
          <w:spacing w:val="-2"/>
          <w:sz w:val="23"/>
          <w:szCs w:val="23"/>
        </w:rPr>
      </w:pPr>
    </w:p>
    <w:p w14:paraId="37C313E8" w14:textId="77777777" w:rsidR="008701B0" w:rsidRPr="00EF023E" w:rsidRDefault="008701B0" w:rsidP="00D40E07">
      <w:pPr>
        <w:keepNext/>
        <w:widowControl/>
        <w:tabs>
          <w:tab w:val="left" w:pos="-720"/>
        </w:tabs>
        <w:suppressAutoHyphens/>
        <w:jc w:val="both"/>
        <w:rPr>
          <w:rFonts w:ascii="Garamond" w:hAnsi="Garamond" w:cs="Arial"/>
          <w:spacing w:val="-2"/>
          <w:sz w:val="23"/>
          <w:szCs w:val="23"/>
          <w:u w:val="single"/>
        </w:rPr>
      </w:pPr>
      <w:r w:rsidRPr="00EF023E">
        <w:rPr>
          <w:rFonts w:ascii="Garamond" w:hAnsi="Garamond" w:cs="Arial"/>
          <w:spacing w:val="-2"/>
          <w:sz w:val="23"/>
          <w:szCs w:val="23"/>
          <w:u w:val="single"/>
        </w:rPr>
        <w:t xml:space="preserve">                                             </w:t>
      </w:r>
      <w:r w:rsidRPr="00EF023E">
        <w:rPr>
          <w:rFonts w:ascii="Garamond" w:hAnsi="Garamond" w:cs="Arial"/>
          <w:spacing w:val="-2"/>
          <w:sz w:val="23"/>
          <w:szCs w:val="23"/>
        </w:rPr>
        <w:tab/>
      </w:r>
      <w:r w:rsidRPr="00EF023E">
        <w:rPr>
          <w:rFonts w:ascii="Garamond" w:hAnsi="Garamond" w:cs="Arial"/>
          <w:spacing w:val="-2"/>
          <w:sz w:val="23"/>
          <w:szCs w:val="23"/>
        </w:rPr>
        <w:tab/>
        <w:t xml:space="preserve">Date: </w:t>
      </w:r>
      <w:r w:rsidRPr="00EF023E">
        <w:rPr>
          <w:rFonts w:ascii="Garamond" w:hAnsi="Garamond" w:cs="Arial"/>
          <w:spacing w:val="-2"/>
          <w:sz w:val="23"/>
          <w:szCs w:val="23"/>
          <w:u w:val="single"/>
        </w:rPr>
        <w:t xml:space="preserve">                           </w:t>
      </w:r>
    </w:p>
    <w:p w14:paraId="51DF820C" w14:textId="77777777" w:rsidR="008701B0" w:rsidRPr="00EF023E" w:rsidRDefault="008701B0" w:rsidP="00D40E07">
      <w:pPr>
        <w:keepNext/>
        <w:widowControl/>
        <w:tabs>
          <w:tab w:val="left" w:pos="-720"/>
        </w:tabs>
        <w:suppressAutoHyphens/>
        <w:jc w:val="both"/>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Client.NameCO|upper</w:t>
      </w:r>
      <w:proofErr w:type="spellEnd"/>
      <w:r w:rsidRPr="00EF023E">
        <w:rPr>
          <w:rFonts w:ascii="Garamond" w:hAnsi="Garamond" w:cs="Arial"/>
          <w:spacing w:val="-2"/>
          <w:sz w:val="23"/>
          <w:szCs w:val="23"/>
        </w:rPr>
        <w:t>]}</w:t>
      </w:r>
    </w:p>
    <w:p w14:paraId="068CED3D" w14:textId="776EFB14" w:rsidR="008701B0" w:rsidRDefault="008701B0" w:rsidP="00D40E07">
      <w:pPr>
        <w:keepNext/>
        <w:widowControl/>
        <w:tabs>
          <w:tab w:val="left" w:pos="-720"/>
        </w:tabs>
        <w:suppressAutoHyphens/>
        <w:jc w:val="both"/>
        <w:rPr>
          <w:rFonts w:ascii="Garamond" w:hAnsi="Garamond" w:cs="Arial"/>
          <w:spacing w:val="-2"/>
          <w:sz w:val="23"/>
          <w:szCs w:val="23"/>
        </w:rPr>
      </w:pPr>
      <w:r w:rsidRPr="00EF023E">
        <w:rPr>
          <w:rFonts w:ascii="Garamond" w:hAnsi="Garamond" w:cs="Arial"/>
          <w:spacing w:val="-2"/>
          <w:sz w:val="23"/>
          <w:szCs w:val="23"/>
        </w:rPr>
        <w:t>Address: {[</w:t>
      </w:r>
      <w:proofErr w:type="spellStart"/>
      <w:r w:rsidRPr="0009281F">
        <w:rPr>
          <w:rFonts w:ascii="Garamond" w:hAnsi="Garamond" w:cs="Arial"/>
          <w:noProof/>
          <w:color w:val="2157AD"/>
          <w:spacing w:val="-2"/>
          <w:sz w:val="23"/>
          <w:szCs w:val="23"/>
          <w:shd w:val="clear" w:color="auto" w:fill="C9E1F3"/>
        </w:rPr>
        <w:t>Client.</w:t>
      </w:r>
      <w:r w:rsidR="00C11CD8" w:rsidRPr="00C11CD8">
        <w:rPr>
          <w:rFonts w:ascii="Garamond" w:hAnsi="Garamond" w:cs="Arial"/>
          <w:noProof/>
          <w:color w:val="2157AD"/>
          <w:spacing w:val="-2"/>
          <w:sz w:val="23"/>
          <w:szCs w:val="23"/>
          <w:shd w:val="clear" w:color="auto" w:fill="C9E1F3"/>
        </w:rPr>
        <w:t>PartyInline</w:t>
      </w:r>
      <w:proofErr w:type="spellEnd"/>
      <w:r w:rsidRPr="00EF023E">
        <w:rPr>
          <w:rFonts w:ascii="Garamond" w:hAnsi="Garamond" w:cs="Arial"/>
          <w:spacing w:val="-2"/>
          <w:sz w:val="23"/>
          <w:szCs w:val="23"/>
        </w:rPr>
        <w:t>]}</w:t>
      </w:r>
    </w:p>
    <w:p w14:paraId="1567CC43" w14:textId="7D72CA54" w:rsidR="00094988" w:rsidRPr="00EF023E" w:rsidRDefault="00094988" w:rsidP="00D40E07">
      <w:pPr>
        <w:keepNext/>
        <w:widowControl/>
        <w:tabs>
          <w:tab w:val="left" w:pos="-720"/>
        </w:tabs>
        <w:suppressAutoHyphens/>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2D9B3EC0" w14:textId="670AE07D" w:rsidR="008701B0" w:rsidRDefault="008701B0">
      <w:pPr>
        <w:widowControl/>
        <w:autoSpaceDE/>
        <w:autoSpaceDN/>
        <w:adjustRightInd/>
        <w:rPr>
          <w:rFonts w:ascii="Garamond" w:hAnsi="Garamond" w:cs="Arial"/>
          <w:spacing w:val="-2"/>
          <w:sz w:val="23"/>
          <w:szCs w:val="23"/>
        </w:rPr>
      </w:pPr>
      <w:r>
        <w:rPr>
          <w:rFonts w:ascii="Garamond" w:hAnsi="Garamond" w:cs="Arial"/>
          <w:spacing w:val="-2"/>
          <w:sz w:val="23"/>
          <w:szCs w:val="23"/>
        </w:rPr>
        <w:br w:type="page"/>
      </w:r>
    </w:p>
    <w:p w14:paraId="4E667803" w14:textId="77777777" w:rsidR="00A54F1F" w:rsidRPr="00EF023E" w:rsidRDefault="00A54F1F" w:rsidP="00FE3281">
      <w:pPr>
        <w:tabs>
          <w:tab w:val="left" w:pos="-720"/>
        </w:tabs>
        <w:suppressAutoHyphens/>
        <w:spacing w:line="240" w:lineRule="atLeast"/>
        <w:jc w:val="center"/>
        <w:rPr>
          <w:rFonts w:ascii="Garamond" w:hAnsi="Garamond" w:cs="Arial"/>
          <w:b/>
          <w:bCs/>
          <w:spacing w:val="-2"/>
          <w:sz w:val="23"/>
          <w:szCs w:val="23"/>
          <w:u w:val="single"/>
        </w:rPr>
      </w:pPr>
    </w:p>
    <w:p w14:paraId="40B9B25B" w14:textId="77777777" w:rsidR="008701B0" w:rsidRPr="004E498E" w:rsidRDefault="008701B0" w:rsidP="004E498E">
      <w:pPr>
        <w:tabs>
          <w:tab w:val="left" w:pos="-720"/>
        </w:tabs>
        <w:suppressAutoHyphens/>
        <w:jc w:val="center"/>
        <w:rPr>
          <w:rFonts w:ascii="Garamond" w:hAnsi="Garamond" w:cs="Arial"/>
          <w:b/>
          <w:bCs/>
          <w:spacing w:val="-2"/>
          <w:sz w:val="23"/>
          <w:szCs w:val="23"/>
        </w:rPr>
      </w:pPr>
      <w:r w:rsidRPr="004E498E">
        <w:rPr>
          <w:rFonts w:ascii="Garamond" w:hAnsi="Garamond" w:cs="Arial"/>
          <w:b/>
          <w:bCs/>
          <w:spacing w:val="-2"/>
          <w:sz w:val="23"/>
          <w:szCs w:val="23"/>
        </w:rPr>
        <w:t>REQUEST TO CHANGE OWNERSHIP TO LIVING TRUST</w:t>
      </w:r>
    </w:p>
    <w:p w14:paraId="2EFC1E0F" w14:textId="77777777" w:rsidR="008701B0" w:rsidRPr="004E498E" w:rsidRDefault="008701B0" w:rsidP="004E498E">
      <w:pPr>
        <w:tabs>
          <w:tab w:val="left" w:pos="-720"/>
        </w:tabs>
        <w:suppressAutoHyphens/>
        <w:jc w:val="center"/>
        <w:rPr>
          <w:rFonts w:ascii="Garamond" w:hAnsi="Garamond" w:cs="Arial"/>
          <w:spacing w:val="-2"/>
          <w:sz w:val="23"/>
          <w:szCs w:val="23"/>
        </w:rPr>
      </w:pPr>
    </w:p>
    <w:p w14:paraId="1919E67D" w14:textId="77777777" w:rsidR="008701B0" w:rsidRPr="004E498E" w:rsidRDefault="008701B0" w:rsidP="004E498E">
      <w:pPr>
        <w:tabs>
          <w:tab w:val="left" w:pos="-720"/>
        </w:tabs>
        <w:suppressAutoHyphens/>
        <w:jc w:val="both"/>
        <w:rPr>
          <w:rFonts w:ascii="Garamond" w:hAnsi="Garamond" w:cs="Arial"/>
          <w:b/>
          <w:bCs/>
          <w:spacing w:val="-2"/>
          <w:sz w:val="23"/>
          <w:szCs w:val="23"/>
          <w:u w:val="single"/>
        </w:rPr>
      </w:pPr>
      <w:r w:rsidRPr="004E498E">
        <w:rPr>
          <w:rFonts w:ascii="Garamond" w:hAnsi="Garamond" w:cs="Arial"/>
          <w:b/>
          <w:bCs/>
          <w:spacing w:val="-2"/>
          <w:sz w:val="23"/>
          <w:szCs w:val="23"/>
        </w:rPr>
        <w:t xml:space="preserve">Life Insurance Policy Number(s): </w:t>
      </w:r>
      <w:r w:rsidRPr="004E498E">
        <w:rPr>
          <w:rFonts w:ascii="Garamond" w:hAnsi="Garamond" w:cs="Arial"/>
          <w:b/>
          <w:bCs/>
          <w:spacing w:val="-2"/>
          <w:sz w:val="23"/>
          <w:szCs w:val="23"/>
          <w:u w:val="single"/>
        </w:rPr>
        <w:tab/>
      </w:r>
      <w:r w:rsidRPr="004E498E">
        <w:rPr>
          <w:rFonts w:ascii="Garamond" w:hAnsi="Garamond" w:cs="Arial"/>
          <w:b/>
          <w:bCs/>
          <w:spacing w:val="-2"/>
          <w:sz w:val="23"/>
          <w:szCs w:val="23"/>
          <w:u w:val="single"/>
        </w:rPr>
        <w:tab/>
      </w:r>
      <w:r w:rsidRPr="004E498E">
        <w:rPr>
          <w:rFonts w:ascii="Garamond" w:hAnsi="Garamond" w:cs="Arial"/>
          <w:b/>
          <w:bCs/>
          <w:spacing w:val="-2"/>
          <w:sz w:val="23"/>
          <w:szCs w:val="23"/>
          <w:u w:val="single"/>
        </w:rPr>
        <w:tab/>
      </w:r>
      <w:r w:rsidRPr="004E498E">
        <w:rPr>
          <w:rFonts w:ascii="Garamond" w:hAnsi="Garamond" w:cs="Arial"/>
          <w:b/>
          <w:bCs/>
          <w:spacing w:val="-2"/>
          <w:sz w:val="23"/>
          <w:szCs w:val="23"/>
          <w:u w:val="single"/>
        </w:rPr>
        <w:tab/>
      </w:r>
      <w:r w:rsidRPr="004E498E">
        <w:rPr>
          <w:rFonts w:ascii="Garamond" w:hAnsi="Garamond" w:cs="Arial"/>
          <w:b/>
          <w:bCs/>
          <w:spacing w:val="-2"/>
          <w:sz w:val="23"/>
          <w:szCs w:val="23"/>
          <w:u w:val="single"/>
        </w:rPr>
        <w:tab/>
      </w:r>
      <w:r w:rsidRPr="004E498E">
        <w:rPr>
          <w:rFonts w:ascii="Garamond" w:hAnsi="Garamond" w:cs="Arial"/>
          <w:b/>
          <w:bCs/>
          <w:spacing w:val="-2"/>
          <w:sz w:val="23"/>
          <w:szCs w:val="23"/>
          <w:u w:val="single"/>
        </w:rPr>
        <w:tab/>
      </w:r>
      <w:r w:rsidRPr="004E498E">
        <w:rPr>
          <w:rFonts w:ascii="Garamond" w:hAnsi="Garamond" w:cs="Arial"/>
          <w:b/>
          <w:bCs/>
          <w:spacing w:val="-2"/>
          <w:sz w:val="23"/>
          <w:szCs w:val="23"/>
          <w:u w:val="single"/>
        </w:rPr>
        <w:tab/>
      </w:r>
      <w:r w:rsidRPr="004E498E">
        <w:rPr>
          <w:rFonts w:ascii="Garamond" w:hAnsi="Garamond" w:cs="Arial"/>
          <w:b/>
          <w:bCs/>
          <w:spacing w:val="-2"/>
          <w:sz w:val="23"/>
          <w:szCs w:val="23"/>
          <w:u w:val="single"/>
        </w:rPr>
        <w:tab/>
      </w:r>
    </w:p>
    <w:p w14:paraId="11AC165D" w14:textId="77777777" w:rsidR="008701B0" w:rsidRPr="004E498E" w:rsidRDefault="008701B0" w:rsidP="004E498E">
      <w:pPr>
        <w:tabs>
          <w:tab w:val="left" w:pos="-720"/>
        </w:tabs>
        <w:suppressAutoHyphens/>
        <w:jc w:val="both"/>
        <w:rPr>
          <w:rFonts w:ascii="Garamond" w:hAnsi="Garamond" w:cs="Arial"/>
          <w:spacing w:val="-2"/>
          <w:sz w:val="23"/>
          <w:szCs w:val="23"/>
        </w:rPr>
      </w:pPr>
    </w:p>
    <w:p w14:paraId="11E2B62B" w14:textId="77777777" w:rsidR="008701B0" w:rsidRPr="004E498E" w:rsidRDefault="008701B0" w:rsidP="004E498E">
      <w:pPr>
        <w:tabs>
          <w:tab w:val="left" w:pos="-720"/>
        </w:tabs>
        <w:suppressAutoHyphens/>
        <w:jc w:val="both"/>
        <w:rPr>
          <w:rFonts w:ascii="Garamond" w:hAnsi="Garamond" w:cs="Arial"/>
          <w:spacing w:val="-2"/>
          <w:sz w:val="23"/>
          <w:szCs w:val="23"/>
          <w:u w:val="single"/>
        </w:rPr>
      </w:pPr>
      <w:r w:rsidRPr="004E498E">
        <w:rPr>
          <w:rFonts w:ascii="Garamond" w:hAnsi="Garamond" w:cs="Arial"/>
          <w:b/>
          <w:bCs/>
          <w:spacing w:val="-2"/>
          <w:sz w:val="23"/>
          <w:szCs w:val="23"/>
        </w:rPr>
        <w:t xml:space="preserve">Name of Owner(s): </w:t>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p>
    <w:p w14:paraId="417354EE" w14:textId="77777777" w:rsidR="008701B0" w:rsidRPr="004E498E" w:rsidRDefault="008701B0" w:rsidP="004E498E">
      <w:pPr>
        <w:tabs>
          <w:tab w:val="left" w:pos="-720"/>
        </w:tabs>
        <w:suppressAutoHyphens/>
        <w:jc w:val="both"/>
        <w:rPr>
          <w:rFonts w:ascii="Garamond" w:hAnsi="Garamond" w:cs="Arial"/>
          <w:spacing w:val="-2"/>
          <w:sz w:val="20"/>
          <w:szCs w:val="20"/>
        </w:rPr>
      </w:pPr>
      <w:r w:rsidRPr="004E498E">
        <w:rPr>
          <w:rFonts w:ascii="Garamond" w:hAnsi="Garamond" w:cs="Arial"/>
          <w:spacing w:val="-2"/>
          <w:sz w:val="23"/>
          <w:szCs w:val="23"/>
        </w:rPr>
        <w:tab/>
      </w:r>
      <w:r w:rsidRPr="004E498E">
        <w:rPr>
          <w:rFonts w:ascii="Garamond" w:hAnsi="Garamond" w:cs="Arial"/>
          <w:spacing w:val="-2"/>
          <w:sz w:val="23"/>
          <w:szCs w:val="23"/>
        </w:rPr>
        <w:tab/>
      </w:r>
      <w:r w:rsidRPr="004E498E">
        <w:rPr>
          <w:rFonts w:ascii="Garamond" w:hAnsi="Garamond" w:cs="Arial"/>
          <w:spacing w:val="-2"/>
          <w:sz w:val="23"/>
          <w:szCs w:val="23"/>
        </w:rPr>
        <w:tab/>
      </w:r>
      <w:r w:rsidRPr="004E498E">
        <w:rPr>
          <w:rFonts w:ascii="Garamond" w:hAnsi="Garamond" w:cs="Arial"/>
          <w:spacing w:val="-2"/>
          <w:sz w:val="23"/>
          <w:szCs w:val="23"/>
        </w:rPr>
        <w:tab/>
      </w:r>
      <w:r w:rsidRPr="004E498E">
        <w:rPr>
          <w:rFonts w:ascii="Garamond" w:hAnsi="Garamond" w:cs="Arial"/>
          <w:spacing w:val="-2"/>
          <w:sz w:val="23"/>
          <w:szCs w:val="23"/>
        </w:rPr>
        <w:tab/>
      </w:r>
      <w:r w:rsidRPr="004E498E">
        <w:rPr>
          <w:rFonts w:ascii="Garamond" w:hAnsi="Garamond" w:cs="Arial"/>
          <w:spacing w:val="-2"/>
          <w:sz w:val="20"/>
          <w:szCs w:val="20"/>
        </w:rPr>
        <w:t>(First, Middle Initial, Last Name)</w:t>
      </w:r>
    </w:p>
    <w:p w14:paraId="008E08FA" w14:textId="77777777" w:rsidR="008701B0" w:rsidRPr="004E498E" w:rsidRDefault="008701B0" w:rsidP="004E498E">
      <w:pPr>
        <w:tabs>
          <w:tab w:val="left" w:pos="-720"/>
        </w:tabs>
        <w:suppressAutoHyphens/>
        <w:jc w:val="both"/>
        <w:rPr>
          <w:rFonts w:ascii="Garamond" w:hAnsi="Garamond" w:cs="Arial"/>
          <w:spacing w:val="-2"/>
          <w:sz w:val="23"/>
          <w:szCs w:val="23"/>
        </w:rPr>
      </w:pPr>
    </w:p>
    <w:p w14:paraId="63FB227B" w14:textId="77777777" w:rsidR="008701B0" w:rsidRPr="004E498E" w:rsidRDefault="008701B0" w:rsidP="004E498E">
      <w:pPr>
        <w:tabs>
          <w:tab w:val="left" w:pos="-720"/>
        </w:tabs>
        <w:suppressAutoHyphens/>
        <w:jc w:val="both"/>
        <w:rPr>
          <w:rFonts w:ascii="Garamond" w:hAnsi="Garamond" w:cs="Arial"/>
          <w:spacing w:val="-2"/>
          <w:sz w:val="23"/>
          <w:szCs w:val="23"/>
          <w:u w:val="single"/>
        </w:rPr>
      </w:pPr>
      <w:r w:rsidRPr="004E498E">
        <w:rPr>
          <w:rFonts w:ascii="Garamond" w:hAnsi="Garamond" w:cs="Arial"/>
          <w:b/>
          <w:bCs/>
          <w:spacing w:val="-2"/>
          <w:sz w:val="23"/>
          <w:szCs w:val="23"/>
        </w:rPr>
        <w:t xml:space="preserve">Name of the Insured: </w:t>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p>
    <w:p w14:paraId="3466A359" w14:textId="77777777" w:rsidR="008701B0" w:rsidRPr="004E498E" w:rsidRDefault="008701B0" w:rsidP="004E498E">
      <w:pPr>
        <w:tabs>
          <w:tab w:val="left" w:pos="-720"/>
        </w:tabs>
        <w:suppressAutoHyphens/>
        <w:jc w:val="both"/>
        <w:rPr>
          <w:rFonts w:ascii="Garamond" w:hAnsi="Garamond" w:cs="Arial"/>
          <w:spacing w:val="-2"/>
          <w:sz w:val="20"/>
          <w:szCs w:val="20"/>
        </w:rPr>
      </w:pPr>
      <w:r w:rsidRPr="004E498E">
        <w:rPr>
          <w:rFonts w:ascii="Garamond" w:hAnsi="Garamond" w:cs="Arial"/>
          <w:spacing w:val="-2"/>
          <w:sz w:val="23"/>
          <w:szCs w:val="23"/>
        </w:rPr>
        <w:tab/>
      </w:r>
      <w:r w:rsidRPr="004E498E">
        <w:rPr>
          <w:rFonts w:ascii="Garamond" w:hAnsi="Garamond" w:cs="Arial"/>
          <w:spacing w:val="-2"/>
          <w:sz w:val="23"/>
          <w:szCs w:val="23"/>
        </w:rPr>
        <w:tab/>
      </w:r>
      <w:r w:rsidRPr="004E498E">
        <w:rPr>
          <w:rFonts w:ascii="Garamond" w:hAnsi="Garamond" w:cs="Arial"/>
          <w:spacing w:val="-2"/>
          <w:sz w:val="23"/>
          <w:szCs w:val="23"/>
        </w:rPr>
        <w:tab/>
      </w:r>
      <w:r w:rsidRPr="004E498E">
        <w:rPr>
          <w:rFonts w:ascii="Garamond" w:hAnsi="Garamond" w:cs="Arial"/>
          <w:spacing w:val="-2"/>
          <w:sz w:val="23"/>
          <w:szCs w:val="23"/>
        </w:rPr>
        <w:tab/>
      </w:r>
      <w:r w:rsidRPr="004E498E">
        <w:rPr>
          <w:rFonts w:ascii="Garamond" w:hAnsi="Garamond" w:cs="Arial"/>
          <w:spacing w:val="-2"/>
          <w:sz w:val="23"/>
          <w:szCs w:val="23"/>
        </w:rPr>
        <w:tab/>
      </w:r>
      <w:r w:rsidRPr="004E498E">
        <w:rPr>
          <w:rFonts w:ascii="Garamond" w:hAnsi="Garamond" w:cs="Arial"/>
          <w:spacing w:val="-2"/>
          <w:sz w:val="20"/>
          <w:szCs w:val="20"/>
        </w:rPr>
        <w:t>(First, Middle Initial, Last Name)</w:t>
      </w:r>
    </w:p>
    <w:p w14:paraId="60956A64" w14:textId="77777777" w:rsidR="008701B0" w:rsidRPr="004E498E" w:rsidRDefault="008701B0" w:rsidP="004E498E">
      <w:pPr>
        <w:tabs>
          <w:tab w:val="left" w:pos="-720"/>
        </w:tabs>
        <w:suppressAutoHyphens/>
        <w:jc w:val="both"/>
        <w:rPr>
          <w:rFonts w:ascii="Garamond" w:hAnsi="Garamond" w:cs="Arial"/>
          <w:spacing w:val="-2"/>
          <w:sz w:val="23"/>
          <w:szCs w:val="23"/>
        </w:rPr>
      </w:pPr>
    </w:p>
    <w:p w14:paraId="5F1F6F18" w14:textId="77777777" w:rsidR="008701B0" w:rsidRPr="004E498E" w:rsidRDefault="008701B0" w:rsidP="004E498E">
      <w:pPr>
        <w:tabs>
          <w:tab w:val="left" w:pos="-720"/>
        </w:tabs>
        <w:suppressAutoHyphens/>
        <w:jc w:val="both"/>
        <w:rPr>
          <w:rFonts w:ascii="Garamond" w:hAnsi="Garamond" w:cs="Arial"/>
          <w:spacing w:val="-2"/>
          <w:sz w:val="23"/>
          <w:szCs w:val="23"/>
          <w:u w:val="single"/>
        </w:rPr>
      </w:pPr>
      <w:r w:rsidRPr="004E498E">
        <w:rPr>
          <w:rFonts w:ascii="Garamond" w:hAnsi="Garamond" w:cs="Arial"/>
          <w:b/>
          <w:bCs/>
          <w:spacing w:val="-2"/>
          <w:sz w:val="23"/>
          <w:szCs w:val="23"/>
        </w:rPr>
        <w:t xml:space="preserve">Address of Insured: </w:t>
      </w:r>
      <w:r w:rsidRPr="004E498E">
        <w:rPr>
          <w:rFonts w:ascii="Garamond" w:hAnsi="Garamond" w:cs="Arial"/>
          <w:spacing w:val="-2"/>
          <w:sz w:val="23"/>
          <w:szCs w:val="23"/>
        </w:rPr>
        <w:t>________________________________</w:t>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r w:rsidRPr="004E498E">
        <w:rPr>
          <w:rFonts w:ascii="Garamond" w:hAnsi="Garamond" w:cs="Arial"/>
          <w:spacing w:val="-2"/>
          <w:sz w:val="23"/>
          <w:szCs w:val="23"/>
          <w:u w:val="single"/>
        </w:rPr>
        <w:tab/>
      </w:r>
    </w:p>
    <w:p w14:paraId="53F5D3B8" w14:textId="77777777" w:rsidR="008701B0" w:rsidRPr="004E498E" w:rsidRDefault="008701B0" w:rsidP="004E498E">
      <w:pPr>
        <w:tabs>
          <w:tab w:val="left" w:pos="-720"/>
        </w:tabs>
        <w:suppressAutoHyphens/>
        <w:jc w:val="both"/>
        <w:rPr>
          <w:rFonts w:ascii="Garamond" w:hAnsi="Garamond" w:cs="Arial"/>
          <w:spacing w:val="-2"/>
          <w:sz w:val="20"/>
          <w:szCs w:val="20"/>
        </w:rPr>
      </w:pPr>
      <w:r w:rsidRPr="004E498E">
        <w:rPr>
          <w:rFonts w:ascii="Garamond" w:hAnsi="Garamond" w:cs="Arial"/>
          <w:spacing w:val="-2"/>
          <w:sz w:val="20"/>
          <w:szCs w:val="20"/>
        </w:rPr>
        <w:tab/>
      </w:r>
      <w:r w:rsidRPr="004E498E">
        <w:rPr>
          <w:rFonts w:ascii="Garamond" w:hAnsi="Garamond" w:cs="Arial"/>
          <w:spacing w:val="-2"/>
          <w:sz w:val="20"/>
          <w:szCs w:val="20"/>
        </w:rPr>
        <w:tab/>
      </w:r>
      <w:r w:rsidRPr="004E498E">
        <w:rPr>
          <w:rFonts w:ascii="Garamond" w:hAnsi="Garamond" w:cs="Arial"/>
          <w:spacing w:val="-2"/>
          <w:sz w:val="20"/>
          <w:szCs w:val="20"/>
        </w:rPr>
        <w:tab/>
      </w:r>
      <w:r w:rsidRPr="004E498E">
        <w:rPr>
          <w:rFonts w:ascii="Garamond" w:hAnsi="Garamond" w:cs="Arial"/>
          <w:spacing w:val="-2"/>
          <w:sz w:val="20"/>
          <w:szCs w:val="20"/>
        </w:rPr>
        <w:tab/>
      </w:r>
      <w:r w:rsidRPr="004E498E">
        <w:rPr>
          <w:rFonts w:ascii="Garamond" w:hAnsi="Garamond" w:cs="Arial"/>
          <w:spacing w:val="-2"/>
          <w:sz w:val="20"/>
          <w:szCs w:val="20"/>
        </w:rPr>
        <w:tab/>
        <w:t>(Street, City, State and Zip)</w:t>
      </w:r>
    </w:p>
    <w:p w14:paraId="36E24DEB" w14:textId="7DB5C0FD" w:rsidR="00FE3281" w:rsidRPr="004E498E" w:rsidRDefault="00FE3281" w:rsidP="004E498E">
      <w:pPr>
        <w:tabs>
          <w:tab w:val="left" w:pos="-720"/>
        </w:tabs>
        <w:suppressAutoHyphens/>
        <w:ind w:left="1440"/>
        <w:jc w:val="both"/>
        <w:rPr>
          <w:rFonts w:ascii="Garamond" w:hAnsi="Garamond" w:cs="Arial"/>
          <w:spacing w:val="-2"/>
          <w:sz w:val="23"/>
          <w:szCs w:val="23"/>
        </w:rPr>
      </w:pPr>
    </w:p>
    <w:p w14:paraId="497B2C06" w14:textId="77777777" w:rsidR="008701B0" w:rsidRPr="004E498E" w:rsidRDefault="008701B0" w:rsidP="004E498E">
      <w:pPr>
        <w:tabs>
          <w:tab w:val="left" w:pos="-720"/>
        </w:tabs>
        <w:suppressAutoHyphens/>
        <w:jc w:val="center"/>
        <w:rPr>
          <w:rFonts w:ascii="Garamond" w:hAnsi="Garamond" w:cs="Arial"/>
          <w:b/>
          <w:bCs/>
          <w:spacing w:val="-2"/>
          <w:sz w:val="23"/>
          <w:szCs w:val="23"/>
        </w:rPr>
      </w:pPr>
      <w:r w:rsidRPr="004E498E">
        <w:rPr>
          <w:rFonts w:ascii="Garamond" w:hAnsi="Garamond" w:cs="Arial"/>
          <w:b/>
          <w:bCs/>
          <w:spacing w:val="-2"/>
          <w:sz w:val="23"/>
          <w:szCs w:val="23"/>
        </w:rPr>
        <w:t>NEW OWNER INFORMATION</w:t>
      </w:r>
    </w:p>
    <w:p w14:paraId="1554B115" w14:textId="77777777" w:rsidR="008701B0" w:rsidRPr="004E498E" w:rsidRDefault="008701B0" w:rsidP="004E498E">
      <w:pPr>
        <w:tabs>
          <w:tab w:val="left" w:pos="-720"/>
        </w:tabs>
        <w:suppressAutoHyphens/>
        <w:jc w:val="both"/>
        <w:rPr>
          <w:rFonts w:ascii="Garamond" w:hAnsi="Garamond" w:cs="Arial"/>
          <w:spacing w:val="-2"/>
          <w:sz w:val="23"/>
          <w:szCs w:val="23"/>
        </w:rPr>
      </w:pPr>
    </w:p>
    <w:p w14:paraId="6D1A305E" w14:textId="1816C633" w:rsidR="008701B0" w:rsidRPr="004E498E" w:rsidRDefault="00DF3E8A"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I</w:t>
      </w:r>
      <w:r w:rsidR="008701B0" w:rsidRPr="004E498E">
        <w:rPr>
          <w:rFonts w:ascii="Garamond" w:hAnsi="Garamond" w:cs="Open Sans"/>
          <w:color w:val="333333"/>
          <w:sz w:val="23"/>
          <w:szCs w:val="23"/>
        </w:rPr>
        <w:t xml:space="preserve"> hereby request that ownership of the above life insurance policy(</w:t>
      </w:r>
      <w:proofErr w:type="spellStart"/>
      <w:r w:rsidR="008701B0" w:rsidRPr="004E498E">
        <w:rPr>
          <w:rFonts w:ascii="Garamond" w:hAnsi="Garamond" w:cs="Open Sans"/>
          <w:color w:val="333333"/>
          <w:sz w:val="23"/>
          <w:szCs w:val="23"/>
        </w:rPr>
        <w:t>ies</w:t>
      </w:r>
      <w:proofErr w:type="spellEnd"/>
      <w:r w:rsidR="008701B0" w:rsidRPr="004E498E">
        <w:rPr>
          <w:rFonts w:ascii="Garamond" w:hAnsi="Garamond" w:cs="Open Sans"/>
          <w:color w:val="333333"/>
          <w:sz w:val="23"/>
          <w:szCs w:val="23"/>
        </w:rPr>
        <w:t>) be transferred to the Living Trust, set forth below:</w:t>
      </w:r>
    </w:p>
    <w:p w14:paraId="20BE79C4" w14:textId="77777777" w:rsidR="008701B0" w:rsidRPr="004E498E" w:rsidRDefault="008701B0" w:rsidP="004E498E">
      <w:pPr>
        <w:tabs>
          <w:tab w:val="left" w:pos="-720"/>
        </w:tabs>
        <w:suppressAutoHyphens/>
        <w:jc w:val="both"/>
        <w:rPr>
          <w:rFonts w:ascii="Garamond" w:hAnsi="Garamond" w:cs="Arial"/>
          <w:b/>
          <w:bCs/>
          <w:spacing w:val="-2"/>
          <w:sz w:val="23"/>
          <w:szCs w:val="23"/>
        </w:rPr>
      </w:pPr>
    </w:p>
    <w:p w14:paraId="4652122B" w14:textId="49B29940" w:rsidR="008701B0" w:rsidRPr="004E498E" w:rsidRDefault="008701B0" w:rsidP="004E498E">
      <w:pPr>
        <w:tabs>
          <w:tab w:val="left" w:pos="-720"/>
        </w:tabs>
        <w:suppressAutoHyphens/>
        <w:jc w:val="both"/>
        <w:rPr>
          <w:rFonts w:ascii="Garamond" w:hAnsi="Garamond" w:cs="Arial"/>
          <w:spacing w:val="-2"/>
          <w:sz w:val="23"/>
          <w:szCs w:val="23"/>
        </w:rPr>
      </w:pPr>
      <w:r w:rsidRPr="004E498E">
        <w:rPr>
          <w:rFonts w:ascii="Garamond" w:hAnsi="Garamond" w:cs="Arial"/>
          <w:b/>
          <w:bCs/>
          <w:spacing w:val="-2"/>
          <w:sz w:val="23"/>
          <w:szCs w:val="23"/>
        </w:rPr>
        <w:t>Name of Trust:</w:t>
      </w:r>
      <w:r w:rsidRPr="004E498E">
        <w:rPr>
          <w:rFonts w:ascii="Garamond" w:hAnsi="Garamond" w:cs="Arial"/>
          <w:spacing w:val="-2"/>
          <w:sz w:val="23"/>
          <w:szCs w:val="23"/>
        </w:rPr>
        <w:t xml:space="preserve"> </w:t>
      </w:r>
      <w:r w:rsidR="00664CFB" w:rsidRPr="004E498E">
        <w:rPr>
          <w:rFonts w:ascii="Garamond" w:hAnsi="Garamond" w:cs="Arial"/>
          <w:spacing w:val="-2"/>
          <w:sz w:val="23"/>
          <w:szCs w:val="23"/>
        </w:rPr>
        <w:t>{[</w:t>
      </w:r>
      <w:proofErr w:type="spellStart"/>
      <w:r w:rsidR="00664CFB" w:rsidRPr="004E498E">
        <w:rPr>
          <w:rFonts w:ascii="Garamond" w:hAnsi="Garamond" w:cs="Arial"/>
          <w:noProof/>
          <w:color w:val="2157AD"/>
          <w:spacing w:val="-2"/>
          <w:sz w:val="23"/>
          <w:szCs w:val="23"/>
          <w:shd w:val="clear" w:color="auto" w:fill="C9E1F3"/>
        </w:rPr>
        <w:t>TrustName|upper|else</w:t>
      </w:r>
      <w:proofErr w:type="spellEnd"/>
      <w:r w:rsidR="00664CFB" w:rsidRPr="004E498E">
        <w:rPr>
          <w:rFonts w:ascii="Garamond" w:hAnsi="Garamond" w:cs="Arial"/>
          <w:noProof/>
          <w:color w:val="2157AD"/>
          <w:spacing w:val="-2"/>
          <w:sz w:val="23"/>
          <w:szCs w:val="23"/>
          <w:shd w:val="clear" w:color="auto" w:fill="C9E1F3"/>
        </w:rPr>
        <w:t>: "________________"</w:t>
      </w:r>
      <w:r w:rsidR="00664CFB" w:rsidRPr="004E498E">
        <w:rPr>
          <w:rFonts w:ascii="Garamond" w:hAnsi="Garamond" w:cs="Arial"/>
          <w:spacing w:val="-2"/>
          <w:sz w:val="23"/>
          <w:szCs w:val="23"/>
        </w:rPr>
        <w:t>]}, under Trust agreement dated {[</w:t>
      </w:r>
      <w:proofErr w:type="spellStart"/>
      <w:r w:rsidR="00664CFB" w:rsidRPr="004E498E">
        <w:rPr>
          <w:rFonts w:ascii="Garamond" w:hAnsi="Garamond" w:cs="Arial"/>
          <w:noProof/>
          <w:color w:val="2157AD"/>
          <w:spacing w:val="-2"/>
          <w:sz w:val="23"/>
          <w:szCs w:val="23"/>
          <w:shd w:val="clear" w:color="auto" w:fill="C9E1F3"/>
        </w:rPr>
        <w:t>TrustDate|format</w:t>
      </w:r>
      <w:proofErr w:type="spellEnd"/>
      <w:r w:rsidR="00664CFB" w:rsidRPr="004E498E">
        <w:rPr>
          <w:rFonts w:ascii="Garamond" w:hAnsi="Garamond" w:cs="Arial"/>
          <w:noProof/>
          <w:color w:val="2157AD"/>
          <w:spacing w:val="-2"/>
          <w:sz w:val="23"/>
          <w:szCs w:val="23"/>
          <w:shd w:val="clear" w:color="auto" w:fill="C9E1F3"/>
        </w:rPr>
        <w:t>: "MMMM D, YYYY"|else: "________________"</w:t>
      </w:r>
      <w:r w:rsidR="00664CFB" w:rsidRPr="004E498E">
        <w:rPr>
          <w:rFonts w:ascii="Garamond" w:hAnsi="Garamond" w:cs="Arial"/>
          <w:spacing w:val="-2"/>
          <w:sz w:val="23"/>
          <w:szCs w:val="23"/>
        </w:rPr>
        <w:t>]}</w:t>
      </w:r>
    </w:p>
    <w:p w14:paraId="558FDDC7" w14:textId="77777777" w:rsidR="008701B0" w:rsidRPr="004E498E" w:rsidRDefault="008701B0" w:rsidP="004E498E">
      <w:pPr>
        <w:tabs>
          <w:tab w:val="left" w:pos="-720"/>
        </w:tabs>
        <w:suppressAutoHyphens/>
        <w:jc w:val="both"/>
        <w:rPr>
          <w:rFonts w:ascii="Garamond" w:hAnsi="Garamond" w:cs="Arial"/>
          <w:spacing w:val="-2"/>
          <w:sz w:val="23"/>
          <w:szCs w:val="23"/>
        </w:rPr>
      </w:pPr>
    </w:p>
    <w:p w14:paraId="0B3BF330" w14:textId="5051E98D" w:rsidR="008701B0" w:rsidRPr="004E498E" w:rsidRDefault="008701B0" w:rsidP="004E498E">
      <w:pPr>
        <w:tabs>
          <w:tab w:val="left" w:pos="-720"/>
        </w:tabs>
        <w:suppressAutoHyphens/>
        <w:jc w:val="both"/>
        <w:rPr>
          <w:rFonts w:ascii="Garamond" w:hAnsi="Garamond" w:cs="Arial"/>
          <w:spacing w:val="-2"/>
          <w:sz w:val="23"/>
          <w:szCs w:val="23"/>
        </w:rPr>
      </w:pPr>
      <w:r w:rsidRPr="004E498E">
        <w:rPr>
          <w:rFonts w:ascii="Garamond" w:hAnsi="Garamond" w:cs="Arial"/>
          <w:b/>
          <w:bCs/>
          <w:spacing w:val="-2"/>
          <w:sz w:val="23"/>
          <w:szCs w:val="23"/>
        </w:rPr>
        <w:t>Date of Trust (effective date)</w:t>
      </w:r>
      <w:r w:rsidRPr="004E498E">
        <w:rPr>
          <w:rFonts w:ascii="Garamond" w:hAnsi="Garamond" w:cs="Arial"/>
          <w:spacing w:val="-2"/>
          <w:sz w:val="23"/>
          <w:szCs w:val="23"/>
        </w:rPr>
        <w:t xml:space="preserve">: </w:t>
      </w:r>
      <w:r w:rsidR="00664CFB" w:rsidRPr="004E498E">
        <w:rPr>
          <w:rFonts w:ascii="Garamond" w:hAnsi="Garamond" w:cs="Arial"/>
          <w:spacing w:val="-2"/>
          <w:sz w:val="23"/>
          <w:szCs w:val="23"/>
        </w:rPr>
        <w:t>{[</w:t>
      </w:r>
      <w:proofErr w:type="spellStart"/>
      <w:r w:rsidR="00664CFB" w:rsidRPr="004E498E">
        <w:rPr>
          <w:rFonts w:ascii="Garamond" w:hAnsi="Garamond" w:cs="Arial"/>
          <w:noProof/>
          <w:color w:val="2157AD"/>
          <w:spacing w:val="-2"/>
          <w:sz w:val="23"/>
          <w:szCs w:val="23"/>
          <w:shd w:val="clear" w:color="auto" w:fill="C9E1F3"/>
        </w:rPr>
        <w:t>TrustDate|format</w:t>
      </w:r>
      <w:proofErr w:type="spellEnd"/>
      <w:r w:rsidR="00664CFB" w:rsidRPr="004E498E">
        <w:rPr>
          <w:rFonts w:ascii="Garamond" w:hAnsi="Garamond" w:cs="Arial"/>
          <w:noProof/>
          <w:color w:val="2157AD"/>
          <w:spacing w:val="-2"/>
          <w:sz w:val="23"/>
          <w:szCs w:val="23"/>
          <w:shd w:val="clear" w:color="auto" w:fill="C9E1F3"/>
        </w:rPr>
        <w:t>: "MMMM D, YYYY"|else: "________________"</w:t>
      </w:r>
      <w:r w:rsidR="00664CFB" w:rsidRPr="004E498E">
        <w:rPr>
          <w:rFonts w:ascii="Garamond" w:hAnsi="Garamond" w:cs="Arial"/>
          <w:spacing w:val="-2"/>
          <w:sz w:val="23"/>
          <w:szCs w:val="23"/>
        </w:rPr>
        <w:t>]}</w:t>
      </w:r>
      <w:r w:rsidRPr="004E498E">
        <w:rPr>
          <w:rFonts w:ascii="Garamond" w:hAnsi="Garamond" w:cs="Arial"/>
          <w:spacing w:val="-2"/>
          <w:sz w:val="23"/>
          <w:szCs w:val="23"/>
        </w:rPr>
        <w:tab/>
      </w:r>
    </w:p>
    <w:p w14:paraId="15ED2E64" w14:textId="77777777" w:rsidR="008701B0" w:rsidRPr="004E498E" w:rsidRDefault="008701B0" w:rsidP="004E498E">
      <w:pPr>
        <w:tabs>
          <w:tab w:val="left" w:pos="-720"/>
        </w:tabs>
        <w:suppressAutoHyphens/>
        <w:jc w:val="both"/>
        <w:rPr>
          <w:rFonts w:ascii="Garamond" w:hAnsi="Garamond" w:cs="Arial"/>
          <w:spacing w:val="-2"/>
          <w:sz w:val="23"/>
          <w:szCs w:val="23"/>
        </w:rPr>
      </w:pPr>
    </w:p>
    <w:p w14:paraId="47195D69" w14:textId="3467BBFE" w:rsidR="008701B0" w:rsidRPr="004E498E" w:rsidRDefault="008701B0" w:rsidP="004E498E">
      <w:pPr>
        <w:tabs>
          <w:tab w:val="left" w:pos="-720"/>
        </w:tabs>
        <w:suppressAutoHyphens/>
        <w:jc w:val="both"/>
        <w:rPr>
          <w:rFonts w:ascii="Garamond" w:hAnsi="Garamond" w:cs="Arial"/>
          <w:spacing w:val="-2"/>
          <w:sz w:val="23"/>
          <w:szCs w:val="23"/>
          <w:u w:val="single"/>
        </w:rPr>
      </w:pPr>
      <w:r w:rsidRPr="004E498E">
        <w:rPr>
          <w:rFonts w:ascii="Garamond" w:hAnsi="Garamond" w:cs="Arial"/>
          <w:b/>
          <w:bCs/>
          <w:spacing w:val="-2"/>
          <w:sz w:val="23"/>
          <w:szCs w:val="23"/>
        </w:rPr>
        <w:t xml:space="preserve">Trust Tax Identification Number (SSN): </w:t>
      </w:r>
      <w:r w:rsidR="00EB5CF3" w:rsidRPr="004E498E">
        <w:rPr>
          <w:rFonts w:ascii="Garamond" w:hAnsi="Garamond" w:cs="Arial"/>
          <w:spacing w:val="-2"/>
          <w:sz w:val="23"/>
          <w:szCs w:val="23"/>
        </w:rPr>
        <w:t>{[</w:t>
      </w:r>
      <w:r w:rsidR="00EB5CF3" w:rsidRPr="004E498E">
        <w:rPr>
          <w:rFonts w:ascii="Garamond" w:hAnsi="Garamond" w:cs="Arial"/>
          <w:b/>
          <w:noProof/>
          <w:color w:val="41A151"/>
          <w:spacing w:val="-2"/>
          <w:sz w:val="23"/>
          <w:szCs w:val="23"/>
          <w:shd w:val="clear" w:color="auto" w:fill="C9F3CD"/>
        </w:rPr>
        <w:t>if</w:t>
      </w:r>
      <w:r w:rsidR="00EB5CF3" w:rsidRPr="004E498E">
        <w:rPr>
          <w:rFonts w:ascii="Garamond" w:hAnsi="Garamond" w:cs="Arial"/>
          <w:noProof/>
          <w:color w:val="2157AD"/>
          <w:spacing w:val="-2"/>
          <w:sz w:val="23"/>
          <w:szCs w:val="23"/>
          <w:shd w:val="clear" w:color="auto" w:fill="C9F3CD"/>
        </w:rPr>
        <w:t xml:space="preserve"> MarriedTF &amp;&amp; (AssetName == "LifeInsureWithCashSpouse" || AssetName == "LifeInsureNoCashSpouse")</w:t>
      </w:r>
      <w:r w:rsidR="00EB5CF3" w:rsidRPr="004E498E">
        <w:rPr>
          <w:rFonts w:ascii="Garamond" w:hAnsi="Garamond" w:cs="Arial"/>
          <w:spacing w:val="-2"/>
          <w:sz w:val="23"/>
          <w:szCs w:val="23"/>
        </w:rPr>
        <w:t>]}{[</w:t>
      </w:r>
      <w:proofErr w:type="spellStart"/>
      <w:r w:rsidR="00EB5CF3" w:rsidRPr="004E498E">
        <w:rPr>
          <w:rFonts w:ascii="Garamond" w:hAnsi="Garamond" w:cs="Arial"/>
          <w:noProof/>
          <w:color w:val="2157AD"/>
          <w:spacing w:val="-2"/>
          <w:sz w:val="23"/>
          <w:szCs w:val="23"/>
          <w:shd w:val="clear" w:color="auto" w:fill="C9E1F3"/>
        </w:rPr>
        <w:t>Spouse.SSN|else</w:t>
      </w:r>
      <w:proofErr w:type="spellEnd"/>
      <w:r w:rsidR="00EB5CF3" w:rsidRPr="004E498E">
        <w:rPr>
          <w:rFonts w:ascii="Garamond" w:hAnsi="Garamond" w:cs="Arial"/>
          <w:noProof/>
          <w:color w:val="2157AD"/>
          <w:spacing w:val="-2"/>
          <w:sz w:val="23"/>
          <w:szCs w:val="23"/>
          <w:shd w:val="clear" w:color="auto" w:fill="C9E1F3"/>
        </w:rPr>
        <w:t>: ""</w:t>
      </w:r>
      <w:r w:rsidR="00EB5CF3" w:rsidRPr="004E498E">
        <w:rPr>
          <w:rFonts w:ascii="Garamond" w:hAnsi="Garamond" w:cs="Arial"/>
          <w:spacing w:val="-2"/>
          <w:sz w:val="23"/>
          <w:szCs w:val="23"/>
        </w:rPr>
        <w:t>]}{[</w:t>
      </w:r>
      <w:r w:rsidR="00EB5CF3" w:rsidRPr="004E498E">
        <w:rPr>
          <w:rFonts w:ascii="Garamond" w:hAnsi="Garamond" w:cs="Arial"/>
          <w:b/>
          <w:noProof/>
          <w:color w:val="41A151"/>
          <w:spacing w:val="-2"/>
          <w:sz w:val="23"/>
          <w:szCs w:val="23"/>
          <w:shd w:val="clear" w:color="auto" w:fill="C9F3CD"/>
        </w:rPr>
        <w:t>else</w:t>
      </w:r>
      <w:r w:rsidR="00EB5CF3" w:rsidRPr="004E498E">
        <w:rPr>
          <w:rFonts w:ascii="Garamond" w:hAnsi="Garamond" w:cs="Arial"/>
          <w:spacing w:val="-2"/>
          <w:sz w:val="23"/>
          <w:szCs w:val="23"/>
        </w:rPr>
        <w:t>]}{[</w:t>
      </w:r>
      <w:proofErr w:type="spellStart"/>
      <w:r w:rsidR="00EB5CF3" w:rsidRPr="004E498E">
        <w:rPr>
          <w:rFonts w:ascii="Garamond" w:hAnsi="Garamond" w:cs="Arial"/>
          <w:noProof/>
          <w:color w:val="2157AD"/>
          <w:spacing w:val="-2"/>
          <w:sz w:val="23"/>
          <w:szCs w:val="23"/>
          <w:shd w:val="clear" w:color="auto" w:fill="C9E1F3"/>
        </w:rPr>
        <w:t>Client.SSN|else</w:t>
      </w:r>
      <w:proofErr w:type="spellEnd"/>
      <w:r w:rsidR="00EB5CF3" w:rsidRPr="004E498E">
        <w:rPr>
          <w:rFonts w:ascii="Garamond" w:hAnsi="Garamond" w:cs="Arial"/>
          <w:noProof/>
          <w:color w:val="2157AD"/>
          <w:spacing w:val="-2"/>
          <w:sz w:val="23"/>
          <w:szCs w:val="23"/>
          <w:shd w:val="clear" w:color="auto" w:fill="C9E1F3"/>
        </w:rPr>
        <w:t>: ""</w:t>
      </w:r>
      <w:r w:rsidR="00EB5CF3" w:rsidRPr="004E498E">
        <w:rPr>
          <w:rFonts w:ascii="Garamond" w:hAnsi="Garamond" w:cs="Arial"/>
          <w:spacing w:val="-2"/>
          <w:sz w:val="23"/>
          <w:szCs w:val="23"/>
        </w:rPr>
        <w:t>]}{[</w:t>
      </w:r>
      <w:r w:rsidR="00EB5CF3" w:rsidRPr="004E498E">
        <w:rPr>
          <w:rFonts w:ascii="Garamond" w:hAnsi="Garamond" w:cs="Arial"/>
          <w:b/>
          <w:noProof/>
          <w:color w:val="41A151"/>
          <w:spacing w:val="-2"/>
          <w:sz w:val="23"/>
          <w:szCs w:val="23"/>
          <w:shd w:val="clear" w:color="auto" w:fill="C9F3CD"/>
        </w:rPr>
        <w:t>endif</w:t>
      </w:r>
      <w:r w:rsidR="00EB5CF3" w:rsidRPr="004E498E">
        <w:rPr>
          <w:rFonts w:ascii="Garamond" w:hAnsi="Garamond" w:cs="Arial"/>
          <w:spacing w:val="-2"/>
          <w:sz w:val="23"/>
          <w:szCs w:val="23"/>
        </w:rPr>
        <w:t>]}</w:t>
      </w:r>
    </w:p>
    <w:p w14:paraId="33216FFE" w14:textId="77777777" w:rsidR="008701B0" w:rsidRPr="004E498E" w:rsidRDefault="008701B0" w:rsidP="004E498E">
      <w:pPr>
        <w:tabs>
          <w:tab w:val="left" w:pos="-720"/>
        </w:tabs>
        <w:suppressAutoHyphens/>
        <w:jc w:val="both"/>
        <w:rPr>
          <w:rFonts w:ascii="Garamond" w:hAnsi="Garamond" w:cs="Arial"/>
          <w:spacing w:val="-2"/>
          <w:sz w:val="23"/>
          <w:szCs w:val="23"/>
        </w:rPr>
      </w:pPr>
    </w:p>
    <w:p w14:paraId="24D23DDD" w14:textId="77777777" w:rsidR="008701B0" w:rsidRPr="004E498E" w:rsidRDefault="008701B0" w:rsidP="004E498E">
      <w:pPr>
        <w:tabs>
          <w:tab w:val="left" w:pos="-720"/>
        </w:tabs>
        <w:suppressAutoHyphens/>
        <w:jc w:val="both"/>
        <w:rPr>
          <w:rFonts w:ascii="Garamond" w:hAnsi="Garamond" w:cs="Arial"/>
          <w:b/>
          <w:bCs/>
          <w:spacing w:val="-2"/>
          <w:sz w:val="23"/>
          <w:szCs w:val="23"/>
        </w:rPr>
      </w:pPr>
      <w:r w:rsidRPr="004E498E">
        <w:rPr>
          <w:rFonts w:ascii="Garamond" w:hAnsi="Garamond" w:cs="Arial"/>
          <w:b/>
          <w:bCs/>
          <w:spacing w:val="-2"/>
          <w:sz w:val="23"/>
          <w:szCs w:val="23"/>
        </w:rPr>
        <w:t>Full Address of Trust (Street, City, State and Zip):</w:t>
      </w:r>
    </w:p>
    <w:p w14:paraId="72F74836" w14:textId="44077028" w:rsidR="008701B0" w:rsidRPr="004E498E" w:rsidRDefault="00EB5CF3"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r w:rsidRPr="004E498E">
        <w:rPr>
          <w:rFonts w:ascii="Garamond" w:hAnsi="Garamond" w:cs="Arial"/>
          <w:b/>
          <w:noProof/>
          <w:color w:val="41A151"/>
          <w:spacing w:val="-2"/>
          <w:sz w:val="23"/>
          <w:szCs w:val="23"/>
          <w:shd w:val="clear" w:color="auto" w:fill="C9F3CD"/>
        </w:rPr>
        <w:t>if</w:t>
      </w:r>
      <w:r w:rsidRPr="004E498E">
        <w:rPr>
          <w:rFonts w:ascii="Garamond" w:hAnsi="Garamond" w:cs="Arial"/>
          <w:noProof/>
          <w:color w:val="2157AD"/>
          <w:spacing w:val="-2"/>
          <w:sz w:val="23"/>
          <w:szCs w:val="23"/>
          <w:shd w:val="clear" w:color="auto" w:fill="C9F3CD"/>
        </w:rPr>
        <w:t xml:space="preserve"> MarriedTF &amp;&amp; (AssetName == "LifeInsureWithCashSpouse" || AssetName == "LifeInsureNoCashSpouse")</w:t>
      </w:r>
      <w:r w:rsidRPr="004E498E">
        <w:rPr>
          <w:rFonts w:ascii="Garamond" w:hAnsi="Garamond" w:cs="Arial"/>
          <w:spacing w:val="-2"/>
          <w:sz w:val="23"/>
          <w:szCs w:val="23"/>
        </w:rPr>
        <w:t>]}</w:t>
      </w:r>
    </w:p>
    <w:p w14:paraId="6C66896B" w14:textId="5B07FB74" w:rsidR="00EB5CF3" w:rsidRPr="004E498E" w:rsidRDefault="00EB5CF3" w:rsidP="004E498E">
      <w:pPr>
        <w:tabs>
          <w:tab w:val="left" w:pos="-720"/>
        </w:tabs>
        <w:suppressAutoHyphens/>
        <w:rPr>
          <w:rFonts w:ascii="Garamond" w:hAnsi="Garamond" w:cs="Arial"/>
          <w:spacing w:val="-2"/>
          <w:sz w:val="23"/>
          <w:szCs w:val="23"/>
        </w:rPr>
      </w:pPr>
      <w:r w:rsidRPr="004E498E">
        <w:rPr>
          <w:rFonts w:ascii="Garamond" w:hAnsi="Garamond" w:cs="Arial"/>
          <w:spacing w:val="-2"/>
          <w:sz w:val="23"/>
          <w:szCs w:val="23"/>
        </w:rPr>
        <w:t>{[</w:t>
      </w:r>
      <w:proofErr w:type="spellStart"/>
      <w:r w:rsidRPr="004E498E">
        <w:rPr>
          <w:rFonts w:ascii="Garamond" w:hAnsi="Garamond" w:cs="Arial"/>
          <w:noProof/>
          <w:color w:val="2157AD"/>
          <w:spacing w:val="-2"/>
          <w:sz w:val="23"/>
          <w:szCs w:val="23"/>
          <w:shd w:val="clear" w:color="auto" w:fill="C9E1F3"/>
        </w:rPr>
        <w:t>Spouse.</w:t>
      </w:r>
      <w:r w:rsidR="00C11CD8" w:rsidRPr="004E498E">
        <w:rPr>
          <w:rFonts w:ascii="Garamond" w:hAnsi="Garamond" w:cs="Arial"/>
          <w:noProof/>
          <w:color w:val="2157AD"/>
          <w:spacing w:val="-2"/>
          <w:sz w:val="23"/>
          <w:szCs w:val="23"/>
          <w:shd w:val="clear" w:color="auto" w:fill="C9E1F3"/>
        </w:rPr>
        <w:t>PartyInline</w:t>
      </w:r>
      <w:proofErr w:type="spellEnd"/>
      <w:r w:rsidRPr="004E498E">
        <w:rPr>
          <w:rFonts w:ascii="Garamond" w:hAnsi="Garamond" w:cs="Arial"/>
          <w:spacing w:val="-2"/>
          <w:sz w:val="23"/>
          <w:szCs w:val="23"/>
        </w:rPr>
        <w:t>]}</w:t>
      </w:r>
    </w:p>
    <w:p w14:paraId="0EF7045B" w14:textId="75FB0525" w:rsidR="00EB5CF3" w:rsidRPr="004E498E" w:rsidRDefault="00EB5CF3"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r w:rsidRPr="004E498E">
        <w:rPr>
          <w:rFonts w:ascii="Garamond" w:hAnsi="Garamond" w:cs="Arial"/>
          <w:b/>
          <w:noProof/>
          <w:color w:val="41A151"/>
          <w:spacing w:val="-2"/>
          <w:sz w:val="23"/>
          <w:szCs w:val="23"/>
          <w:shd w:val="clear" w:color="auto" w:fill="C9F3CD"/>
        </w:rPr>
        <w:t>else</w:t>
      </w:r>
      <w:r w:rsidRPr="004E498E">
        <w:rPr>
          <w:rFonts w:ascii="Garamond" w:hAnsi="Garamond" w:cs="Arial"/>
          <w:spacing w:val="-2"/>
          <w:sz w:val="23"/>
          <w:szCs w:val="23"/>
        </w:rPr>
        <w:t>]}</w:t>
      </w:r>
    </w:p>
    <w:p w14:paraId="3A01512E" w14:textId="59A23D3B" w:rsidR="00EB5CF3" w:rsidRPr="004E498E" w:rsidRDefault="00EB5CF3" w:rsidP="004E498E">
      <w:pPr>
        <w:tabs>
          <w:tab w:val="left" w:pos="-720"/>
        </w:tabs>
        <w:suppressAutoHyphens/>
        <w:rPr>
          <w:rFonts w:ascii="Garamond" w:hAnsi="Garamond" w:cs="Arial"/>
          <w:spacing w:val="-2"/>
          <w:sz w:val="23"/>
          <w:szCs w:val="23"/>
        </w:rPr>
      </w:pPr>
      <w:r w:rsidRPr="004E498E">
        <w:rPr>
          <w:rFonts w:ascii="Garamond" w:hAnsi="Garamond" w:cs="Arial"/>
          <w:spacing w:val="-2"/>
          <w:sz w:val="23"/>
          <w:szCs w:val="23"/>
        </w:rPr>
        <w:t>{[</w:t>
      </w:r>
      <w:proofErr w:type="spellStart"/>
      <w:r w:rsidRPr="004E498E">
        <w:rPr>
          <w:rFonts w:ascii="Garamond" w:hAnsi="Garamond" w:cs="Arial"/>
          <w:noProof/>
          <w:color w:val="2157AD"/>
          <w:spacing w:val="-2"/>
          <w:sz w:val="23"/>
          <w:szCs w:val="23"/>
          <w:shd w:val="clear" w:color="auto" w:fill="C9E1F3"/>
        </w:rPr>
        <w:t>Client.</w:t>
      </w:r>
      <w:r w:rsidR="00C11CD8" w:rsidRPr="004E498E">
        <w:rPr>
          <w:rFonts w:ascii="Garamond" w:hAnsi="Garamond" w:cs="Arial"/>
          <w:noProof/>
          <w:color w:val="2157AD"/>
          <w:spacing w:val="-2"/>
          <w:sz w:val="23"/>
          <w:szCs w:val="23"/>
          <w:shd w:val="clear" w:color="auto" w:fill="C9E1F3"/>
        </w:rPr>
        <w:t>PartyInline</w:t>
      </w:r>
      <w:proofErr w:type="spellEnd"/>
      <w:r w:rsidRPr="004E498E">
        <w:rPr>
          <w:rFonts w:ascii="Garamond" w:hAnsi="Garamond" w:cs="Arial"/>
          <w:spacing w:val="-2"/>
          <w:sz w:val="23"/>
          <w:szCs w:val="23"/>
        </w:rPr>
        <w:t>]}</w:t>
      </w:r>
    </w:p>
    <w:p w14:paraId="139B9315" w14:textId="13AF6AAC" w:rsidR="00EB5CF3" w:rsidRPr="004E498E" w:rsidRDefault="00EB5CF3"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r w:rsidRPr="004E498E">
        <w:rPr>
          <w:rFonts w:ascii="Garamond" w:hAnsi="Garamond" w:cs="Arial"/>
          <w:b/>
          <w:noProof/>
          <w:color w:val="41A151"/>
          <w:spacing w:val="-2"/>
          <w:sz w:val="23"/>
          <w:szCs w:val="23"/>
          <w:shd w:val="clear" w:color="auto" w:fill="C9F3CD"/>
        </w:rPr>
        <w:t>endif</w:t>
      </w:r>
      <w:r w:rsidRPr="004E498E">
        <w:rPr>
          <w:rFonts w:ascii="Garamond" w:hAnsi="Garamond" w:cs="Arial"/>
          <w:spacing w:val="-2"/>
          <w:sz w:val="23"/>
          <w:szCs w:val="23"/>
        </w:rPr>
        <w:t>]}</w:t>
      </w:r>
    </w:p>
    <w:p w14:paraId="18639C43" w14:textId="77777777" w:rsidR="00EB5CF3" w:rsidRPr="004E498E" w:rsidRDefault="00EB5CF3" w:rsidP="004E498E">
      <w:pPr>
        <w:tabs>
          <w:tab w:val="left" w:pos="-720"/>
        </w:tabs>
        <w:suppressAutoHyphens/>
        <w:jc w:val="both"/>
        <w:rPr>
          <w:rFonts w:ascii="Garamond" w:hAnsi="Garamond" w:cs="Arial"/>
          <w:spacing w:val="-2"/>
          <w:sz w:val="23"/>
          <w:szCs w:val="23"/>
        </w:rPr>
      </w:pPr>
    </w:p>
    <w:p w14:paraId="291CB6B3" w14:textId="77777777" w:rsidR="008701B0" w:rsidRPr="004E498E" w:rsidRDefault="008701B0"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r w:rsidRPr="004E498E">
        <w:rPr>
          <w:rFonts w:ascii="Garamond" w:hAnsi="Garamond" w:cs="Arial"/>
          <w:b/>
          <w:noProof/>
          <w:color w:val="C8792A"/>
          <w:spacing w:val="-2"/>
          <w:sz w:val="23"/>
          <w:szCs w:val="23"/>
          <w:shd w:val="clear" w:color="auto" w:fill="FAE7D2"/>
        </w:rPr>
        <w:t>list</w:t>
      </w:r>
      <w:r w:rsidRPr="004E498E">
        <w:rPr>
          <w:rFonts w:ascii="Garamond" w:hAnsi="Garamond" w:cs="Arial"/>
          <w:noProof/>
          <w:color w:val="2157AD"/>
          <w:spacing w:val="-2"/>
          <w:sz w:val="23"/>
          <w:szCs w:val="23"/>
          <w:shd w:val="clear" w:color="auto" w:fill="FAE7D2"/>
        </w:rPr>
        <w:t xml:space="preserve"> TrustInitialTees</w:t>
      </w:r>
      <w:r w:rsidRPr="004E498E">
        <w:rPr>
          <w:rFonts w:ascii="Garamond" w:hAnsi="Garamond" w:cs="Arial"/>
          <w:spacing w:val="-2"/>
          <w:sz w:val="23"/>
          <w:szCs w:val="23"/>
        </w:rPr>
        <w:t>]}</w:t>
      </w:r>
    </w:p>
    <w:p w14:paraId="4D99B5E3" w14:textId="77777777" w:rsidR="008701B0" w:rsidRPr="004E498E" w:rsidRDefault="008701B0"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r w:rsidRPr="004E498E">
        <w:rPr>
          <w:rFonts w:ascii="Garamond" w:hAnsi="Garamond" w:cs="Arial"/>
          <w:b/>
          <w:noProof/>
          <w:color w:val="41A151"/>
          <w:spacing w:val="-2"/>
          <w:sz w:val="23"/>
          <w:szCs w:val="23"/>
          <w:shd w:val="clear" w:color="auto" w:fill="C9F3CD"/>
        </w:rPr>
        <w:t>if</w:t>
      </w:r>
      <w:r w:rsidRPr="004E498E">
        <w:rPr>
          <w:rFonts w:ascii="Garamond" w:hAnsi="Garamond" w:cs="Arial"/>
          <w:noProof/>
          <w:color w:val="2157AD"/>
          <w:spacing w:val="-2"/>
          <w:sz w:val="23"/>
          <w:szCs w:val="23"/>
          <w:shd w:val="clear" w:color="auto" w:fill="C9F3CD"/>
        </w:rPr>
        <w:t xml:space="preserve"> _index == 1</w:t>
      </w:r>
      <w:r w:rsidRPr="004E498E">
        <w:rPr>
          <w:rFonts w:ascii="Garamond" w:hAnsi="Garamond" w:cs="Arial"/>
          <w:spacing w:val="-2"/>
          <w:sz w:val="23"/>
          <w:szCs w:val="23"/>
        </w:rPr>
        <w:t>]}</w:t>
      </w:r>
    </w:p>
    <w:p w14:paraId="1CE39C89" w14:textId="77777777" w:rsidR="008701B0" w:rsidRPr="004E498E" w:rsidRDefault="008701B0" w:rsidP="004E498E">
      <w:pPr>
        <w:tabs>
          <w:tab w:val="left" w:pos="-720"/>
        </w:tabs>
        <w:suppressAutoHyphens/>
        <w:ind w:left="1440" w:hanging="1440"/>
        <w:jc w:val="both"/>
        <w:rPr>
          <w:rFonts w:ascii="Garamond" w:hAnsi="Garamond" w:cs="Arial"/>
          <w:spacing w:val="-2"/>
          <w:sz w:val="23"/>
          <w:szCs w:val="23"/>
        </w:rPr>
      </w:pPr>
      <w:r w:rsidRPr="004E498E">
        <w:rPr>
          <w:rFonts w:ascii="Garamond" w:hAnsi="Garamond" w:cs="Arial"/>
          <w:b/>
          <w:bCs/>
          <w:spacing w:val="-2"/>
          <w:sz w:val="23"/>
          <w:szCs w:val="23"/>
        </w:rPr>
        <w:t>Trustee(s):</w:t>
      </w:r>
      <w:r w:rsidRPr="004E498E">
        <w:rPr>
          <w:rFonts w:ascii="Garamond" w:hAnsi="Garamond" w:cs="Arial"/>
          <w:b/>
          <w:bCs/>
          <w:spacing w:val="-2"/>
          <w:sz w:val="23"/>
          <w:szCs w:val="23"/>
        </w:rPr>
        <w:tab/>
      </w:r>
      <w:r w:rsidRPr="004E498E">
        <w:rPr>
          <w:rFonts w:ascii="Garamond" w:hAnsi="Garamond" w:cs="Arial"/>
          <w:spacing w:val="-2"/>
          <w:sz w:val="23"/>
          <w:szCs w:val="23"/>
        </w:rPr>
        <w:t>{[</w:t>
      </w:r>
      <w:proofErr w:type="spellStart"/>
      <w:r w:rsidRPr="004E498E">
        <w:rPr>
          <w:rFonts w:ascii="Garamond" w:hAnsi="Garamond" w:cs="Arial"/>
          <w:noProof/>
          <w:color w:val="2157AD"/>
          <w:spacing w:val="-2"/>
          <w:sz w:val="23"/>
          <w:szCs w:val="23"/>
          <w:shd w:val="clear" w:color="auto" w:fill="C9E1F3"/>
        </w:rPr>
        <w:t>NameCO</w:t>
      </w:r>
      <w:proofErr w:type="spellEnd"/>
      <w:r w:rsidRPr="004E498E">
        <w:rPr>
          <w:rFonts w:ascii="Garamond" w:hAnsi="Garamond" w:cs="Arial"/>
          <w:spacing w:val="-2"/>
          <w:sz w:val="23"/>
          <w:szCs w:val="23"/>
        </w:rPr>
        <w:t>]}</w:t>
      </w:r>
    </w:p>
    <w:p w14:paraId="62F8E9CB" w14:textId="7836019E" w:rsidR="008701B0" w:rsidRPr="004E498E" w:rsidRDefault="008701B0" w:rsidP="004E498E">
      <w:pPr>
        <w:tabs>
          <w:tab w:val="left" w:pos="-720"/>
        </w:tabs>
        <w:suppressAutoHyphens/>
        <w:ind w:left="1440"/>
        <w:jc w:val="both"/>
        <w:rPr>
          <w:rFonts w:ascii="Garamond" w:hAnsi="Garamond" w:cs="Arial"/>
          <w:spacing w:val="-2"/>
          <w:sz w:val="23"/>
          <w:szCs w:val="23"/>
        </w:rPr>
      </w:pPr>
      <w:r w:rsidRPr="004E498E">
        <w:rPr>
          <w:rFonts w:ascii="Garamond" w:hAnsi="Garamond" w:cs="Arial"/>
          <w:spacing w:val="-2"/>
          <w:sz w:val="23"/>
          <w:szCs w:val="23"/>
        </w:rPr>
        <w:lastRenderedPageBreak/>
        <w:t>{[</w:t>
      </w:r>
      <w:proofErr w:type="spellStart"/>
      <w:r w:rsidR="00C11CD8" w:rsidRPr="004E498E">
        <w:rPr>
          <w:rFonts w:ascii="Garamond" w:hAnsi="Garamond" w:cs="Arial"/>
          <w:noProof/>
          <w:color w:val="2157AD"/>
          <w:spacing w:val="-2"/>
          <w:sz w:val="23"/>
          <w:szCs w:val="23"/>
          <w:shd w:val="clear" w:color="auto" w:fill="C9E1F3"/>
        </w:rPr>
        <w:t>PartyInline</w:t>
      </w:r>
      <w:proofErr w:type="spellEnd"/>
      <w:r w:rsidRPr="004E498E">
        <w:rPr>
          <w:rFonts w:ascii="Garamond" w:hAnsi="Garamond" w:cs="Arial"/>
          <w:spacing w:val="-2"/>
          <w:sz w:val="23"/>
          <w:szCs w:val="23"/>
        </w:rPr>
        <w:t>]}</w:t>
      </w:r>
    </w:p>
    <w:p w14:paraId="022DE92A" w14:textId="77777777" w:rsidR="008701B0" w:rsidRPr="004E498E" w:rsidRDefault="008701B0" w:rsidP="004E498E">
      <w:pPr>
        <w:tabs>
          <w:tab w:val="left" w:pos="-720"/>
        </w:tabs>
        <w:suppressAutoHyphens/>
        <w:ind w:left="1440"/>
        <w:jc w:val="both"/>
        <w:rPr>
          <w:rFonts w:ascii="Garamond" w:hAnsi="Garamond" w:cs="Arial"/>
          <w:spacing w:val="-2"/>
          <w:sz w:val="23"/>
          <w:szCs w:val="23"/>
        </w:rPr>
      </w:pPr>
      <w:r w:rsidRPr="004E498E">
        <w:rPr>
          <w:rFonts w:ascii="Garamond" w:hAnsi="Garamond" w:cs="Arial"/>
          <w:spacing w:val="-2"/>
          <w:sz w:val="23"/>
          <w:szCs w:val="23"/>
        </w:rPr>
        <w:t>Social Security Number:</w:t>
      </w:r>
      <w:r w:rsidRPr="004E498E">
        <w:rPr>
          <w:rFonts w:ascii="Garamond" w:hAnsi="Garamond" w:cs="Arial"/>
          <w:b/>
          <w:bCs/>
          <w:spacing w:val="-2"/>
          <w:sz w:val="23"/>
          <w:szCs w:val="23"/>
        </w:rPr>
        <w:t xml:space="preserve"> </w:t>
      </w:r>
      <w:r w:rsidRPr="004E498E">
        <w:rPr>
          <w:rFonts w:ascii="Garamond" w:hAnsi="Garamond" w:cs="Arial"/>
          <w:spacing w:val="-2"/>
          <w:sz w:val="23"/>
          <w:szCs w:val="23"/>
        </w:rPr>
        <w:t>XXX-XX-{[</w:t>
      </w:r>
      <w:proofErr w:type="spellStart"/>
      <w:r w:rsidRPr="004E498E">
        <w:rPr>
          <w:rFonts w:ascii="Garamond" w:hAnsi="Garamond" w:cs="Arial"/>
          <w:noProof/>
          <w:color w:val="2157AD"/>
          <w:spacing w:val="-2"/>
          <w:sz w:val="23"/>
          <w:szCs w:val="23"/>
          <w:shd w:val="clear" w:color="auto" w:fill="C9E1F3"/>
        </w:rPr>
        <w:t>SSN.slice</w:t>
      </w:r>
      <w:proofErr w:type="spellEnd"/>
      <w:r w:rsidRPr="004E498E">
        <w:rPr>
          <w:rFonts w:ascii="Garamond" w:hAnsi="Garamond" w:cs="Arial"/>
          <w:noProof/>
          <w:color w:val="2157AD"/>
          <w:spacing w:val="-2"/>
          <w:sz w:val="23"/>
          <w:szCs w:val="23"/>
          <w:shd w:val="clear" w:color="auto" w:fill="C9E1F3"/>
        </w:rPr>
        <w:t>(-4)|else: "______"</w:t>
      </w:r>
      <w:r w:rsidRPr="004E498E">
        <w:rPr>
          <w:rFonts w:ascii="Garamond" w:hAnsi="Garamond" w:cs="Arial"/>
          <w:spacing w:val="-2"/>
          <w:sz w:val="23"/>
          <w:szCs w:val="23"/>
        </w:rPr>
        <w:t>]}</w:t>
      </w:r>
    </w:p>
    <w:p w14:paraId="3656B09F" w14:textId="77777777" w:rsidR="008701B0" w:rsidRPr="004E498E" w:rsidRDefault="008701B0"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r w:rsidRPr="004E498E">
        <w:rPr>
          <w:rFonts w:ascii="Garamond" w:hAnsi="Garamond" w:cs="Arial"/>
          <w:b/>
          <w:noProof/>
          <w:color w:val="41A151"/>
          <w:spacing w:val="-2"/>
          <w:sz w:val="23"/>
          <w:szCs w:val="23"/>
          <w:shd w:val="clear" w:color="auto" w:fill="C9F3CD"/>
        </w:rPr>
        <w:t>else</w:t>
      </w:r>
      <w:r w:rsidRPr="004E498E">
        <w:rPr>
          <w:rFonts w:ascii="Garamond" w:hAnsi="Garamond" w:cs="Arial"/>
          <w:spacing w:val="-2"/>
          <w:sz w:val="23"/>
          <w:szCs w:val="23"/>
        </w:rPr>
        <w:t>]}</w:t>
      </w:r>
    </w:p>
    <w:p w14:paraId="36C29EBA" w14:textId="77777777" w:rsidR="008701B0" w:rsidRPr="004E498E" w:rsidRDefault="008701B0" w:rsidP="004E498E">
      <w:pPr>
        <w:tabs>
          <w:tab w:val="left" w:pos="-720"/>
        </w:tabs>
        <w:suppressAutoHyphens/>
        <w:ind w:left="1440"/>
        <w:jc w:val="both"/>
        <w:rPr>
          <w:rFonts w:ascii="Garamond" w:hAnsi="Garamond" w:cs="Arial"/>
          <w:spacing w:val="-2"/>
          <w:sz w:val="23"/>
          <w:szCs w:val="23"/>
        </w:rPr>
      </w:pPr>
      <w:r w:rsidRPr="004E498E">
        <w:rPr>
          <w:rFonts w:ascii="Garamond" w:hAnsi="Garamond" w:cs="Arial"/>
          <w:spacing w:val="-2"/>
          <w:sz w:val="23"/>
          <w:szCs w:val="23"/>
        </w:rPr>
        <w:t>{[</w:t>
      </w:r>
      <w:proofErr w:type="spellStart"/>
      <w:r w:rsidRPr="004E498E">
        <w:rPr>
          <w:rFonts w:ascii="Garamond" w:hAnsi="Garamond" w:cs="Arial"/>
          <w:noProof/>
          <w:color w:val="2157AD"/>
          <w:spacing w:val="-2"/>
          <w:sz w:val="23"/>
          <w:szCs w:val="23"/>
          <w:shd w:val="clear" w:color="auto" w:fill="C9E1F3"/>
        </w:rPr>
        <w:t>NameCO</w:t>
      </w:r>
      <w:proofErr w:type="spellEnd"/>
      <w:r w:rsidRPr="004E498E">
        <w:rPr>
          <w:rFonts w:ascii="Garamond" w:hAnsi="Garamond" w:cs="Arial"/>
          <w:spacing w:val="-2"/>
          <w:sz w:val="23"/>
          <w:szCs w:val="23"/>
        </w:rPr>
        <w:t>]}</w:t>
      </w:r>
    </w:p>
    <w:p w14:paraId="635023AE" w14:textId="7CD53DF6" w:rsidR="008701B0" w:rsidRPr="004E498E" w:rsidRDefault="008701B0" w:rsidP="004E498E">
      <w:pPr>
        <w:tabs>
          <w:tab w:val="left" w:pos="-720"/>
        </w:tabs>
        <w:suppressAutoHyphens/>
        <w:ind w:left="1440"/>
        <w:jc w:val="both"/>
        <w:rPr>
          <w:rFonts w:ascii="Garamond" w:hAnsi="Garamond" w:cs="Arial"/>
          <w:spacing w:val="-2"/>
          <w:sz w:val="23"/>
          <w:szCs w:val="23"/>
        </w:rPr>
      </w:pPr>
      <w:r w:rsidRPr="004E498E">
        <w:rPr>
          <w:rFonts w:ascii="Garamond" w:hAnsi="Garamond" w:cs="Arial"/>
          <w:spacing w:val="-2"/>
          <w:sz w:val="23"/>
          <w:szCs w:val="23"/>
        </w:rPr>
        <w:t>{[</w:t>
      </w:r>
      <w:proofErr w:type="spellStart"/>
      <w:r w:rsidR="00C11CD8" w:rsidRPr="004E498E">
        <w:rPr>
          <w:rFonts w:ascii="Garamond" w:hAnsi="Garamond" w:cs="Arial"/>
          <w:noProof/>
          <w:color w:val="2157AD"/>
          <w:spacing w:val="-2"/>
          <w:sz w:val="23"/>
          <w:szCs w:val="23"/>
          <w:shd w:val="clear" w:color="auto" w:fill="C9E1F3"/>
        </w:rPr>
        <w:t>PartyInline</w:t>
      </w:r>
      <w:proofErr w:type="spellEnd"/>
      <w:r w:rsidRPr="004E498E">
        <w:rPr>
          <w:rFonts w:ascii="Garamond" w:hAnsi="Garamond" w:cs="Arial"/>
          <w:spacing w:val="-2"/>
          <w:sz w:val="23"/>
          <w:szCs w:val="23"/>
        </w:rPr>
        <w:t>]}</w:t>
      </w:r>
    </w:p>
    <w:p w14:paraId="1475A973" w14:textId="77777777" w:rsidR="008701B0" w:rsidRPr="004E498E" w:rsidRDefault="008701B0" w:rsidP="004E498E">
      <w:pPr>
        <w:tabs>
          <w:tab w:val="left" w:pos="-720"/>
        </w:tabs>
        <w:suppressAutoHyphens/>
        <w:ind w:left="1440"/>
        <w:jc w:val="both"/>
        <w:rPr>
          <w:rFonts w:ascii="Garamond" w:hAnsi="Garamond" w:cs="Arial"/>
          <w:spacing w:val="-2"/>
          <w:sz w:val="23"/>
          <w:szCs w:val="23"/>
        </w:rPr>
      </w:pPr>
      <w:r w:rsidRPr="004E498E">
        <w:rPr>
          <w:rFonts w:ascii="Garamond" w:hAnsi="Garamond" w:cs="Arial"/>
          <w:spacing w:val="-2"/>
          <w:sz w:val="23"/>
          <w:szCs w:val="23"/>
        </w:rPr>
        <w:t>Social Security Number:</w:t>
      </w:r>
      <w:r w:rsidRPr="004E498E">
        <w:rPr>
          <w:rFonts w:ascii="Garamond" w:hAnsi="Garamond" w:cs="Arial"/>
          <w:b/>
          <w:bCs/>
          <w:spacing w:val="-2"/>
          <w:sz w:val="23"/>
          <w:szCs w:val="23"/>
        </w:rPr>
        <w:t xml:space="preserve"> </w:t>
      </w:r>
      <w:r w:rsidRPr="004E498E">
        <w:rPr>
          <w:rFonts w:ascii="Garamond" w:hAnsi="Garamond" w:cs="Arial"/>
          <w:spacing w:val="-2"/>
          <w:sz w:val="23"/>
          <w:szCs w:val="23"/>
        </w:rPr>
        <w:t>XXX-XX-{[</w:t>
      </w:r>
      <w:proofErr w:type="spellStart"/>
      <w:r w:rsidRPr="004E498E">
        <w:rPr>
          <w:rFonts w:ascii="Garamond" w:hAnsi="Garamond" w:cs="Arial"/>
          <w:noProof/>
          <w:color w:val="2157AD"/>
          <w:spacing w:val="-2"/>
          <w:sz w:val="23"/>
          <w:szCs w:val="23"/>
          <w:shd w:val="clear" w:color="auto" w:fill="C9E1F3"/>
        </w:rPr>
        <w:t>SSN.slice</w:t>
      </w:r>
      <w:proofErr w:type="spellEnd"/>
      <w:r w:rsidRPr="004E498E">
        <w:rPr>
          <w:rFonts w:ascii="Garamond" w:hAnsi="Garamond" w:cs="Arial"/>
          <w:noProof/>
          <w:color w:val="2157AD"/>
          <w:spacing w:val="-2"/>
          <w:sz w:val="23"/>
          <w:szCs w:val="23"/>
          <w:shd w:val="clear" w:color="auto" w:fill="C9E1F3"/>
        </w:rPr>
        <w:t>(-4)|else: "______"</w:t>
      </w:r>
      <w:r w:rsidRPr="004E498E">
        <w:rPr>
          <w:rFonts w:ascii="Garamond" w:hAnsi="Garamond" w:cs="Arial"/>
          <w:spacing w:val="-2"/>
          <w:sz w:val="23"/>
          <w:szCs w:val="23"/>
        </w:rPr>
        <w:t>]}</w:t>
      </w:r>
    </w:p>
    <w:p w14:paraId="00F24F16" w14:textId="77777777" w:rsidR="008701B0" w:rsidRPr="004E498E" w:rsidRDefault="008701B0"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r w:rsidRPr="004E498E">
        <w:rPr>
          <w:rFonts w:ascii="Garamond" w:hAnsi="Garamond" w:cs="Arial"/>
          <w:b/>
          <w:noProof/>
          <w:color w:val="41A151"/>
          <w:spacing w:val="-2"/>
          <w:sz w:val="23"/>
          <w:szCs w:val="23"/>
          <w:shd w:val="clear" w:color="auto" w:fill="C9F3CD"/>
        </w:rPr>
        <w:t>endif</w:t>
      </w:r>
      <w:r w:rsidRPr="004E498E">
        <w:rPr>
          <w:rFonts w:ascii="Garamond" w:hAnsi="Garamond" w:cs="Arial"/>
          <w:spacing w:val="-2"/>
          <w:sz w:val="23"/>
          <w:szCs w:val="23"/>
        </w:rPr>
        <w:t>]}</w:t>
      </w:r>
    </w:p>
    <w:p w14:paraId="6AD0BC35" w14:textId="77777777" w:rsidR="008701B0" w:rsidRPr="004E498E" w:rsidRDefault="008701B0" w:rsidP="004E498E">
      <w:pPr>
        <w:tabs>
          <w:tab w:val="left" w:pos="-720"/>
        </w:tabs>
        <w:suppressAutoHyphens/>
        <w:jc w:val="both"/>
        <w:rPr>
          <w:rFonts w:ascii="Garamond" w:hAnsi="Garamond" w:cs="Arial"/>
          <w:spacing w:val="-2"/>
          <w:sz w:val="23"/>
          <w:szCs w:val="23"/>
        </w:rPr>
      </w:pPr>
    </w:p>
    <w:p w14:paraId="1958282A" w14:textId="64D12674" w:rsidR="008701B0" w:rsidRPr="004E498E" w:rsidRDefault="008701B0"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r w:rsidRPr="004E498E">
        <w:rPr>
          <w:rFonts w:ascii="Garamond" w:hAnsi="Garamond" w:cs="Arial"/>
          <w:b/>
          <w:noProof/>
          <w:color w:val="C8792A"/>
          <w:spacing w:val="-2"/>
          <w:sz w:val="23"/>
          <w:szCs w:val="23"/>
          <w:shd w:val="clear" w:color="auto" w:fill="FAE7D2"/>
        </w:rPr>
        <w:t>endlist</w:t>
      </w:r>
      <w:r w:rsidRPr="004E498E">
        <w:rPr>
          <w:rFonts w:ascii="Garamond" w:hAnsi="Garamond" w:cs="Arial"/>
          <w:spacing w:val="-2"/>
          <w:sz w:val="23"/>
          <w:szCs w:val="23"/>
        </w:rPr>
        <w:t>]}</w:t>
      </w:r>
    </w:p>
    <w:p w14:paraId="660986CE" w14:textId="77777777" w:rsidR="008701B0" w:rsidRPr="004E498E" w:rsidRDefault="008701B0" w:rsidP="004E498E">
      <w:pPr>
        <w:tabs>
          <w:tab w:val="left" w:pos="-720"/>
        </w:tabs>
        <w:suppressAutoHyphens/>
        <w:jc w:val="center"/>
        <w:rPr>
          <w:rFonts w:ascii="Garamond" w:hAnsi="Garamond" w:cs="Arial"/>
          <w:b/>
          <w:bCs/>
          <w:spacing w:val="-2"/>
          <w:sz w:val="23"/>
          <w:szCs w:val="23"/>
          <w:u w:val="single"/>
        </w:rPr>
      </w:pPr>
    </w:p>
    <w:p w14:paraId="3D4AC003" w14:textId="77777777" w:rsidR="00243460" w:rsidRPr="004E498E" w:rsidRDefault="00243460"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r w:rsidRPr="004E498E">
        <w:rPr>
          <w:rFonts w:ascii="Garamond" w:hAnsi="Garamond" w:cs="Arial"/>
          <w:b/>
          <w:noProof/>
          <w:color w:val="41A151"/>
          <w:spacing w:val="-2"/>
          <w:sz w:val="23"/>
          <w:szCs w:val="23"/>
          <w:shd w:val="clear" w:color="auto" w:fill="C9F3CD"/>
        </w:rPr>
        <w:t>if</w:t>
      </w:r>
      <w:r w:rsidRPr="004E498E">
        <w:rPr>
          <w:rFonts w:ascii="Garamond" w:hAnsi="Garamond" w:cs="Arial"/>
          <w:noProof/>
          <w:color w:val="2157AD"/>
          <w:spacing w:val="-2"/>
          <w:sz w:val="23"/>
          <w:szCs w:val="23"/>
          <w:shd w:val="clear" w:color="auto" w:fill="C9F3CD"/>
        </w:rPr>
        <w:t xml:space="preserve"> MarriedTF &amp;&amp; (AssetName == "LifeInsureWithCashSpouse" || AssetName == "LifeInsureNoCashSpouse")</w:t>
      </w:r>
      <w:r w:rsidRPr="004E498E">
        <w:rPr>
          <w:rFonts w:ascii="Garamond" w:hAnsi="Garamond" w:cs="Arial"/>
          <w:spacing w:val="-2"/>
          <w:sz w:val="23"/>
          <w:szCs w:val="23"/>
        </w:rPr>
        <w:t>]}</w:t>
      </w:r>
    </w:p>
    <w:p w14:paraId="77B50668" w14:textId="77777777" w:rsidR="00243460" w:rsidRPr="004E498E" w:rsidRDefault="00243460" w:rsidP="004E498E">
      <w:pPr>
        <w:tabs>
          <w:tab w:val="left" w:pos="-720"/>
        </w:tabs>
        <w:suppressAutoHyphens/>
        <w:jc w:val="both"/>
        <w:rPr>
          <w:rFonts w:ascii="Garamond" w:hAnsi="Garamond" w:cs="Arial"/>
          <w:spacing w:val="-2"/>
          <w:sz w:val="23"/>
          <w:szCs w:val="23"/>
        </w:rPr>
      </w:pPr>
    </w:p>
    <w:p w14:paraId="76C3C362" w14:textId="77777777" w:rsidR="00243460" w:rsidRPr="004E498E" w:rsidRDefault="00243460" w:rsidP="004E498E">
      <w:pPr>
        <w:keepNext/>
        <w:widowControl/>
        <w:tabs>
          <w:tab w:val="left" w:pos="-720"/>
        </w:tabs>
        <w:suppressAutoHyphens/>
        <w:jc w:val="both"/>
        <w:rPr>
          <w:rFonts w:ascii="Garamond" w:hAnsi="Garamond" w:cs="Arial"/>
          <w:spacing w:val="-2"/>
          <w:sz w:val="23"/>
          <w:szCs w:val="23"/>
          <w:u w:val="single"/>
        </w:rPr>
      </w:pPr>
      <w:r w:rsidRPr="004E498E">
        <w:rPr>
          <w:rFonts w:ascii="Garamond" w:hAnsi="Garamond" w:cs="Arial"/>
          <w:spacing w:val="-2"/>
          <w:sz w:val="23"/>
          <w:szCs w:val="23"/>
          <w:u w:val="single"/>
        </w:rPr>
        <w:t xml:space="preserve">                                             </w:t>
      </w:r>
      <w:r w:rsidRPr="004E498E">
        <w:rPr>
          <w:rFonts w:ascii="Garamond" w:hAnsi="Garamond" w:cs="Arial"/>
          <w:spacing w:val="-2"/>
          <w:sz w:val="23"/>
          <w:szCs w:val="23"/>
        </w:rPr>
        <w:tab/>
      </w:r>
      <w:r w:rsidRPr="004E498E">
        <w:rPr>
          <w:rFonts w:ascii="Garamond" w:hAnsi="Garamond" w:cs="Arial"/>
          <w:spacing w:val="-2"/>
          <w:sz w:val="23"/>
          <w:szCs w:val="23"/>
        </w:rPr>
        <w:tab/>
        <w:t xml:space="preserve">Date: </w:t>
      </w:r>
      <w:r w:rsidRPr="004E498E">
        <w:rPr>
          <w:rFonts w:ascii="Garamond" w:hAnsi="Garamond" w:cs="Arial"/>
          <w:spacing w:val="-2"/>
          <w:sz w:val="23"/>
          <w:szCs w:val="23"/>
          <w:u w:val="single"/>
        </w:rPr>
        <w:t xml:space="preserve">                           </w:t>
      </w:r>
    </w:p>
    <w:p w14:paraId="4F2B6D54" w14:textId="77777777" w:rsidR="00243460" w:rsidRPr="004E498E" w:rsidRDefault="00243460" w:rsidP="004E498E">
      <w:pPr>
        <w:keepNext/>
        <w:widowControl/>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proofErr w:type="spellStart"/>
      <w:r w:rsidRPr="004E498E">
        <w:rPr>
          <w:rFonts w:ascii="Garamond" w:hAnsi="Garamond" w:cs="Arial"/>
          <w:noProof/>
          <w:color w:val="2157AD"/>
          <w:spacing w:val="-2"/>
          <w:sz w:val="23"/>
          <w:szCs w:val="23"/>
          <w:shd w:val="clear" w:color="auto" w:fill="C9E1F3"/>
        </w:rPr>
        <w:t>Spouse.NameCO|upper</w:t>
      </w:r>
      <w:proofErr w:type="spellEnd"/>
      <w:r w:rsidRPr="004E498E">
        <w:rPr>
          <w:rFonts w:ascii="Garamond" w:hAnsi="Garamond" w:cs="Arial"/>
          <w:spacing w:val="-2"/>
          <w:sz w:val="23"/>
          <w:szCs w:val="23"/>
        </w:rPr>
        <w:t>]}</w:t>
      </w:r>
    </w:p>
    <w:p w14:paraId="500E0A8E" w14:textId="72DBE4E7" w:rsidR="00243460" w:rsidRPr="004E498E" w:rsidRDefault="00243460" w:rsidP="004E498E">
      <w:pPr>
        <w:keepNext/>
        <w:widowControl/>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Address: {[</w:t>
      </w:r>
      <w:proofErr w:type="spellStart"/>
      <w:r w:rsidRPr="004E498E">
        <w:rPr>
          <w:rFonts w:ascii="Garamond" w:hAnsi="Garamond" w:cs="Arial"/>
          <w:noProof/>
          <w:color w:val="2157AD"/>
          <w:spacing w:val="-2"/>
          <w:sz w:val="23"/>
          <w:szCs w:val="23"/>
          <w:shd w:val="clear" w:color="auto" w:fill="C9E1F3"/>
        </w:rPr>
        <w:t>Spouse.</w:t>
      </w:r>
      <w:r w:rsidR="00C11CD8" w:rsidRPr="004E498E">
        <w:rPr>
          <w:rFonts w:ascii="Garamond" w:hAnsi="Garamond" w:cs="Arial"/>
          <w:noProof/>
          <w:color w:val="2157AD"/>
          <w:spacing w:val="-2"/>
          <w:sz w:val="23"/>
          <w:szCs w:val="23"/>
          <w:shd w:val="clear" w:color="auto" w:fill="C9E1F3"/>
        </w:rPr>
        <w:t>PartyInline</w:t>
      </w:r>
      <w:proofErr w:type="spellEnd"/>
      <w:r w:rsidRPr="004E498E">
        <w:rPr>
          <w:rFonts w:ascii="Garamond" w:hAnsi="Garamond" w:cs="Arial"/>
          <w:spacing w:val="-2"/>
          <w:sz w:val="23"/>
          <w:szCs w:val="23"/>
        </w:rPr>
        <w:t>]}</w:t>
      </w:r>
    </w:p>
    <w:p w14:paraId="45B7B7A9" w14:textId="77777777" w:rsidR="00243460" w:rsidRPr="004E498E" w:rsidRDefault="00243460" w:rsidP="004E498E">
      <w:pPr>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r w:rsidRPr="004E498E">
        <w:rPr>
          <w:rFonts w:ascii="Garamond" w:hAnsi="Garamond" w:cs="Arial"/>
          <w:b/>
          <w:noProof/>
          <w:color w:val="41A151"/>
          <w:spacing w:val="-2"/>
          <w:sz w:val="23"/>
          <w:szCs w:val="23"/>
          <w:shd w:val="clear" w:color="auto" w:fill="C9F3CD"/>
        </w:rPr>
        <w:t>else</w:t>
      </w:r>
      <w:r w:rsidRPr="004E498E">
        <w:rPr>
          <w:rFonts w:ascii="Garamond" w:hAnsi="Garamond" w:cs="Arial"/>
          <w:spacing w:val="-2"/>
          <w:sz w:val="23"/>
          <w:szCs w:val="23"/>
        </w:rPr>
        <w:t>]}</w:t>
      </w:r>
    </w:p>
    <w:p w14:paraId="340DB293" w14:textId="77777777" w:rsidR="00243460" w:rsidRPr="004E498E" w:rsidRDefault="00243460" w:rsidP="004E498E">
      <w:pPr>
        <w:tabs>
          <w:tab w:val="left" w:pos="-720"/>
        </w:tabs>
        <w:suppressAutoHyphens/>
        <w:jc w:val="both"/>
        <w:rPr>
          <w:rFonts w:ascii="Garamond" w:hAnsi="Garamond" w:cs="Arial"/>
          <w:spacing w:val="-2"/>
          <w:sz w:val="23"/>
          <w:szCs w:val="23"/>
        </w:rPr>
      </w:pPr>
    </w:p>
    <w:p w14:paraId="0C8885A0" w14:textId="77777777" w:rsidR="00243460" w:rsidRPr="004E498E" w:rsidRDefault="00243460" w:rsidP="004E498E">
      <w:pPr>
        <w:keepNext/>
        <w:widowControl/>
        <w:tabs>
          <w:tab w:val="left" w:pos="-720"/>
        </w:tabs>
        <w:suppressAutoHyphens/>
        <w:jc w:val="both"/>
        <w:rPr>
          <w:rFonts w:ascii="Garamond" w:hAnsi="Garamond" w:cs="Arial"/>
          <w:spacing w:val="-2"/>
          <w:sz w:val="23"/>
          <w:szCs w:val="23"/>
          <w:u w:val="single"/>
        </w:rPr>
      </w:pPr>
      <w:r w:rsidRPr="004E498E">
        <w:rPr>
          <w:rFonts w:ascii="Garamond" w:hAnsi="Garamond" w:cs="Arial"/>
          <w:spacing w:val="-2"/>
          <w:sz w:val="23"/>
          <w:szCs w:val="23"/>
          <w:u w:val="single"/>
        </w:rPr>
        <w:t xml:space="preserve">                                             </w:t>
      </w:r>
      <w:r w:rsidRPr="004E498E">
        <w:rPr>
          <w:rFonts w:ascii="Garamond" w:hAnsi="Garamond" w:cs="Arial"/>
          <w:spacing w:val="-2"/>
          <w:sz w:val="23"/>
          <w:szCs w:val="23"/>
        </w:rPr>
        <w:tab/>
      </w:r>
      <w:r w:rsidRPr="004E498E">
        <w:rPr>
          <w:rFonts w:ascii="Garamond" w:hAnsi="Garamond" w:cs="Arial"/>
          <w:spacing w:val="-2"/>
          <w:sz w:val="23"/>
          <w:szCs w:val="23"/>
        </w:rPr>
        <w:tab/>
        <w:t xml:space="preserve">Date: </w:t>
      </w:r>
      <w:r w:rsidRPr="004E498E">
        <w:rPr>
          <w:rFonts w:ascii="Garamond" w:hAnsi="Garamond" w:cs="Arial"/>
          <w:spacing w:val="-2"/>
          <w:sz w:val="23"/>
          <w:szCs w:val="23"/>
          <w:u w:val="single"/>
        </w:rPr>
        <w:t xml:space="preserve">                           </w:t>
      </w:r>
    </w:p>
    <w:p w14:paraId="6C7B04E4" w14:textId="77777777" w:rsidR="00243460" w:rsidRPr="004E498E" w:rsidRDefault="00243460" w:rsidP="004E498E">
      <w:pPr>
        <w:keepNext/>
        <w:widowControl/>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w:t>
      </w:r>
      <w:proofErr w:type="spellStart"/>
      <w:r w:rsidRPr="004E498E">
        <w:rPr>
          <w:rFonts w:ascii="Garamond" w:hAnsi="Garamond" w:cs="Arial"/>
          <w:noProof/>
          <w:color w:val="2157AD"/>
          <w:spacing w:val="-2"/>
          <w:sz w:val="23"/>
          <w:szCs w:val="23"/>
          <w:shd w:val="clear" w:color="auto" w:fill="C9E1F3"/>
        </w:rPr>
        <w:t>Client.NameCO|upper</w:t>
      </w:r>
      <w:proofErr w:type="spellEnd"/>
      <w:r w:rsidRPr="004E498E">
        <w:rPr>
          <w:rFonts w:ascii="Garamond" w:hAnsi="Garamond" w:cs="Arial"/>
          <w:spacing w:val="-2"/>
          <w:sz w:val="23"/>
          <w:szCs w:val="23"/>
        </w:rPr>
        <w:t>]}</w:t>
      </w:r>
    </w:p>
    <w:p w14:paraId="4677A0C1" w14:textId="7B61081C" w:rsidR="00243460" w:rsidRPr="004E498E" w:rsidRDefault="00243460" w:rsidP="004E498E">
      <w:pPr>
        <w:keepNext/>
        <w:widowControl/>
        <w:tabs>
          <w:tab w:val="left" w:pos="-720"/>
        </w:tabs>
        <w:suppressAutoHyphens/>
        <w:jc w:val="both"/>
        <w:rPr>
          <w:rFonts w:ascii="Garamond" w:hAnsi="Garamond" w:cs="Arial"/>
          <w:spacing w:val="-2"/>
          <w:sz w:val="23"/>
          <w:szCs w:val="23"/>
        </w:rPr>
      </w:pPr>
      <w:r w:rsidRPr="004E498E">
        <w:rPr>
          <w:rFonts w:ascii="Garamond" w:hAnsi="Garamond" w:cs="Arial"/>
          <w:spacing w:val="-2"/>
          <w:sz w:val="23"/>
          <w:szCs w:val="23"/>
        </w:rPr>
        <w:t>Address: {[</w:t>
      </w:r>
      <w:proofErr w:type="spellStart"/>
      <w:r w:rsidRPr="004E498E">
        <w:rPr>
          <w:rFonts w:ascii="Garamond" w:hAnsi="Garamond" w:cs="Arial"/>
          <w:noProof/>
          <w:color w:val="2157AD"/>
          <w:spacing w:val="-2"/>
          <w:sz w:val="23"/>
          <w:szCs w:val="23"/>
          <w:shd w:val="clear" w:color="auto" w:fill="C9E1F3"/>
        </w:rPr>
        <w:t>Client.</w:t>
      </w:r>
      <w:r w:rsidR="00C11CD8" w:rsidRPr="004E498E">
        <w:rPr>
          <w:rFonts w:ascii="Garamond" w:hAnsi="Garamond" w:cs="Arial"/>
          <w:noProof/>
          <w:color w:val="2157AD"/>
          <w:spacing w:val="-2"/>
          <w:sz w:val="23"/>
          <w:szCs w:val="23"/>
          <w:shd w:val="clear" w:color="auto" w:fill="C9E1F3"/>
        </w:rPr>
        <w:t>PartyInline</w:t>
      </w:r>
      <w:proofErr w:type="spellEnd"/>
      <w:r w:rsidRPr="004E498E">
        <w:rPr>
          <w:rFonts w:ascii="Garamond" w:hAnsi="Garamond" w:cs="Arial"/>
          <w:spacing w:val="-2"/>
          <w:sz w:val="23"/>
          <w:szCs w:val="23"/>
        </w:rPr>
        <w:t>]}</w:t>
      </w:r>
    </w:p>
    <w:p w14:paraId="701F906E" w14:textId="765EE4C0" w:rsidR="0049082E" w:rsidRPr="00EF023E" w:rsidRDefault="00243460" w:rsidP="004E498E">
      <w:pPr>
        <w:keepNext/>
        <w:widowControl/>
        <w:tabs>
          <w:tab w:val="left" w:pos="-720"/>
        </w:tabs>
        <w:suppressAutoHyphens/>
        <w:jc w:val="both"/>
        <w:rPr>
          <w:rFonts w:ascii="Garamond" w:hAnsi="Garamond" w:cs="Arial"/>
          <w:spacing w:val="-2"/>
          <w:sz w:val="23"/>
          <w:szCs w:val="23"/>
        </w:rPr>
      </w:pPr>
      <w:r>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106A86A0" w14:textId="57F73BC1" w:rsidR="00E91735" w:rsidRPr="00EF023E" w:rsidRDefault="00E91735" w:rsidP="004E498E">
      <w:pPr>
        <w:tabs>
          <w:tab w:val="left" w:pos="-720"/>
        </w:tabs>
        <w:suppressAutoHyphens/>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elseif</w:t>
      </w:r>
      <w:r w:rsidRPr="0009281F">
        <w:rPr>
          <w:rFonts w:ascii="Garamond" w:hAnsi="Garamond" w:cs="Arial"/>
          <w:noProof/>
          <w:color w:val="2157AD"/>
          <w:spacing w:val="-2"/>
          <w:sz w:val="23"/>
          <w:szCs w:val="23"/>
          <w:shd w:val="clear" w:color="auto" w:fill="C9F3CD"/>
        </w:rPr>
        <w:t xml:space="preserve"> </w:t>
      </w:r>
      <w:r w:rsidR="001D5494" w:rsidRPr="0009281F">
        <w:rPr>
          <w:rFonts w:ascii="Garamond" w:hAnsi="Garamond" w:cs="Arial"/>
          <w:noProof/>
          <w:color w:val="2157AD"/>
          <w:spacing w:val="-2"/>
          <w:sz w:val="23"/>
          <w:szCs w:val="23"/>
          <w:shd w:val="clear" w:color="auto" w:fill="C9F3CD"/>
        </w:rPr>
        <w:t>AssetName &amp;&amp; (</w:t>
      </w:r>
      <w:r w:rsidR="00E508BD" w:rsidRPr="0009281F">
        <w:rPr>
          <w:rFonts w:ascii="Garamond" w:hAnsi="Garamond" w:cs="Arial"/>
          <w:noProof/>
          <w:color w:val="2157AD"/>
          <w:spacing w:val="-2"/>
          <w:sz w:val="23"/>
          <w:szCs w:val="23"/>
          <w:shd w:val="clear" w:color="auto" w:fill="C9F3CD"/>
        </w:rPr>
        <w:t>AssetName =</w:t>
      </w:r>
      <w:r w:rsidR="00B37131" w:rsidRPr="0009281F">
        <w:rPr>
          <w:rFonts w:ascii="Garamond" w:hAnsi="Garamond" w:cs="Arial"/>
          <w:noProof/>
          <w:color w:val="2157AD"/>
          <w:spacing w:val="-2"/>
          <w:sz w:val="23"/>
          <w:szCs w:val="23"/>
          <w:shd w:val="clear" w:color="auto" w:fill="C9F3CD"/>
        </w:rPr>
        <w:t xml:space="preserve">= "Stocks" || </w:t>
      </w:r>
      <w:r w:rsidR="00E508BD" w:rsidRPr="0009281F">
        <w:rPr>
          <w:rFonts w:ascii="Garamond" w:hAnsi="Garamond" w:cs="Arial"/>
          <w:noProof/>
          <w:color w:val="2157AD"/>
          <w:spacing w:val="-2"/>
          <w:sz w:val="23"/>
          <w:szCs w:val="23"/>
          <w:shd w:val="clear" w:color="auto" w:fill="C9F3CD"/>
        </w:rPr>
        <w:t>AssetName =</w:t>
      </w:r>
      <w:r w:rsidR="00B37131" w:rsidRPr="0009281F">
        <w:rPr>
          <w:rFonts w:ascii="Garamond" w:hAnsi="Garamond" w:cs="Arial"/>
          <w:noProof/>
          <w:color w:val="2157AD"/>
          <w:spacing w:val="-2"/>
          <w:sz w:val="23"/>
          <w:szCs w:val="23"/>
          <w:shd w:val="clear" w:color="auto" w:fill="C9F3CD"/>
        </w:rPr>
        <w:t>= "Bonds"</w:t>
      </w:r>
      <w:r w:rsidR="00EF7EFB" w:rsidRPr="0009281F">
        <w:rPr>
          <w:rFonts w:ascii="Garamond" w:hAnsi="Garamond" w:cs="Arial"/>
          <w:noProof/>
          <w:color w:val="2157AD"/>
          <w:spacing w:val="-2"/>
          <w:sz w:val="23"/>
          <w:szCs w:val="23"/>
          <w:shd w:val="clear" w:color="auto" w:fill="C9F3CD"/>
        </w:rPr>
        <w:t xml:space="preserve"> || AssetName == "</w:t>
      </w:r>
      <w:r w:rsidR="00EF7EFB" w:rsidRPr="00EF7EFB">
        <w:rPr>
          <w:rFonts w:ascii="Garamond" w:hAnsi="Garamond" w:cs="Arial"/>
          <w:noProof/>
          <w:color w:val="2157AD"/>
          <w:spacing w:val="-2"/>
          <w:sz w:val="23"/>
          <w:szCs w:val="23"/>
          <w:shd w:val="clear" w:color="auto" w:fill="C9F3CD"/>
        </w:rPr>
        <w:t>StocksClient</w:t>
      </w:r>
      <w:r w:rsidR="00EF7EFB">
        <w:rPr>
          <w:rFonts w:ascii="Garamond" w:hAnsi="Garamond" w:cs="Arial"/>
          <w:noProof/>
          <w:color w:val="2157AD"/>
          <w:spacing w:val="-2"/>
          <w:sz w:val="23"/>
          <w:szCs w:val="23"/>
          <w:shd w:val="clear" w:color="auto" w:fill="C9F3CD"/>
        </w:rPr>
        <w:t>"</w:t>
      </w:r>
      <w:r w:rsidR="00EF7EFB" w:rsidRPr="0009281F">
        <w:rPr>
          <w:rFonts w:ascii="Garamond" w:hAnsi="Garamond" w:cs="Arial"/>
          <w:noProof/>
          <w:color w:val="2157AD"/>
          <w:spacing w:val="-2"/>
          <w:sz w:val="23"/>
          <w:szCs w:val="23"/>
          <w:shd w:val="clear" w:color="auto" w:fill="C9F3CD"/>
        </w:rPr>
        <w:t xml:space="preserve"> || AssetName == "</w:t>
      </w:r>
      <w:r w:rsidR="00EF7EFB" w:rsidRPr="00EF7EFB">
        <w:rPr>
          <w:rFonts w:ascii="Garamond" w:hAnsi="Garamond" w:cs="Arial"/>
          <w:noProof/>
          <w:color w:val="2157AD"/>
          <w:spacing w:val="-2"/>
          <w:sz w:val="23"/>
          <w:szCs w:val="23"/>
          <w:shd w:val="clear" w:color="auto" w:fill="C9F3CD"/>
        </w:rPr>
        <w:t>StocksSpouse</w:t>
      </w:r>
      <w:r w:rsidR="00EF7EFB">
        <w:rPr>
          <w:rFonts w:ascii="Garamond" w:hAnsi="Garamond" w:cs="Arial"/>
          <w:noProof/>
          <w:color w:val="2157AD"/>
          <w:spacing w:val="-2"/>
          <w:sz w:val="23"/>
          <w:szCs w:val="23"/>
          <w:shd w:val="clear" w:color="auto" w:fill="C9F3CD"/>
        </w:rPr>
        <w:t>"</w:t>
      </w:r>
      <w:r w:rsidR="00EF7EFB" w:rsidRPr="0009281F">
        <w:rPr>
          <w:rFonts w:ascii="Garamond" w:hAnsi="Garamond" w:cs="Arial"/>
          <w:noProof/>
          <w:color w:val="2157AD"/>
          <w:spacing w:val="-2"/>
          <w:sz w:val="23"/>
          <w:szCs w:val="23"/>
          <w:shd w:val="clear" w:color="auto" w:fill="C9F3CD"/>
        </w:rPr>
        <w:t xml:space="preserve"> || AssetName == "</w:t>
      </w:r>
      <w:r w:rsidR="00EF7EFB" w:rsidRPr="00EF7EFB">
        <w:rPr>
          <w:rFonts w:ascii="Garamond" w:hAnsi="Garamond" w:cs="Arial"/>
          <w:noProof/>
          <w:color w:val="2157AD"/>
          <w:spacing w:val="-2"/>
          <w:sz w:val="23"/>
          <w:szCs w:val="23"/>
          <w:shd w:val="clear" w:color="auto" w:fill="C9F3CD"/>
        </w:rPr>
        <w:t>BondsClient</w:t>
      </w:r>
      <w:r w:rsidR="00EF7EFB">
        <w:rPr>
          <w:rFonts w:ascii="Garamond" w:hAnsi="Garamond" w:cs="Arial"/>
          <w:noProof/>
          <w:color w:val="2157AD"/>
          <w:spacing w:val="-2"/>
          <w:sz w:val="23"/>
          <w:szCs w:val="23"/>
          <w:shd w:val="clear" w:color="auto" w:fill="C9F3CD"/>
        </w:rPr>
        <w:t>"</w:t>
      </w:r>
      <w:r w:rsidR="00EF7EFB" w:rsidRPr="0009281F">
        <w:rPr>
          <w:rFonts w:ascii="Garamond" w:hAnsi="Garamond" w:cs="Arial"/>
          <w:noProof/>
          <w:color w:val="2157AD"/>
          <w:spacing w:val="-2"/>
          <w:sz w:val="23"/>
          <w:szCs w:val="23"/>
          <w:shd w:val="clear" w:color="auto" w:fill="C9F3CD"/>
        </w:rPr>
        <w:t xml:space="preserve"> || AssetName == "</w:t>
      </w:r>
      <w:r w:rsidR="00EF7EFB" w:rsidRPr="00EF7EFB">
        <w:rPr>
          <w:rFonts w:ascii="Garamond" w:hAnsi="Garamond" w:cs="Arial"/>
          <w:noProof/>
          <w:color w:val="2157AD"/>
          <w:spacing w:val="-2"/>
          <w:sz w:val="23"/>
          <w:szCs w:val="23"/>
          <w:shd w:val="clear" w:color="auto" w:fill="C9F3CD"/>
        </w:rPr>
        <w:t>BondsSpouse</w:t>
      </w:r>
      <w:r w:rsidR="00EF7EFB">
        <w:rPr>
          <w:rFonts w:ascii="Garamond" w:hAnsi="Garamond" w:cs="Arial"/>
          <w:noProof/>
          <w:color w:val="2157AD"/>
          <w:spacing w:val="-2"/>
          <w:sz w:val="23"/>
          <w:szCs w:val="23"/>
          <w:shd w:val="clear" w:color="auto" w:fill="C9F3CD"/>
        </w:rPr>
        <w:t>"</w:t>
      </w:r>
      <w:r w:rsidR="001D5494" w:rsidRPr="0009281F">
        <w:rPr>
          <w:rFonts w:ascii="Garamond" w:hAnsi="Garamond" w:cs="Arial"/>
          <w:noProof/>
          <w:color w:val="2157AD"/>
          <w:spacing w:val="-2"/>
          <w:sz w:val="23"/>
          <w:szCs w:val="23"/>
          <w:shd w:val="clear" w:color="auto" w:fill="C9F3CD"/>
        </w:rPr>
        <w:t>)</w:t>
      </w:r>
      <w:r w:rsidRPr="00EF023E">
        <w:rPr>
          <w:rFonts w:ascii="Garamond" w:hAnsi="Garamond" w:cs="Arial"/>
          <w:spacing w:val="-2"/>
          <w:sz w:val="23"/>
          <w:szCs w:val="23"/>
        </w:rPr>
        <w:t>]}</w:t>
      </w:r>
    </w:p>
    <w:p w14:paraId="6149C52A" w14:textId="79F0724F" w:rsidR="00DD708D" w:rsidRPr="00EF023E" w:rsidRDefault="00DD708D">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br w:type="page"/>
      </w:r>
    </w:p>
    <w:p w14:paraId="1931C34C" w14:textId="79F0724F" w:rsidR="00DD708D" w:rsidRPr="00EF023E" w:rsidRDefault="00DD708D" w:rsidP="000061DA">
      <w:pPr>
        <w:jc w:val="center"/>
        <w:rPr>
          <w:rFonts w:ascii="Garamond" w:hAnsi="Garamond"/>
          <w:lang w:val="en-CA"/>
        </w:rPr>
      </w:pPr>
    </w:p>
    <w:p w14:paraId="667F1EDD" w14:textId="36EEA501" w:rsidR="000061DA" w:rsidRPr="00EF023E" w:rsidRDefault="000061DA" w:rsidP="000061DA">
      <w:pPr>
        <w:jc w:val="center"/>
        <w:rPr>
          <w:rFonts w:ascii="Garamond" w:hAnsi="Garamond" w:cs="CG Times"/>
        </w:rPr>
      </w:pPr>
      <w:r w:rsidRPr="00EF023E">
        <w:rPr>
          <w:rFonts w:ascii="Garamond" w:hAnsi="Garamond"/>
          <w:lang w:val="en-CA"/>
        </w:rPr>
        <w:fldChar w:fldCharType="begin"/>
      </w:r>
      <w:r w:rsidRPr="00EF023E">
        <w:rPr>
          <w:rFonts w:ascii="Garamond" w:hAnsi="Garamond"/>
          <w:lang w:val="en-CA"/>
        </w:rPr>
        <w:instrText xml:space="preserve"> SEQ CHAPTER \h \r 1</w:instrText>
      </w:r>
      <w:r w:rsidRPr="00EF023E">
        <w:rPr>
          <w:rFonts w:ascii="Garamond" w:hAnsi="Garamond"/>
          <w:lang w:val="en-CA"/>
        </w:rPr>
        <w:fldChar w:fldCharType="end"/>
      </w:r>
      <w:r w:rsidRPr="00EF023E">
        <w:rPr>
          <w:rFonts w:ascii="Garamond" w:hAnsi="Garamond" w:cs="CG Times"/>
          <w:b/>
          <w:bCs/>
          <w:sz w:val="28"/>
          <w:szCs w:val="28"/>
        </w:rPr>
        <w:t>IRREVOCABLE STOCK OR BOND POWER</w:t>
      </w:r>
    </w:p>
    <w:p w14:paraId="35CFFB1F" w14:textId="77777777" w:rsidR="000061DA" w:rsidRPr="00EF023E" w:rsidRDefault="000061DA" w:rsidP="000061DA">
      <w:pPr>
        <w:rPr>
          <w:rFonts w:ascii="Garamond" w:hAnsi="Garamond" w:cs="CG Times"/>
        </w:rPr>
      </w:pPr>
    </w:p>
    <w:p w14:paraId="06E1B140" w14:textId="037B0956" w:rsidR="000061DA" w:rsidRPr="00EF023E" w:rsidRDefault="000061DA" w:rsidP="000061DA">
      <w:pPr>
        <w:jc w:val="both"/>
        <w:rPr>
          <w:rFonts w:ascii="Garamond" w:hAnsi="Garamond" w:cs="CG Times"/>
        </w:rPr>
      </w:pPr>
      <w:r w:rsidRPr="00EF023E">
        <w:rPr>
          <w:rFonts w:ascii="Garamond" w:hAnsi="Garamond" w:cs="CG Times"/>
        </w:rPr>
        <w:tab/>
        <w:t xml:space="preserve">FOR VALUE RECEIVED, the undersigned, </w:t>
      </w:r>
      <w:r w:rsidR="00EF7EFB">
        <w:rPr>
          <w:rFonts w:ascii="Garamond" w:hAnsi="Garamond" w:cs="CG Times"/>
        </w:rPr>
        <w:t>{[</w:t>
      </w:r>
      <w:r w:rsidR="00EF7EFB" w:rsidRPr="00EF7EFB">
        <w:rPr>
          <w:rFonts w:ascii="Garamond" w:hAnsi="Garamond" w:cs="CG Times"/>
          <w:b/>
          <w:noProof/>
          <w:color w:val="41A151"/>
          <w:shd w:val="clear" w:color="auto" w:fill="C9F3CD"/>
        </w:rPr>
        <w:t>if</w:t>
      </w:r>
      <w:r w:rsidR="00EF7EFB" w:rsidRPr="00EF7EFB">
        <w:rPr>
          <w:rFonts w:ascii="Garamond" w:hAnsi="Garamond" w:cs="CG Times"/>
          <w:noProof/>
          <w:color w:val="2157AD"/>
          <w:shd w:val="clear" w:color="auto" w:fill="C9F3CD"/>
        </w:rPr>
        <w:t xml:space="preserve"> MarriedTF &amp;&amp; (</w:t>
      </w:r>
      <w:r w:rsidR="00EF7EFB" w:rsidRPr="00EF7EFB">
        <w:rPr>
          <w:rFonts w:ascii="Garamond" w:hAnsi="Garamond" w:cs="Arial"/>
          <w:noProof/>
          <w:color w:val="2157AD"/>
          <w:spacing w:val="-2"/>
          <w:sz w:val="23"/>
          <w:szCs w:val="23"/>
          <w:shd w:val="clear" w:color="auto" w:fill="C9F3CD"/>
        </w:rPr>
        <w:t>AssetName == "StocksSpouse" || AssetName == "BondsSpouse"</w:t>
      </w:r>
      <w:r w:rsidR="00EF7EFB" w:rsidRPr="00EF7EFB">
        <w:rPr>
          <w:rFonts w:ascii="Garamond" w:hAnsi="Garamond" w:cs="CG Times"/>
          <w:noProof/>
          <w:color w:val="2157AD"/>
          <w:shd w:val="clear" w:color="auto" w:fill="C9F3CD"/>
        </w:rPr>
        <w:t>)</w:t>
      </w:r>
      <w:r w:rsidR="00EF7EFB">
        <w:rPr>
          <w:rFonts w:ascii="Garamond" w:hAnsi="Garamond" w:cs="CG Times"/>
        </w:rPr>
        <w:t>]}</w:t>
      </w:r>
      <w:r w:rsidR="00EF7EFB" w:rsidRPr="00EF023E">
        <w:rPr>
          <w:rFonts w:ascii="Garamond" w:hAnsi="Garamond" w:cs="CG Times"/>
        </w:rPr>
        <w:t>{[</w:t>
      </w:r>
      <w:proofErr w:type="spellStart"/>
      <w:r w:rsidR="00EF7EFB" w:rsidRPr="0009281F">
        <w:rPr>
          <w:rFonts w:ascii="Garamond" w:hAnsi="Garamond" w:cs="CG Times"/>
          <w:noProof/>
          <w:color w:val="2157AD"/>
          <w:shd w:val="clear" w:color="auto" w:fill="C9E1F3"/>
        </w:rPr>
        <w:t>Spouse.NameCO|upper</w:t>
      </w:r>
      <w:proofErr w:type="spellEnd"/>
      <w:r w:rsidR="00EF7EFB" w:rsidRPr="00EF023E">
        <w:rPr>
          <w:rFonts w:ascii="Garamond" w:hAnsi="Garamond" w:cs="CG Times"/>
        </w:rPr>
        <w:t>]}</w:t>
      </w:r>
      <w:r w:rsidR="00EF7EFB">
        <w:rPr>
          <w:rFonts w:ascii="Garamond" w:hAnsi="Garamond" w:cs="CG Times"/>
        </w:rPr>
        <w:t>{[</w:t>
      </w:r>
      <w:r w:rsidR="00EF7EFB" w:rsidRPr="00EF7EFB">
        <w:rPr>
          <w:rFonts w:ascii="Garamond" w:hAnsi="Garamond" w:cs="CG Times"/>
          <w:b/>
          <w:noProof/>
          <w:color w:val="41A151"/>
          <w:shd w:val="clear" w:color="auto" w:fill="C9F3CD"/>
        </w:rPr>
        <w:t>else</w:t>
      </w:r>
      <w:r w:rsidR="00EF7EFB">
        <w:rPr>
          <w:rFonts w:ascii="Garamond" w:hAnsi="Garamond" w:cs="CG Times"/>
        </w:rPr>
        <w:t>]}</w:t>
      </w:r>
      <w:r w:rsidR="004A1A50" w:rsidRPr="00EF023E">
        <w:rPr>
          <w:rFonts w:ascii="Garamond" w:hAnsi="Garamond" w:cs="CG Times"/>
        </w:rPr>
        <w:t>{[</w:t>
      </w:r>
      <w:proofErr w:type="spellStart"/>
      <w:r w:rsidR="004A1A50" w:rsidRPr="0009281F">
        <w:rPr>
          <w:rFonts w:ascii="Garamond" w:hAnsi="Garamond" w:cs="CG Times"/>
          <w:noProof/>
          <w:color w:val="2157AD"/>
          <w:shd w:val="clear" w:color="auto" w:fill="C9E1F3"/>
        </w:rPr>
        <w:t>Client.NameCO|upper</w:t>
      </w:r>
      <w:proofErr w:type="spellEnd"/>
      <w:r w:rsidR="004A1A50" w:rsidRPr="00EF023E">
        <w:rPr>
          <w:rFonts w:ascii="Garamond" w:hAnsi="Garamond" w:cs="CG Times"/>
        </w:rPr>
        <w:t>]}{[</w:t>
      </w:r>
      <w:r w:rsidR="004A1A50" w:rsidRPr="0009281F">
        <w:rPr>
          <w:rFonts w:ascii="Garamond" w:hAnsi="Garamond" w:cs="CG Times"/>
          <w:b/>
          <w:noProof/>
          <w:color w:val="41A151"/>
          <w:shd w:val="clear" w:color="auto" w:fill="C9F3CD"/>
        </w:rPr>
        <w:t>if</w:t>
      </w:r>
      <w:r w:rsidR="004A1A50" w:rsidRPr="0009281F">
        <w:rPr>
          <w:rFonts w:ascii="Garamond" w:hAnsi="Garamond" w:cs="CG Times"/>
          <w:noProof/>
          <w:color w:val="2157AD"/>
          <w:shd w:val="clear" w:color="auto" w:fill="C9F3CD"/>
        </w:rPr>
        <w:t xml:space="preserve"> </w:t>
      </w:r>
      <w:r w:rsidR="005101B7">
        <w:rPr>
          <w:rFonts w:ascii="Garamond" w:hAnsi="Garamond" w:cs="CG Times"/>
          <w:noProof/>
          <w:color w:val="2157AD"/>
          <w:shd w:val="clear" w:color="auto" w:fill="C9F3CD"/>
        </w:rPr>
        <w:t>(</w:t>
      </w:r>
      <w:r w:rsidR="00232E2D">
        <w:rPr>
          <w:rFonts w:ascii="Garamond" w:hAnsi="Garamond" w:cs="CG Times"/>
          <w:noProof/>
          <w:color w:val="2157AD"/>
          <w:shd w:val="clear" w:color="auto" w:fill="C9F3CD"/>
        </w:rPr>
        <w:t>MarriedTF &amp;&amp; JointOrSinglePlan == "Joint"</w:t>
      </w:r>
      <w:r w:rsidR="005101B7">
        <w:rPr>
          <w:rFonts w:ascii="Garamond" w:hAnsi="Garamond" w:cs="CG Times"/>
          <w:noProof/>
          <w:color w:val="2157AD"/>
          <w:shd w:val="clear" w:color="auto" w:fill="C9F3CD"/>
        </w:rPr>
        <w:t>)</w:t>
      </w:r>
      <w:r w:rsidR="002645ED">
        <w:rPr>
          <w:rFonts w:ascii="Garamond" w:hAnsi="Garamond" w:cs="CG Times"/>
          <w:noProof/>
          <w:color w:val="2157AD"/>
          <w:shd w:val="clear" w:color="auto" w:fill="C9F3CD"/>
        </w:rPr>
        <w:t xml:space="preserve"> &amp;&amp; </w:t>
      </w:r>
      <w:r w:rsidR="002645ED" w:rsidRPr="00EF7EFB">
        <w:rPr>
          <w:rFonts w:ascii="Garamond" w:hAnsi="Garamond" w:cs="Arial"/>
          <w:noProof/>
          <w:color w:val="2157AD"/>
          <w:spacing w:val="-2"/>
          <w:sz w:val="23"/>
          <w:szCs w:val="23"/>
          <w:shd w:val="clear" w:color="auto" w:fill="C9F3CD"/>
        </w:rPr>
        <w:t xml:space="preserve">AssetName </w:t>
      </w:r>
      <w:r w:rsidR="002645ED">
        <w:rPr>
          <w:rFonts w:ascii="Garamond" w:hAnsi="Garamond" w:cs="Arial"/>
          <w:noProof/>
          <w:color w:val="2157AD"/>
          <w:spacing w:val="-2"/>
          <w:sz w:val="23"/>
          <w:szCs w:val="23"/>
          <w:shd w:val="clear" w:color="auto" w:fill="C9F3CD"/>
        </w:rPr>
        <w:t>!</w:t>
      </w:r>
      <w:r w:rsidR="002645ED" w:rsidRPr="00EF7EFB">
        <w:rPr>
          <w:rFonts w:ascii="Garamond" w:hAnsi="Garamond" w:cs="Arial"/>
          <w:noProof/>
          <w:color w:val="2157AD"/>
          <w:spacing w:val="-2"/>
          <w:sz w:val="23"/>
          <w:szCs w:val="23"/>
          <w:shd w:val="clear" w:color="auto" w:fill="C9F3CD"/>
        </w:rPr>
        <w:t xml:space="preserve">= "StocksClient" </w:t>
      </w:r>
      <w:r w:rsidR="007509D2">
        <w:rPr>
          <w:rFonts w:ascii="Garamond" w:hAnsi="Garamond" w:cs="Arial"/>
          <w:noProof/>
          <w:color w:val="2157AD"/>
          <w:spacing w:val="-2"/>
          <w:sz w:val="23"/>
          <w:szCs w:val="23"/>
          <w:shd w:val="clear" w:color="auto" w:fill="C9F3CD"/>
        </w:rPr>
        <w:t>&amp;&amp;</w:t>
      </w:r>
      <w:r w:rsidR="002645ED" w:rsidRPr="00EF7EFB">
        <w:rPr>
          <w:rFonts w:ascii="Garamond" w:hAnsi="Garamond" w:cs="Arial"/>
          <w:noProof/>
          <w:color w:val="2157AD"/>
          <w:spacing w:val="-2"/>
          <w:sz w:val="23"/>
          <w:szCs w:val="23"/>
          <w:shd w:val="clear" w:color="auto" w:fill="C9F3CD"/>
        </w:rPr>
        <w:t xml:space="preserve"> AssetName </w:t>
      </w:r>
      <w:r w:rsidR="002645ED">
        <w:rPr>
          <w:rFonts w:ascii="Garamond" w:hAnsi="Garamond" w:cs="Arial"/>
          <w:noProof/>
          <w:color w:val="2157AD"/>
          <w:spacing w:val="-2"/>
          <w:sz w:val="23"/>
          <w:szCs w:val="23"/>
          <w:shd w:val="clear" w:color="auto" w:fill="C9F3CD"/>
        </w:rPr>
        <w:t>!</w:t>
      </w:r>
      <w:r w:rsidR="002645ED" w:rsidRPr="00EF7EFB">
        <w:rPr>
          <w:rFonts w:ascii="Garamond" w:hAnsi="Garamond" w:cs="Arial"/>
          <w:noProof/>
          <w:color w:val="2157AD"/>
          <w:spacing w:val="-2"/>
          <w:sz w:val="23"/>
          <w:szCs w:val="23"/>
          <w:shd w:val="clear" w:color="auto" w:fill="C9F3CD"/>
        </w:rPr>
        <w:t>= "BondsClient"</w:t>
      </w:r>
      <w:r w:rsidR="004A1A50" w:rsidRPr="00EF023E">
        <w:rPr>
          <w:rFonts w:ascii="Garamond" w:hAnsi="Garamond" w:cs="CG Times"/>
        </w:rPr>
        <w:t>]} and {[</w:t>
      </w:r>
      <w:proofErr w:type="spellStart"/>
      <w:r w:rsidR="004A1A50" w:rsidRPr="0009281F">
        <w:rPr>
          <w:rFonts w:ascii="Garamond" w:hAnsi="Garamond" w:cs="CG Times"/>
          <w:noProof/>
          <w:color w:val="2157AD"/>
          <w:shd w:val="clear" w:color="auto" w:fill="C9E1F3"/>
        </w:rPr>
        <w:t>Spouse.NameCO|upper</w:t>
      </w:r>
      <w:proofErr w:type="spellEnd"/>
      <w:r w:rsidR="004A1A50" w:rsidRPr="00EF023E">
        <w:rPr>
          <w:rFonts w:ascii="Garamond" w:hAnsi="Garamond" w:cs="CG Times"/>
        </w:rPr>
        <w:t>]}{[</w:t>
      </w:r>
      <w:r w:rsidR="004A1A50" w:rsidRPr="0009281F">
        <w:rPr>
          <w:rFonts w:ascii="Garamond" w:hAnsi="Garamond" w:cs="CG Times"/>
          <w:b/>
          <w:noProof/>
          <w:color w:val="41A151"/>
          <w:shd w:val="clear" w:color="auto" w:fill="C9F3CD"/>
        </w:rPr>
        <w:t>endif</w:t>
      </w:r>
      <w:r w:rsidR="004A1A50" w:rsidRPr="00EF023E">
        <w:rPr>
          <w:rFonts w:ascii="Garamond" w:hAnsi="Garamond" w:cs="CG Times"/>
        </w:rPr>
        <w:t>]}</w:t>
      </w:r>
      <w:r w:rsidR="00EF7EFB">
        <w:rPr>
          <w:rFonts w:ascii="Garamond" w:hAnsi="Garamond" w:cs="CG Times"/>
        </w:rPr>
        <w:t>{[</w:t>
      </w:r>
      <w:r w:rsidR="00EF7EFB" w:rsidRPr="00EF7EFB">
        <w:rPr>
          <w:rFonts w:ascii="Garamond" w:hAnsi="Garamond" w:cs="CG Times"/>
          <w:b/>
          <w:noProof/>
          <w:color w:val="41A151"/>
          <w:shd w:val="clear" w:color="auto" w:fill="C9F3CD"/>
        </w:rPr>
        <w:t>endif</w:t>
      </w:r>
      <w:r w:rsidR="00EF7EFB">
        <w:rPr>
          <w:rFonts w:ascii="Garamond" w:hAnsi="Garamond" w:cs="CG Times"/>
        </w:rPr>
        <w:t>]}</w:t>
      </w:r>
      <w:r w:rsidR="004A1A50" w:rsidRPr="00EF023E">
        <w:rPr>
          <w:rFonts w:ascii="Garamond" w:hAnsi="Garamond" w:cs="CG Times"/>
        </w:rPr>
        <w:t xml:space="preserve"> (</w:t>
      </w:r>
      <w:r w:rsidRPr="00EF023E">
        <w:rPr>
          <w:rFonts w:ascii="Garamond" w:hAnsi="Garamond" w:cs="CG Times"/>
        </w:rPr>
        <w:t>hereinafter referred to as the “Assignor”), has fully and irrevocably granted, assigned and transferred and hereby does fully and irrevocably grant, assign and transfer to</w:t>
      </w:r>
      <w:r w:rsidR="004A1A50" w:rsidRPr="00EF023E">
        <w:rPr>
          <w:rFonts w:ascii="Garamond" w:hAnsi="Garamond" w:cs="CG Times"/>
        </w:rPr>
        <w:t xml:space="preserve"> </w:t>
      </w:r>
      <w:r w:rsidR="00420C42" w:rsidRPr="00EF023E">
        <w:rPr>
          <w:rFonts w:ascii="Garamond" w:hAnsi="Garamond" w:cs="CG Times"/>
        </w:rPr>
        <w:t xml:space="preserve">the </w:t>
      </w:r>
      <w:r w:rsidR="00420C42" w:rsidRPr="00EF023E">
        <w:rPr>
          <w:rFonts w:ascii="Garamond" w:hAnsi="Garamond" w:cs="Arial"/>
          <w:spacing w:val="-2"/>
          <w:sz w:val="23"/>
          <w:szCs w:val="23"/>
        </w:rPr>
        <w:t>{[</w:t>
      </w:r>
      <w:proofErr w:type="spellStart"/>
      <w:r w:rsidR="00420C42" w:rsidRPr="0009281F">
        <w:rPr>
          <w:rFonts w:ascii="Garamond" w:hAnsi="Garamond" w:cs="Arial"/>
          <w:noProof/>
          <w:color w:val="2157AD"/>
          <w:spacing w:val="-2"/>
          <w:sz w:val="23"/>
          <w:szCs w:val="23"/>
          <w:shd w:val="clear" w:color="auto" w:fill="C9E1F3"/>
        </w:rPr>
        <w:t>TrustName|upper|else</w:t>
      </w:r>
      <w:proofErr w:type="spellEnd"/>
      <w:r w:rsidR="00420C42" w:rsidRPr="0009281F">
        <w:rPr>
          <w:rFonts w:ascii="Garamond" w:hAnsi="Garamond" w:cs="Arial"/>
          <w:noProof/>
          <w:color w:val="2157AD"/>
          <w:spacing w:val="-2"/>
          <w:sz w:val="23"/>
          <w:szCs w:val="23"/>
          <w:shd w:val="clear" w:color="auto" w:fill="C9E1F3"/>
        </w:rPr>
        <w:t>: "________________"</w:t>
      </w:r>
      <w:r w:rsidR="00420C42" w:rsidRPr="00EF023E">
        <w:rPr>
          <w:rFonts w:ascii="Garamond" w:hAnsi="Garamond" w:cs="Arial"/>
          <w:spacing w:val="-2"/>
          <w:sz w:val="23"/>
          <w:szCs w:val="23"/>
        </w:rPr>
        <w:t>]}, under Trust agreement dated {[</w:t>
      </w:r>
      <w:proofErr w:type="spellStart"/>
      <w:r w:rsidR="00420C42" w:rsidRPr="0009281F">
        <w:rPr>
          <w:rFonts w:ascii="Garamond" w:hAnsi="Garamond" w:cs="Arial"/>
          <w:noProof/>
          <w:color w:val="2157AD"/>
          <w:spacing w:val="-2"/>
          <w:sz w:val="23"/>
          <w:szCs w:val="23"/>
          <w:shd w:val="clear" w:color="auto" w:fill="C9E1F3"/>
        </w:rPr>
        <w:t>TrustDate|format</w:t>
      </w:r>
      <w:proofErr w:type="spellEnd"/>
      <w:r w:rsidR="00420C42" w:rsidRPr="0009281F">
        <w:rPr>
          <w:rFonts w:ascii="Garamond" w:hAnsi="Garamond" w:cs="Arial"/>
          <w:noProof/>
          <w:color w:val="2157AD"/>
          <w:spacing w:val="-2"/>
          <w:sz w:val="23"/>
          <w:szCs w:val="23"/>
          <w:shd w:val="clear" w:color="auto" w:fill="C9E1F3"/>
        </w:rPr>
        <w:t>: "MMMM D, YYYY"|else: "________________"</w:t>
      </w:r>
      <w:r w:rsidR="00420C42" w:rsidRPr="00EF023E">
        <w:rPr>
          <w:rFonts w:ascii="Garamond" w:hAnsi="Garamond" w:cs="Arial"/>
          <w:spacing w:val="-2"/>
          <w:sz w:val="23"/>
          <w:szCs w:val="23"/>
        </w:rPr>
        <w:t>]}</w:t>
      </w:r>
      <w:r w:rsidR="004A1A50" w:rsidRPr="00EF023E">
        <w:rPr>
          <w:rFonts w:ascii="Garamond" w:hAnsi="Garamond" w:cs="CG Times"/>
        </w:rPr>
        <w:t xml:space="preserve">, </w:t>
      </w:r>
      <w:r w:rsidRPr="00EF023E">
        <w:rPr>
          <w:rFonts w:ascii="Garamond" w:hAnsi="Garamond" w:cs="CG Times"/>
        </w:rPr>
        <w:t>and the successors, transferees, assigns and personal representatives thereof (hereinafter collectively referred to as the “Assignee”), the following property:</w:t>
      </w:r>
    </w:p>
    <w:p w14:paraId="1B59A7B0" w14:textId="37A98E8A" w:rsidR="000061DA" w:rsidRDefault="000061DA" w:rsidP="000061DA">
      <w:pPr>
        <w:rPr>
          <w:rFonts w:ascii="Garamond" w:hAnsi="Garamond" w:cs="CG Times"/>
        </w:rPr>
      </w:pPr>
    </w:p>
    <w:p w14:paraId="7ECE192C" w14:textId="36209E19" w:rsidR="004C7C61" w:rsidRDefault="004C7C61" w:rsidP="000061DA">
      <w:pPr>
        <w:rPr>
          <w:rFonts w:ascii="Garamond" w:hAnsi="Garamond" w:cs="CG Times"/>
        </w:rPr>
      </w:pPr>
      <w:r>
        <w:rPr>
          <w:rFonts w:ascii="Garamond" w:hAnsi="Garamond" w:cs="CG Times"/>
        </w:rPr>
        <w:t>{[</w:t>
      </w:r>
      <w:r w:rsidRPr="0009281F">
        <w:rPr>
          <w:rFonts w:ascii="Garamond" w:hAnsi="Garamond" w:cs="CG Times"/>
          <w:b/>
          <w:noProof/>
          <w:color w:val="41A151"/>
          <w:shd w:val="clear" w:color="auto" w:fill="C9F3CD"/>
        </w:rPr>
        <w:t>if</w:t>
      </w:r>
      <w:r w:rsidRPr="0009281F">
        <w:rPr>
          <w:rFonts w:ascii="Garamond" w:hAnsi="Garamond" w:cs="CG Times"/>
          <w:noProof/>
          <w:color w:val="2157AD"/>
          <w:shd w:val="clear" w:color="auto" w:fill="C9F3CD"/>
        </w:rPr>
        <w:t xml:space="preserve"> </w:t>
      </w:r>
      <w:r w:rsidRPr="0009281F">
        <w:rPr>
          <w:rFonts w:ascii="Garamond" w:hAnsi="Garamond" w:cs="Arial"/>
          <w:noProof/>
          <w:color w:val="2157AD"/>
          <w:spacing w:val="-2"/>
          <w:sz w:val="23"/>
          <w:szCs w:val="23"/>
          <w:shd w:val="clear" w:color="auto" w:fill="C9F3CD"/>
        </w:rPr>
        <w:t>AssetName == "Bonds"</w:t>
      </w:r>
      <w:r w:rsidR="006D0F91">
        <w:rPr>
          <w:rFonts w:ascii="Garamond" w:hAnsi="Garamond" w:cs="Arial"/>
          <w:noProof/>
          <w:color w:val="2157AD"/>
          <w:spacing w:val="-2"/>
          <w:sz w:val="23"/>
          <w:szCs w:val="23"/>
          <w:shd w:val="clear" w:color="auto" w:fill="C9F3CD"/>
        </w:rPr>
        <w:t xml:space="preserve"> || </w:t>
      </w:r>
      <w:r w:rsidR="006D0F91" w:rsidRPr="0009281F">
        <w:rPr>
          <w:rFonts w:ascii="Garamond" w:hAnsi="Garamond" w:cs="Arial"/>
          <w:noProof/>
          <w:color w:val="2157AD"/>
          <w:spacing w:val="-2"/>
          <w:sz w:val="23"/>
          <w:szCs w:val="23"/>
          <w:shd w:val="clear" w:color="auto" w:fill="C9F3CD"/>
        </w:rPr>
        <w:t>AssetName == "</w:t>
      </w:r>
      <w:r w:rsidR="006D0F91" w:rsidRPr="006D0F91">
        <w:rPr>
          <w:rFonts w:ascii="Garamond" w:hAnsi="Garamond" w:cs="Arial"/>
          <w:noProof/>
          <w:color w:val="2157AD"/>
          <w:spacing w:val="-2"/>
          <w:sz w:val="23"/>
          <w:szCs w:val="23"/>
          <w:shd w:val="clear" w:color="auto" w:fill="C9F3CD"/>
        </w:rPr>
        <w:t>BondsClient</w:t>
      </w:r>
      <w:r w:rsidR="006D0F91">
        <w:rPr>
          <w:rFonts w:ascii="Garamond" w:hAnsi="Garamond" w:cs="Arial"/>
          <w:noProof/>
          <w:color w:val="2157AD"/>
          <w:spacing w:val="-2"/>
          <w:sz w:val="23"/>
          <w:szCs w:val="23"/>
          <w:shd w:val="clear" w:color="auto" w:fill="C9F3CD"/>
        </w:rPr>
        <w:t xml:space="preserve">" || </w:t>
      </w:r>
      <w:r w:rsidR="006D0F91" w:rsidRPr="0009281F">
        <w:rPr>
          <w:rFonts w:ascii="Garamond" w:hAnsi="Garamond" w:cs="Arial"/>
          <w:noProof/>
          <w:color w:val="2157AD"/>
          <w:spacing w:val="-2"/>
          <w:sz w:val="23"/>
          <w:szCs w:val="23"/>
          <w:shd w:val="clear" w:color="auto" w:fill="C9F3CD"/>
        </w:rPr>
        <w:t>AssetName == "</w:t>
      </w:r>
      <w:r w:rsidR="006D0F91" w:rsidRPr="006D0F91">
        <w:rPr>
          <w:rFonts w:ascii="Garamond" w:hAnsi="Garamond" w:cs="Arial"/>
          <w:noProof/>
          <w:color w:val="2157AD"/>
          <w:spacing w:val="-2"/>
          <w:sz w:val="23"/>
          <w:szCs w:val="23"/>
          <w:shd w:val="clear" w:color="auto" w:fill="C9F3CD"/>
        </w:rPr>
        <w:t>BondsSpouse</w:t>
      </w:r>
      <w:r w:rsidR="006D0F91">
        <w:rPr>
          <w:rFonts w:ascii="Garamond" w:hAnsi="Garamond" w:cs="Arial"/>
          <w:noProof/>
          <w:color w:val="2157AD"/>
          <w:spacing w:val="-2"/>
          <w:sz w:val="23"/>
          <w:szCs w:val="23"/>
          <w:shd w:val="clear" w:color="auto" w:fill="C9F3CD"/>
        </w:rPr>
        <w:t>"</w:t>
      </w:r>
      <w:r>
        <w:rPr>
          <w:rFonts w:ascii="Garamond" w:hAnsi="Garamond" w:cs="CG Times"/>
        </w:rPr>
        <w:t>]}</w:t>
      </w:r>
    </w:p>
    <w:p w14:paraId="43EBB2BB" w14:textId="77777777" w:rsidR="00D50ADC" w:rsidRPr="00ED65EA" w:rsidRDefault="00D50ADC" w:rsidP="00D50ADC">
      <w:pPr>
        <w:ind w:firstLine="720"/>
        <w:jc w:val="both"/>
        <w:rPr>
          <w:rFonts w:ascii="Garamond" w:hAnsi="Garamond" w:cs="Arial"/>
          <w:spacing w:val="-2"/>
          <w:sz w:val="23"/>
          <w:szCs w:val="23"/>
          <w:u w:val="single"/>
        </w:rPr>
      </w:pPr>
      <w:r>
        <w:rPr>
          <w:rFonts w:ascii="Garamond" w:hAnsi="Garamond" w:cs="Arial"/>
          <w:spacing w:val="-2"/>
          <w:sz w:val="23"/>
          <w:szCs w:val="23"/>
        </w:rPr>
        <w:t xml:space="preserve">NAME OF BOND: </w:t>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p>
    <w:p w14:paraId="44349BAE" w14:textId="77777777" w:rsidR="00D50ADC" w:rsidRPr="00ED65EA" w:rsidRDefault="00D50ADC" w:rsidP="00D50ADC">
      <w:pPr>
        <w:ind w:firstLine="720"/>
        <w:rPr>
          <w:rFonts w:ascii="Garamond" w:hAnsi="Garamond" w:cs="Arial"/>
          <w:spacing w:val="-2"/>
          <w:sz w:val="23"/>
          <w:szCs w:val="23"/>
          <w:u w:val="single"/>
        </w:rPr>
      </w:pPr>
      <w:r>
        <w:rPr>
          <w:rFonts w:ascii="Garamond" w:hAnsi="Garamond" w:cs="Arial"/>
          <w:spacing w:val="-2"/>
          <w:sz w:val="23"/>
          <w:szCs w:val="23"/>
        </w:rPr>
        <w:t xml:space="preserve">AMOUNT OF BOND: </w:t>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p>
    <w:p w14:paraId="314543B2" w14:textId="77777777" w:rsidR="00D50ADC" w:rsidRPr="00ED65EA" w:rsidRDefault="00D50ADC" w:rsidP="00D50ADC">
      <w:pPr>
        <w:ind w:firstLine="720"/>
        <w:rPr>
          <w:rFonts w:ascii="Garamond" w:hAnsi="Garamond" w:cs="Arial"/>
          <w:spacing w:val="-2"/>
          <w:sz w:val="23"/>
          <w:szCs w:val="23"/>
          <w:u w:val="single"/>
        </w:rPr>
      </w:pPr>
      <w:r>
        <w:rPr>
          <w:rFonts w:ascii="Garamond" w:hAnsi="Garamond" w:cs="Arial"/>
          <w:spacing w:val="-2"/>
          <w:sz w:val="23"/>
          <w:szCs w:val="23"/>
        </w:rPr>
        <w:t xml:space="preserve">BOND NUMBER: </w:t>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r>
        <w:rPr>
          <w:rFonts w:ascii="Garamond" w:hAnsi="Garamond" w:cs="Arial"/>
          <w:spacing w:val="-2"/>
          <w:sz w:val="23"/>
          <w:szCs w:val="23"/>
          <w:u w:val="single"/>
        </w:rPr>
        <w:tab/>
      </w:r>
    </w:p>
    <w:p w14:paraId="4F2E0AAD" w14:textId="5E11E982" w:rsidR="004C7C61" w:rsidRPr="00EF023E" w:rsidRDefault="004C7C61" w:rsidP="000061DA">
      <w:pPr>
        <w:rPr>
          <w:rFonts w:ascii="Garamond" w:hAnsi="Garamond" w:cs="CG Times"/>
        </w:rPr>
      </w:pPr>
      <w:r>
        <w:rPr>
          <w:rFonts w:ascii="Garamond" w:hAnsi="Garamond" w:cs="CG Times"/>
        </w:rPr>
        <w:t>{[</w:t>
      </w:r>
      <w:r w:rsidRPr="0009281F">
        <w:rPr>
          <w:rFonts w:ascii="Garamond" w:hAnsi="Garamond" w:cs="CG Times"/>
          <w:b/>
          <w:noProof/>
          <w:color w:val="41A151"/>
          <w:shd w:val="clear" w:color="auto" w:fill="C9F3CD"/>
        </w:rPr>
        <w:t>else</w:t>
      </w:r>
      <w:r>
        <w:rPr>
          <w:rFonts w:ascii="Garamond" w:hAnsi="Garamond" w:cs="CG Times"/>
        </w:rPr>
        <w:t>]}</w:t>
      </w:r>
    </w:p>
    <w:p w14:paraId="0956E2B7" w14:textId="77777777" w:rsidR="004C7C61" w:rsidRDefault="004C7C61" w:rsidP="007F3B75">
      <w:pPr>
        <w:ind w:left="720"/>
        <w:rPr>
          <w:rFonts w:ascii="Garamond" w:hAnsi="Garamond" w:cs="Arial"/>
          <w:spacing w:val="-2"/>
          <w:sz w:val="23"/>
          <w:szCs w:val="23"/>
        </w:rPr>
      </w:pPr>
      <w:r>
        <w:rPr>
          <w:rFonts w:ascii="Garamond" w:hAnsi="Garamond" w:cs="Arial"/>
          <w:spacing w:val="-2"/>
          <w:sz w:val="23"/>
          <w:szCs w:val="23"/>
        </w:rPr>
        <w:t>NAME OF STOCK: __________________________________________________</w:t>
      </w:r>
    </w:p>
    <w:p w14:paraId="654434C9" w14:textId="2FE5C227" w:rsidR="004C7C61" w:rsidRDefault="004C7C61" w:rsidP="004C7C61">
      <w:pPr>
        <w:ind w:left="720"/>
        <w:rPr>
          <w:rFonts w:ascii="Garamond" w:hAnsi="Garamond" w:cs="Arial"/>
          <w:spacing w:val="-2"/>
          <w:sz w:val="23"/>
          <w:szCs w:val="23"/>
        </w:rPr>
      </w:pPr>
      <w:r>
        <w:rPr>
          <w:rFonts w:ascii="Garamond" w:hAnsi="Garamond" w:cs="Arial"/>
          <w:spacing w:val="-2"/>
          <w:sz w:val="23"/>
          <w:szCs w:val="23"/>
        </w:rPr>
        <w:t>NUMBER OF SHARES: ______________________________________________</w:t>
      </w:r>
    </w:p>
    <w:p w14:paraId="04A9E69A" w14:textId="77777777" w:rsidR="004C7C61" w:rsidRDefault="004C7C61" w:rsidP="007F3B75">
      <w:pPr>
        <w:ind w:left="720"/>
        <w:rPr>
          <w:rFonts w:ascii="Garamond" w:hAnsi="Garamond" w:cs="Arial"/>
          <w:spacing w:val="-2"/>
          <w:sz w:val="23"/>
          <w:szCs w:val="23"/>
        </w:rPr>
      </w:pPr>
      <w:r>
        <w:rPr>
          <w:rFonts w:ascii="Garamond" w:hAnsi="Garamond" w:cs="Arial"/>
          <w:spacing w:val="-2"/>
          <w:sz w:val="23"/>
          <w:szCs w:val="23"/>
        </w:rPr>
        <w:t>CUSIP NUMBER: ___________________________________________________</w:t>
      </w:r>
    </w:p>
    <w:p w14:paraId="0A8D1AA1" w14:textId="62102F9D" w:rsidR="000061DA" w:rsidRDefault="004C7C61" w:rsidP="000061DA">
      <w:pPr>
        <w:rPr>
          <w:rFonts w:ascii="Garamond" w:hAnsi="Garamond" w:cs="CG Times"/>
        </w:rPr>
      </w:pPr>
      <w:r>
        <w:rPr>
          <w:rFonts w:ascii="Garamond" w:hAnsi="Garamond" w:cs="CG Times"/>
        </w:rPr>
        <w:t>{[</w:t>
      </w:r>
      <w:r w:rsidRPr="0009281F">
        <w:rPr>
          <w:rFonts w:ascii="Garamond" w:hAnsi="Garamond" w:cs="CG Times"/>
          <w:b/>
          <w:noProof/>
          <w:color w:val="41A151"/>
          <w:shd w:val="clear" w:color="auto" w:fill="C9F3CD"/>
        </w:rPr>
        <w:t>endif</w:t>
      </w:r>
      <w:r>
        <w:rPr>
          <w:rFonts w:ascii="Garamond" w:hAnsi="Garamond" w:cs="CG Times"/>
        </w:rPr>
        <w:t>]}</w:t>
      </w:r>
    </w:p>
    <w:p w14:paraId="21FF7EF7" w14:textId="77777777" w:rsidR="003C395D" w:rsidRPr="00EF023E" w:rsidRDefault="003C395D" w:rsidP="000061DA">
      <w:pPr>
        <w:rPr>
          <w:rFonts w:ascii="Garamond" w:hAnsi="Garamond" w:cs="CG Times"/>
        </w:rPr>
      </w:pPr>
    </w:p>
    <w:p w14:paraId="62433D6C" w14:textId="6A7D8B2F" w:rsidR="000061DA" w:rsidRPr="00EF023E" w:rsidRDefault="000061DA" w:rsidP="000061DA">
      <w:pPr>
        <w:ind w:firstLine="720"/>
        <w:jc w:val="both"/>
        <w:rPr>
          <w:rFonts w:ascii="Garamond" w:hAnsi="Garamond" w:cs="CG Times"/>
        </w:rPr>
      </w:pPr>
      <w:r w:rsidRPr="00EF023E">
        <w:rPr>
          <w:rFonts w:ascii="Garamond" w:hAnsi="Garamond" w:cs="CG Times"/>
        </w:rPr>
        <w:t xml:space="preserve">Assignor </w:t>
      </w:r>
      <w:r w:rsidR="003C395D">
        <w:rPr>
          <w:rFonts w:ascii="Garamond" w:hAnsi="Garamond" w:cs="CG Times"/>
        </w:rPr>
        <w:t>hereby irrevocably appoints Assignee to be Assignor’s true and lawful attorney-in-fact, with full power of substitution, and empowers Assignee, for and in the name and stead of Assignor, to see, transfer, hypothecate, liquidate or otherwise dispose of all or any portion of the above-described securities, from time to time, and, for that purpose, to make, sign, execute and deliver any documents or perform any other act necessary for such sale, transfer, hypothecation, liquidation or other disposition. Assignor acknowledges that this appointment is coupled with an interest and shall not be revocable by Assignor’s death or for any other reason. Assignor hereby ratifies and approves all acts that Assignee or any substitute therefor shall do by virtue hereof</w:t>
      </w:r>
      <w:r w:rsidRPr="00EF023E">
        <w:rPr>
          <w:rFonts w:ascii="Garamond" w:hAnsi="Garamond" w:cs="CG Times"/>
        </w:rPr>
        <w:t>.</w:t>
      </w:r>
    </w:p>
    <w:p w14:paraId="48983525" w14:textId="77777777" w:rsidR="000061DA" w:rsidRPr="00EF023E" w:rsidRDefault="000061DA" w:rsidP="000061DA">
      <w:pPr>
        <w:rPr>
          <w:rFonts w:ascii="Garamond" w:hAnsi="Garamond" w:cs="CG Times"/>
        </w:rPr>
      </w:pPr>
    </w:p>
    <w:p w14:paraId="123BAF46" w14:textId="08E2A8EA" w:rsidR="000061DA" w:rsidRPr="00EF023E" w:rsidRDefault="000061DA" w:rsidP="000061DA">
      <w:pPr>
        <w:jc w:val="both"/>
        <w:rPr>
          <w:rFonts w:ascii="Garamond" w:hAnsi="Garamond" w:cs="CG Times"/>
        </w:rPr>
      </w:pPr>
      <w:r w:rsidRPr="00EF023E">
        <w:rPr>
          <w:rFonts w:ascii="Garamond" w:hAnsi="Garamond" w:cs="CG Times"/>
        </w:rPr>
        <w:tab/>
        <w:t xml:space="preserve">IN WITNESS WHEREOF, the undersigned has hereunto set </w:t>
      </w:r>
      <w:r w:rsidR="007509D2">
        <w:rPr>
          <w:rFonts w:ascii="Garamond" w:hAnsi="Garamond" w:cs="CG Times"/>
        </w:rPr>
        <w:t>{[</w:t>
      </w:r>
      <w:r w:rsidR="007509D2" w:rsidRPr="00EF7EFB">
        <w:rPr>
          <w:rFonts w:ascii="Garamond" w:hAnsi="Garamond" w:cs="CG Times"/>
          <w:b/>
          <w:noProof/>
          <w:color w:val="41A151"/>
          <w:shd w:val="clear" w:color="auto" w:fill="C9F3CD"/>
        </w:rPr>
        <w:t>if</w:t>
      </w:r>
      <w:r w:rsidR="007509D2" w:rsidRPr="00EF7EFB">
        <w:rPr>
          <w:rFonts w:ascii="Garamond" w:hAnsi="Garamond" w:cs="CG Times"/>
          <w:noProof/>
          <w:color w:val="2157AD"/>
          <w:shd w:val="clear" w:color="auto" w:fill="C9F3CD"/>
        </w:rPr>
        <w:t xml:space="preserve"> MarriedTF &amp;&amp; (</w:t>
      </w:r>
      <w:r w:rsidR="007509D2" w:rsidRPr="00EF7EFB">
        <w:rPr>
          <w:rFonts w:ascii="Garamond" w:hAnsi="Garamond" w:cs="Arial"/>
          <w:noProof/>
          <w:color w:val="2157AD"/>
          <w:spacing w:val="-2"/>
          <w:sz w:val="23"/>
          <w:szCs w:val="23"/>
          <w:shd w:val="clear" w:color="auto" w:fill="C9F3CD"/>
        </w:rPr>
        <w:t>AssetName == "StocksSpouse" || AssetName == "BondsSpouse"</w:t>
      </w:r>
      <w:r w:rsidR="007509D2" w:rsidRPr="00EF7EFB">
        <w:rPr>
          <w:rFonts w:ascii="Garamond" w:hAnsi="Garamond" w:cs="CG Times"/>
          <w:noProof/>
          <w:color w:val="2157AD"/>
          <w:shd w:val="clear" w:color="auto" w:fill="C9F3CD"/>
        </w:rPr>
        <w:t>)</w:t>
      </w:r>
      <w:r w:rsidR="007509D2">
        <w:rPr>
          <w:rFonts w:ascii="Garamond" w:hAnsi="Garamond" w:cs="CG Times"/>
        </w:rPr>
        <w:t>]}</w:t>
      </w:r>
      <w:r w:rsidR="007509D2" w:rsidRPr="00EF023E">
        <w:rPr>
          <w:rFonts w:ascii="Garamond" w:hAnsi="Garamond" w:cs="CG Times"/>
        </w:rPr>
        <w:t>{[</w:t>
      </w:r>
      <w:proofErr w:type="spellStart"/>
      <w:r w:rsidR="007509D2" w:rsidRPr="0009281F">
        <w:rPr>
          <w:rFonts w:ascii="Garamond" w:hAnsi="Garamond" w:cs="CG Times"/>
          <w:noProof/>
          <w:color w:val="2157AD"/>
          <w:shd w:val="clear" w:color="auto" w:fill="C9E1F3"/>
        </w:rPr>
        <w:t>Spouse.Gender.HisHer|else</w:t>
      </w:r>
      <w:proofErr w:type="spellEnd"/>
      <w:r w:rsidR="007509D2" w:rsidRPr="0009281F">
        <w:rPr>
          <w:rFonts w:ascii="Garamond" w:hAnsi="Garamond" w:cs="CG Times"/>
          <w:noProof/>
          <w:color w:val="2157AD"/>
          <w:shd w:val="clear" w:color="auto" w:fill="C9E1F3"/>
        </w:rPr>
        <w:t>: "his or her"</w:t>
      </w:r>
      <w:r w:rsidR="007509D2" w:rsidRPr="00EF023E">
        <w:rPr>
          <w:rFonts w:ascii="Garamond" w:hAnsi="Garamond" w:cs="CG Times"/>
        </w:rPr>
        <w:t>]}</w:t>
      </w:r>
      <w:r w:rsidR="007509D2">
        <w:rPr>
          <w:rFonts w:ascii="Garamond" w:hAnsi="Garamond" w:cs="CG Times"/>
        </w:rPr>
        <w:t xml:space="preserve"> hand and seal{[</w:t>
      </w:r>
      <w:r w:rsidR="007509D2" w:rsidRPr="003A0F6C">
        <w:rPr>
          <w:rFonts w:ascii="Garamond" w:hAnsi="Garamond" w:cs="CG Times"/>
          <w:b/>
          <w:noProof/>
          <w:color w:val="41A151"/>
          <w:shd w:val="clear" w:color="auto" w:fill="C9F3CD"/>
        </w:rPr>
        <w:t>elseif</w:t>
      </w:r>
      <w:r w:rsidR="007509D2" w:rsidRPr="003A0F6C">
        <w:rPr>
          <w:rFonts w:ascii="Garamond" w:hAnsi="Garamond" w:cs="CG Times"/>
          <w:noProof/>
          <w:color w:val="2157AD"/>
          <w:shd w:val="clear" w:color="auto" w:fill="C9F3CD"/>
        </w:rPr>
        <w:t xml:space="preserve"> </w:t>
      </w:r>
      <w:r w:rsidR="007509D2" w:rsidRPr="003A0F6C">
        <w:rPr>
          <w:rFonts w:ascii="Garamond" w:hAnsi="Garamond" w:cs="Arial"/>
          <w:noProof/>
          <w:color w:val="2157AD"/>
          <w:spacing w:val="-2"/>
          <w:sz w:val="23"/>
          <w:szCs w:val="23"/>
          <w:shd w:val="clear" w:color="auto" w:fill="C9F3CD"/>
        </w:rPr>
        <w:t>AssetName == "StocksClient" || AssetName == "BondsClient"</w:t>
      </w:r>
      <w:r w:rsidR="007509D2">
        <w:rPr>
          <w:rFonts w:ascii="Garamond" w:hAnsi="Garamond" w:cs="CG Times"/>
        </w:rPr>
        <w:t>]}</w:t>
      </w:r>
      <w:r w:rsidR="007509D2" w:rsidRPr="00EF023E">
        <w:rPr>
          <w:rFonts w:ascii="Garamond" w:hAnsi="Garamond" w:cs="CG Times"/>
        </w:rPr>
        <w:t>{[</w:t>
      </w:r>
      <w:proofErr w:type="spellStart"/>
      <w:r w:rsidR="007509D2">
        <w:rPr>
          <w:rFonts w:ascii="Garamond" w:hAnsi="Garamond" w:cs="CG Times"/>
          <w:noProof/>
          <w:color w:val="2157AD"/>
          <w:shd w:val="clear" w:color="auto" w:fill="C9E1F3"/>
        </w:rPr>
        <w:t>Client</w:t>
      </w:r>
      <w:r w:rsidR="007509D2" w:rsidRPr="0009281F">
        <w:rPr>
          <w:rFonts w:ascii="Garamond" w:hAnsi="Garamond" w:cs="CG Times"/>
          <w:noProof/>
          <w:color w:val="2157AD"/>
          <w:shd w:val="clear" w:color="auto" w:fill="C9E1F3"/>
        </w:rPr>
        <w:t>.Gender.HisHer|else</w:t>
      </w:r>
      <w:proofErr w:type="spellEnd"/>
      <w:r w:rsidR="007509D2" w:rsidRPr="0009281F">
        <w:rPr>
          <w:rFonts w:ascii="Garamond" w:hAnsi="Garamond" w:cs="CG Times"/>
          <w:noProof/>
          <w:color w:val="2157AD"/>
          <w:shd w:val="clear" w:color="auto" w:fill="C9E1F3"/>
        </w:rPr>
        <w:t>: "his or her"</w:t>
      </w:r>
      <w:r w:rsidR="007509D2" w:rsidRPr="00EF023E">
        <w:rPr>
          <w:rFonts w:ascii="Garamond" w:hAnsi="Garamond" w:cs="CG Times"/>
        </w:rPr>
        <w:t>]}</w:t>
      </w:r>
      <w:r w:rsidR="007509D2">
        <w:rPr>
          <w:rFonts w:ascii="Garamond" w:hAnsi="Garamond" w:cs="CG Times"/>
        </w:rPr>
        <w:t xml:space="preserve"> hand and seal{[</w:t>
      </w:r>
      <w:r w:rsidR="007509D2" w:rsidRPr="00EF7EFB">
        <w:rPr>
          <w:rFonts w:ascii="Garamond" w:hAnsi="Garamond" w:cs="CG Times"/>
          <w:b/>
          <w:noProof/>
          <w:color w:val="41A151"/>
          <w:shd w:val="clear" w:color="auto" w:fill="C9F3CD"/>
        </w:rPr>
        <w:t>else</w:t>
      </w:r>
      <w:r w:rsidR="007509D2">
        <w:rPr>
          <w:rFonts w:ascii="Garamond" w:hAnsi="Garamond" w:cs="CG Times"/>
        </w:rPr>
        <w:t>]}{[</w:t>
      </w:r>
      <w:r w:rsidR="007509D2" w:rsidRPr="003A0F6C">
        <w:rPr>
          <w:rFonts w:ascii="Garamond" w:hAnsi="Garamond" w:cs="CG Times"/>
          <w:b/>
          <w:noProof/>
          <w:color w:val="41A151"/>
          <w:shd w:val="clear" w:color="auto" w:fill="C9F3CD"/>
        </w:rPr>
        <w:t>if</w:t>
      </w:r>
      <w:r w:rsidR="007509D2" w:rsidRPr="003A0F6C">
        <w:rPr>
          <w:rFonts w:ascii="Garamond" w:hAnsi="Garamond" w:cs="CG Times"/>
          <w:noProof/>
          <w:color w:val="2157AD"/>
          <w:shd w:val="clear" w:color="auto" w:fill="C9F3CD"/>
        </w:rPr>
        <w:t xml:space="preserve"> </w:t>
      </w:r>
      <w:r w:rsidR="005101B7">
        <w:rPr>
          <w:rFonts w:ascii="Garamond" w:hAnsi="Garamond" w:cs="CG Times"/>
          <w:noProof/>
          <w:color w:val="2157AD"/>
          <w:shd w:val="clear" w:color="auto" w:fill="C9F3CD"/>
        </w:rPr>
        <w:t>(</w:t>
      </w:r>
      <w:r w:rsidR="00232E2D">
        <w:rPr>
          <w:rFonts w:ascii="Garamond" w:hAnsi="Garamond" w:cs="CG Times"/>
          <w:noProof/>
          <w:color w:val="2157AD"/>
          <w:shd w:val="clear" w:color="auto" w:fill="C9F3CD"/>
        </w:rPr>
        <w:t xml:space="preserve">MarriedTF &amp;&amp; </w:t>
      </w:r>
      <w:r w:rsidR="00232E2D">
        <w:rPr>
          <w:rFonts w:ascii="Garamond" w:hAnsi="Garamond" w:cs="CG Times"/>
          <w:noProof/>
          <w:color w:val="2157AD"/>
          <w:shd w:val="clear" w:color="auto" w:fill="C9F3CD"/>
        </w:rPr>
        <w:lastRenderedPageBreak/>
        <w:t>JointOrSinglePlan == "Joint"</w:t>
      </w:r>
      <w:r w:rsidR="005101B7">
        <w:rPr>
          <w:rFonts w:ascii="Garamond" w:hAnsi="Garamond" w:cs="CG Times"/>
          <w:noProof/>
          <w:color w:val="2157AD"/>
          <w:shd w:val="clear" w:color="auto" w:fill="C9F3CD"/>
        </w:rPr>
        <w:t>)</w:t>
      </w:r>
      <w:r w:rsidR="007509D2">
        <w:rPr>
          <w:rFonts w:ascii="Garamond" w:hAnsi="Garamond" w:cs="CG Times"/>
        </w:rPr>
        <w:t>]}their hands and seals{[</w:t>
      </w:r>
      <w:r w:rsidR="007509D2" w:rsidRPr="003A0F6C">
        <w:rPr>
          <w:rFonts w:ascii="Garamond" w:hAnsi="Garamond" w:cs="CG Times"/>
          <w:b/>
          <w:noProof/>
          <w:color w:val="41A151"/>
          <w:shd w:val="clear" w:color="auto" w:fill="C9F3CD"/>
        </w:rPr>
        <w:t>else</w:t>
      </w:r>
      <w:r w:rsidR="007509D2">
        <w:rPr>
          <w:rFonts w:ascii="Garamond" w:hAnsi="Garamond" w:cs="CG Times"/>
        </w:rPr>
        <w:t>]}</w:t>
      </w:r>
      <w:r w:rsidR="007509D2" w:rsidRPr="00EF023E">
        <w:rPr>
          <w:rFonts w:ascii="Garamond" w:hAnsi="Garamond" w:cs="CG Times"/>
        </w:rPr>
        <w:t>{[</w:t>
      </w:r>
      <w:proofErr w:type="spellStart"/>
      <w:r w:rsidR="007509D2" w:rsidRPr="0009281F">
        <w:rPr>
          <w:rFonts w:ascii="Garamond" w:hAnsi="Garamond" w:cs="CG Times"/>
          <w:noProof/>
          <w:color w:val="2157AD"/>
          <w:shd w:val="clear" w:color="auto" w:fill="C9E1F3"/>
        </w:rPr>
        <w:t>Client.Gender.HisHer|else</w:t>
      </w:r>
      <w:proofErr w:type="spellEnd"/>
      <w:r w:rsidR="007509D2" w:rsidRPr="0009281F">
        <w:rPr>
          <w:rFonts w:ascii="Garamond" w:hAnsi="Garamond" w:cs="CG Times"/>
          <w:noProof/>
          <w:color w:val="2157AD"/>
          <w:shd w:val="clear" w:color="auto" w:fill="C9E1F3"/>
        </w:rPr>
        <w:t>: "his or her"</w:t>
      </w:r>
      <w:r w:rsidR="007509D2" w:rsidRPr="00EF023E">
        <w:rPr>
          <w:rFonts w:ascii="Garamond" w:hAnsi="Garamond" w:cs="CG Times"/>
        </w:rPr>
        <w:t>]}</w:t>
      </w:r>
      <w:r w:rsidR="007509D2">
        <w:rPr>
          <w:rFonts w:ascii="Garamond" w:hAnsi="Garamond" w:cs="CG Times"/>
        </w:rPr>
        <w:t xml:space="preserve"> hand and seal</w:t>
      </w:r>
      <w:r w:rsidR="007509D2" w:rsidRPr="00EF023E">
        <w:rPr>
          <w:rFonts w:ascii="Garamond" w:hAnsi="Garamond" w:cs="CG Times"/>
        </w:rPr>
        <w:t>{[</w:t>
      </w:r>
      <w:r w:rsidR="007509D2" w:rsidRPr="0009281F">
        <w:rPr>
          <w:rFonts w:ascii="Garamond" w:hAnsi="Garamond" w:cs="CG Times"/>
          <w:b/>
          <w:noProof/>
          <w:color w:val="41A151"/>
          <w:shd w:val="clear" w:color="auto" w:fill="C9F3CD"/>
        </w:rPr>
        <w:t>endif</w:t>
      </w:r>
      <w:r w:rsidR="007509D2" w:rsidRPr="00EF023E">
        <w:rPr>
          <w:rFonts w:ascii="Garamond" w:hAnsi="Garamond" w:cs="CG Times"/>
        </w:rPr>
        <w:t>]}</w:t>
      </w:r>
      <w:r w:rsidR="007509D2">
        <w:rPr>
          <w:rFonts w:ascii="Garamond" w:hAnsi="Garamond" w:cs="CG Times"/>
        </w:rPr>
        <w:t>{[</w:t>
      </w:r>
      <w:r w:rsidR="007509D2" w:rsidRPr="00EF7EFB">
        <w:rPr>
          <w:rFonts w:ascii="Garamond" w:hAnsi="Garamond" w:cs="CG Times"/>
          <w:b/>
          <w:noProof/>
          <w:color w:val="41A151"/>
          <w:shd w:val="clear" w:color="auto" w:fill="C9F3CD"/>
        </w:rPr>
        <w:t>endif</w:t>
      </w:r>
      <w:r w:rsidR="007509D2">
        <w:rPr>
          <w:rFonts w:ascii="Garamond" w:hAnsi="Garamond" w:cs="CG Times"/>
        </w:rPr>
        <w:t>]}</w:t>
      </w:r>
      <w:r w:rsidRPr="00EF023E">
        <w:rPr>
          <w:rFonts w:ascii="Garamond" w:hAnsi="Garamond" w:cs="CG Times"/>
        </w:rPr>
        <w:t xml:space="preserve"> this _______ day of ___________________, 20</w:t>
      </w:r>
      <w:r w:rsidRPr="00EF023E">
        <w:rPr>
          <w:rFonts w:ascii="Garamond" w:hAnsi="Garamond" w:cs="CG Times"/>
          <w:u w:val="single"/>
        </w:rPr>
        <w:t xml:space="preserve">      </w:t>
      </w:r>
      <w:r w:rsidRPr="00EF023E">
        <w:rPr>
          <w:rFonts w:ascii="Garamond" w:hAnsi="Garamond" w:cs="CG Times"/>
        </w:rPr>
        <w:t>.</w:t>
      </w:r>
    </w:p>
    <w:p w14:paraId="16BFDA50" w14:textId="77777777" w:rsidR="000061DA" w:rsidRPr="00EF023E" w:rsidRDefault="000061DA" w:rsidP="000061DA">
      <w:pPr>
        <w:rPr>
          <w:rFonts w:ascii="Garamond" w:hAnsi="Garamond" w:cs="CG Times"/>
        </w:rPr>
      </w:pPr>
    </w:p>
    <w:p w14:paraId="5926E649" w14:textId="6256C28F" w:rsidR="000061DA" w:rsidRDefault="000061DA" w:rsidP="000061DA">
      <w:pPr>
        <w:rPr>
          <w:rFonts w:ascii="Garamond" w:hAnsi="Garamond" w:cs="CG Times"/>
        </w:rPr>
      </w:pPr>
    </w:p>
    <w:p w14:paraId="3572D652" w14:textId="1194D09F" w:rsidR="001C1C88" w:rsidRDefault="001C1C88" w:rsidP="000061DA">
      <w:pPr>
        <w:rPr>
          <w:rFonts w:ascii="Garamond" w:hAnsi="Garamond" w:cs="CG Times"/>
        </w:rPr>
      </w:pPr>
    </w:p>
    <w:p w14:paraId="15142C85" w14:textId="363EE7EB" w:rsidR="001C1C88" w:rsidRDefault="001C1C88" w:rsidP="000061DA">
      <w:pPr>
        <w:rPr>
          <w:rFonts w:ascii="Garamond" w:hAnsi="Garamond" w:cs="CG Times"/>
        </w:rPr>
      </w:pPr>
      <w:r>
        <w:rPr>
          <w:rFonts w:ascii="Garamond" w:hAnsi="Garamond" w:cs="CG Times"/>
        </w:rPr>
        <w:t>{[</w:t>
      </w:r>
      <w:r w:rsidRPr="001C1C88">
        <w:rPr>
          <w:rFonts w:ascii="Garamond" w:hAnsi="Garamond" w:cs="CG Times"/>
          <w:b/>
          <w:noProof/>
          <w:color w:val="41A151"/>
          <w:shd w:val="clear" w:color="auto" w:fill="C9F3CD"/>
        </w:rPr>
        <w:t>if</w:t>
      </w:r>
      <w:r w:rsidRPr="001C1C88">
        <w:rPr>
          <w:rFonts w:ascii="Garamond" w:hAnsi="Garamond" w:cs="CG Times"/>
          <w:noProof/>
          <w:color w:val="2157AD"/>
          <w:shd w:val="clear" w:color="auto" w:fill="C9F3CD"/>
        </w:rPr>
        <w:t xml:space="preserve"> MarriedTF &amp;&amp; (</w:t>
      </w:r>
      <w:r w:rsidRPr="001C1C88">
        <w:rPr>
          <w:rFonts w:ascii="Garamond" w:hAnsi="Garamond" w:cs="Arial"/>
          <w:noProof/>
          <w:color w:val="2157AD"/>
          <w:spacing w:val="-2"/>
          <w:sz w:val="23"/>
          <w:szCs w:val="23"/>
          <w:shd w:val="clear" w:color="auto" w:fill="C9F3CD"/>
        </w:rPr>
        <w:t>AssetName == "StocksSpouse" || AssetName == "BondsSpouse")</w:t>
      </w:r>
      <w:r>
        <w:rPr>
          <w:rFonts w:ascii="Garamond" w:hAnsi="Garamond" w:cs="CG Times"/>
        </w:rPr>
        <w:t>]}</w:t>
      </w:r>
    </w:p>
    <w:p w14:paraId="61170263" w14:textId="77777777" w:rsidR="001C1C88" w:rsidRPr="00EF023E" w:rsidRDefault="001C1C88" w:rsidP="001C1C88">
      <w:pPr>
        <w:keepNext/>
        <w:widowControl/>
        <w:tabs>
          <w:tab w:val="left" w:pos="-720"/>
        </w:tabs>
        <w:suppressAutoHyphens/>
        <w:spacing w:line="240" w:lineRule="atLeast"/>
        <w:jc w:val="both"/>
        <w:rPr>
          <w:rFonts w:ascii="Garamond" w:hAnsi="Garamond" w:cs="Arial"/>
          <w:spacing w:val="-2"/>
          <w:sz w:val="23"/>
          <w:szCs w:val="23"/>
          <w:u w:val="single"/>
        </w:rPr>
      </w:pPr>
      <w:r w:rsidRPr="00EF023E">
        <w:rPr>
          <w:rFonts w:ascii="Garamond" w:hAnsi="Garamond" w:cs="Arial"/>
          <w:spacing w:val="-2"/>
          <w:sz w:val="23"/>
          <w:szCs w:val="23"/>
          <w:u w:val="single"/>
        </w:rPr>
        <w:t xml:space="preserve">                                             </w:t>
      </w:r>
      <w:r w:rsidRPr="00EF023E">
        <w:rPr>
          <w:rFonts w:ascii="Garamond" w:hAnsi="Garamond" w:cs="Arial"/>
          <w:spacing w:val="-2"/>
          <w:sz w:val="23"/>
          <w:szCs w:val="23"/>
        </w:rPr>
        <w:tab/>
      </w:r>
      <w:r w:rsidRPr="00EF023E">
        <w:rPr>
          <w:rFonts w:ascii="Garamond" w:hAnsi="Garamond" w:cs="Arial"/>
          <w:spacing w:val="-2"/>
          <w:sz w:val="23"/>
          <w:szCs w:val="23"/>
        </w:rPr>
        <w:tab/>
        <w:t xml:space="preserve">Date: </w:t>
      </w:r>
      <w:r w:rsidRPr="00EF023E">
        <w:rPr>
          <w:rFonts w:ascii="Garamond" w:hAnsi="Garamond" w:cs="Arial"/>
          <w:spacing w:val="-2"/>
          <w:sz w:val="23"/>
          <w:szCs w:val="23"/>
          <w:u w:val="single"/>
        </w:rPr>
        <w:t xml:space="preserve">                           </w:t>
      </w:r>
    </w:p>
    <w:p w14:paraId="4AC377BD" w14:textId="38021101" w:rsidR="001C1C88" w:rsidRPr="00EF023E" w:rsidRDefault="001C1C88" w:rsidP="001C1C88">
      <w:pPr>
        <w:keepNext/>
        <w:widowControl/>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proofErr w:type="spellStart"/>
      <w:r>
        <w:rPr>
          <w:rFonts w:ascii="Garamond" w:hAnsi="Garamond" w:cs="Arial"/>
          <w:noProof/>
          <w:color w:val="2157AD"/>
          <w:spacing w:val="-2"/>
          <w:sz w:val="23"/>
          <w:szCs w:val="23"/>
          <w:shd w:val="clear" w:color="auto" w:fill="C9E1F3"/>
        </w:rPr>
        <w:t>Spouse</w:t>
      </w:r>
      <w:r w:rsidRPr="0009281F">
        <w:rPr>
          <w:rFonts w:ascii="Garamond" w:hAnsi="Garamond" w:cs="Arial"/>
          <w:noProof/>
          <w:color w:val="2157AD"/>
          <w:spacing w:val="-2"/>
          <w:sz w:val="23"/>
          <w:szCs w:val="23"/>
          <w:shd w:val="clear" w:color="auto" w:fill="C9E1F3"/>
        </w:rPr>
        <w:t>.NameCO|upper</w:t>
      </w:r>
      <w:proofErr w:type="spellEnd"/>
      <w:r w:rsidRPr="00EF023E">
        <w:rPr>
          <w:rFonts w:ascii="Garamond" w:hAnsi="Garamond" w:cs="Arial"/>
          <w:spacing w:val="-2"/>
          <w:sz w:val="23"/>
          <w:szCs w:val="23"/>
        </w:rPr>
        <w:t>]}</w:t>
      </w:r>
    </w:p>
    <w:p w14:paraId="78215778" w14:textId="57A7BD69" w:rsidR="001C1C88" w:rsidRPr="00EF023E" w:rsidRDefault="001C1C88" w:rsidP="000061DA">
      <w:pPr>
        <w:rPr>
          <w:rFonts w:ascii="Garamond" w:hAnsi="Garamond" w:cs="CG Times"/>
        </w:rPr>
      </w:pPr>
      <w:r>
        <w:rPr>
          <w:rFonts w:ascii="Garamond" w:hAnsi="Garamond" w:cs="CG Times"/>
        </w:rPr>
        <w:t>{[</w:t>
      </w:r>
      <w:r w:rsidRPr="001C1C88">
        <w:rPr>
          <w:rFonts w:ascii="Garamond" w:hAnsi="Garamond" w:cs="CG Times"/>
          <w:b/>
          <w:noProof/>
          <w:color w:val="41A151"/>
          <w:shd w:val="clear" w:color="auto" w:fill="C9F3CD"/>
        </w:rPr>
        <w:t>else</w:t>
      </w:r>
      <w:r>
        <w:rPr>
          <w:rFonts w:ascii="Garamond" w:hAnsi="Garamond" w:cs="CG Times"/>
        </w:rPr>
        <w:t>]}</w:t>
      </w:r>
    </w:p>
    <w:p w14:paraId="646FD3D5" w14:textId="77777777" w:rsidR="000061DA" w:rsidRPr="00EF023E" w:rsidRDefault="000061DA" w:rsidP="002435F3">
      <w:pPr>
        <w:keepNext/>
        <w:widowControl/>
        <w:tabs>
          <w:tab w:val="left" w:pos="-720"/>
        </w:tabs>
        <w:suppressAutoHyphens/>
        <w:spacing w:line="240" w:lineRule="atLeast"/>
        <w:jc w:val="both"/>
        <w:rPr>
          <w:rFonts w:ascii="Garamond" w:hAnsi="Garamond" w:cs="Arial"/>
          <w:spacing w:val="-2"/>
          <w:sz w:val="23"/>
          <w:szCs w:val="23"/>
          <w:u w:val="single"/>
        </w:rPr>
      </w:pPr>
      <w:r w:rsidRPr="00EF023E">
        <w:rPr>
          <w:rFonts w:ascii="Garamond" w:hAnsi="Garamond" w:cs="Arial"/>
          <w:spacing w:val="-2"/>
          <w:sz w:val="23"/>
          <w:szCs w:val="23"/>
          <w:u w:val="single"/>
        </w:rPr>
        <w:t xml:space="preserve">                                             </w:t>
      </w:r>
      <w:r w:rsidRPr="00EF023E">
        <w:rPr>
          <w:rFonts w:ascii="Garamond" w:hAnsi="Garamond" w:cs="Arial"/>
          <w:spacing w:val="-2"/>
          <w:sz w:val="23"/>
          <w:szCs w:val="23"/>
        </w:rPr>
        <w:tab/>
      </w:r>
      <w:r w:rsidRPr="00EF023E">
        <w:rPr>
          <w:rFonts w:ascii="Garamond" w:hAnsi="Garamond" w:cs="Arial"/>
          <w:spacing w:val="-2"/>
          <w:sz w:val="23"/>
          <w:szCs w:val="23"/>
        </w:rPr>
        <w:tab/>
        <w:t xml:space="preserve">Date: </w:t>
      </w:r>
      <w:r w:rsidRPr="00EF023E">
        <w:rPr>
          <w:rFonts w:ascii="Garamond" w:hAnsi="Garamond" w:cs="Arial"/>
          <w:spacing w:val="-2"/>
          <w:sz w:val="23"/>
          <w:szCs w:val="23"/>
          <w:u w:val="single"/>
        </w:rPr>
        <w:t xml:space="preserve">                           </w:t>
      </w:r>
    </w:p>
    <w:p w14:paraId="311E9069" w14:textId="77777777" w:rsidR="000061DA" w:rsidRPr="00EF023E" w:rsidRDefault="000061DA" w:rsidP="002435F3">
      <w:pPr>
        <w:keepNext/>
        <w:widowControl/>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Client.NameCO|upper</w:t>
      </w:r>
      <w:proofErr w:type="spellEnd"/>
      <w:r w:rsidRPr="00EF023E">
        <w:rPr>
          <w:rFonts w:ascii="Garamond" w:hAnsi="Garamond" w:cs="Arial"/>
          <w:spacing w:val="-2"/>
          <w:sz w:val="23"/>
          <w:szCs w:val="23"/>
        </w:rPr>
        <w:t>]}</w:t>
      </w:r>
    </w:p>
    <w:p w14:paraId="413EA608" w14:textId="7D7B66BF" w:rsidR="000061DA" w:rsidRPr="00EF023E" w:rsidRDefault="000061DA" w:rsidP="000061DA">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if</w:t>
      </w:r>
      <w:r w:rsidRPr="0009281F">
        <w:rPr>
          <w:rFonts w:ascii="Garamond" w:hAnsi="Garamond" w:cs="Arial"/>
          <w:noProof/>
          <w:color w:val="2157AD"/>
          <w:spacing w:val="-2"/>
          <w:sz w:val="23"/>
          <w:szCs w:val="23"/>
          <w:shd w:val="clear" w:color="auto" w:fill="C9F3CD"/>
        </w:rPr>
        <w:t xml:space="preserve"> </w:t>
      </w:r>
      <w:r w:rsidR="001C1C88" w:rsidRPr="0009281F">
        <w:rPr>
          <w:rFonts w:ascii="Garamond" w:hAnsi="Garamond" w:cs="CG Times"/>
          <w:noProof/>
          <w:color w:val="2157AD"/>
          <w:shd w:val="clear" w:color="auto" w:fill="C9F3CD"/>
        </w:rPr>
        <w:t>MarriedTF</w:t>
      </w:r>
      <w:r w:rsidR="001C1C88">
        <w:rPr>
          <w:rFonts w:ascii="Garamond" w:hAnsi="Garamond" w:cs="CG Times"/>
          <w:noProof/>
          <w:color w:val="2157AD"/>
          <w:shd w:val="clear" w:color="auto" w:fill="C9F3CD"/>
        </w:rPr>
        <w:t xml:space="preserve"> &amp;&amp; </w:t>
      </w:r>
      <w:r w:rsidR="001C1C88" w:rsidRPr="00EF7EFB">
        <w:rPr>
          <w:rFonts w:ascii="Garamond" w:hAnsi="Garamond" w:cs="Arial"/>
          <w:noProof/>
          <w:color w:val="2157AD"/>
          <w:spacing w:val="-2"/>
          <w:sz w:val="23"/>
          <w:szCs w:val="23"/>
          <w:shd w:val="clear" w:color="auto" w:fill="C9F3CD"/>
        </w:rPr>
        <w:t xml:space="preserve">AssetName </w:t>
      </w:r>
      <w:r w:rsidR="001C1C88">
        <w:rPr>
          <w:rFonts w:ascii="Garamond" w:hAnsi="Garamond" w:cs="Arial"/>
          <w:noProof/>
          <w:color w:val="2157AD"/>
          <w:spacing w:val="-2"/>
          <w:sz w:val="23"/>
          <w:szCs w:val="23"/>
          <w:shd w:val="clear" w:color="auto" w:fill="C9F3CD"/>
        </w:rPr>
        <w:t>!</w:t>
      </w:r>
      <w:r w:rsidR="001C1C88" w:rsidRPr="00EF7EFB">
        <w:rPr>
          <w:rFonts w:ascii="Garamond" w:hAnsi="Garamond" w:cs="Arial"/>
          <w:noProof/>
          <w:color w:val="2157AD"/>
          <w:spacing w:val="-2"/>
          <w:sz w:val="23"/>
          <w:szCs w:val="23"/>
          <w:shd w:val="clear" w:color="auto" w:fill="C9F3CD"/>
        </w:rPr>
        <w:t xml:space="preserve">= "StocksClient" </w:t>
      </w:r>
      <w:r w:rsidR="001C1C88">
        <w:rPr>
          <w:rFonts w:ascii="Garamond" w:hAnsi="Garamond" w:cs="Arial"/>
          <w:noProof/>
          <w:color w:val="2157AD"/>
          <w:spacing w:val="-2"/>
          <w:sz w:val="23"/>
          <w:szCs w:val="23"/>
          <w:shd w:val="clear" w:color="auto" w:fill="C9F3CD"/>
        </w:rPr>
        <w:t>&amp;&amp;</w:t>
      </w:r>
      <w:r w:rsidR="001C1C88" w:rsidRPr="00EF7EFB">
        <w:rPr>
          <w:rFonts w:ascii="Garamond" w:hAnsi="Garamond" w:cs="Arial"/>
          <w:noProof/>
          <w:color w:val="2157AD"/>
          <w:spacing w:val="-2"/>
          <w:sz w:val="23"/>
          <w:szCs w:val="23"/>
          <w:shd w:val="clear" w:color="auto" w:fill="C9F3CD"/>
        </w:rPr>
        <w:t xml:space="preserve"> AssetName </w:t>
      </w:r>
      <w:r w:rsidR="001C1C88">
        <w:rPr>
          <w:rFonts w:ascii="Garamond" w:hAnsi="Garamond" w:cs="Arial"/>
          <w:noProof/>
          <w:color w:val="2157AD"/>
          <w:spacing w:val="-2"/>
          <w:sz w:val="23"/>
          <w:szCs w:val="23"/>
          <w:shd w:val="clear" w:color="auto" w:fill="C9F3CD"/>
        </w:rPr>
        <w:t>!</w:t>
      </w:r>
      <w:r w:rsidR="001C1C88" w:rsidRPr="00EF7EFB">
        <w:rPr>
          <w:rFonts w:ascii="Garamond" w:hAnsi="Garamond" w:cs="Arial"/>
          <w:noProof/>
          <w:color w:val="2157AD"/>
          <w:spacing w:val="-2"/>
          <w:sz w:val="23"/>
          <w:szCs w:val="23"/>
          <w:shd w:val="clear" w:color="auto" w:fill="C9F3CD"/>
        </w:rPr>
        <w:t>= "BondsClient"</w:t>
      </w:r>
      <w:r w:rsidRPr="00EF023E">
        <w:rPr>
          <w:rFonts w:ascii="Garamond" w:hAnsi="Garamond" w:cs="Arial"/>
          <w:spacing w:val="-2"/>
          <w:sz w:val="23"/>
          <w:szCs w:val="23"/>
        </w:rPr>
        <w:t>]}</w:t>
      </w:r>
    </w:p>
    <w:p w14:paraId="1B746AA2" w14:textId="77777777" w:rsidR="000061DA" w:rsidRPr="00EF023E" w:rsidRDefault="000061DA" w:rsidP="000061DA">
      <w:pPr>
        <w:tabs>
          <w:tab w:val="left" w:pos="-720"/>
        </w:tabs>
        <w:suppressAutoHyphens/>
        <w:spacing w:line="240" w:lineRule="atLeast"/>
        <w:jc w:val="both"/>
        <w:rPr>
          <w:rFonts w:ascii="Garamond" w:hAnsi="Garamond" w:cs="Arial"/>
          <w:spacing w:val="-2"/>
          <w:sz w:val="23"/>
          <w:szCs w:val="23"/>
          <w:u w:val="single"/>
        </w:rPr>
      </w:pPr>
    </w:p>
    <w:p w14:paraId="5C2B87A4" w14:textId="77777777" w:rsidR="000061DA" w:rsidRPr="00EF023E" w:rsidRDefault="000061DA" w:rsidP="000061DA">
      <w:pPr>
        <w:tabs>
          <w:tab w:val="left" w:pos="-720"/>
        </w:tabs>
        <w:suppressAutoHyphens/>
        <w:spacing w:line="240" w:lineRule="atLeast"/>
        <w:jc w:val="both"/>
        <w:rPr>
          <w:rFonts w:ascii="Garamond" w:hAnsi="Garamond" w:cs="Arial"/>
          <w:spacing w:val="-2"/>
          <w:sz w:val="23"/>
          <w:szCs w:val="23"/>
          <w:u w:val="single"/>
        </w:rPr>
      </w:pPr>
    </w:p>
    <w:p w14:paraId="0CFF80AA" w14:textId="77777777" w:rsidR="000061DA" w:rsidRPr="00EF023E" w:rsidRDefault="000061DA" w:rsidP="002435F3">
      <w:pPr>
        <w:keepNext/>
        <w:widowControl/>
        <w:tabs>
          <w:tab w:val="left" w:pos="-720"/>
        </w:tabs>
        <w:suppressAutoHyphens/>
        <w:spacing w:line="240" w:lineRule="atLeast"/>
        <w:jc w:val="both"/>
        <w:rPr>
          <w:rFonts w:ascii="Garamond" w:hAnsi="Garamond" w:cs="Arial"/>
          <w:spacing w:val="-2"/>
          <w:sz w:val="23"/>
          <w:szCs w:val="23"/>
          <w:u w:val="single"/>
        </w:rPr>
      </w:pPr>
      <w:r w:rsidRPr="00EF023E">
        <w:rPr>
          <w:rFonts w:ascii="Garamond" w:hAnsi="Garamond" w:cs="Arial"/>
          <w:spacing w:val="-2"/>
          <w:sz w:val="23"/>
          <w:szCs w:val="23"/>
          <w:u w:val="single"/>
        </w:rPr>
        <w:t xml:space="preserve">                                             </w:t>
      </w:r>
      <w:r w:rsidRPr="00EF023E">
        <w:rPr>
          <w:rFonts w:ascii="Garamond" w:hAnsi="Garamond" w:cs="Arial"/>
          <w:spacing w:val="-2"/>
          <w:sz w:val="23"/>
          <w:szCs w:val="23"/>
        </w:rPr>
        <w:tab/>
      </w:r>
      <w:r w:rsidRPr="00EF023E">
        <w:rPr>
          <w:rFonts w:ascii="Garamond" w:hAnsi="Garamond" w:cs="Arial"/>
          <w:spacing w:val="-2"/>
          <w:sz w:val="23"/>
          <w:szCs w:val="23"/>
        </w:rPr>
        <w:tab/>
        <w:t xml:space="preserve">Date: </w:t>
      </w:r>
      <w:r w:rsidRPr="00EF023E">
        <w:rPr>
          <w:rFonts w:ascii="Garamond" w:hAnsi="Garamond" w:cs="Arial"/>
          <w:spacing w:val="-2"/>
          <w:sz w:val="23"/>
          <w:szCs w:val="23"/>
          <w:u w:val="single"/>
        </w:rPr>
        <w:t xml:space="preserve">                           </w:t>
      </w:r>
    </w:p>
    <w:p w14:paraId="40F7A451" w14:textId="77777777" w:rsidR="000061DA" w:rsidRPr="00EF023E" w:rsidRDefault="000061DA" w:rsidP="002435F3">
      <w:pPr>
        <w:keepNext/>
        <w:widowControl/>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proofErr w:type="spellStart"/>
      <w:r w:rsidRPr="0009281F">
        <w:rPr>
          <w:rFonts w:ascii="Garamond" w:hAnsi="Garamond" w:cs="Arial"/>
          <w:noProof/>
          <w:color w:val="2157AD"/>
          <w:spacing w:val="-2"/>
          <w:sz w:val="23"/>
          <w:szCs w:val="23"/>
          <w:shd w:val="clear" w:color="auto" w:fill="C9E1F3"/>
        </w:rPr>
        <w:t>Spouse.NameCO|upper</w:t>
      </w:r>
      <w:proofErr w:type="spellEnd"/>
      <w:r w:rsidRPr="00EF023E">
        <w:rPr>
          <w:rFonts w:ascii="Garamond" w:hAnsi="Garamond" w:cs="Arial"/>
          <w:spacing w:val="-2"/>
          <w:sz w:val="23"/>
          <w:szCs w:val="23"/>
        </w:rPr>
        <w:t>]}</w:t>
      </w:r>
    </w:p>
    <w:p w14:paraId="15AB1F78" w14:textId="60E30121" w:rsidR="000061DA" w:rsidRPr="00EF023E" w:rsidRDefault="000061DA" w:rsidP="002435F3">
      <w:pPr>
        <w:keepNext/>
        <w:widowControl/>
        <w:tabs>
          <w:tab w:val="left" w:pos="-720"/>
        </w:tabs>
        <w:suppressAutoHyphens/>
        <w:spacing w:line="240" w:lineRule="atLeast"/>
        <w:rPr>
          <w:rFonts w:ascii="Garamond" w:hAnsi="Garamond" w:cs="Arial"/>
          <w:spacing w:val="-2"/>
          <w:sz w:val="23"/>
          <w:szCs w:val="23"/>
        </w:rPr>
      </w:pPr>
    </w:p>
    <w:p w14:paraId="7FAF3436" w14:textId="48F1D11F" w:rsidR="000061DA" w:rsidRDefault="000061DA" w:rsidP="000061DA">
      <w:pPr>
        <w:tabs>
          <w:tab w:val="left" w:pos="-720"/>
        </w:tabs>
        <w:suppressAutoHyphens/>
        <w:spacing w:line="240" w:lineRule="atLeast"/>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
    <w:p w14:paraId="7FF07457" w14:textId="51C269AB" w:rsidR="001C1C88" w:rsidRPr="00EF023E" w:rsidRDefault="001C1C88" w:rsidP="000061DA">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w:t>
      </w:r>
      <w:r w:rsidRPr="001C1C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4E104652" w14:textId="21FD8384" w:rsidR="00E91735" w:rsidRPr="00EF023E" w:rsidRDefault="000061DA" w:rsidP="000061DA">
      <w:pPr>
        <w:tabs>
          <w:tab w:val="left" w:pos="-720"/>
        </w:tabs>
        <w:suppressAutoHyphens/>
        <w:spacing w:line="240" w:lineRule="atLeast"/>
        <w:jc w:val="center"/>
        <w:rPr>
          <w:rFonts w:ascii="Garamond" w:hAnsi="Garamond" w:cs="Arial"/>
          <w:spacing w:val="-2"/>
          <w:sz w:val="23"/>
          <w:szCs w:val="23"/>
        </w:rPr>
      </w:pPr>
      <w:r w:rsidRPr="00EF023E">
        <w:rPr>
          <w:rFonts w:ascii="Garamond" w:hAnsi="Garamond" w:cs="Arial"/>
          <w:spacing w:val="-2"/>
          <w:sz w:val="23"/>
          <w:szCs w:val="23"/>
        </w:rPr>
        <w:t>[Medallion Signature Guaranty]</w:t>
      </w:r>
    </w:p>
    <w:p w14:paraId="49E551E7" w14:textId="4008677B" w:rsidR="00FE3281" w:rsidRPr="00EF023E" w:rsidRDefault="00FE3281">
      <w:pPr>
        <w:tabs>
          <w:tab w:val="left" w:pos="-720"/>
        </w:tabs>
        <w:suppressAutoHyphens/>
        <w:spacing w:line="240" w:lineRule="atLeast"/>
        <w:jc w:val="both"/>
        <w:rPr>
          <w:rFonts w:ascii="Garamond" w:hAnsi="Garamond" w:cs="Arial"/>
          <w:spacing w:val="-2"/>
          <w:sz w:val="23"/>
          <w:szCs w:val="23"/>
        </w:rPr>
      </w:pPr>
      <w:r w:rsidRPr="00EF023E">
        <w:rPr>
          <w:rFonts w:ascii="Garamond" w:hAnsi="Garamond" w:cs="Arial"/>
          <w:spacing w:val="-2"/>
          <w:sz w:val="23"/>
          <w:szCs w:val="23"/>
        </w:rPr>
        <w:t>{[</w:t>
      </w:r>
      <w:r w:rsidRPr="0009281F">
        <w:rPr>
          <w:rFonts w:ascii="Garamond" w:hAnsi="Garamond" w:cs="Arial"/>
          <w:b/>
          <w:noProof/>
          <w:color w:val="41A151"/>
          <w:spacing w:val="-2"/>
          <w:sz w:val="23"/>
          <w:szCs w:val="23"/>
          <w:shd w:val="clear" w:color="auto" w:fill="C9F3CD"/>
        </w:rPr>
        <w:t>endif</w:t>
      </w:r>
      <w:r w:rsidRPr="00EF023E">
        <w:rPr>
          <w:rFonts w:ascii="Garamond" w:hAnsi="Garamond" w:cs="Arial"/>
          <w:spacing w:val="-2"/>
          <w:sz w:val="23"/>
          <w:szCs w:val="23"/>
        </w:rPr>
        <w:t>]}</w:t>
      </w:r>
    </w:p>
    <w:sectPr w:rsidR="00FE3281" w:rsidRPr="00EF023E" w:rsidSect="006060A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720" w:left="1440" w:header="81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ECE2D" w14:textId="77777777" w:rsidR="008A508E" w:rsidRPr="006C5976" w:rsidRDefault="008A508E">
      <w:pPr>
        <w:spacing w:line="20" w:lineRule="exact"/>
        <w:rPr>
          <w:rFonts w:cs="Times New Roman"/>
        </w:rPr>
      </w:pPr>
    </w:p>
  </w:endnote>
  <w:endnote w:type="continuationSeparator" w:id="0">
    <w:p w14:paraId="4271B296" w14:textId="77777777" w:rsidR="008A508E" w:rsidRDefault="008A508E" w:rsidP="00EB2BC8">
      <w:r w:rsidRPr="006C5976">
        <w:rPr>
          <w:rFonts w:cs="Times New Roman"/>
        </w:rPr>
        <w:t xml:space="preserve"> </w:t>
      </w:r>
    </w:p>
  </w:endnote>
  <w:endnote w:type="continuationNotice" w:id="1">
    <w:p w14:paraId="1FF32A98" w14:textId="77777777" w:rsidR="008A508E" w:rsidRDefault="008A508E" w:rsidP="00EB2BC8">
      <w:r w:rsidRPr="006C5976">
        <w:rPr>
          <w:rFonts w:cs="Times New Roman"/>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CG Times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FF18A" w14:textId="77777777" w:rsidR="00491790" w:rsidRDefault="004917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3149" w14:textId="77777777" w:rsidR="00722335" w:rsidRPr="00971028" w:rsidRDefault="00722335" w:rsidP="00722335">
    <w:pPr>
      <w:tabs>
        <w:tab w:val="left" w:pos="-720"/>
      </w:tabs>
      <w:suppressAutoHyphens/>
      <w:spacing w:line="240" w:lineRule="atLeast"/>
      <w:jc w:val="center"/>
      <w:rPr>
        <w:rFonts w:ascii="Garamond" w:hAnsi="Garamond" w:cs="Arial"/>
        <w:b/>
        <w:bCs/>
        <w:spacing w:val="-2"/>
        <w:sz w:val="20"/>
        <w:szCs w:val="20"/>
      </w:rPr>
    </w:pPr>
    <w:r w:rsidRPr="00971028">
      <w:rPr>
        <w:rFonts w:ascii="Garamond" w:hAnsi="Garamond" w:cs="CG Times Bold"/>
        <w:b/>
        <w:bCs/>
        <w:spacing w:val="-3"/>
        <w:sz w:val="20"/>
        <w:szCs w:val="20"/>
      </w:rPr>
      <w:t>{[</w:t>
    </w:r>
    <w:proofErr w:type="spellStart"/>
    <w:r w:rsidRPr="00971028">
      <w:rPr>
        <w:rFonts w:ascii="Garamond" w:hAnsi="Garamond" w:cs="CG Times Bold"/>
        <w:b/>
        <w:bCs/>
        <w:noProof/>
        <w:color w:val="2157AD"/>
        <w:spacing w:val="-3"/>
        <w:sz w:val="20"/>
        <w:szCs w:val="20"/>
        <w:shd w:val="clear" w:color="auto" w:fill="C9E1F3"/>
      </w:rPr>
      <w:t>FooterTemplate</w:t>
    </w:r>
    <w:proofErr w:type="spellEnd"/>
    <w:r w:rsidRPr="00971028">
      <w:rPr>
        <w:rFonts w:ascii="Garamond" w:hAnsi="Garamond" w:cs="CG Times Bold"/>
        <w:b/>
        <w:bCs/>
        <w:spacing w:val="-3"/>
        <w:sz w:val="20"/>
        <w:szCs w:val="20"/>
      </w:rPr>
      <w:t>]}</w:t>
    </w:r>
  </w:p>
  <w:p w14:paraId="770653DD" w14:textId="351D5F5C" w:rsidR="005846B6" w:rsidRDefault="005846B6" w:rsidP="00722335">
    <w:pPr>
      <w:tabs>
        <w:tab w:val="left" w:pos="-720"/>
      </w:tabs>
      <w:suppressAutoHyphens/>
      <w:spacing w:line="240" w:lineRule="atLeast"/>
      <w:jc w:val="both"/>
      <w:rPr>
        <w:rFonts w:ascii="Garamond" w:hAnsi="Garamond" w:cs="Arial"/>
        <w:b/>
        <w:bCs/>
        <w:spacing w:val="-2"/>
        <w:sz w:val="18"/>
        <w:szCs w:val="18"/>
      </w:rPr>
    </w:pPr>
    <w:r>
      <w:rPr>
        <w:rFonts w:ascii="Garamond" w:hAnsi="Garamond" w:cs="Arial"/>
        <w:b/>
        <w:bCs/>
        <w:spacing w:val="-2"/>
        <w:sz w:val="18"/>
        <w:szCs w:val="18"/>
      </w:rPr>
      <w:t xml:space="preserve">{[if </w:t>
    </w:r>
    <w:proofErr w:type="spellStart"/>
    <w:r w:rsidRPr="005846B6">
      <w:rPr>
        <w:rFonts w:ascii="Garamond" w:hAnsi="Garamond" w:cs="Arial"/>
        <w:b/>
        <w:bCs/>
        <w:spacing w:val="-2"/>
        <w:sz w:val="18"/>
        <w:szCs w:val="18"/>
      </w:rPr>
      <w:t>SecondFooter</w:t>
    </w:r>
    <w:proofErr w:type="spellEnd"/>
    <w:r>
      <w:rPr>
        <w:rFonts w:ascii="Garamond" w:hAnsi="Garamond" w:cs="Arial"/>
        <w:b/>
        <w:bCs/>
        <w:spacing w:val="-2"/>
        <w:sz w:val="18"/>
        <w:szCs w:val="18"/>
      </w:rPr>
      <w:t>]}</w:t>
    </w:r>
  </w:p>
  <w:p w14:paraId="42E00BD0" w14:textId="5E076BEA" w:rsidR="005846B6" w:rsidRDefault="005846B6" w:rsidP="005846B6">
    <w:pPr>
      <w:tabs>
        <w:tab w:val="left" w:pos="-720"/>
      </w:tabs>
      <w:suppressAutoHyphens/>
      <w:spacing w:line="240" w:lineRule="atLeast"/>
      <w:jc w:val="center"/>
      <w:rPr>
        <w:rFonts w:ascii="Garamond" w:hAnsi="Garamond" w:cs="Arial"/>
        <w:b/>
        <w:bCs/>
        <w:spacing w:val="-2"/>
        <w:sz w:val="18"/>
        <w:szCs w:val="18"/>
      </w:rPr>
    </w:pPr>
    <w:r>
      <w:rPr>
        <w:rFonts w:ascii="Garamond" w:hAnsi="Garamond" w:cs="Arial"/>
        <w:b/>
        <w:bCs/>
        <w:spacing w:val="-2"/>
        <w:sz w:val="18"/>
        <w:szCs w:val="18"/>
      </w:rPr>
      <w:t>{[</w:t>
    </w:r>
    <w:proofErr w:type="spellStart"/>
    <w:r w:rsidRPr="005846B6">
      <w:rPr>
        <w:rFonts w:ascii="Garamond" w:hAnsi="Garamond" w:cs="Arial"/>
        <w:b/>
        <w:bCs/>
        <w:spacing w:val="-2"/>
        <w:sz w:val="18"/>
        <w:szCs w:val="18"/>
      </w:rPr>
      <w:t>SecondFooterTemplate</w:t>
    </w:r>
    <w:proofErr w:type="spellEnd"/>
    <w:r>
      <w:rPr>
        <w:rFonts w:ascii="Garamond" w:hAnsi="Garamond" w:cs="Arial"/>
        <w:b/>
        <w:bCs/>
        <w:spacing w:val="-2"/>
        <w:sz w:val="18"/>
        <w:szCs w:val="18"/>
      </w:rPr>
      <w:t>]}</w:t>
    </w:r>
  </w:p>
  <w:p w14:paraId="4D9C5FB6" w14:textId="29FEF583" w:rsidR="005846B6" w:rsidRDefault="005846B6" w:rsidP="00722335">
    <w:pPr>
      <w:tabs>
        <w:tab w:val="left" w:pos="-720"/>
      </w:tabs>
      <w:suppressAutoHyphens/>
      <w:spacing w:line="240" w:lineRule="atLeast"/>
      <w:jc w:val="both"/>
      <w:rPr>
        <w:rFonts w:ascii="Garamond" w:hAnsi="Garamond" w:cs="Arial"/>
        <w:b/>
        <w:bCs/>
        <w:spacing w:val="-2"/>
        <w:sz w:val="18"/>
        <w:szCs w:val="18"/>
      </w:rPr>
    </w:pPr>
    <w:r>
      <w:rPr>
        <w:rFonts w:ascii="Garamond" w:hAnsi="Garamond" w:cs="Arial"/>
        <w:b/>
        <w:bCs/>
        <w:spacing w:val="-2"/>
        <w:sz w:val="18"/>
        <w:szCs w:val="18"/>
      </w:rPr>
      <w:t>{[endif]}</w:t>
    </w:r>
  </w:p>
  <w:p w14:paraId="3054C225" w14:textId="06FEC633" w:rsidR="00722335" w:rsidRPr="00D10A1C" w:rsidRDefault="00722335" w:rsidP="00722335">
    <w:pPr>
      <w:tabs>
        <w:tab w:val="left" w:pos="-720"/>
      </w:tabs>
      <w:suppressAutoHyphens/>
      <w:spacing w:line="240" w:lineRule="atLeast"/>
      <w:jc w:val="both"/>
      <w:rPr>
        <w:rFonts w:ascii="Garamond" w:hAnsi="Garamond" w:cs="Arial"/>
        <w:b/>
        <w:bCs/>
        <w:spacing w:val="-2"/>
        <w:sz w:val="18"/>
        <w:szCs w:val="18"/>
      </w:rPr>
    </w:pPr>
    <w:r w:rsidRPr="00D10A1C">
      <w:rPr>
        <w:rFonts w:ascii="Garamond" w:hAnsi="Garamond" w:cs="Arial"/>
        <w:b/>
        <w:bCs/>
        <w:spacing w:val="-2"/>
        <w:sz w:val="18"/>
        <w:szCs w:val="18"/>
      </w:rPr>
      <w:t>{[</w:t>
    </w:r>
    <w:r w:rsidRPr="00D10A1C">
      <w:rPr>
        <w:rFonts w:ascii="Garamond" w:hAnsi="Garamond" w:cs="Arial"/>
        <w:b/>
        <w:bCs/>
        <w:noProof/>
        <w:color w:val="41A151"/>
        <w:spacing w:val="-2"/>
        <w:sz w:val="18"/>
        <w:szCs w:val="18"/>
        <w:shd w:val="clear" w:color="auto" w:fill="C9F3CD"/>
      </w:rPr>
      <w:t>if</w:t>
    </w:r>
    <w:r w:rsidRPr="00D10A1C">
      <w:rPr>
        <w:rFonts w:ascii="Garamond" w:hAnsi="Garamond" w:cs="Arial"/>
        <w:b/>
        <w:bCs/>
        <w:noProof/>
        <w:color w:val="2157AD"/>
        <w:spacing w:val="-2"/>
        <w:sz w:val="18"/>
        <w:szCs w:val="18"/>
        <w:shd w:val="clear" w:color="auto" w:fill="C9F3CD"/>
      </w:rPr>
      <w:t xml:space="preserve"> AssetName &amp;&amp; (AssetName == "NonQualAnnuity" || AssetName == "NonQualAnnuitySpouse")</w:t>
    </w:r>
    <w:r w:rsidRPr="00D10A1C">
      <w:rPr>
        <w:rFonts w:ascii="Garamond" w:hAnsi="Garamond" w:cs="Arial"/>
        <w:b/>
        <w:bCs/>
        <w:spacing w:val="-2"/>
        <w:sz w:val="18"/>
        <w:szCs w:val="18"/>
      </w:rPr>
      <w:t>]}</w:t>
    </w:r>
  </w:p>
  <w:p w14:paraId="6CB63F6A" w14:textId="77777777" w:rsidR="00722335" w:rsidRPr="00D10A1C" w:rsidRDefault="00722335" w:rsidP="00722335">
    <w:pPr>
      <w:tabs>
        <w:tab w:val="left" w:pos="-720"/>
      </w:tabs>
      <w:suppressAutoHyphens/>
      <w:spacing w:line="240" w:lineRule="atLeast"/>
      <w:jc w:val="both"/>
      <w:rPr>
        <w:rFonts w:ascii="Garamond" w:hAnsi="Garamond" w:cs="Arial"/>
        <w:b/>
        <w:bCs/>
        <w:spacing w:val="-2"/>
        <w:sz w:val="18"/>
        <w:szCs w:val="18"/>
      </w:rPr>
    </w:pPr>
    <w:r w:rsidRPr="00D10A1C">
      <w:rPr>
        <w:rFonts w:ascii="Garamond" w:hAnsi="Garamond" w:cs="Arial"/>
        <w:b/>
        <w:bCs/>
        <w:spacing w:val="-2"/>
        <w:sz w:val="18"/>
        <w:szCs w:val="18"/>
      </w:rPr>
      <w:t xml:space="preserve">* Section 72 of the Internal Revenue Code of 1986, as amended, provides an exception to the transfer of non-qualified annuities to trust. If the trust is a “grantor” trust and holds an annuity as an agent for the natural person, it is not a taxable event when transferred into said trust and the annuity continues to be entitled to tax deferred status (until funds are </w:t>
    </w:r>
    <w:proofErr w:type="gramStart"/>
    <w:r w:rsidRPr="00D10A1C">
      <w:rPr>
        <w:rFonts w:ascii="Garamond" w:hAnsi="Garamond" w:cs="Arial"/>
        <w:b/>
        <w:bCs/>
        <w:spacing w:val="-2"/>
        <w:sz w:val="18"/>
        <w:szCs w:val="18"/>
      </w:rPr>
      <w:t>actually withdrawn</w:t>
    </w:r>
    <w:proofErr w:type="gramEnd"/>
    <w:r w:rsidRPr="00D10A1C">
      <w:rPr>
        <w:rFonts w:ascii="Garamond" w:hAnsi="Garamond" w:cs="Arial"/>
        <w:b/>
        <w:bCs/>
        <w:spacing w:val="-2"/>
        <w:sz w:val="18"/>
        <w:szCs w:val="18"/>
      </w:rPr>
      <w:t>).</w:t>
    </w:r>
  </w:p>
  <w:p w14:paraId="14FB2CA0" w14:textId="26ABC7F6" w:rsidR="00CA5492" w:rsidRPr="00D10A1C" w:rsidRDefault="00722335" w:rsidP="00722335">
    <w:pPr>
      <w:tabs>
        <w:tab w:val="left" w:pos="-720"/>
      </w:tabs>
      <w:suppressAutoHyphens/>
      <w:spacing w:line="240" w:lineRule="atLeast"/>
      <w:jc w:val="both"/>
      <w:rPr>
        <w:rFonts w:ascii="Arial" w:hAnsi="Arial" w:cs="Arial"/>
        <w:spacing w:val="-2"/>
        <w:sz w:val="18"/>
        <w:szCs w:val="18"/>
      </w:rPr>
    </w:pPr>
    <w:r w:rsidRPr="00D10A1C">
      <w:rPr>
        <w:rFonts w:ascii="Garamond" w:hAnsi="Garamond" w:cs="Arial"/>
        <w:b/>
        <w:bCs/>
        <w:spacing w:val="-2"/>
        <w:sz w:val="18"/>
        <w:szCs w:val="18"/>
      </w:rPr>
      <w:t>{[</w:t>
    </w:r>
    <w:r w:rsidRPr="00D10A1C">
      <w:rPr>
        <w:rFonts w:ascii="Garamond" w:hAnsi="Garamond" w:cs="Arial"/>
        <w:b/>
        <w:bCs/>
        <w:noProof/>
        <w:color w:val="41A151"/>
        <w:spacing w:val="-2"/>
        <w:sz w:val="18"/>
        <w:szCs w:val="18"/>
        <w:shd w:val="clear" w:color="auto" w:fill="C9F3CD"/>
      </w:rPr>
      <w:t>endif</w:t>
    </w:r>
    <w:r w:rsidRPr="00D10A1C">
      <w:rPr>
        <w:rFonts w:ascii="Garamond" w:hAnsi="Garamond" w:cs="Arial"/>
        <w:b/>
        <w:bCs/>
        <w:spacing w:val="-2"/>
        <w:sz w:val="18"/>
        <w:szCs w:val="18"/>
      </w:rPr>
      <w:t>]}</w:t>
    </w:r>
  </w:p>
  <w:p w14:paraId="7484ECAB" w14:textId="3F9DFE1A" w:rsidR="00D405AE" w:rsidRPr="005D2B01" w:rsidRDefault="00D405AE" w:rsidP="00D405AE">
    <w:pPr>
      <w:tabs>
        <w:tab w:val="left" w:pos="-720"/>
      </w:tabs>
      <w:suppressAutoHyphens/>
      <w:spacing w:line="240" w:lineRule="atLeast"/>
      <w:jc w:val="center"/>
      <w:rPr>
        <w:rFonts w:ascii="Garamond" w:hAnsi="Garamond" w:cs="Arial"/>
        <w:spacing w:val="-2"/>
        <w:sz w:val="20"/>
        <w:szCs w:val="20"/>
      </w:rPr>
    </w:pPr>
    <w:r w:rsidRPr="005D2B01">
      <w:rPr>
        <w:rFonts w:ascii="Garamond" w:hAnsi="Garamond" w:cs="Arial"/>
        <w:spacing w:val="-2"/>
        <w:sz w:val="20"/>
        <w:szCs w:val="20"/>
      </w:rPr>
      <w:t xml:space="preserve">Page </w:t>
    </w:r>
    <w:r w:rsidRPr="005D2B01">
      <w:rPr>
        <w:rFonts w:ascii="Garamond" w:hAnsi="Garamond" w:cs="Arial"/>
        <w:spacing w:val="-2"/>
        <w:sz w:val="20"/>
        <w:szCs w:val="20"/>
      </w:rPr>
      <w:fldChar w:fldCharType="begin"/>
    </w:r>
    <w:r w:rsidRPr="005D2B01">
      <w:rPr>
        <w:rFonts w:ascii="Garamond" w:hAnsi="Garamond" w:cs="Arial"/>
        <w:spacing w:val="-2"/>
        <w:sz w:val="20"/>
        <w:szCs w:val="20"/>
      </w:rPr>
      <w:instrText xml:space="preserve"> PAGE   \* MERGEFORMAT </w:instrText>
    </w:r>
    <w:r w:rsidRPr="005D2B01">
      <w:rPr>
        <w:rFonts w:ascii="Garamond" w:hAnsi="Garamond" w:cs="Arial"/>
        <w:spacing w:val="-2"/>
        <w:sz w:val="20"/>
        <w:szCs w:val="20"/>
      </w:rPr>
      <w:fldChar w:fldCharType="separate"/>
    </w:r>
    <w:r w:rsidRPr="005D2B01">
      <w:rPr>
        <w:rFonts w:ascii="Garamond" w:hAnsi="Garamond" w:cs="Arial"/>
        <w:noProof/>
        <w:spacing w:val="-2"/>
        <w:sz w:val="20"/>
        <w:szCs w:val="20"/>
      </w:rPr>
      <w:t>2</w:t>
    </w:r>
    <w:r w:rsidRPr="005D2B01">
      <w:rPr>
        <w:rFonts w:ascii="Garamond" w:hAnsi="Garamond" w:cs="Arial"/>
        <w:spacing w:val="-2"/>
        <w:sz w:val="20"/>
        <w:szCs w:val="20"/>
      </w:rPr>
      <w:fldChar w:fldCharType="end"/>
    </w:r>
    <w:r w:rsidRPr="005D2B01">
      <w:rPr>
        <w:rFonts w:ascii="Garamond" w:hAnsi="Garamond" w:cs="Arial"/>
        <w:spacing w:val="-2"/>
        <w:sz w:val="20"/>
        <w:szCs w:val="20"/>
      </w:rPr>
      <w:t xml:space="preserve"> of </w:t>
    </w:r>
    <w:r w:rsidRPr="005D2B01">
      <w:rPr>
        <w:rFonts w:ascii="Garamond" w:hAnsi="Garamond" w:cs="Arial"/>
        <w:spacing w:val="-2"/>
        <w:sz w:val="20"/>
        <w:szCs w:val="20"/>
      </w:rPr>
      <w:fldChar w:fldCharType="begin"/>
    </w:r>
    <w:r w:rsidRPr="005D2B01">
      <w:rPr>
        <w:rFonts w:ascii="Garamond" w:hAnsi="Garamond" w:cs="Arial"/>
        <w:spacing w:val="-2"/>
        <w:sz w:val="20"/>
        <w:szCs w:val="20"/>
      </w:rPr>
      <w:instrText xml:space="preserve"> NUMPAGES   \* MERGEFORMAT </w:instrText>
    </w:r>
    <w:r w:rsidRPr="005D2B01">
      <w:rPr>
        <w:rFonts w:ascii="Garamond" w:hAnsi="Garamond" w:cs="Arial"/>
        <w:spacing w:val="-2"/>
        <w:sz w:val="20"/>
        <w:szCs w:val="20"/>
      </w:rPr>
      <w:fldChar w:fldCharType="separate"/>
    </w:r>
    <w:r w:rsidRPr="005D2B01">
      <w:rPr>
        <w:rFonts w:ascii="Garamond" w:hAnsi="Garamond" w:cs="Arial"/>
        <w:noProof/>
        <w:spacing w:val="-2"/>
        <w:sz w:val="20"/>
        <w:szCs w:val="20"/>
      </w:rPr>
      <w:t>39</w:t>
    </w:r>
    <w:r w:rsidRPr="005D2B01">
      <w:rPr>
        <w:rFonts w:ascii="Garamond" w:hAnsi="Garamond" w:cs="Arial"/>
        <w:spacing w:val="-2"/>
        <w:sz w:val="20"/>
        <w:szCs w:val="20"/>
      </w:rPr>
      <w:fldChar w:fldCharType="end"/>
    </w:r>
  </w:p>
  <w:p w14:paraId="438BEF66" w14:textId="77777777" w:rsidR="00491790" w:rsidRPr="00D96EA8" w:rsidRDefault="00491790" w:rsidP="00491790">
    <w:pPr>
      <w:pStyle w:val="Footer"/>
      <w:jc w:val="center"/>
      <w:rPr>
        <w:rFonts w:ascii="Garamond" w:hAnsi="Garamond"/>
        <w:sz w:val="18"/>
        <w:szCs w:val="18"/>
      </w:rPr>
    </w:pPr>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6A6BEE53" w14:textId="77777777" w:rsidR="00491790" w:rsidRPr="00D96EA8" w:rsidRDefault="00491790" w:rsidP="00491790">
    <w:pPr>
      <w:pStyle w:val="Footer"/>
      <w:jc w:val="center"/>
    </w:pPr>
    <w:r w:rsidRPr="00D96EA8">
      <w:rPr>
        <w:noProof/>
      </w:rPr>
      <w:drawing>
        <wp:inline distT="0" distB="0" distL="0" distR="0" wp14:anchorId="0635E7B9" wp14:editId="08403C5C">
          <wp:extent cx="400050" cy="400050"/>
          <wp:effectExtent l="0" t="0" r="0" b="0"/>
          <wp:docPr id="399583703" name="Picture 39958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83703" name="Picture 399583703"/>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1C518842" w14:textId="49A2D0ED" w:rsidR="0027264A" w:rsidRPr="00CA5492" w:rsidRDefault="00491790" w:rsidP="00491790">
    <w:pPr>
      <w:tabs>
        <w:tab w:val="left" w:pos="-720"/>
      </w:tabs>
      <w:suppressAutoHyphens/>
      <w:spacing w:line="240" w:lineRule="atLeast"/>
      <w:jc w:val="center"/>
      <w:rPr>
        <w:rFonts w:ascii="Arial" w:hAnsi="Arial" w:cs="Arial"/>
        <w:spacing w:val="-2"/>
        <w:sz w:val="16"/>
        <w:szCs w:val="16"/>
      </w:rPr>
    </w:pPr>
    <w:r w:rsidRPr="00D96EA8">
      <w:rPr>
        <w:rFonts w:ascii="Garamond" w:hAnsi="Garamond"/>
        <w:sz w:val="18"/>
        <w:szCs w:val="18"/>
      </w:rPr>
      <w:t>{[endif]}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E2C6" w14:textId="0B5214F9" w:rsidR="00D405AE" w:rsidRPr="00971028" w:rsidRDefault="001F17F4" w:rsidP="001F17F4">
    <w:pPr>
      <w:tabs>
        <w:tab w:val="left" w:pos="-720"/>
      </w:tabs>
      <w:suppressAutoHyphens/>
      <w:spacing w:line="240" w:lineRule="atLeast"/>
      <w:jc w:val="center"/>
      <w:rPr>
        <w:rFonts w:ascii="Garamond" w:hAnsi="Garamond" w:cs="Arial"/>
        <w:b/>
        <w:bCs/>
        <w:spacing w:val="-2"/>
        <w:sz w:val="20"/>
        <w:szCs w:val="20"/>
      </w:rPr>
    </w:pPr>
    <w:r w:rsidRPr="00971028">
      <w:rPr>
        <w:rFonts w:ascii="Garamond" w:hAnsi="Garamond" w:cs="CG Times Bold"/>
        <w:b/>
        <w:bCs/>
        <w:spacing w:val="-3"/>
        <w:sz w:val="20"/>
        <w:szCs w:val="20"/>
      </w:rPr>
      <w:t>{[</w:t>
    </w:r>
    <w:proofErr w:type="spellStart"/>
    <w:r w:rsidRPr="00971028">
      <w:rPr>
        <w:rFonts w:ascii="Garamond" w:hAnsi="Garamond" w:cs="CG Times Bold"/>
        <w:b/>
        <w:bCs/>
        <w:noProof/>
        <w:color w:val="2157AD"/>
        <w:spacing w:val="-3"/>
        <w:sz w:val="20"/>
        <w:szCs w:val="20"/>
        <w:shd w:val="clear" w:color="auto" w:fill="C9E1F3"/>
      </w:rPr>
      <w:t>FooterTemplate</w:t>
    </w:r>
    <w:proofErr w:type="spellEnd"/>
    <w:r w:rsidRPr="00971028">
      <w:rPr>
        <w:rFonts w:ascii="Garamond" w:hAnsi="Garamond" w:cs="CG Times Bold"/>
        <w:b/>
        <w:bCs/>
        <w:spacing w:val="-3"/>
        <w:sz w:val="20"/>
        <w:szCs w:val="20"/>
      </w:rPr>
      <w:t>]}</w:t>
    </w:r>
  </w:p>
  <w:p w14:paraId="442B291B" w14:textId="77777777" w:rsidR="008F4087" w:rsidRDefault="008F4087" w:rsidP="008F4087">
    <w:pPr>
      <w:tabs>
        <w:tab w:val="left" w:pos="-720"/>
      </w:tabs>
      <w:suppressAutoHyphens/>
      <w:spacing w:line="240" w:lineRule="atLeast"/>
      <w:jc w:val="both"/>
      <w:rPr>
        <w:rFonts w:ascii="Garamond" w:hAnsi="Garamond" w:cs="Arial"/>
        <w:b/>
        <w:bCs/>
        <w:spacing w:val="-2"/>
        <w:sz w:val="18"/>
        <w:szCs w:val="18"/>
      </w:rPr>
    </w:pPr>
    <w:r>
      <w:rPr>
        <w:rFonts w:ascii="Garamond" w:hAnsi="Garamond" w:cs="Arial"/>
        <w:b/>
        <w:bCs/>
        <w:spacing w:val="-2"/>
        <w:sz w:val="18"/>
        <w:szCs w:val="18"/>
      </w:rPr>
      <w:t xml:space="preserve">{[if </w:t>
    </w:r>
    <w:proofErr w:type="spellStart"/>
    <w:r w:rsidRPr="005846B6">
      <w:rPr>
        <w:rFonts w:ascii="Garamond" w:hAnsi="Garamond" w:cs="Arial"/>
        <w:b/>
        <w:bCs/>
        <w:spacing w:val="-2"/>
        <w:sz w:val="18"/>
        <w:szCs w:val="18"/>
      </w:rPr>
      <w:t>SecondFooter</w:t>
    </w:r>
    <w:proofErr w:type="spellEnd"/>
    <w:r>
      <w:rPr>
        <w:rFonts w:ascii="Garamond" w:hAnsi="Garamond" w:cs="Arial"/>
        <w:b/>
        <w:bCs/>
        <w:spacing w:val="-2"/>
        <w:sz w:val="18"/>
        <w:szCs w:val="18"/>
      </w:rPr>
      <w:t>]}</w:t>
    </w:r>
  </w:p>
  <w:p w14:paraId="46D4D896" w14:textId="77777777" w:rsidR="008F4087" w:rsidRDefault="008F4087" w:rsidP="008F4087">
    <w:pPr>
      <w:tabs>
        <w:tab w:val="left" w:pos="-720"/>
      </w:tabs>
      <w:suppressAutoHyphens/>
      <w:spacing w:line="240" w:lineRule="atLeast"/>
      <w:jc w:val="center"/>
      <w:rPr>
        <w:rFonts w:ascii="Garamond" w:hAnsi="Garamond" w:cs="Arial"/>
        <w:b/>
        <w:bCs/>
        <w:spacing w:val="-2"/>
        <w:sz w:val="18"/>
        <w:szCs w:val="18"/>
      </w:rPr>
    </w:pPr>
    <w:r>
      <w:rPr>
        <w:rFonts w:ascii="Garamond" w:hAnsi="Garamond" w:cs="Arial"/>
        <w:b/>
        <w:bCs/>
        <w:spacing w:val="-2"/>
        <w:sz w:val="18"/>
        <w:szCs w:val="18"/>
      </w:rPr>
      <w:t>{[</w:t>
    </w:r>
    <w:proofErr w:type="spellStart"/>
    <w:r w:rsidRPr="005846B6">
      <w:rPr>
        <w:rFonts w:ascii="Garamond" w:hAnsi="Garamond" w:cs="Arial"/>
        <w:b/>
        <w:bCs/>
        <w:spacing w:val="-2"/>
        <w:sz w:val="18"/>
        <w:szCs w:val="18"/>
      </w:rPr>
      <w:t>SecondFooterTemplate</w:t>
    </w:r>
    <w:proofErr w:type="spellEnd"/>
    <w:r>
      <w:rPr>
        <w:rFonts w:ascii="Garamond" w:hAnsi="Garamond" w:cs="Arial"/>
        <w:b/>
        <w:bCs/>
        <w:spacing w:val="-2"/>
        <w:sz w:val="18"/>
        <w:szCs w:val="18"/>
      </w:rPr>
      <w:t>]}</w:t>
    </w:r>
  </w:p>
  <w:p w14:paraId="2AEB26A2" w14:textId="77777777" w:rsidR="008F4087" w:rsidRDefault="008F4087" w:rsidP="008F4087">
    <w:pPr>
      <w:tabs>
        <w:tab w:val="left" w:pos="-720"/>
      </w:tabs>
      <w:suppressAutoHyphens/>
      <w:spacing w:line="240" w:lineRule="atLeast"/>
      <w:jc w:val="both"/>
      <w:rPr>
        <w:rFonts w:ascii="Garamond" w:hAnsi="Garamond" w:cs="Arial"/>
        <w:b/>
        <w:bCs/>
        <w:spacing w:val="-2"/>
        <w:sz w:val="18"/>
        <w:szCs w:val="18"/>
      </w:rPr>
    </w:pPr>
    <w:r>
      <w:rPr>
        <w:rFonts w:ascii="Garamond" w:hAnsi="Garamond" w:cs="Arial"/>
        <w:b/>
        <w:bCs/>
        <w:spacing w:val="-2"/>
        <w:sz w:val="18"/>
        <w:szCs w:val="18"/>
      </w:rPr>
      <w:t>{[endif]}</w:t>
    </w:r>
  </w:p>
  <w:p w14:paraId="5F1FD0CD" w14:textId="1B8726E0" w:rsidR="001431E0" w:rsidRPr="00D10A1C" w:rsidRDefault="001431E0" w:rsidP="008F4087">
    <w:pPr>
      <w:tabs>
        <w:tab w:val="left" w:pos="-720"/>
      </w:tabs>
      <w:suppressAutoHyphens/>
      <w:spacing w:line="240" w:lineRule="atLeast"/>
      <w:jc w:val="both"/>
      <w:rPr>
        <w:rFonts w:ascii="Garamond" w:hAnsi="Garamond" w:cs="Arial"/>
        <w:b/>
        <w:bCs/>
        <w:spacing w:val="-2"/>
        <w:sz w:val="18"/>
        <w:szCs w:val="18"/>
      </w:rPr>
    </w:pPr>
    <w:r w:rsidRPr="00D10A1C">
      <w:rPr>
        <w:rFonts w:ascii="Garamond" w:hAnsi="Garamond" w:cs="Arial"/>
        <w:b/>
        <w:bCs/>
        <w:spacing w:val="-2"/>
        <w:sz w:val="18"/>
        <w:szCs w:val="18"/>
      </w:rPr>
      <w:t>{[</w:t>
    </w:r>
    <w:r w:rsidRPr="00D10A1C">
      <w:rPr>
        <w:rFonts w:ascii="Garamond" w:hAnsi="Garamond" w:cs="Arial"/>
        <w:b/>
        <w:bCs/>
        <w:noProof/>
        <w:color w:val="41A151"/>
        <w:spacing w:val="-2"/>
        <w:sz w:val="18"/>
        <w:szCs w:val="18"/>
        <w:shd w:val="clear" w:color="auto" w:fill="C9F3CD"/>
      </w:rPr>
      <w:t>if</w:t>
    </w:r>
    <w:r w:rsidRPr="00D10A1C">
      <w:rPr>
        <w:rFonts w:ascii="Garamond" w:hAnsi="Garamond" w:cs="Arial"/>
        <w:b/>
        <w:bCs/>
        <w:noProof/>
        <w:color w:val="2157AD"/>
        <w:spacing w:val="-2"/>
        <w:sz w:val="18"/>
        <w:szCs w:val="18"/>
        <w:shd w:val="clear" w:color="auto" w:fill="C9F3CD"/>
      </w:rPr>
      <w:t xml:space="preserve"> AssetName &amp;&amp; (AssetName == "NonQualAnnuity" || AssetName == "NonQualAnnuitySpouse")</w:t>
    </w:r>
    <w:r w:rsidRPr="00D10A1C">
      <w:rPr>
        <w:rFonts w:ascii="Garamond" w:hAnsi="Garamond" w:cs="Arial"/>
        <w:b/>
        <w:bCs/>
        <w:spacing w:val="-2"/>
        <w:sz w:val="18"/>
        <w:szCs w:val="18"/>
      </w:rPr>
      <w:t>]}</w:t>
    </w:r>
  </w:p>
  <w:p w14:paraId="4F90384F" w14:textId="77777777" w:rsidR="001431E0" w:rsidRPr="00D10A1C" w:rsidRDefault="001431E0" w:rsidP="001431E0">
    <w:pPr>
      <w:tabs>
        <w:tab w:val="left" w:pos="-720"/>
      </w:tabs>
      <w:suppressAutoHyphens/>
      <w:spacing w:line="240" w:lineRule="atLeast"/>
      <w:jc w:val="both"/>
      <w:rPr>
        <w:rFonts w:ascii="Garamond" w:hAnsi="Garamond" w:cs="Arial"/>
        <w:b/>
        <w:bCs/>
        <w:spacing w:val="-2"/>
        <w:sz w:val="18"/>
        <w:szCs w:val="18"/>
      </w:rPr>
    </w:pPr>
    <w:r w:rsidRPr="00D10A1C">
      <w:rPr>
        <w:rFonts w:ascii="Garamond" w:hAnsi="Garamond" w:cs="Arial"/>
        <w:b/>
        <w:bCs/>
        <w:spacing w:val="-2"/>
        <w:sz w:val="18"/>
        <w:szCs w:val="18"/>
      </w:rPr>
      <w:t xml:space="preserve">* Section 72 of the Internal Revenue Code of 1986, as amended, provides an exception to the transfer of non-qualified annuities to trust. If the trust is a “grantor” trust and holds an annuity as an agent for the natural person, it is not a taxable event when transferred into said trust and the annuity continues to be entitled to tax deferred status (until funds are </w:t>
    </w:r>
    <w:proofErr w:type="gramStart"/>
    <w:r w:rsidRPr="00D10A1C">
      <w:rPr>
        <w:rFonts w:ascii="Garamond" w:hAnsi="Garamond" w:cs="Arial"/>
        <w:b/>
        <w:bCs/>
        <w:spacing w:val="-2"/>
        <w:sz w:val="18"/>
        <w:szCs w:val="18"/>
      </w:rPr>
      <w:t>actually withdrawn</w:t>
    </w:r>
    <w:proofErr w:type="gramEnd"/>
    <w:r w:rsidRPr="00D10A1C">
      <w:rPr>
        <w:rFonts w:ascii="Garamond" w:hAnsi="Garamond" w:cs="Arial"/>
        <w:b/>
        <w:bCs/>
        <w:spacing w:val="-2"/>
        <w:sz w:val="18"/>
        <w:szCs w:val="18"/>
      </w:rPr>
      <w:t>).</w:t>
    </w:r>
  </w:p>
  <w:p w14:paraId="0DE89B6D" w14:textId="6ACD15CC" w:rsidR="00D405AE" w:rsidRPr="00D10A1C" w:rsidRDefault="001431E0" w:rsidP="001431E0">
    <w:pPr>
      <w:tabs>
        <w:tab w:val="left" w:pos="-720"/>
      </w:tabs>
      <w:suppressAutoHyphens/>
      <w:spacing w:line="240" w:lineRule="atLeast"/>
      <w:jc w:val="both"/>
      <w:rPr>
        <w:rFonts w:ascii="Garamond" w:hAnsi="Garamond" w:cs="Arial"/>
        <w:b/>
        <w:bCs/>
        <w:spacing w:val="-2"/>
        <w:sz w:val="18"/>
        <w:szCs w:val="18"/>
      </w:rPr>
    </w:pPr>
    <w:r w:rsidRPr="00D10A1C">
      <w:rPr>
        <w:rFonts w:ascii="Garamond" w:hAnsi="Garamond" w:cs="Arial"/>
        <w:b/>
        <w:bCs/>
        <w:spacing w:val="-2"/>
        <w:sz w:val="18"/>
        <w:szCs w:val="18"/>
      </w:rPr>
      <w:t>{[</w:t>
    </w:r>
    <w:r w:rsidRPr="00D10A1C">
      <w:rPr>
        <w:rFonts w:ascii="Garamond" w:hAnsi="Garamond" w:cs="Arial"/>
        <w:b/>
        <w:bCs/>
        <w:noProof/>
        <w:color w:val="41A151"/>
        <w:spacing w:val="-2"/>
        <w:sz w:val="18"/>
        <w:szCs w:val="18"/>
        <w:shd w:val="clear" w:color="auto" w:fill="C9F3CD"/>
      </w:rPr>
      <w:t>endif</w:t>
    </w:r>
    <w:r w:rsidRPr="00D10A1C">
      <w:rPr>
        <w:rFonts w:ascii="Garamond" w:hAnsi="Garamond" w:cs="Arial"/>
        <w:b/>
        <w:bCs/>
        <w:spacing w:val="-2"/>
        <w:sz w:val="18"/>
        <w:szCs w:val="18"/>
      </w:rPr>
      <w:t>]}</w:t>
    </w:r>
  </w:p>
  <w:p w14:paraId="60424FA5" w14:textId="77777777" w:rsidR="00491790" w:rsidRPr="00D96EA8" w:rsidRDefault="00491790" w:rsidP="00491790">
    <w:pPr>
      <w:pStyle w:val="Footer"/>
      <w:jc w:val="center"/>
      <w:rPr>
        <w:rFonts w:ascii="Garamond" w:hAnsi="Garamond"/>
        <w:sz w:val="18"/>
        <w:szCs w:val="18"/>
      </w:rPr>
    </w:pPr>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6AF65F81" w14:textId="77777777" w:rsidR="00491790" w:rsidRPr="00D96EA8" w:rsidRDefault="00491790" w:rsidP="00491790">
    <w:pPr>
      <w:pStyle w:val="Footer"/>
      <w:jc w:val="center"/>
    </w:pPr>
    <w:r w:rsidRPr="00D96EA8">
      <w:rPr>
        <w:noProof/>
      </w:rPr>
      <w:drawing>
        <wp:inline distT="0" distB="0" distL="0" distR="0" wp14:anchorId="017047D4" wp14:editId="0D7D6B1F">
          <wp:extent cx="400050" cy="400050"/>
          <wp:effectExtent l="0" t="0" r="0" b="0"/>
          <wp:docPr id="2077267375" name="Picture 20772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7375" name="Picture 2077267375"/>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2F9F61BE" w14:textId="08BACDA7" w:rsidR="00D405AE" w:rsidRPr="00CA5492" w:rsidRDefault="00491790" w:rsidP="00491790">
    <w:pPr>
      <w:tabs>
        <w:tab w:val="left" w:pos="-720"/>
      </w:tabs>
      <w:suppressAutoHyphens/>
      <w:spacing w:line="240" w:lineRule="atLeast"/>
      <w:jc w:val="center"/>
      <w:rPr>
        <w:rFonts w:ascii="Arial" w:hAnsi="Arial" w:cs="Arial"/>
        <w:spacing w:val="-2"/>
        <w:sz w:val="16"/>
        <w:szCs w:val="16"/>
      </w:rPr>
    </w:pPr>
    <w:r w:rsidRPr="00D96EA8">
      <w:rPr>
        <w:rFonts w:ascii="Garamond" w:hAnsi="Garamond"/>
        <w:sz w:val="18"/>
        <w:szCs w:val="18"/>
      </w:rPr>
      <w:t>{[endif]}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FEC73" w14:textId="77777777" w:rsidR="008A508E" w:rsidRDefault="008A508E" w:rsidP="00EB2BC8">
      <w:r w:rsidRPr="006C5976">
        <w:rPr>
          <w:rFonts w:cs="Times New Roman"/>
        </w:rPr>
        <w:separator/>
      </w:r>
    </w:p>
  </w:footnote>
  <w:footnote w:type="continuationSeparator" w:id="0">
    <w:p w14:paraId="6E68A3FE" w14:textId="77777777" w:rsidR="008A508E" w:rsidRDefault="008A508E" w:rsidP="00EB2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4177" w14:textId="77777777" w:rsidR="00491790" w:rsidRDefault="004917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B752" w14:textId="5B787039" w:rsidR="00A219CC" w:rsidRDefault="00A219CC" w:rsidP="00103668">
    <w:pPr>
      <w:pStyle w:val="Header"/>
      <w:spacing w:before="120"/>
      <w:jc w:val="center"/>
      <w:rPr>
        <w:rFonts w:ascii="Garamond" w:hAnsi="Garamond"/>
        <w:sz w:val="28"/>
        <w:szCs w:val="28"/>
      </w:rPr>
    </w:pPr>
    <w:r>
      <w:rPr>
        <w:rFonts w:ascii="Garamond" w:hAnsi="Garamond"/>
        <w:sz w:val="28"/>
        <w:szCs w:val="28"/>
      </w:rPr>
      <w:t>{[</w:t>
    </w:r>
    <w:proofErr w:type="spellStart"/>
    <w:r w:rsidR="00103668" w:rsidRPr="0009281F">
      <w:rPr>
        <w:rFonts w:ascii="Garamond" w:hAnsi="Garamond"/>
        <w:noProof/>
        <w:color w:val="2157AD"/>
        <w:sz w:val="28"/>
        <w:szCs w:val="28"/>
        <w:shd w:val="clear" w:color="auto" w:fill="C9E1F3"/>
      </w:rPr>
      <w:t>HeaderTemplate</w:t>
    </w:r>
    <w:proofErr w:type="spellEnd"/>
    <w:r>
      <w:rPr>
        <w:rFonts w:ascii="Garamond" w:hAnsi="Garamond"/>
        <w:sz w:val="28"/>
        <w:szCs w:val="28"/>
      </w:rPr>
      <w:t>]}</w:t>
    </w:r>
  </w:p>
  <w:p w14:paraId="3717DE5B" w14:textId="77777777" w:rsidR="00A219CC" w:rsidRDefault="00A219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5876" w14:textId="4F4EFAD2" w:rsidR="00CC6B54" w:rsidRDefault="00D5530E" w:rsidP="0033274B">
    <w:pPr>
      <w:pStyle w:val="Header"/>
      <w:jc w:val="center"/>
      <w:rPr>
        <w:rFonts w:ascii="Garamond" w:hAnsi="Garamond"/>
        <w:sz w:val="28"/>
        <w:szCs w:val="28"/>
      </w:rPr>
    </w:pPr>
    <w:r w:rsidRPr="00D5530E">
      <w:rPr>
        <w:rFonts w:ascii="Garamond" w:hAnsi="Garamond"/>
        <w:sz w:val="28"/>
        <w:szCs w:val="28"/>
      </w:rPr>
      <w:t>{[</w:t>
    </w:r>
    <w:proofErr w:type="spellStart"/>
    <w:r w:rsidR="0033274B" w:rsidRPr="0009281F">
      <w:rPr>
        <w:rFonts w:ascii="Garamond" w:hAnsi="Garamond"/>
        <w:noProof/>
        <w:color w:val="2157AD"/>
        <w:sz w:val="28"/>
        <w:szCs w:val="28"/>
        <w:shd w:val="clear" w:color="auto" w:fill="C9E1F3"/>
      </w:rPr>
      <w:t>HeaderTemplate</w:t>
    </w:r>
    <w:proofErr w:type="spellEnd"/>
    <w:r w:rsidRPr="00D5530E">
      <w:rPr>
        <w:rFonts w:ascii="Garamond" w:hAnsi="Garamond"/>
        <w:sz w:val="28"/>
        <w:szCs w:val="28"/>
      </w:rPr>
      <w:t>]}</w:t>
    </w:r>
  </w:p>
  <w:p w14:paraId="36FB1A97" w14:textId="2A38CA44" w:rsidR="009B3DDC" w:rsidRDefault="009B3DDC" w:rsidP="00CC6B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1" w15:restartNumberingAfterBreak="0">
    <w:nsid w:val="000000C8"/>
    <w:multiLevelType w:val="multilevel"/>
    <w:tmpl w:val="000000C8"/>
    <w:name w:val="WP List 1"/>
    <w:lvl w:ilvl="0">
      <w:start w:val="1"/>
      <w:numFmt w:val="upperRoman"/>
      <w:suff w:val="nothing"/>
      <w:lvlText w:val="%1."/>
      <w:lvlJc w:val="left"/>
    </w:lvl>
    <w:lvl w:ilvl="1">
      <w:start w:val="1"/>
      <w:numFmt w:val="decimal"/>
      <w:suff w:val="nothing"/>
      <w:lvlText w:val="%2."/>
      <w:lvlJc w:val="left"/>
    </w:lvl>
    <w:lvl w:ilvl="2">
      <w:start w:val="1"/>
      <w:numFmt w:val="upperLetter"/>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2" w15:restartNumberingAfterBreak="0">
    <w:nsid w:val="0000012C"/>
    <w:multiLevelType w:val="multilevel"/>
    <w:tmpl w:val="0000012C"/>
    <w:name w:val="WP List 2"/>
    <w:lvl w:ilvl="0">
      <w:start w:val="1"/>
      <w:numFmt w:val="decimal"/>
      <w:suff w:val="nothing"/>
      <w:lvlText w:val="%1"/>
      <w:lvlJc w:val="left"/>
    </w:lvl>
    <w:lvl w:ilvl="1">
      <w:start w:val="1"/>
      <w:numFmt w:val="decimal"/>
      <w:suff w:val="nothing"/>
      <w:lvlText w:val="%1.%2"/>
      <w:lvlJc w:val="left"/>
    </w:lvl>
    <w:lvl w:ilvl="2">
      <w:start w:val="1"/>
      <w:numFmt w:val="decimal"/>
      <w:suff w:val="nothing"/>
      <w:lvlText w:val="%1.%2.%3"/>
      <w:lvlJc w:val="left"/>
    </w:lvl>
    <w:lvl w:ilvl="3">
      <w:start w:val="1"/>
      <w:numFmt w:val="decimal"/>
      <w:suff w:val="nothing"/>
      <w:lvlText w:val="%1.%2.%3.%4"/>
      <w:lvlJc w:val="left"/>
    </w:lvl>
    <w:lvl w:ilvl="4">
      <w:start w:val="1"/>
      <w:numFmt w:val="decimal"/>
      <w:suff w:val="nothing"/>
      <w:lvlText w:val="%1.%2.%3.%4.%5"/>
      <w:lvlJc w:val="left"/>
    </w:lvl>
    <w:lvl w:ilvl="5">
      <w:start w:val="1"/>
      <w:numFmt w:val="decimal"/>
      <w:suff w:val="nothing"/>
      <w:lvlText w:val="%1.%2.%3.%4.%5.%6"/>
      <w:lvlJc w:val="left"/>
    </w:lvl>
    <w:lvl w:ilvl="6">
      <w:start w:val="1"/>
      <w:numFmt w:val="decimal"/>
      <w:suff w:val="nothing"/>
      <w:lvlText w:val="%1.%2.%3.%4.%5.%6.%7"/>
      <w:lvlJc w:val="left"/>
    </w:lvl>
    <w:lvl w:ilvl="7">
      <w:start w:val="1"/>
      <w:numFmt w:val="decimal"/>
      <w:suff w:val="nothing"/>
      <w:lvlText w:val="%1.%2.%3.%4.%5.%6.%7.%8"/>
      <w:lvlJc w:val="left"/>
    </w:lvl>
    <w:lvl w:ilvl="8">
      <w:numFmt w:val="none"/>
      <w:lvlText w:val=""/>
      <w:lvlJc w:val="left"/>
    </w:lvl>
  </w:abstractNum>
  <w:abstractNum w:abstractNumId="3" w15:restartNumberingAfterBreak="0">
    <w:nsid w:val="01D323E7"/>
    <w:multiLevelType w:val="hybridMultilevel"/>
    <w:tmpl w:val="6DACD00E"/>
    <w:lvl w:ilvl="0" w:tplc="D488E7F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40587F"/>
    <w:multiLevelType w:val="hybridMultilevel"/>
    <w:tmpl w:val="A680FA80"/>
    <w:lvl w:ilvl="0" w:tplc="DF569F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C1A65E4"/>
    <w:multiLevelType w:val="hybridMultilevel"/>
    <w:tmpl w:val="9126D328"/>
    <w:lvl w:ilvl="0" w:tplc="B38EE2E2">
      <w:start w:val="1"/>
      <w:numFmt w:val="decimal"/>
      <w:lvlText w:val="%1."/>
      <w:lvlJc w:val="left"/>
      <w:pPr>
        <w:ind w:left="288" w:hanging="360"/>
      </w:pPr>
      <w:rPr>
        <w:rFonts w:hint="default"/>
      </w:rPr>
    </w:lvl>
    <w:lvl w:ilvl="1" w:tplc="04090019" w:tentative="1">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abstractNum w:abstractNumId="6" w15:restartNumberingAfterBreak="0">
    <w:nsid w:val="52CE77C6"/>
    <w:multiLevelType w:val="hybridMultilevel"/>
    <w:tmpl w:val="7DA8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39100363">
    <w:abstractNumId w:val="0"/>
  </w:num>
  <w:num w:numId="2" w16cid:durableId="851993389">
    <w:abstractNumId w:val="1"/>
  </w:num>
  <w:num w:numId="3" w16cid:durableId="360865436">
    <w:abstractNumId w:val="2"/>
  </w:num>
  <w:num w:numId="4" w16cid:durableId="1479421479">
    <w:abstractNumId w:val="3"/>
  </w:num>
  <w:num w:numId="5" w16cid:durableId="899095329">
    <w:abstractNumId w:val="7"/>
  </w:num>
  <w:num w:numId="6" w16cid:durableId="438570618">
    <w:abstractNumId w:val="4"/>
  </w:num>
  <w:num w:numId="7" w16cid:durableId="274213387">
    <w:abstractNumId w:val="6"/>
  </w:num>
  <w:num w:numId="8" w16cid:durableId="8286409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hyphenationZone w:val="95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C8"/>
    <w:rsid w:val="00002873"/>
    <w:rsid w:val="000061DA"/>
    <w:rsid w:val="0001072D"/>
    <w:rsid w:val="00014F2F"/>
    <w:rsid w:val="00017638"/>
    <w:rsid w:val="000230E5"/>
    <w:rsid w:val="00026C16"/>
    <w:rsid w:val="00034CA4"/>
    <w:rsid w:val="000360E7"/>
    <w:rsid w:val="000411EE"/>
    <w:rsid w:val="000421EB"/>
    <w:rsid w:val="00044496"/>
    <w:rsid w:val="0004740E"/>
    <w:rsid w:val="000475DA"/>
    <w:rsid w:val="00047B5B"/>
    <w:rsid w:val="00060165"/>
    <w:rsid w:val="000601BE"/>
    <w:rsid w:val="000616A1"/>
    <w:rsid w:val="00062106"/>
    <w:rsid w:val="00065DCF"/>
    <w:rsid w:val="0006625C"/>
    <w:rsid w:val="000714BB"/>
    <w:rsid w:val="000736DB"/>
    <w:rsid w:val="00074316"/>
    <w:rsid w:val="000768CF"/>
    <w:rsid w:val="00077B36"/>
    <w:rsid w:val="00080909"/>
    <w:rsid w:val="00083A58"/>
    <w:rsid w:val="0008438D"/>
    <w:rsid w:val="00086761"/>
    <w:rsid w:val="0009281F"/>
    <w:rsid w:val="000938DD"/>
    <w:rsid w:val="000948B1"/>
    <w:rsid w:val="00094988"/>
    <w:rsid w:val="00094CF9"/>
    <w:rsid w:val="0009615C"/>
    <w:rsid w:val="000A0445"/>
    <w:rsid w:val="000A2F8F"/>
    <w:rsid w:val="000B5953"/>
    <w:rsid w:val="000B7245"/>
    <w:rsid w:val="000C31CE"/>
    <w:rsid w:val="000D01BE"/>
    <w:rsid w:val="000D08C2"/>
    <w:rsid w:val="000D276C"/>
    <w:rsid w:val="000D3BF8"/>
    <w:rsid w:val="000D5271"/>
    <w:rsid w:val="000E0B42"/>
    <w:rsid w:val="000E3637"/>
    <w:rsid w:val="000E4BBF"/>
    <w:rsid w:val="000E6A47"/>
    <w:rsid w:val="000E76BB"/>
    <w:rsid w:val="000F16D4"/>
    <w:rsid w:val="000F367F"/>
    <w:rsid w:val="00100A85"/>
    <w:rsid w:val="00101DAF"/>
    <w:rsid w:val="0010303A"/>
    <w:rsid w:val="00103668"/>
    <w:rsid w:val="001066FC"/>
    <w:rsid w:val="00113717"/>
    <w:rsid w:val="0012035F"/>
    <w:rsid w:val="00122932"/>
    <w:rsid w:val="00122AD8"/>
    <w:rsid w:val="001239F3"/>
    <w:rsid w:val="00123A27"/>
    <w:rsid w:val="00124CB3"/>
    <w:rsid w:val="00126165"/>
    <w:rsid w:val="0013048B"/>
    <w:rsid w:val="00135BD7"/>
    <w:rsid w:val="00141E82"/>
    <w:rsid w:val="001423EF"/>
    <w:rsid w:val="001431E0"/>
    <w:rsid w:val="0014692A"/>
    <w:rsid w:val="001473F0"/>
    <w:rsid w:val="00151EEC"/>
    <w:rsid w:val="001522FA"/>
    <w:rsid w:val="00152910"/>
    <w:rsid w:val="00153ABE"/>
    <w:rsid w:val="00163A5F"/>
    <w:rsid w:val="001642E3"/>
    <w:rsid w:val="0016465F"/>
    <w:rsid w:val="00166F68"/>
    <w:rsid w:val="00170988"/>
    <w:rsid w:val="001720C7"/>
    <w:rsid w:val="001774D2"/>
    <w:rsid w:val="00180C41"/>
    <w:rsid w:val="00180FDA"/>
    <w:rsid w:val="00186A59"/>
    <w:rsid w:val="00190537"/>
    <w:rsid w:val="001914DE"/>
    <w:rsid w:val="0019183F"/>
    <w:rsid w:val="00195AEF"/>
    <w:rsid w:val="001A1893"/>
    <w:rsid w:val="001A3071"/>
    <w:rsid w:val="001A373B"/>
    <w:rsid w:val="001A3BC7"/>
    <w:rsid w:val="001B0458"/>
    <w:rsid w:val="001B0A0B"/>
    <w:rsid w:val="001B13DE"/>
    <w:rsid w:val="001B5526"/>
    <w:rsid w:val="001C0EC3"/>
    <w:rsid w:val="001C1C88"/>
    <w:rsid w:val="001C4626"/>
    <w:rsid w:val="001C4733"/>
    <w:rsid w:val="001D056C"/>
    <w:rsid w:val="001D5494"/>
    <w:rsid w:val="001E1C69"/>
    <w:rsid w:val="001E1F95"/>
    <w:rsid w:val="001E3636"/>
    <w:rsid w:val="001E5366"/>
    <w:rsid w:val="001F17F4"/>
    <w:rsid w:val="001F553F"/>
    <w:rsid w:val="00212776"/>
    <w:rsid w:val="0021420E"/>
    <w:rsid w:val="00215A17"/>
    <w:rsid w:val="00217831"/>
    <w:rsid w:val="00224AA5"/>
    <w:rsid w:val="00226044"/>
    <w:rsid w:val="00232E2D"/>
    <w:rsid w:val="002357AA"/>
    <w:rsid w:val="00237D81"/>
    <w:rsid w:val="00237F81"/>
    <w:rsid w:val="00243460"/>
    <w:rsid w:val="002435F3"/>
    <w:rsid w:val="00244754"/>
    <w:rsid w:val="00250419"/>
    <w:rsid w:val="00250D99"/>
    <w:rsid w:val="0025304E"/>
    <w:rsid w:val="00253D82"/>
    <w:rsid w:val="002575E7"/>
    <w:rsid w:val="002645ED"/>
    <w:rsid w:val="00265986"/>
    <w:rsid w:val="00267FE2"/>
    <w:rsid w:val="0027119E"/>
    <w:rsid w:val="0027264A"/>
    <w:rsid w:val="002734DC"/>
    <w:rsid w:val="002740EA"/>
    <w:rsid w:val="002809C4"/>
    <w:rsid w:val="00280E04"/>
    <w:rsid w:val="00283795"/>
    <w:rsid w:val="002915DB"/>
    <w:rsid w:val="00293181"/>
    <w:rsid w:val="002B048D"/>
    <w:rsid w:val="002B1B0A"/>
    <w:rsid w:val="002B2EAE"/>
    <w:rsid w:val="002B6E5B"/>
    <w:rsid w:val="002C0F81"/>
    <w:rsid w:val="002C3B38"/>
    <w:rsid w:val="002C55E8"/>
    <w:rsid w:val="002D0F6B"/>
    <w:rsid w:val="002D7FED"/>
    <w:rsid w:val="002E031F"/>
    <w:rsid w:val="002E10DB"/>
    <w:rsid w:val="002E131C"/>
    <w:rsid w:val="002E131E"/>
    <w:rsid w:val="002E2431"/>
    <w:rsid w:val="002E26F5"/>
    <w:rsid w:val="002E32B3"/>
    <w:rsid w:val="002E3BC5"/>
    <w:rsid w:val="002E3CF8"/>
    <w:rsid w:val="002E5131"/>
    <w:rsid w:val="002E5659"/>
    <w:rsid w:val="002F6957"/>
    <w:rsid w:val="0030241E"/>
    <w:rsid w:val="003052AD"/>
    <w:rsid w:val="00306730"/>
    <w:rsid w:val="00306D3C"/>
    <w:rsid w:val="00310C32"/>
    <w:rsid w:val="0031183A"/>
    <w:rsid w:val="00316388"/>
    <w:rsid w:val="003179A6"/>
    <w:rsid w:val="0033274B"/>
    <w:rsid w:val="003346ED"/>
    <w:rsid w:val="00341CBF"/>
    <w:rsid w:val="003434FA"/>
    <w:rsid w:val="00344216"/>
    <w:rsid w:val="003442A7"/>
    <w:rsid w:val="003533FB"/>
    <w:rsid w:val="003600F3"/>
    <w:rsid w:val="00361E41"/>
    <w:rsid w:val="00363CD6"/>
    <w:rsid w:val="00364264"/>
    <w:rsid w:val="00366400"/>
    <w:rsid w:val="0037475F"/>
    <w:rsid w:val="0038290D"/>
    <w:rsid w:val="00391F9B"/>
    <w:rsid w:val="00392CA2"/>
    <w:rsid w:val="00393DFD"/>
    <w:rsid w:val="00395DE8"/>
    <w:rsid w:val="00396FA6"/>
    <w:rsid w:val="003A66AE"/>
    <w:rsid w:val="003B1EAB"/>
    <w:rsid w:val="003B30C6"/>
    <w:rsid w:val="003B5D00"/>
    <w:rsid w:val="003C395D"/>
    <w:rsid w:val="003C466C"/>
    <w:rsid w:val="003C49CE"/>
    <w:rsid w:val="003C5B93"/>
    <w:rsid w:val="003D57A4"/>
    <w:rsid w:val="003D68E3"/>
    <w:rsid w:val="003F12F9"/>
    <w:rsid w:val="003F1D5F"/>
    <w:rsid w:val="003F5A6F"/>
    <w:rsid w:val="003F5D1B"/>
    <w:rsid w:val="00400218"/>
    <w:rsid w:val="00403795"/>
    <w:rsid w:val="00403ABE"/>
    <w:rsid w:val="00404698"/>
    <w:rsid w:val="00405119"/>
    <w:rsid w:val="00406BBB"/>
    <w:rsid w:val="00407612"/>
    <w:rsid w:val="0040763C"/>
    <w:rsid w:val="004161DA"/>
    <w:rsid w:val="00416D4E"/>
    <w:rsid w:val="0041793E"/>
    <w:rsid w:val="00420C42"/>
    <w:rsid w:val="0042164D"/>
    <w:rsid w:val="00421C39"/>
    <w:rsid w:val="00421DA7"/>
    <w:rsid w:val="00424277"/>
    <w:rsid w:val="00430DA5"/>
    <w:rsid w:val="00432300"/>
    <w:rsid w:val="004344F1"/>
    <w:rsid w:val="00440B2B"/>
    <w:rsid w:val="00440EA3"/>
    <w:rsid w:val="00442DD7"/>
    <w:rsid w:val="00445C34"/>
    <w:rsid w:val="00446D6C"/>
    <w:rsid w:val="00451ABD"/>
    <w:rsid w:val="00452133"/>
    <w:rsid w:val="00456CCF"/>
    <w:rsid w:val="00462924"/>
    <w:rsid w:val="004636ED"/>
    <w:rsid w:val="00470D28"/>
    <w:rsid w:val="00472128"/>
    <w:rsid w:val="00472675"/>
    <w:rsid w:val="00474C93"/>
    <w:rsid w:val="0047578C"/>
    <w:rsid w:val="00476311"/>
    <w:rsid w:val="00476FD8"/>
    <w:rsid w:val="004821B9"/>
    <w:rsid w:val="00486ACB"/>
    <w:rsid w:val="0049082E"/>
    <w:rsid w:val="00491790"/>
    <w:rsid w:val="00494AF7"/>
    <w:rsid w:val="004967C5"/>
    <w:rsid w:val="004A1A50"/>
    <w:rsid w:val="004A1E03"/>
    <w:rsid w:val="004A7E13"/>
    <w:rsid w:val="004B2CBE"/>
    <w:rsid w:val="004B3CC1"/>
    <w:rsid w:val="004B4A42"/>
    <w:rsid w:val="004B4A8E"/>
    <w:rsid w:val="004B4B77"/>
    <w:rsid w:val="004C7C61"/>
    <w:rsid w:val="004D0F7E"/>
    <w:rsid w:val="004D0F8B"/>
    <w:rsid w:val="004D4379"/>
    <w:rsid w:val="004D49D8"/>
    <w:rsid w:val="004E0BE0"/>
    <w:rsid w:val="004E1461"/>
    <w:rsid w:val="004E2C75"/>
    <w:rsid w:val="004E498E"/>
    <w:rsid w:val="004E4D89"/>
    <w:rsid w:val="004F05F0"/>
    <w:rsid w:val="004F1719"/>
    <w:rsid w:val="004F5498"/>
    <w:rsid w:val="00503D72"/>
    <w:rsid w:val="00506489"/>
    <w:rsid w:val="005101B7"/>
    <w:rsid w:val="00512020"/>
    <w:rsid w:val="00513DD4"/>
    <w:rsid w:val="0051675B"/>
    <w:rsid w:val="00517931"/>
    <w:rsid w:val="00520FF9"/>
    <w:rsid w:val="005249FE"/>
    <w:rsid w:val="00531056"/>
    <w:rsid w:val="00535957"/>
    <w:rsid w:val="005371F8"/>
    <w:rsid w:val="00537612"/>
    <w:rsid w:val="0054159A"/>
    <w:rsid w:val="00541A3E"/>
    <w:rsid w:val="00542148"/>
    <w:rsid w:val="00547B1E"/>
    <w:rsid w:val="005513BD"/>
    <w:rsid w:val="00553D73"/>
    <w:rsid w:val="00560B63"/>
    <w:rsid w:val="00564A4A"/>
    <w:rsid w:val="00567B09"/>
    <w:rsid w:val="00574228"/>
    <w:rsid w:val="00576C9E"/>
    <w:rsid w:val="00581AF9"/>
    <w:rsid w:val="005846B6"/>
    <w:rsid w:val="00590133"/>
    <w:rsid w:val="005A2664"/>
    <w:rsid w:val="005A5F4B"/>
    <w:rsid w:val="005B2D5E"/>
    <w:rsid w:val="005B3B22"/>
    <w:rsid w:val="005C1F13"/>
    <w:rsid w:val="005C583E"/>
    <w:rsid w:val="005C665E"/>
    <w:rsid w:val="005C7293"/>
    <w:rsid w:val="005D05BC"/>
    <w:rsid w:val="005D2B01"/>
    <w:rsid w:val="005D6569"/>
    <w:rsid w:val="005E2AA1"/>
    <w:rsid w:val="005F6E15"/>
    <w:rsid w:val="00604AF7"/>
    <w:rsid w:val="006060A3"/>
    <w:rsid w:val="00607F0A"/>
    <w:rsid w:val="00612DAF"/>
    <w:rsid w:val="00614097"/>
    <w:rsid w:val="00617B30"/>
    <w:rsid w:val="006217BB"/>
    <w:rsid w:val="00622CA9"/>
    <w:rsid w:val="006231DA"/>
    <w:rsid w:val="00624B65"/>
    <w:rsid w:val="00641250"/>
    <w:rsid w:val="00642181"/>
    <w:rsid w:val="00656F28"/>
    <w:rsid w:val="006647F5"/>
    <w:rsid w:val="00664CFB"/>
    <w:rsid w:val="0067074D"/>
    <w:rsid w:val="00670805"/>
    <w:rsid w:val="0067652F"/>
    <w:rsid w:val="0067660C"/>
    <w:rsid w:val="00677837"/>
    <w:rsid w:val="00684EBC"/>
    <w:rsid w:val="006878B5"/>
    <w:rsid w:val="00693A96"/>
    <w:rsid w:val="00694E59"/>
    <w:rsid w:val="00695776"/>
    <w:rsid w:val="006A1ED2"/>
    <w:rsid w:val="006B053A"/>
    <w:rsid w:val="006B065E"/>
    <w:rsid w:val="006B0C49"/>
    <w:rsid w:val="006B17B5"/>
    <w:rsid w:val="006B2E13"/>
    <w:rsid w:val="006B7863"/>
    <w:rsid w:val="006C5976"/>
    <w:rsid w:val="006C7BD4"/>
    <w:rsid w:val="006D0F91"/>
    <w:rsid w:val="006D18DF"/>
    <w:rsid w:val="006D19F1"/>
    <w:rsid w:val="006D1D4A"/>
    <w:rsid w:val="006D4FF6"/>
    <w:rsid w:val="006D6584"/>
    <w:rsid w:val="006D7B72"/>
    <w:rsid w:val="006E0384"/>
    <w:rsid w:val="006E4C91"/>
    <w:rsid w:val="006E6EB2"/>
    <w:rsid w:val="006F131C"/>
    <w:rsid w:val="006F26BE"/>
    <w:rsid w:val="00703127"/>
    <w:rsid w:val="00703837"/>
    <w:rsid w:val="00703E64"/>
    <w:rsid w:val="00711D00"/>
    <w:rsid w:val="0071514C"/>
    <w:rsid w:val="00722335"/>
    <w:rsid w:val="00722CC9"/>
    <w:rsid w:val="00730883"/>
    <w:rsid w:val="007347F5"/>
    <w:rsid w:val="0073596B"/>
    <w:rsid w:val="0074220C"/>
    <w:rsid w:val="00750201"/>
    <w:rsid w:val="00750494"/>
    <w:rsid w:val="007509D2"/>
    <w:rsid w:val="0075422F"/>
    <w:rsid w:val="00760C9C"/>
    <w:rsid w:val="00763FD8"/>
    <w:rsid w:val="007642BB"/>
    <w:rsid w:val="00765DD9"/>
    <w:rsid w:val="00771402"/>
    <w:rsid w:val="00774C65"/>
    <w:rsid w:val="0077608F"/>
    <w:rsid w:val="00777D84"/>
    <w:rsid w:val="00783F6C"/>
    <w:rsid w:val="00792227"/>
    <w:rsid w:val="00795196"/>
    <w:rsid w:val="007A5A71"/>
    <w:rsid w:val="007A6C32"/>
    <w:rsid w:val="007A6DB0"/>
    <w:rsid w:val="007B0AC6"/>
    <w:rsid w:val="007B11CB"/>
    <w:rsid w:val="007B606C"/>
    <w:rsid w:val="007C3494"/>
    <w:rsid w:val="007C5088"/>
    <w:rsid w:val="007D1614"/>
    <w:rsid w:val="007E08B5"/>
    <w:rsid w:val="007E13BB"/>
    <w:rsid w:val="007E28CE"/>
    <w:rsid w:val="007E2B08"/>
    <w:rsid w:val="007E463E"/>
    <w:rsid w:val="007E4C63"/>
    <w:rsid w:val="007E6F7D"/>
    <w:rsid w:val="007F2CBA"/>
    <w:rsid w:val="007F3B75"/>
    <w:rsid w:val="007F458C"/>
    <w:rsid w:val="007F6459"/>
    <w:rsid w:val="008018CE"/>
    <w:rsid w:val="008044C4"/>
    <w:rsid w:val="008050B9"/>
    <w:rsid w:val="0080531C"/>
    <w:rsid w:val="00811BA7"/>
    <w:rsid w:val="00811FB5"/>
    <w:rsid w:val="00814B08"/>
    <w:rsid w:val="008156BA"/>
    <w:rsid w:val="00821318"/>
    <w:rsid w:val="00824BB7"/>
    <w:rsid w:val="00825B04"/>
    <w:rsid w:val="00827187"/>
    <w:rsid w:val="00837545"/>
    <w:rsid w:val="00837FC9"/>
    <w:rsid w:val="00842DBA"/>
    <w:rsid w:val="00844468"/>
    <w:rsid w:val="00851DDE"/>
    <w:rsid w:val="00851DDF"/>
    <w:rsid w:val="008568D3"/>
    <w:rsid w:val="00861B38"/>
    <w:rsid w:val="00862381"/>
    <w:rsid w:val="00862841"/>
    <w:rsid w:val="00863C5C"/>
    <w:rsid w:val="00864AA6"/>
    <w:rsid w:val="00865D0F"/>
    <w:rsid w:val="008701B0"/>
    <w:rsid w:val="0088272F"/>
    <w:rsid w:val="00882AED"/>
    <w:rsid w:val="0088486F"/>
    <w:rsid w:val="00884DEB"/>
    <w:rsid w:val="00886778"/>
    <w:rsid w:val="00890928"/>
    <w:rsid w:val="008914BD"/>
    <w:rsid w:val="00891C76"/>
    <w:rsid w:val="00892F0B"/>
    <w:rsid w:val="008A1A0A"/>
    <w:rsid w:val="008A3173"/>
    <w:rsid w:val="008A508E"/>
    <w:rsid w:val="008A618F"/>
    <w:rsid w:val="008B43AE"/>
    <w:rsid w:val="008C1FB1"/>
    <w:rsid w:val="008C51D9"/>
    <w:rsid w:val="008D177C"/>
    <w:rsid w:val="008D4ACC"/>
    <w:rsid w:val="008D6D4C"/>
    <w:rsid w:val="008D7221"/>
    <w:rsid w:val="008D788B"/>
    <w:rsid w:val="008E4B11"/>
    <w:rsid w:val="008E5831"/>
    <w:rsid w:val="008F0B40"/>
    <w:rsid w:val="008F4087"/>
    <w:rsid w:val="009002D0"/>
    <w:rsid w:val="00900360"/>
    <w:rsid w:val="00900503"/>
    <w:rsid w:val="00901F9D"/>
    <w:rsid w:val="009046CE"/>
    <w:rsid w:val="009052E6"/>
    <w:rsid w:val="009053BA"/>
    <w:rsid w:val="00906D2B"/>
    <w:rsid w:val="00920C82"/>
    <w:rsid w:val="009269D6"/>
    <w:rsid w:val="00926F51"/>
    <w:rsid w:val="009338A2"/>
    <w:rsid w:val="00933B6D"/>
    <w:rsid w:val="00942156"/>
    <w:rsid w:val="0094662E"/>
    <w:rsid w:val="00946BC8"/>
    <w:rsid w:val="00950977"/>
    <w:rsid w:val="009552CC"/>
    <w:rsid w:val="00956C71"/>
    <w:rsid w:val="00957F78"/>
    <w:rsid w:val="00962999"/>
    <w:rsid w:val="00962C10"/>
    <w:rsid w:val="00967A3A"/>
    <w:rsid w:val="00971028"/>
    <w:rsid w:val="00973249"/>
    <w:rsid w:val="00973DB2"/>
    <w:rsid w:val="00975C12"/>
    <w:rsid w:val="00975D84"/>
    <w:rsid w:val="009825F9"/>
    <w:rsid w:val="00985142"/>
    <w:rsid w:val="00987650"/>
    <w:rsid w:val="00993055"/>
    <w:rsid w:val="00993081"/>
    <w:rsid w:val="0099625D"/>
    <w:rsid w:val="009A1BD6"/>
    <w:rsid w:val="009A2A6A"/>
    <w:rsid w:val="009A3D1B"/>
    <w:rsid w:val="009B0CAA"/>
    <w:rsid w:val="009B1D55"/>
    <w:rsid w:val="009B22DC"/>
    <w:rsid w:val="009B23E7"/>
    <w:rsid w:val="009B3DDC"/>
    <w:rsid w:val="009B61FB"/>
    <w:rsid w:val="009B7060"/>
    <w:rsid w:val="009B7752"/>
    <w:rsid w:val="009C1E0D"/>
    <w:rsid w:val="009C1FBE"/>
    <w:rsid w:val="009C6063"/>
    <w:rsid w:val="009C6DDD"/>
    <w:rsid w:val="009C7D64"/>
    <w:rsid w:val="009D422D"/>
    <w:rsid w:val="009D6AFB"/>
    <w:rsid w:val="009E0164"/>
    <w:rsid w:val="009E1F6E"/>
    <w:rsid w:val="009E52CC"/>
    <w:rsid w:val="009F3541"/>
    <w:rsid w:val="00A00C7A"/>
    <w:rsid w:val="00A01422"/>
    <w:rsid w:val="00A043C4"/>
    <w:rsid w:val="00A05B82"/>
    <w:rsid w:val="00A1088E"/>
    <w:rsid w:val="00A10BAD"/>
    <w:rsid w:val="00A142AF"/>
    <w:rsid w:val="00A142E8"/>
    <w:rsid w:val="00A2120E"/>
    <w:rsid w:val="00A212F4"/>
    <w:rsid w:val="00A219CC"/>
    <w:rsid w:val="00A253D8"/>
    <w:rsid w:val="00A2540F"/>
    <w:rsid w:val="00A269AE"/>
    <w:rsid w:val="00A27A7F"/>
    <w:rsid w:val="00A335F7"/>
    <w:rsid w:val="00A40429"/>
    <w:rsid w:val="00A41B1D"/>
    <w:rsid w:val="00A43E06"/>
    <w:rsid w:val="00A45318"/>
    <w:rsid w:val="00A4717B"/>
    <w:rsid w:val="00A47C47"/>
    <w:rsid w:val="00A517F0"/>
    <w:rsid w:val="00A54F1F"/>
    <w:rsid w:val="00A54FC5"/>
    <w:rsid w:val="00A55780"/>
    <w:rsid w:val="00A56B7D"/>
    <w:rsid w:val="00A66587"/>
    <w:rsid w:val="00A70254"/>
    <w:rsid w:val="00A75CF4"/>
    <w:rsid w:val="00A76483"/>
    <w:rsid w:val="00A8029D"/>
    <w:rsid w:val="00A8068D"/>
    <w:rsid w:val="00A81FDE"/>
    <w:rsid w:val="00A838D9"/>
    <w:rsid w:val="00A96FCD"/>
    <w:rsid w:val="00A97923"/>
    <w:rsid w:val="00A97A32"/>
    <w:rsid w:val="00AA2451"/>
    <w:rsid w:val="00AA697B"/>
    <w:rsid w:val="00AA6BC9"/>
    <w:rsid w:val="00AB40CC"/>
    <w:rsid w:val="00AC5515"/>
    <w:rsid w:val="00AC5BCA"/>
    <w:rsid w:val="00AD0C04"/>
    <w:rsid w:val="00AD1AF6"/>
    <w:rsid w:val="00AD4B0C"/>
    <w:rsid w:val="00AE2390"/>
    <w:rsid w:val="00AE74E8"/>
    <w:rsid w:val="00AF5FE5"/>
    <w:rsid w:val="00AF6220"/>
    <w:rsid w:val="00AF7E14"/>
    <w:rsid w:val="00B04952"/>
    <w:rsid w:val="00B05859"/>
    <w:rsid w:val="00B112F3"/>
    <w:rsid w:val="00B14A88"/>
    <w:rsid w:val="00B163F1"/>
    <w:rsid w:val="00B24D60"/>
    <w:rsid w:val="00B27839"/>
    <w:rsid w:val="00B30F50"/>
    <w:rsid w:val="00B32E35"/>
    <w:rsid w:val="00B37131"/>
    <w:rsid w:val="00B4206C"/>
    <w:rsid w:val="00B4394B"/>
    <w:rsid w:val="00B472EE"/>
    <w:rsid w:val="00B47D73"/>
    <w:rsid w:val="00B47E9E"/>
    <w:rsid w:val="00B54BFD"/>
    <w:rsid w:val="00B556BA"/>
    <w:rsid w:val="00B563AB"/>
    <w:rsid w:val="00B56E2A"/>
    <w:rsid w:val="00B6016F"/>
    <w:rsid w:val="00B60E7A"/>
    <w:rsid w:val="00B63D24"/>
    <w:rsid w:val="00B647AE"/>
    <w:rsid w:val="00B664AB"/>
    <w:rsid w:val="00B67F3B"/>
    <w:rsid w:val="00B833E7"/>
    <w:rsid w:val="00B86A79"/>
    <w:rsid w:val="00B927B6"/>
    <w:rsid w:val="00B95951"/>
    <w:rsid w:val="00BA69F5"/>
    <w:rsid w:val="00BB061C"/>
    <w:rsid w:val="00BB1231"/>
    <w:rsid w:val="00BB1C9F"/>
    <w:rsid w:val="00BB4B9B"/>
    <w:rsid w:val="00BB662D"/>
    <w:rsid w:val="00BC3D59"/>
    <w:rsid w:val="00BD0FDF"/>
    <w:rsid w:val="00BD1C6C"/>
    <w:rsid w:val="00BD65A7"/>
    <w:rsid w:val="00BD6604"/>
    <w:rsid w:val="00BD67C8"/>
    <w:rsid w:val="00BE2B60"/>
    <w:rsid w:val="00BE4D22"/>
    <w:rsid w:val="00BE4D3E"/>
    <w:rsid w:val="00BF3197"/>
    <w:rsid w:val="00BF3C22"/>
    <w:rsid w:val="00C06F4B"/>
    <w:rsid w:val="00C07008"/>
    <w:rsid w:val="00C11CD8"/>
    <w:rsid w:val="00C13BD6"/>
    <w:rsid w:val="00C33D1A"/>
    <w:rsid w:val="00C350BA"/>
    <w:rsid w:val="00C44A7F"/>
    <w:rsid w:val="00C44BE8"/>
    <w:rsid w:val="00C4518B"/>
    <w:rsid w:val="00C46D5E"/>
    <w:rsid w:val="00C57B89"/>
    <w:rsid w:val="00C651BA"/>
    <w:rsid w:val="00C67D5A"/>
    <w:rsid w:val="00C747EA"/>
    <w:rsid w:val="00C7512F"/>
    <w:rsid w:val="00C836B1"/>
    <w:rsid w:val="00C85112"/>
    <w:rsid w:val="00C87FB6"/>
    <w:rsid w:val="00C93FDD"/>
    <w:rsid w:val="00C95A88"/>
    <w:rsid w:val="00C97EDB"/>
    <w:rsid w:val="00CA31D6"/>
    <w:rsid w:val="00CA5492"/>
    <w:rsid w:val="00CA5BCF"/>
    <w:rsid w:val="00CB47DB"/>
    <w:rsid w:val="00CB6621"/>
    <w:rsid w:val="00CC1B7E"/>
    <w:rsid w:val="00CC6B54"/>
    <w:rsid w:val="00CC6B97"/>
    <w:rsid w:val="00CE0A64"/>
    <w:rsid w:val="00CE3B20"/>
    <w:rsid w:val="00CE5EF4"/>
    <w:rsid w:val="00CE6434"/>
    <w:rsid w:val="00CE68BA"/>
    <w:rsid w:val="00CF1DCB"/>
    <w:rsid w:val="00CF38DE"/>
    <w:rsid w:val="00D02506"/>
    <w:rsid w:val="00D06C0E"/>
    <w:rsid w:val="00D10A1C"/>
    <w:rsid w:val="00D11AE4"/>
    <w:rsid w:val="00D1545B"/>
    <w:rsid w:val="00D15D36"/>
    <w:rsid w:val="00D17E90"/>
    <w:rsid w:val="00D219E1"/>
    <w:rsid w:val="00D21DDA"/>
    <w:rsid w:val="00D24893"/>
    <w:rsid w:val="00D261DA"/>
    <w:rsid w:val="00D359F8"/>
    <w:rsid w:val="00D37493"/>
    <w:rsid w:val="00D405AE"/>
    <w:rsid w:val="00D40E07"/>
    <w:rsid w:val="00D476E2"/>
    <w:rsid w:val="00D50ADC"/>
    <w:rsid w:val="00D51EE8"/>
    <w:rsid w:val="00D5385A"/>
    <w:rsid w:val="00D54A63"/>
    <w:rsid w:val="00D5530E"/>
    <w:rsid w:val="00D6239E"/>
    <w:rsid w:val="00D6701A"/>
    <w:rsid w:val="00D7127D"/>
    <w:rsid w:val="00D729F5"/>
    <w:rsid w:val="00D72E02"/>
    <w:rsid w:val="00D75AE0"/>
    <w:rsid w:val="00D80B57"/>
    <w:rsid w:val="00D83E1B"/>
    <w:rsid w:val="00D8490A"/>
    <w:rsid w:val="00D93968"/>
    <w:rsid w:val="00DA02DE"/>
    <w:rsid w:val="00DA216D"/>
    <w:rsid w:val="00DA3487"/>
    <w:rsid w:val="00DA58F7"/>
    <w:rsid w:val="00DA7E2B"/>
    <w:rsid w:val="00DB3710"/>
    <w:rsid w:val="00DB482B"/>
    <w:rsid w:val="00DB5FB8"/>
    <w:rsid w:val="00DC586B"/>
    <w:rsid w:val="00DD1EA5"/>
    <w:rsid w:val="00DD2821"/>
    <w:rsid w:val="00DD2FE9"/>
    <w:rsid w:val="00DD708D"/>
    <w:rsid w:val="00DE1E7F"/>
    <w:rsid w:val="00DE23E5"/>
    <w:rsid w:val="00DE25E5"/>
    <w:rsid w:val="00DE35AD"/>
    <w:rsid w:val="00DE4204"/>
    <w:rsid w:val="00DF32DD"/>
    <w:rsid w:val="00DF3E8A"/>
    <w:rsid w:val="00DF6B56"/>
    <w:rsid w:val="00DF7FDA"/>
    <w:rsid w:val="00E00B87"/>
    <w:rsid w:val="00E015BD"/>
    <w:rsid w:val="00E0219B"/>
    <w:rsid w:val="00E02579"/>
    <w:rsid w:val="00E03CD8"/>
    <w:rsid w:val="00E14F6F"/>
    <w:rsid w:val="00E15933"/>
    <w:rsid w:val="00E15A64"/>
    <w:rsid w:val="00E15E14"/>
    <w:rsid w:val="00E2049F"/>
    <w:rsid w:val="00E26FF2"/>
    <w:rsid w:val="00E27A9B"/>
    <w:rsid w:val="00E325EA"/>
    <w:rsid w:val="00E37C0B"/>
    <w:rsid w:val="00E425D2"/>
    <w:rsid w:val="00E42AE6"/>
    <w:rsid w:val="00E46091"/>
    <w:rsid w:val="00E47BAC"/>
    <w:rsid w:val="00E508BD"/>
    <w:rsid w:val="00E56733"/>
    <w:rsid w:val="00E643EE"/>
    <w:rsid w:val="00E655A1"/>
    <w:rsid w:val="00E6637A"/>
    <w:rsid w:val="00E669E9"/>
    <w:rsid w:val="00E6721A"/>
    <w:rsid w:val="00E71CBB"/>
    <w:rsid w:val="00E75B07"/>
    <w:rsid w:val="00E826AB"/>
    <w:rsid w:val="00E837C9"/>
    <w:rsid w:val="00E85802"/>
    <w:rsid w:val="00E85907"/>
    <w:rsid w:val="00E8622D"/>
    <w:rsid w:val="00E86384"/>
    <w:rsid w:val="00E90104"/>
    <w:rsid w:val="00E914E9"/>
    <w:rsid w:val="00E91735"/>
    <w:rsid w:val="00E92765"/>
    <w:rsid w:val="00E93BD5"/>
    <w:rsid w:val="00E97A6A"/>
    <w:rsid w:val="00EA00AB"/>
    <w:rsid w:val="00EA1F14"/>
    <w:rsid w:val="00EB0E89"/>
    <w:rsid w:val="00EB1BC0"/>
    <w:rsid w:val="00EB2BC8"/>
    <w:rsid w:val="00EB37CC"/>
    <w:rsid w:val="00EB4A36"/>
    <w:rsid w:val="00EB5CF3"/>
    <w:rsid w:val="00EC0AD1"/>
    <w:rsid w:val="00EC2FAF"/>
    <w:rsid w:val="00EC3338"/>
    <w:rsid w:val="00EC3B11"/>
    <w:rsid w:val="00EC3D7E"/>
    <w:rsid w:val="00EC6681"/>
    <w:rsid w:val="00ED1E66"/>
    <w:rsid w:val="00ED548C"/>
    <w:rsid w:val="00ED5605"/>
    <w:rsid w:val="00ED7082"/>
    <w:rsid w:val="00EE231D"/>
    <w:rsid w:val="00EE26CD"/>
    <w:rsid w:val="00EE58BA"/>
    <w:rsid w:val="00EE5DAD"/>
    <w:rsid w:val="00EF023E"/>
    <w:rsid w:val="00EF0642"/>
    <w:rsid w:val="00EF7EFB"/>
    <w:rsid w:val="00F003F5"/>
    <w:rsid w:val="00F02208"/>
    <w:rsid w:val="00F05781"/>
    <w:rsid w:val="00F05EB8"/>
    <w:rsid w:val="00F20F92"/>
    <w:rsid w:val="00F2403A"/>
    <w:rsid w:val="00F249F1"/>
    <w:rsid w:val="00F31823"/>
    <w:rsid w:val="00F33954"/>
    <w:rsid w:val="00F33A54"/>
    <w:rsid w:val="00F43033"/>
    <w:rsid w:val="00F458DB"/>
    <w:rsid w:val="00F46AB0"/>
    <w:rsid w:val="00F52A68"/>
    <w:rsid w:val="00F572AA"/>
    <w:rsid w:val="00F71FBE"/>
    <w:rsid w:val="00F81196"/>
    <w:rsid w:val="00F8348B"/>
    <w:rsid w:val="00F861F3"/>
    <w:rsid w:val="00FA2553"/>
    <w:rsid w:val="00FA4D2A"/>
    <w:rsid w:val="00FA7969"/>
    <w:rsid w:val="00FA7A47"/>
    <w:rsid w:val="00FB0B72"/>
    <w:rsid w:val="00FB6B3A"/>
    <w:rsid w:val="00FC6C2E"/>
    <w:rsid w:val="00FC6D25"/>
    <w:rsid w:val="00FD41D9"/>
    <w:rsid w:val="00FD5BB3"/>
    <w:rsid w:val="00FE3281"/>
    <w:rsid w:val="00FE3FC6"/>
    <w:rsid w:val="00FE4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E453A1"/>
  <w14:defaultImageDpi w14:val="0"/>
  <w15:chartTrackingRefBased/>
  <w15:docId w15:val="{8C389317-762D-4302-8305-0A68D9E51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335"/>
    <w:pPr>
      <w:widowControl w:val="0"/>
      <w:autoSpaceDE w:val="0"/>
      <w:autoSpaceDN w:val="0"/>
      <w:adjustRightInd w:val="0"/>
    </w:pPr>
    <w:rPr>
      <w:rFonts w:ascii="Courier" w:hAnsi="Courier" w:cs="Courier"/>
      <w:sz w:val="24"/>
      <w:szCs w:val="24"/>
      <w:lang w:eastAsia="zh-CN"/>
    </w:rPr>
  </w:style>
  <w:style w:type="paragraph" w:styleId="Heading2">
    <w:name w:val="heading 2"/>
    <w:basedOn w:val="Normal"/>
    <w:next w:val="Normal"/>
    <w:link w:val="Heading2Char"/>
    <w:uiPriority w:val="9"/>
    <w:unhideWhenUsed/>
    <w:qFormat/>
    <w:rsid w:val="004E4D89"/>
    <w:pPr>
      <w:keepNext/>
      <w:spacing w:before="240" w:after="60"/>
      <w:outlineLvl w:val="1"/>
    </w:pPr>
    <w:rPr>
      <w:rFonts w:ascii="Cambria"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rPr>
      <w:rFonts w:cs="Times New Roman"/>
    </w:rPr>
  </w:style>
  <w:style w:type="character" w:customStyle="1" w:styleId="EndnoteTextChar">
    <w:name w:val="Endnote Text Char"/>
    <w:link w:val="EndnoteText"/>
    <w:uiPriority w:val="99"/>
    <w:semiHidden/>
    <w:rsid w:val="00EB2BC8"/>
    <w:rPr>
      <w:rFonts w:ascii="Courier" w:hAnsi="Courier" w:cs="Courier"/>
      <w:sz w:val="20"/>
      <w:szCs w:val="20"/>
    </w:rPr>
  </w:style>
  <w:style w:type="character" w:styleId="EndnoteReference">
    <w:name w:val="endnote reference"/>
    <w:uiPriority w:val="99"/>
    <w:rPr>
      <w:vertAlign w:val="superscript"/>
    </w:rPr>
  </w:style>
  <w:style w:type="paragraph" w:styleId="FootnoteText">
    <w:name w:val="footnote text"/>
    <w:basedOn w:val="Normal"/>
    <w:link w:val="FootnoteTextChar"/>
    <w:uiPriority w:val="99"/>
    <w:rPr>
      <w:rFonts w:cs="Times New Roman"/>
    </w:rPr>
  </w:style>
  <w:style w:type="character" w:customStyle="1" w:styleId="FootnoteTextChar">
    <w:name w:val="Footnote Text Char"/>
    <w:link w:val="FootnoteText"/>
    <w:uiPriority w:val="99"/>
    <w:semiHidden/>
    <w:rsid w:val="00EB2BC8"/>
    <w:rPr>
      <w:rFonts w:ascii="Courier" w:hAnsi="Courier" w:cs="Courier"/>
      <w:sz w:val="20"/>
      <w:szCs w:val="20"/>
    </w:rPr>
  </w:style>
  <w:style w:type="character" w:styleId="FootnoteReference">
    <w:name w:val="footnote reference"/>
    <w:uiPriority w:val="99"/>
    <w:rPr>
      <w:vertAlign w:val="superscript"/>
    </w:rPr>
  </w:style>
  <w:style w:type="character" w:customStyle="1" w:styleId="Document8">
    <w:name w:val="Document 8"/>
    <w:uiPriority w:val="99"/>
  </w:style>
  <w:style w:type="character" w:customStyle="1" w:styleId="Document4">
    <w:name w:val="Document 4"/>
    <w:uiPriority w:val="99"/>
    <w:rPr>
      <w:b/>
      <w:bCs/>
      <w:i/>
      <w:iCs/>
      <w:sz w:val="24"/>
      <w:szCs w:val="24"/>
    </w:rPr>
  </w:style>
  <w:style w:type="character" w:customStyle="1" w:styleId="Document6">
    <w:name w:val="Document 6"/>
    <w:uiPriority w:val="99"/>
  </w:style>
  <w:style w:type="character" w:customStyle="1" w:styleId="Document5">
    <w:name w:val="Document 5"/>
    <w:uiPriority w:val="99"/>
  </w:style>
  <w:style w:type="character" w:customStyle="1" w:styleId="Document2">
    <w:name w:val="Document 2"/>
    <w:uiPriority w:val="99"/>
    <w:rPr>
      <w:rFonts w:ascii="Courier" w:hAnsi="Courier" w:cs="Courier"/>
      <w:sz w:val="24"/>
      <w:szCs w:val="24"/>
      <w:lang w:val="en-US"/>
    </w:rPr>
  </w:style>
  <w:style w:type="character" w:customStyle="1" w:styleId="Document7">
    <w:name w:val="Document 7"/>
    <w:uiPriority w:val="99"/>
  </w:style>
  <w:style w:type="character" w:customStyle="1" w:styleId="Bibliogrphy">
    <w:name w:val="Bibliogrphy"/>
    <w:uiPriority w:val="99"/>
  </w:style>
  <w:style w:type="character" w:customStyle="1" w:styleId="RightPar1">
    <w:name w:val="Right Par 1"/>
    <w:uiPriority w:val="99"/>
  </w:style>
  <w:style w:type="character" w:customStyle="1" w:styleId="RightPar2">
    <w:name w:val="Right Par 2"/>
    <w:uiPriority w:val="99"/>
  </w:style>
  <w:style w:type="character" w:customStyle="1" w:styleId="Document3">
    <w:name w:val="Document 3"/>
    <w:uiPriority w:val="99"/>
    <w:rPr>
      <w:rFonts w:ascii="Courier" w:hAnsi="Courier" w:cs="Courier"/>
      <w:sz w:val="24"/>
      <w:szCs w:val="24"/>
      <w:lang w:val="en-US"/>
    </w:rPr>
  </w:style>
  <w:style w:type="character" w:customStyle="1" w:styleId="RightPar3">
    <w:name w:val="Right Par 3"/>
    <w:uiPriority w:val="99"/>
  </w:style>
  <w:style w:type="character" w:customStyle="1" w:styleId="RightPar4">
    <w:name w:val="Right Par 4"/>
    <w:uiPriority w:val="99"/>
  </w:style>
  <w:style w:type="character" w:customStyle="1" w:styleId="RightPar5">
    <w:name w:val="Right Par 5"/>
    <w:uiPriority w:val="99"/>
  </w:style>
  <w:style w:type="character" w:customStyle="1" w:styleId="RightPar6">
    <w:name w:val="Right Par 6"/>
    <w:uiPriority w:val="99"/>
  </w:style>
  <w:style w:type="character" w:customStyle="1" w:styleId="RightPar7">
    <w:name w:val="Right Par 7"/>
    <w:uiPriority w:val="99"/>
  </w:style>
  <w:style w:type="character" w:customStyle="1" w:styleId="RightPar8">
    <w:name w:val="Right Par 8"/>
    <w:uiPriority w:val="99"/>
  </w:style>
  <w:style w:type="paragraph" w:customStyle="1" w:styleId="Document1">
    <w:name w:val="Document 1"/>
    <w:uiPriority w:val="99"/>
    <w:pPr>
      <w:keepNext/>
      <w:keepLines/>
      <w:widowControl w:val="0"/>
      <w:tabs>
        <w:tab w:val="left" w:pos="-720"/>
      </w:tabs>
      <w:suppressAutoHyphens/>
      <w:autoSpaceDE w:val="0"/>
      <w:autoSpaceDN w:val="0"/>
      <w:adjustRightInd w:val="0"/>
      <w:spacing w:line="240" w:lineRule="atLeast"/>
    </w:pPr>
    <w:rPr>
      <w:rFonts w:ascii="Courier" w:hAnsi="Courier" w:cs="Courier"/>
      <w:sz w:val="24"/>
      <w:szCs w:val="24"/>
      <w:lang w:eastAsia="zh-CN"/>
    </w:rPr>
  </w:style>
  <w:style w:type="character" w:customStyle="1" w:styleId="DocInit">
    <w:name w:val="Doc Init"/>
    <w:uiPriority w:val="99"/>
  </w:style>
  <w:style w:type="character" w:customStyle="1" w:styleId="TechInit">
    <w:name w:val="Tech Init"/>
    <w:uiPriority w:val="99"/>
    <w:rPr>
      <w:rFonts w:ascii="Courier" w:hAnsi="Courier" w:cs="Courier"/>
      <w:sz w:val="24"/>
      <w:szCs w:val="24"/>
      <w:lang w:val="en-US"/>
    </w:rPr>
  </w:style>
  <w:style w:type="character" w:customStyle="1" w:styleId="Technical5">
    <w:name w:val="Technical 5"/>
    <w:uiPriority w:val="99"/>
  </w:style>
  <w:style w:type="character" w:customStyle="1" w:styleId="Technical6">
    <w:name w:val="Technical 6"/>
    <w:uiPriority w:val="99"/>
  </w:style>
  <w:style w:type="character" w:customStyle="1" w:styleId="Technical2">
    <w:name w:val="Technical 2"/>
    <w:uiPriority w:val="99"/>
    <w:rPr>
      <w:rFonts w:ascii="Courier" w:hAnsi="Courier" w:cs="Courier"/>
      <w:sz w:val="24"/>
      <w:szCs w:val="24"/>
      <w:lang w:val="en-US"/>
    </w:rPr>
  </w:style>
  <w:style w:type="character" w:customStyle="1" w:styleId="Technical3">
    <w:name w:val="Technical 3"/>
    <w:uiPriority w:val="99"/>
    <w:rPr>
      <w:rFonts w:ascii="Courier" w:hAnsi="Courier" w:cs="Courier"/>
      <w:sz w:val="24"/>
      <w:szCs w:val="24"/>
      <w:lang w:val="en-US"/>
    </w:rPr>
  </w:style>
  <w:style w:type="character" w:customStyle="1" w:styleId="Technical4">
    <w:name w:val="Technical 4"/>
    <w:uiPriority w:val="99"/>
  </w:style>
  <w:style w:type="character" w:customStyle="1" w:styleId="Technical1">
    <w:name w:val="Technical 1"/>
    <w:uiPriority w:val="99"/>
    <w:rPr>
      <w:rFonts w:ascii="Courier" w:hAnsi="Courier" w:cs="Courier"/>
      <w:sz w:val="24"/>
      <w:szCs w:val="24"/>
      <w:lang w:val="en-US"/>
    </w:rPr>
  </w:style>
  <w:style w:type="character" w:customStyle="1" w:styleId="Technical7">
    <w:name w:val="Technical 7"/>
    <w:uiPriority w:val="99"/>
  </w:style>
  <w:style w:type="character" w:customStyle="1" w:styleId="Technical8">
    <w:name w:val="Technical 8"/>
    <w:uiPriority w:val="99"/>
  </w:style>
  <w:style w:type="paragraph" w:styleId="TOC1">
    <w:name w:val="toc 1"/>
    <w:basedOn w:val="Normal"/>
    <w:next w:val="Normal"/>
    <w:uiPriority w:val="99"/>
    <w:pPr>
      <w:tabs>
        <w:tab w:val="right" w:leader="dot" w:pos="9360"/>
      </w:tabs>
      <w:suppressAutoHyphens/>
      <w:spacing w:before="480" w:line="240" w:lineRule="atLeast"/>
      <w:ind w:left="720" w:right="720" w:hanging="720"/>
    </w:pPr>
  </w:style>
  <w:style w:type="paragraph" w:styleId="TOC2">
    <w:name w:val="toc 2"/>
    <w:basedOn w:val="Normal"/>
    <w:next w:val="Normal"/>
    <w:uiPriority w:val="99"/>
    <w:pPr>
      <w:tabs>
        <w:tab w:val="right" w:leader="dot" w:pos="9360"/>
      </w:tabs>
      <w:suppressAutoHyphens/>
      <w:spacing w:line="240" w:lineRule="atLeast"/>
      <w:ind w:left="720" w:right="720"/>
    </w:pPr>
  </w:style>
  <w:style w:type="paragraph" w:styleId="TOC3">
    <w:name w:val="toc 3"/>
    <w:basedOn w:val="Normal"/>
    <w:next w:val="Normal"/>
    <w:uiPriority w:val="99"/>
    <w:pPr>
      <w:tabs>
        <w:tab w:val="right" w:leader="dot" w:pos="9360"/>
      </w:tabs>
      <w:suppressAutoHyphens/>
      <w:spacing w:line="240" w:lineRule="atLeast"/>
      <w:ind w:left="720" w:right="720"/>
    </w:pPr>
  </w:style>
  <w:style w:type="paragraph" w:styleId="TOC4">
    <w:name w:val="toc 4"/>
    <w:basedOn w:val="Normal"/>
    <w:next w:val="Normal"/>
    <w:uiPriority w:val="99"/>
    <w:pPr>
      <w:tabs>
        <w:tab w:val="right" w:leader="dot" w:pos="9360"/>
      </w:tabs>
      <w:suppressAutoHyphens/>
      <w:spacing w:line="240" w:lineRule="atLeast"/>
      <w:ind w:left="720" w:right="720"/>
    </w:pPr>
  </w:style>
  <w:style w:type="paragraph" w:styleId="TOC5">
    <w:name w:val="toc 5"/>
    <w:basedOn w:val="Normal"/>
    <w:next w:val="Normal"/>
    <w:uiPriority w:val="99"/>
    <w:pPr>
      <w:tabs>
        <w:tab w:val="right" w:leader="dot" w:pos="9360"/>
      </w:tabs>
      <w:suppressAutoHyphens/>
      <w:spacing w:line="240" w:lineRule="atLeast"/>
      <w:ind w:left="720" w:right="720"/>
    </w:pPr>
  </w:style>
  <w:style w:type="paragraph" w:styleId="TOC6">
    <w:name w:val="toc 6"/>
    <w:basedOn w:val="Normal"/>
    <w:next w:val="Normal"/>
    <w:uiPriority w:val="99"/>
    <w:pPr>
      <w:tabs>
        <w:tab w:val="right" w:pos="9360"/>
      </w:tabs>
      <w:suppressAutoHyphens/>
      <w:spacing w:line="240" w:lineRule="atLeast"/>
      <w:ind w:left="720" w:hanging="720"/>
    </w:pPr>
  </w:style>
  <w:style w:type="paragraph" w:styleId="TOC7">
    <w:name w:val="toc 7"/>
    <w:basedOn w:val="Normal"/>
    <w:next w:val="Normal"/>
    <w:uiPriority w:val="99"/>
    <w:pPr>
      <w:suppressAutoHyphens/>
      <w:spacing w:line="240" w:lineRule="atLeast"/>
      <w:ind w:left="720" w:hanging="720"/>
    </w:pPr>
  </w:style>
  <w:style w:type="paragraph" w:styleId="TOC8">
    <w:name w:val="toc 8"/>
    <w:basedOn w:val="Normal"/>
    <w:next w:val="Normal"/>
    <w:uiPriority w:val="99"/>
    <w:pPr>
      <w:tabs>
        <w:tab w:val="right" w:pos="9360"/>
      </w:tabs>
      <w:suppressAutoHyphens/>
      <w:spacing w:line="240" w:lineRule="atLeast"/>
      <w:ind w:left="720" w:hanging="720"/>
    </w:pPr>
  </w:style>
  <w:style w:type="paragraph" w:styleId="TOC9">
    <w:name w:val="toc 9"/>
    <w:basedOn w:val="Normal"/>
    <w:next w:val="Normal"/>
    <w:uiPriority w:val="99"/>
    <w:pPr>
      <w:tabs>
        <w:tab w:val="right" w:leader="dot" w:pos="9360"/>
      </w:tabs>
      <w:suppressAutoHyphens/>
      <w:spacing w:line="240" w:lineRule="atLeast"/>
      <w:ind w:left="720" w:hanging="720"/>
    </w:pPr>
  </w:style>
  <w:style w:type="paragraph" w:styleId="Index1">
    <w:name w:val="index 1"/>
    <w:basedOn w:val="Normal"/>
    <w:next w:val="Normal"/>
    <w:uiPriority w:val="99"/>
    <w:pPr>
      <w:tabs>
        <w:tab w:val="right" w:leader="dot" w:pos="9360"/>
      </w:tabs>
      <w:suppressAutoHyphens/>
      <w:spacing w:line="240" w:lineRule="atLeast"/>
      <w:ind w:left="720" w:hanging="720"/>
    </w:pPr>
  </w:style>
  <w:style w:type="paragraph" w:styleId="Index2">
    <w:name w:val="index 2"/>
    <w:basedOn w:val="Normal"/>
    <w:next w:val="Normal"/>
    <w:uiPriority w:val="99"/>
    <w:pPr>
      <w:tabs>
        <w:tab w:val="right" w:leader="dot" w:pos="9360"/>
      </w:tabs>
      <w:suppressAutoHyphens/>
      <w:spacing w:line="240" w:lineRule="atLeast"/>
      <w:ind w:left="720"/>
    </w:pPr>
  </w:style>
  <w:style w:type="paragraph" w:styleId="TOAHeading">
    <w:name w:val="toa heading"/>
    <w:basedOn w:val="Normal"/>
    <w:next w:val="Normal"/>
    <w:uiPriority w:val="99"/>
    <w:pPr>
      <w:tabs>
        <w:tab w:val="right" w:pos="9360"/>
      </w:tabs>
      <w:suppressAutoHyphens/>
      <w:spacing w:line="240" w:lineRule="atLeast"/>
    </w:pPr>
  </w:style>
  <w:style w:type="paragraph" w:styleId="Caption">
    <w:name w:val="caption"/>
    <w:basedOn w:val="Normal"/>
    <w:next w:val="Normal"/>
    <w:uiPriority w:val="99"/>
    <w:qFormat/>
    <w:rPr>
      <w:rFonts w:cs="Times New Roman"/>
    </w:rPr>
  </w:style>
  <w:style w:type="character" w:customStyle="1" w:styleId="EquationCaption">
    <w:name w:val="_Equation Caption"/>
    <w:uiPriority w:val="99"/>
  </w:style>
  <w:style w:type="paragraph" w:styleId="Header">
    <w:name w:val="header"/>
    <w:basedOn w:val="Normal"/>
    <w:link w:val="HeaderChar"/>
    <w:uiPriority w:val="99"/>
    <w:unhideWhenUsed/>
    <w:rsid w:val="004E4D89"/>
    <w:pPr>
      <w:tabs>
        <w:tab w:val="center" w:pos="4680"/>
        <w:tab w:val="right" w:pos="9360"/>
      </w:tabs>
    </w:pPr>
  </w:style>
  <w:style w:type="character" w:customStyle="1" w:styleId="HeaderChar">
    <w:name w:val="Header Char"/>
    <w:link w:val="Header"/>
    <w:uiPriority w:val="99"/>
    <w:rsid w:val="004E4D89"/>
    <w:rPr>
      <w:rFonts w:ascii="Courier" w:hAnsi="Courier" w:cs="Courier"/>
      <w:sz w:val="24"/>
      <w:szCs w:val="24"/>
    </w:rPr>
  </w:style>
  <w:style w:type="paragraph" w:styleId="Footer">
    <w:name w:val="footer"/>
    <w:basedOn w:val="Normal"/>
    <w:link w:val="FooterChar"/>
    <w:uiPriority w:val="99"/>
    <w:unhideWhenUsed/>
    <w:rsid w:val="004E4D89"/>
    <w:pPr>
      <w:tabs>
        <w:tab w:val="center" w:pos="4680"/>
        <w:tab w:val="right" w:pos="9360"/>
      </w:tabs>
    </w:pPr>
  </w:style>
  <w:style w:type="character" w:customStyle="1" w:styleId="FooterChar">
    <w:name w:val="Footer Char"/>
    <w:link w:val="Footer"/>
    <w:uiPriority w:val="99"/>
    <w:rsid w:val="004E4D89"/>
    <w:rPr>
      <w:rFonts w:ascii="Courier" w:hAnsi="Courier" w:cs="Courier"/>
      <w:sz w:val="24"/>
      <w:szCs w:val="24"/>
    </w:rPr>
  </w:style>
  <w:style w:type="character" w:customStyle="1" w:styleId="Heading2Char">
    <w:name w:val="Heading 2 Char"/>
    <w:link w:val="Heading2"/>
    <w:uiPriority w:val="9"/>
    <w:rsid w:val="004E4D89"/>
    <w:rPr>
      <w:rFonts w:ascii="Cambria" w:eastAsia="SimSun" w:hAnsi="Cambria" w:cs="Times New Roman"/>
      <w:b/>
      <w:bCs/>
      <w:i/>
      <w:iCs/>
      <w:sz w:val="28"/>
      <w:szCs w:val="28"/>
    </w:rPr>
  </w:style>
  <w:style w:type="paragraph" w:styleId="ListParagraph">
    <w:name w:val="List Paragraph"/>
    <w:basedOn w:val="Normal"/>
    <w:uiPriority w:val="34"/>
    <w:qFormat/>
    <w:rsid w:val="003C5B93"/>
    <w:pPr>
      <w:ind w:left="720"/>
    </w:pPr>
  </w:style>
  <w:style w:type="paragraph" w:styleId="NormalWeb">
    <w:name w:val="Normal (Web)"/>
    <w:basedOn w:val="Normal"/>
    <w:uiPriority w:val="99"/>
    <w:unhideWhenUsed/>
    <w:rsid w:val="002E5659"/>
    <w:pPr>
      <w:widowControl/>
      <w:autoSpaceDE/>
      <w:autoSpaceDN/>
      <w:adjustRightInd/>
      <w:spacing w:before="100" w:beforeAutospacing="1" w:after="100" w:afterAutospacing="1"/>
    </w:pPr>
    <w:rPr>
      <w:rFonts w:ascii="Times New Roman" w:eastAsia="Times New Roman" w:hAnsi="Times New Roman" w:cs="Times New Roman"/>
      <w:lang w:eastAsia="en-US"/>
    </w:rPr>
  </w:style>
  <w:style w:type="character" w:styleId="Hyperlink">
    <w:name w:val="Hyperlink"/>
    <w:basedOn w:val="DefaultParagraphFont"/>
    <w:uiPriority w:val="99"/>
    <w:unhideWhenUsed/>
    <w:rsid w:val="00E015BD"/>
    <w:rPr>
      <w:color w:val="0563C1" w:themeColor="hyperlink"/>
      <w:u w:val="single"/>
    </w:rPr>
  </w:style>
  <w:style w:type="character" w:styleId="UnresolvedMention">
    <w:name w:val="Unresolved Mention"/>
    <w:basedOn w:val="DefaultParagraphFont"/>
    <w:uiPriority w:val="99"/>
    <w:semiHidden/>
    <w:unhideWhenUsed/>
    <w:rsid w:val="00E015BD"/>
    <w:rPr>
      <w:color w:val="605E5C"/>
      <w:shd w:val="clear" w:color="auto" w:fill="E1DFDD"/>
    </w:rPr>
  </w:style>
  <w:style w:type="character" w:styleId="CommentReference">
    <w:name w:val="annotation reference"/>
    <w:basedOn w:val="DefaultParagraphFont"/>
    <w:uiPriority w:val="99"/>
    <w:semiHidden/>
    <w:unhideWhenUsed/>
    <w:rsid w:val="00624B65"/>
    <w:rPr>
      <w:sz w:val="16"/>
      <w:szCs w:val="16"/>
    </w:rPr>
  </w:style>
  <w:style w:type="paragraph" w:styleId="CommentText">
    <w:name w:val="annotation text"/>
    <w:basedOn w:val="Normal"/>
    <w:link w:val="CommentTextChar"/>
    <w:uiPriority w:val="99"/>
    <w:unhideWhenUsed/>
    <w:rsid w:val="00624B65"/>
    <w:rPr>
      <w:sz w:val="20"/>
      <w:szCs w:val="20"/>
    </w:rPr>
  </w:style>
  <w:style w:type="character" w:customStyle="1" w:styleId="CommentTextChar">
    <w:name w:val="Comment Text Char"/>
    <w:basedOn w:val="DefaultParagraphFont"/>
    <w:link w:val="CommentText"/>
    <w:uiPriority w:val="99"/>
    <w:rsid w:val="00624B65"/>
    <w:rPr>
      <w:rFonts w:ascii="Courier" w:hAnsi="Courier" w:cs="Courier"/>
      <w:lang w:eastAsia="zh-CN"/>
    </w:rPr>
  </w:style>
  <w:style w:type="paragraph" w:styleId="CommentSubject">
    <w:name w:val="annotation subject"/>
    <w:basedOn w:val="CommentText"/>
    <w:next w:val="CommentText"/>
    <w:link w:val="CommentSubjectChar"/>
    <w:uiPriority w:val="99"/>
    <w:semiHidden/>
    <w:unhideWhenUsed/>
    <w:rsid w:val="00624B65"/>
    <w:rPr>
      <w:b/>
      <w:bCs/>
    </w:rPr>
  </w:style>
  <w:style w:type="character" w:customStyle="1" w:styleId="CommentSubjectChar">
    <w:name w:val="Comment Subject Char"/>
    <w:basedOn w:val="CommentTextChar"/>
    <w:link w:val="CommentSubject"/>
    <w:uiPriority w:val="99"/>
    <w:semiHidden/>
    <w:rsid w:val="00624B65"/>
    <w:rPr>
      <w:rFonts w:ascii="Courier" w:hAnsi="Courier" w:cs="Courier"/>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50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7F1E00-FC71-4AB6-ADEA-BE01F3248771}">
  <we:reference id="cc87d626-775d-4164-838c-55b1bea2de35" version="1.0.0.7" store="EXCatalog" storeType="EXCatalog"/>
  <we:alternateReferences>
    <we:reference id="WA200002135" version="1.0.0.7" store="en-US" storeType="OMEX"/>
  </we:alternateReferences>
  <we:properties>
    <we:property name="Office.AutoShowTaskpaneWithDocument" value="true"/>
    <we:property name="id" value="&quot;5d486b55b0931c5eca632db8&quot;"/>
    <we:property name="template" value="&quot;PartyHCPOA&quot;"/>
    <we:property name="tenancy" value="&quot;masonlawpc&quot;"/>
    <we:property name="token" value="&quot;eyJhbGciOiJIUzI1NiIsInR5cCI6IkpXVCJ9.eyJwYXNzIjoiYjM0OWIwNzk1Zjk1NDc3YjhhN2I0MTA3OTEyMDU4YWUyNjFjYTFmMThiZmU3NjM3M2QxNDIwMjc1MDYxMDE1MiIsIm1haWwiOiJ3aGl0dG5leUBrbmFja2x5LmlvIiwiaWF0IjoxNjY4NDQ3OTc2LCJleHAiOjE2NjkwNTI3NzZ9.fTH4Ugicv6prrb43hyWmCMpsPlN6L1lvVvYAzpBy1qQ&quot;"/>
    <we:property name="token_header" value="&quot;eyJhbGciOiJIUzI1NiIsInR5cCI6IkpXVCJ9&quot;"/>
    <we:property name="token_payload" value="&quot;eyJwYXNzIjoiYjM0OWIwNzk1Zjk1NDc3YjhhN2I0MTA3OTEyMDU4YWUyNjFjYTFmMThiZmU3NjM3M2QxNDIwMjc1MDYxMDE1MiIsIm1haWwiOiJ3aGl0dG5leUBrbmFja2x5LmlvIiwiaWF0IjoxNjY4NDQ3OTc2LCJleHAiOjE2NjkwNTI3NzZ9&quot;"/>
    <we:property name="token_verify" value="&quot;fTH4Ugicv6prrb43hyWmCMpsPlN6L1lvVvYAzpBy1qQ&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FDFAF-B4B0-4E1B-98F4-28CA9AAF8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6222</Words>
  <Characters>40447</Characters>
  <Application>Microsoft Office Word</Application>
  <DocSecurity>0</DocSecurity>
  <Lines>940</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dc:creator>
  <cp:keywords/>
  <cp:lastModifiedBy>Whittney Olsen</cp:lastModifiedBy>
  <cp:revision>2</cp:revision>
  <dcterms:created xsi:type="dcterms:W3CDTF">2025-10-07T20:45:00Z</dcterms:created>
  <dcterms:modified xsi:type="dcterms:W3CDTF">2025-10-07T20:45:00Z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ies>
</file>