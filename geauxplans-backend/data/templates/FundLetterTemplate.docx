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6858" w14:textId="77777777" w:rsidR="00E015BD" w:rsidRPr="004D0F8B" w:rsidRDefault="00E015BD" w:rsidP="00100A85">
      <w:pPr>
        <w:tabs>
          <w:tab w:val="left" w:pos="-720"/>
          <w:tab w:val="left" w:pos="1440"/>
        </w:tabs>
        <w:suppressAutoHyphens/>
        <w:spacing w:line="240" w:lineRule="atLeast"/>
        <w:jc w:val="both"/>
        <w:rPr>
          <w:rFonts w:ascii="Garamond" w:hAnsi="Garamond" w:cs="Arial"/>
          <w:spacing w:val="-2"/>
          <w:sz w:val="23"/>
          <w:szCs w:val="23"/>
        </w:rPr>
      </w:pPr>
    </w:p>
    <w:p w14:paraId="3FF52A47" w14:textId="32F57A61" w:rsidR="00A4717B" w:rsidRPr="004D0F8B" w:rsidRDefault="00A4717B" w:rsidP="00100A85">
      <w:pPr>
        <w:tabs>
          <w:tab w:val="left" w:pos="-720"/>
          <w:tab w:val="left" w:pos="1440"/>
        </w:tabs>
        <w:suppressAutoHyphens/>
        <w:spacing w:line="240" w:lineRule="atLeast"/>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FA4D2A" w:rsidRPr="00170988">
        <w:rPr>
          <w:rFonts w:ascii="Garamond" w:hAnsi="Garamond" w:cs="Arial"/>
          <w:noProof/>
          <w:color w:val="2157AD"/>
          <w:spacing w:val="-2"/>
          <w:sz w:val="23"/>
          <w:szCs w:val="23"/>
          <w:shd w:val="clear" w:color="auto" w:fill="C9F3CD"/>
        </w:rPr>
        <w:t xml:space="preserve">LetterType &amp;&amp; </w:t>
      </w:r>
      <w:r w:rsidRPr="00170988">
        <w:rPr>
          <w:rFonts w:ascii="Garamond" w:hAnsi="Garamond" w:cs="Arial"/>
          <w:noProof/>
          <w:color w:val="2157AD"/>
          <w:spacing w:val="-2"/>
          <w:sz w:val="23"/>
          <w:szCs w:val="23"/>
          <w:shd w:val="clear" w:color="auto" w:fill="C9F3CD"/>
        </w:rPr>
        <w:t>Letter</w:t>
      </w:r>
      <w:r w:rsidR="00E325EA" w:rsidRPr="00170988">
        <w:rPr>
          <w:rFonts w:ascii="Garamond" w:hAnsi="Garamond" w:cs="Arial"/>
          <w:noProof/>
          <w:color w:val="2157AD"/>
          <w:spacing w:val="-2"/>
          <w:sz w:val="23"/>
          <w:szCs w:val="23"/>
          <w:shd w:val="clear" w:color="auto" w:fill="C9F3CD"/>
        </w:rPr>
        <w:t xml:space="preserve">Type </w:t>
      </w:r>
      <w:r w:rsidR="009B61FB" w:rsidRPr="00170988">
        <w:rPr>
          <w:rFonts w:ascii="Garamond" w:hAnsi="Garamond" w:cs="Arial"/>
          <w:noProof/>
          <w:color w:val="2157AD"/>
          <w:spacing w:val="-2"/>
          <w:sz w:val="23"/>
          <w:szCs w:val="23"/>
          <w:shd w:val="clear" w:color="auto" w:fill="C9F3CD"/>
        </w:rPr>
        <w:t>!</w:t>
      </w:r>
      <w:r w:rsidR="00E325EA" w:rsidRPr="00170988">
        <w:rPr>
          <w:rFonts w:ascii="Garamond" w:hAnsi="Garamond" w:cs="Arial"/>
          <w:noProof/>
          <w:color w:val="2157AD"/>
          <w:spacing w:val="-2"/>
          <w:sz w:val="23"/>
          <w:szCs w:val="23"/>
          <w:shd w:val="clear" w:color="auto" w:fill="C9F3CD"/>
        </w:rPr>
        <w:t>= "</w:t>
      </w:r>
      <w:r w:rsidR="005D05BC" w:rsidRPr="00170988">
        <w:rPr>
          <w:rFonts w:ascii="Garamond" w:hAnsi="Garamond" w:cs="Arial"/>
          <w:noProof/>
          <w:color w:val="2157AD"/>
          <w:spacing w:val="-2"/>
          <w:sz w:val="23"/>
          <w:szCs w:val="23"/>
          <w:shd w:val="clear" w:color="auto" w:fill="C9F3CD"/>
        </w:rPr>
        <w:t>Retirement Account</w:t>
      </w:r>
      <w:r w:rsidRPr="00170988">
        <w:rPr>
          <w:rFonts w:ascii="Garamond" w:hAnsi="Garamond" w:cs="Arial"/>
          <w:noProof/>
          <w:color w:val="2157AD"/>
          <w:spacing w:val="-2"/>
          <w:sz w:val="23"/>
          <w:szCs w:val="23"/>
          <w:shd w:val="clear" w:color="auto" w:fill="C9F3CD"/>
        </w:rPr>
        <w:t>"</w:t>
      </w:r>
      <w:r w:rsidR="00837545" w:rsidRPr="00170988">
        <w:rPr>
          <w:rFonts w:ascii="Garamond" w:hAnsi="Garamond" w:cs="Arial"/>
          <w:noProof/>
          <w:color w:val="2157AD"/>
          <w:spacing w:val="-2"/>
          <w:sz w:val="23"/>
          <w:szCs w:val="23"/>
          <w:shd w:val="clear" w:color="auto" w:fill="C9F3CD"/>
        </w:rPr>
        <w:t xml:space="preserve"> &amp;&amp; LetterType != "Out of State Real Property"</w:t>
      </w:r>
      <w:r w:rsidR="00900503" w:rsidRPr="00170988">
        <w:rPr>
          <w:rFonts w:ascii="Garamond" w:hAnsi="Garamond" w:cs="Arial"/>
          <w:noProof/>
          <w:color w:val="2157AD"/>
          <w:spacing w:val="-2"/>
          <w:sz w:val="23"/>
          <w:szCs w:val="23"/>
          <w:shd w:val="clear" w:color="auto" w:fill="C9F3CD"/>
        </w:rPr>
        <w:t xml:space="preserve"> &amp;&amp; LetterType != "Entity (Partnership, LLC, or Corporation)"</w:t>
      </w:r>
      <w:r w:rsidR="00D17E90">
        <w:rPr>
          <w:rFonts w:ascii="Garamond" w:hAnsi="Garamond" w:cs="Arial"/>
          <w:noProof/>
          <w:color w:val="2157AD"/>
          <w:spacing w:val="-2"/>
          <w:sz w:val="23"/>
          <w:szCs w:val="23"/>
          <w:shd w:val="clear" w:color="auto" w:fill="C9F3CD"/>
        </w:rPr>
        <w:t xml:space="preserve"> &amp;&amp; </w:t>
      </w:r>
      <w:r w:rsidR="00D17E90" w:rsidRPr="00D17E90">
        <w:rPr>
          <w:rFonts w:ascii="Garamond" w:hAnsi="Garamond" w:cs="Arial"/>
          <w:noProof/>
          <w:color w:val="2157AD"/>
          <w:spacing w:val="-2"/>
          <w:sz w:val="23"/>
          <w:szCs w:val="23"/>
          <w:shd w:val="clear" w:color="auto" w:fill="C9F3CD"/>
        </w:rPr>
        <w:t xml:space="preserve">LetterType </w:t>
      </w:r>
      <w:r w:rsidR="00D17E90">
        <w:rPr>
          <w:rFonts w:ascii="Garamond" w:hAnsi="Garamond" w:cs="Arial"/>
          <w:noProof/>
          <w:color w:val="2157AD"/>
          <w:spacing w:val="-2"/>
          <w:sz w:val="23"/>
          <w:szCs w:val="23"/>
          <w:shd w:val="clear" w:color="auto" w:fill="C9F3CD"/>
        </w:rPr>
        <w:t>!</w:t>
      </w:r>
      <w:r w:rsidR="00D17E90" w:rsidRPr="00D17E90">
        <w:rPr>
          <w:rFonts w:ascii="Garamond" w:hAnsi="Garamond" w:cs="Arial"/>
          <w:noProof/>
          <w:color w:val="2157AD"/>
          <w:spacing w:val="-2"/>
          <w:sz w:val="23"/>
          <w:szCs w:val="23"/>
          <w:shd w:val="clear" w:color="auto" w:fill="C9F3CD"/>
        </w:rPr>
        <w:t>= "Employee Benefits Plan"</w:t>
      </w:r>
      <w:r w:rsidR="00AF6220">
        <w:rPr>
          <w:rFonts w:ascii="Garamond" w:hAnsi="Garamond" w:cs="Arial"/>
          <w:noProof/>
          <w:color w:val="2157AD"/>
          <w:spacing w:val="-2"/>
          <w:sz w:val="23"/>
          <w:szCs w:val="23"/>
          <w:shd w:val="clear" w:color="auto" w:fill="C9F3CD"/>
        </w:rPr>
        <w:t xml:space="preserve"> &amp;&amp; </w:t>
      </w:r>
      <w:r w:rsidR="00AF6220" w:rsidRPr="00170988">
        <w:rPr>
          <w:rFonts w:ascii="Garamond" w:hAnsi="Garamond" w:cs="Arial"/>
          <w:noProof/>
          <w:color w:val="2157AD"/>
          <w:spacing w:val="-2"/>
          <w:sz w:val="23"/>
          <w:szCs w:val="23"/>
          <w:shd w:val="clear" w:color="auto" w:fill="C9F3CD"/>
        </w:rPr>
        <w:t>LetterType != "</w:t>
      </w:r>
      <w:r w:rsidR="00AF6220" w:rsidRPr="00AF6220">
        <w:rPr>
          <w:rFonts w:ascii="Garamond" w:hAnsi="Garamond" w:cs="Arial"/>
          <w:noProof/>
          <w:color w:val="2157AD"/>
          <w:spacing w:val="-2"/>
          <w:sz w:val="23"/>
          <w:szCs w:val="23"/>
          <w:shd w:val="clear" w:color="auto" w:fill="C9F3CD"/>
        </w:rPr>
        <w:t>Out of State Mineral Interest</w:t>
      </w:r>
      <w:r w:rsidR="00AF6220" w:rsidRPr="00170988">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
    <w:p w14:paraId="6403D4C2" w14:textId="47C325E9" w:rsidR="00EB2BC8" w:rsidRPr="004D0F8B" w:rsidRDefault="00EB2BC8" w:rsidP="00F861F3">
      <w:pPr>
        <w:tabs>
          <w:tab w:val="left" w:pos="-720"/>
          <w:tab w:val="left" w:pos="1440"/>
        </w:tabs>
        <w:suppressAutoHyphens/>
        <w:spacing w:line="240" w:lineRule="atLeast"/>
        <w:rPr>
          <w:rFonts w:ascii="Garamond" w:hAnsi="Garamond" w:cs="Arial"/>
          <w:spacing w:val="-2"/>
          <w:sz w:val="23"/>
          <w:szCs w:val="23"/>
        </w:rPr>
      </w:pPr>
      <w:r w:rsidRPr="004D0F8B">
        <w:rPr>
          <w:rFonts w:ascii="Garamond" w:hAnsi="Garamond" w:cs="Arial"/>
          <w:spacing w:val="-2"/>
          <w:sz w:val="23"/>
          <w:szCs w:val="23"/>
        </w:rPr>
        <w:t>TO:</w:t>
      </w:r>
      <w:r w:rsidR="00100A85" w:rsidRPr="004D0F8B">
        <w:rPr>
          <w:rFonts w:ascii="Garamond" w:hAnsi="Garamond" w:cs="Arial"/>
          <w:spacing w:val="-2"/>
          <w:sz w:val="23"/>
          <w:szCs w:val="23"/>
        </w:rPr>
        <w:tab/>
      </w:r>
      <w:r w:rsidR="009C1E0D" w:rsidRPr="004D0F8B">
        <w:rPr>
          <w:rFonts w:ascii="Garamond" w:hAnsi="Garamond" w:cs="Arial"/>
          <w:spacing w:val="-2"/>
          <w:sz w:val="23"/>
          <w:szCs w:val="23"/>
        </w:rPr>
        <w:t>{[</w:t>
      </w:r>
      <w:r w:rsidR="009C1E0D" w:rsidRPr="00170988">
        <w:rPr>
          <w:rFonts w:ascii="Garamond" w:hAnsi="Garamond" w:cs="Arial"/>
          <w:b/>
          <w:noProof/>
          <w:color w:val="41A151"/>
          <w:spacing w:val="-2"/>
          <w:sz w:val="23"/>
          <w:szCs w:val="23"/>
          <w:shd w:val="clear" w:color="auto" w:fill="C9F3CD"/>
        </w:rPr>
        <w:t>if</w:t>
      </w:r>
      <w:r w:rsidR="009C1E0D" w:rsidRPr="00170988">
        <w:rPr>
          <w:rFonts w:ascii="Garamond" w:hAnsi="Garamond" w:cs="Arial"/>
          <w:noProof/>
          <w:color w:val="2157AD"/>
          <w:spacing w:val="-2"/>
          <w:sz w:val="23"/>
          <w:szCs w:val="23"/>
          <w:shd w:val="clear" w:color="auto" w:fill="C9F3CD"/>
        </w:rPr>
        <w:t xml:space="preserve"> LetterType</w:t>
      </w:r>
      <w:r w:rsidR="009C1E0D" w:rsidRPr="004D0F8B">
        <w:rPr>
          <w:rFonts w:ascii="Garamond" w:hAnsi="Garamond" w:cs="Arial"/>
          <w:spacing w:val="-2"/>
          <w:sz w:val="23"/>
          <w:szCs w:val="23"/>
        </w:rPr>
        <w:t>]}</w:t>
      </w:r>
      <w:r w:rsidR="00100A85" w:rsidRPr="004D0F8B">
        <w:rPr>
          <w:rFonts w:ascii="Garamond" w:hAnsi="Garamond" w:cs="Arial"/>
          <w:spacing w:val="-2"/>
          <w:sz w:val="23"/>
          <w:szCs w:val="23"/>
        </w:rPr>
        <w:t>{[</w:t>
      </w:r>
      <w:proofErr w:type="spellStart"/>
      <w:r w:rsidR="00100A85" w:rsidRPr="00170988">
        <w:rPr>
          <w:rFonts w:ascii="Garamond" w:hAnsi="Garamond" w:cs="Arial"/>
          <w:noProof/>
          <w:color w:val="2157AD"/>
          <w:spacing w:val="-2"/>
          <w:sz w:val="23"/>
          <w:szCs w:val="23"/>
          <w:shd w:val="clear" w:color="auto" w:fill="C9E1F3"/>
        </w:rPr>
        <w:t>RecipientTo|</w:t>
      </w:r>
      <w:r w:rsidR="00FA4D2A" w:rsidRPr="00170988">
        <w:rPr>
          <w:rFonts w:ascii="Garamond" w:hAnsi="Garamond" w:cs="Arial"/>
          <w:noProof/>
          <w:color w:val="2157AD"/>
          <w:spacing w:val="-2"/>
          <w:sz w:val="23"/>
          <w:szCs w:val="23"/>
          <w:shd w:val="clear" w:color="auto" w:fill="C9E1F3"/>
        </w:rPr>
        <w:t>upper|</w:t>
      </w:r>
      <w:r w:rsidR="00100A85" w:rsidRPr="00170988">
        <w:rPr>
          <w:rFonts w:ascii="Garamond" w:hAnsi="Garamond" w:cs="Arial"/>
          <w:noProof/>
          <w:color w:val="2157AD"/>
          <w:spacing w:val="-2"/>
          <w:sz w:val="23"/>
          <w:szCs w:val="23"/>
          <w:shd w:val="clear" w:color="auto" w:fill="C9E1F3"/>
        </w:rPr>
        <w:t>else</w:t>
      </w:r>
      <w:proofErr w:type="spellEnd"/>
      <w:r w:rsidR="00100A85" w:rsidRPr="00170988">
        <w:rPr>
          <w:rFonts w:ascii="Garamond" w:hAnsi="Garamond" w:cs="Arial"/>
          <w:noProof/>
          <w:color w:val="2157AD"/>
          <w:spacing w:val="-2"/>
          <w:sz w:val="23"/>
          <w:szCs w:val="23"/>
          <w:shd w:val="clear" w:color="auto" w:fill="C9E1F3"/>
        </w:rPr>
        <w:t>: ""</w:t>
      </w:r>
      <w:r w:rsidR="00100A85" w:rsidRPr="004D0F8B">
        <w:rPr>
          <w:rFonts w:ascii="Garamond" w:hAnsi="Garamond" w:cs="Arial"/>
          <w:spacing w:val="-2"/>
          <w:sz w:val="23"/>
          <w:szCs w:val="23"/>
        </w:rPr>
        <w:t>]}</w:t>
      </w:r>
      <w:r w:rsidR="009C1E0D" w:rsidRPr="004D0F8B">
        <w:rPr>
          <w:rFonts w:ascii="Garamond" w:hAnsi="Garamond" w:cs="Arial"/>
          <w:spacing w:val="-2"/>
          <w:sz w:val="23"/>
          <w:szCs w:val="23"/>
        </w:rPr>
        <w:t>{[</w:t>
      </w:r>
      <w:r w:rsidR="009C1E0D" w:rsidRPr="00170988">
        <w:rPr>
          <w:rFonts w:ascii="Garamond" w:hAnsi="Garamond" w:cs="Arial"/>
          <w:b/>
          <w:noProof/>
          <w:color w:val="41A151"/>
          <w:spacing w:val="-2"/>
          <w:sz w:val="23"/>
          <w:szCs w:val="23"/>
          <w:shd w:val="clear" w:color="auto" w:fill="C9F3CD"/>
        </w:rPr>
        <w:t>endif</w:t>
      </w:r>
      <w:r w:rsidR="009C1E0D" w:rsidRPr="004D0F8B">
        <w:rPr>
          <w:rFonts w:ascii="Garamond" w:hAnsi="Garamond" w:cs="Arial"/>
          <w:spacing w:val="-2"/>
          <w:sz w:val="23"/>
          <w:szCs w:val="23"/>
        </w:rPr>
        <w:t>]}</w:t>
      </w:r>
    </w:p>
    <w:p w14:paraId="0205F591" w14:textId="77777777" w:rsidR="00EB2BC8" w:rsidRPr="004D0F8B" w:rsidRDefault="00EB2BC8">
      <w:pPr>
        <w:tabs>
          <w:tab w:val="left" w:pos="-720"/>
        </w:tabs>
        <w:suppressAutoHyphens/>
        <w:spacing w:line="240" w:lineRule="atLeast"/>
        <w:jc w:val="both"/>
        <w:rPr>
          <w:rFonts w:ascii="Garamond" w:hAnsi="Garamond" w:cs="Arial"/>
          <w:spacing w:val="-2"/>
          <w:sz w:val="23"/>
          <w:szCs w:val="23"/>
        </w:rPr>
      </w:pPr>
    </w:p>
    <w:p w14:paraId="39AA5C0C" w14:textId="44191614" w:rsidR="00EB2BC8" w:rsidRPr="004D0F8B" w:rsidRDefault="00EB2BC8" w:rsidP="00F861F3">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4D0F8B">
        <w:rPr>
          <w:rFonts w:ascii="Garamond" w:hAnsi="Garamond" w:cs="Arial"/>
          <w:spacing w:val="-2"/>
          <w:sz w:val="23"/>
          <w:szCs w:val="23"/>
        </w:rPr>
        <w:t>FROM:</w:t>
      </w:r>
      <w:r w:rsidR="004E4D89" w:rsidRPr="004D0F8B">
        <w:rPr>
          <w:rFonts w:ascii="Garamond" w:hAnsi="Garamond" w:cs="Arial"/>
          <w:spacing w:val="-2"/>
          <w:sz w:val="23"/>
          <w:szCs w:val="23"/>
        </w:rPr>
        <w:tab/>
      </w:r>
      <w:r w:rsidR="00101DAF" w:rsidRPr="004D0F8B">
        <w:rPr>
          <w:rFonts w:ascii="Garamond" w:hAnsi="Garamond" w:cs="Arial"/>
          <w:spacing w:val="-2"/>
          <w:sz w:val="23"/>
          <w:szCs w:val="23"/>
        </w:rPr>
        <w:tab/>
      </w:r>
      <w:r w:rsidR="001E1F95" w:rsidRPr="004D0F8B">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TrueSingleSettlor.NameCO</w:t>
      </w:r>
      <w:r w:rsidR="001E1F95" w:rsidRPr="00170988">
        <w:rPr>
          <w:rFonts w:ascii="Garamond" w:hAnsi="Garamond" w:cs="Arial"/>
          <w:noProof/>
          <w:color w:val="2157AD"/>
          <w:spacing w:val="-2"/>
          <w:sz w:val="23"/>
          <w:szCs w:val="23"/>
          <w:shd w:val="clear" w:color="auto" w:fill="C9E1F3"/>
        </w:rPr>
        <w:t>|upper</w:t>
      </w:r>
      <w:proofErr w:type="spellEnd"/>
      <w:r w:rsidR="001E1F95" w:rsidRPr="004D0F8B">
        <w:rPr>
          <w:rFonts w:ascii="Garamond" w:hAnsi="Garamond" w:cs="Arial"/>
          <w:spacing w:val="-2"/>
          <w:sz w:val="23"/>
          <w:szCs w:val="23"/>
        </w:rPr>
        <w:t>]}{[</w:t>
      </w:r>
      <w:r w:rsidR="001E1F95" w:rsidRPr="00170988">
        <w:rPr>
          <w:rFonts w:ascii="Garamond" w:hAnsi="Garamond" w:cs="Arial"/>
          <w:b/>
          <w:noProof/>
          <w:color w:val="41A151"/>
          <w:spacing w:val="-2"/>
          <w:sz w:val="23"/>
          <w:szCs w:val="23"/>
          <w:shd w:val="clear" w:color="auto" w:fill="C9F3CD"/>
        </w:rPr>
        <w:t>if</w:t>
      </w:r>
      <w:r w:rsidR="001E1F95"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001E1F95" w:rsidRPr="004D0F8B">
        <w:rPr>
          <w:rFonts w:ascii="Garamond" w:hAnsi="Garamond" w:cs="Arial"/>
          <w:spacing w:val="-2"/>
          <w:sz w:val="23"/>
          <w:szCs w:val="23"/>
        </w:rPr>
        <w:t>]} AND {[</w:t>
      </w:r>
      <w:proofErr w:type="spellStart"/>
      <w:r w:rsidR="009707B1">
        <w:rPr>
          <w:rFonts w:ascii="Garamond" w:hAnsi="Garamond" w:cs="Arial"/>
          <w:noProof/>
          <w:color w:val="2157AD"/>
          <w:spacing w:val="-2"/>
          <w:sz w:val="23"/>
          <w:szCs w:val="23"/>
          <w:shd w:val="clear" w:color="auto" w:fill="C9E1F3"/>
        </w:rPr>
        <w:t>TrueSingleSettlor.SpouseMirror.NameCO</w:t>
      </w:r>
      <w:r w:rsidR="001E1F95" w:rsidRPr="00170988">
        <w:rPr>
          <w:rFonts w:ascii="Garamond" w:hAnsi="Garamond" w:cs="Arial"/>
          <w:noProof/>
          <w:color w:val="2157AD"/>
          <w:spacing w:val="-2"/>
          <w:sz w:val="23"/>
          <w:szCs w:val="23"/>
          <w:shd w:val="clear" w:color="auto" w:fill="C9E1F3"/>
        </w:rPr>
        <w:t>|upper</w:t>
      </w:r>
      <w:proofErr w:type="spellEnd"/>
      <w:r w:rsidR="001E1F95" w:rsidRPr="004D0F8B">
        <w:rPr>
          <w:rFonts w:ascii="Garamond" w:hAnsi="Garamond" w:cs="Arial"/>
          <w:spacing w:val="-2"/>
          <w:sz w:val="23"/>
          <w:szCs w:val="23"/>
        </w:rPr>
        <w:t>]}{[</w:t>
      </w:r>
      <w:r w:rsidR="001E1F95" w:rsidRPr="00170988">
        <w:rPr>
          <w:rFonts w:ascii="Garamond" w:hAnsi="Garamond" w:cs="Arial"/>
          <w:b/>
          <w:noProof/>
          <w:color w:val="41A151"/>
          <w:spacing w:val="-2"/>
          <w:sz w:val="23"/>
          <w:szCs w:val="23"/>
          <w:shd w:val="clear" w:color="auto" w:fill="C9F3CD"/>
        </w:rPr>
        <w:t>endif</w:t>
      </w:r>
      <w:r w:rsidR="001E1F95" w:rsidRPr="004D0F8B">
        <w:rPr>
          <w:rFonts w:ascii="Garamond" w:hAnsi="Garamond" w:cs="Arial"/>
          <w:spacing w:val="-2"/>
          <w:sz w:val="23"/>
          <w:szCs w:val="23"/>
        </w:rPr>
        <w:t>]}</w:t>
      </w:r>
    </w:p>
    <w:p w14:paraId="5764F8C6" w14:textId="57A8B5F8" w:rsidR="0010303A" w:rsidRPr="004D0F8B" w:rsidRDefault="0010303A">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LetterType == "Home, Fire, or Liability Insurance"</w:t>
      </w:r>
      <w:r w:rsidRPr="004D0F8B">
        <w:rPr>
          <w:rFonts w:ascii="Garamond" w:hAnsi="Garamond" w:cs="Arial"/>
          <w:spacing w:val="-2"/>
          <w:sz w:val="23"/>
          <w:szCs w:val="23"/>
        </w:rPr>
        <w:t>]}</w:t>
      </w:r>
    </w:p>
    <w:p w14:paraId="4A0692E8" w14:textId="77777777" w:rsidR="006F26BE" w:rsidRPr="004D0F8B" w:rsidRDefault="006F26BE" w:rsidP="00F861F3">
      <w:pPr>
        <w:tabs>
          <w:tab w:val="left" w:pos="-720"/>
          <w:tab w:val="left" w:pos="1440"/>
        </w:tabs>
        <w:suppressAutoHyphens/>
        <w:spacing w:line="240" w:lineRule="atLeast"/>
        <w:rPr>
          <w:rFonts w:ascii="Garamond" w:hAnsi="Garamond" w:cs="Arial"/>
          <w:spacing w:val="-2"/>
          <w:sz w:val="23"/>
          <w:szCs w:val="23"/>
        </w:rPr>
      </w:pPr>
    </w:p>
    <w:p w14:paraId="5A7AC150" w14:textId="4B886FB4" w:rsidR="0010303A" w:rsidRPr="004D0F8B" w:rsidRDefault="00EB2BC8" w:rsidP="00DB482B">
      <w:pPr>
        <w:tabs>
          <w:tab w:val="left" w:pos="-720"/>
          <w:tab w:val="left" w:pos="1440"/>
        </w:tabs>
        <w:suppressAutoHyphens/>
        <w:spacing w:line="240" w:lineRule="atLeast"/>
        <w:ind w:left="1440" w:hanging="1440"/>
        <w:rPr>
          <w:rFonts w:ascii="Garamond" w:hAnsi="Garamond" w:cs="Arial"/>
          <w:spacing w:val="-2"/>
          <w:sz w:val="23"/>
          <w:szCs w:val="23"/>
        </w:rPr>
      </w:pPr>
      <w:r w:rsidRPr="004D0F8B">
        <w:rPr>
          <w:rFonts w:ascii="Garamond" w:hAnsi="Garamond" w:cs="Arial"/>
          <w:spacing w:val="-2"/>
          <w:sz w:val="23"/>
          <w:szCs w:val="23"/>
        </w:rPr>
        <w:t>RE:</w:t>
      </w:r>
      <w:r w:rsidR="004E4D89" w:rsidRPr="004D0F8B">
        <w:rPr>
          <w:rFonts w:ascii="Garamond" w:hAnsi="Garamond" w:cs="Arial"/>
          <w:spacing w:val="-2"/>
          <w:sz w:val="23"/>
          <w:szCs w:val="23"/>
        </w:rPr>
        <w:tab/>
      </w:r>
      <w:r w:rsidR="0010303A" w:rsidRPr="004D0F8B">
        <w:rPr>
          <w:rFonts w:ascii="Garamond" w:hAnsi="Garamond" w:cs="Arial"/>
          <w:spacing w:val="-2"/>
          <w:sz w:val="23"/>
          <w:szCs w:val="23"/>
        </w:rPr>
        <w:t xml:space="preserve">POLICY NUMBERS: </w:t>
      </w:r>
      <w:r w:rsidR="0040763C">
        <w:rPr>
          <w:rFonts w:ascii="Garamond" w:hAnsi="Garamond" w:cs="Arial"/>
          <w:spacing w:val="-2"/>
          <w:sz w:val="23"/>
          <w:szCs w:val="23"/>
        </w:rPr>
        <w:t>{[</w:t>
      </w:r>
      <w:r w:rsidR="0040763C" w:rsidRPr="00170988">
        <w:rPr>
          <w:rFonts w:ascii="Garamond" w:hAnsi="Garamond" w:cs="Arial"/>
          <w:b/>
          <w:noProof/>
          <w:color w:val="41A151"/>
          <w:spacing w:val="-2"/>
          <w:sz w:val="23"/>
          <w:szCs w:val="23"/>
          <w:shd w:val="clear" w:color="auto" w:fill="C9F3CD"/>
        </w:rPr>
        <w:t>if</w:t>
      </w:r>
      <w:r w:rsidR="0040763C" w:rsidRPr="00170988">
        <w:rPr>
          <w:rFonts w:ascii="Garamond" w:hAnsi="Garamond" w:cs="Arial"/>
          <w:noProof/>
          <w:color w:val="2157AD"/>
          <w:spacing w:val="-2"/>
          <w:sz w:val="23"/>
          <w:szCs w:val="23"/>
          <w:shd w:val="clear" w:color="auto" w:fill="C9F3CD"/>
        </w:rPr>
        <w:t xml:space="preserve"> PolicyNumbers</w:t>
      </w:r>
      <w:r w:rsidR="0040763C">
        <w:rPr>
          <w:rFonts w:ascii="Garamond" w:hAnsi="Garamond" w:cs="Arial"/>
          <w:spacing w:val="-2"/>
          <w:sz w:val="23"/>
          <w:szCs w:val="23"/>
        </w:rPr>
        <w:t>]}{[</w:t>
      </w:r>
      <w:r w:rsidR="0040763C" w:rsidRPr="00170988">
        <w:rPr>
          <w:rFonts w:ascii="Garamond" w:hAnsi="Garamond" w:cs="Arial"/>
          <w:b/>
          <w:noProof/>
          <w:color w:val="C8792A"/>
          <w:spacing w:val="-2"/>
          <w:sz w:val="23"/>
          <w:szCs w:val="23"/>
          <w:shd w:val="clear" w:color="auto" w:fill="FAE7D2"/>
        </w:rPr>
        <w:t>list</w:t>
      </w:r>
      <w:r w:rsidR="0040763C" w:rsidRPr="00170988">
        <w:rPr>
          <w:rFonts w:ascii="Garamond" w:hAnsi="Garamond" w:cs="Arial"/>
          <w:noProof/>
          <w:color w:val="2157AD"/>
          <w:spacing w:val="-2"/>
          <w:sz w:val="23"/>
          <w:szCs w:val="23"/>
          <w:shd w:val="clear" w:color="auto" w:fill="FAE7D2"/>
        </w:rPr>
        <w:t xml:space="preserve"> PolicyNumbers|punc: "1, 2, and 3"</w:t>
      </w:r>
      <w:r w:rsidR="0040763C">
        <w:rPr>
          <w:rFonts w:ascii="Garamond" w:hAnsi="Garamond" w:cs="Arial"/>
          <w:spacing w:val="-2"/>
          <w:sz w:val="23"/>
          <w:szCs w:val="23"/>
        </w:rPr>
        <w:t>]}</w:t>
      </w:r>
      <w:r w:rsidR="0010303A" w:rsidRPr="004D0F8B">
        <w:rPr>
          <w:rFonts w:ascii="Garamond" w:hAnsi="Garamond" w:cs="Arial"/>
          <w:spacing w:val="-2"/>
          <w:sz w:val="23"/>
          <w:szCs w:val="23"/>
        </w:rPr>
        <w:t>{[</w:t>
      </w:r>
      <w:proofErr w:type="spellStart"/>
      <w:r w:rsidR="0040763C" w:rsidRPr="00170988">
        <w:rPr>
          <w:rFonts w:ascii="Garamond" w:hAnsi="Garamond" w:cs="Arial"/>
          <w:noProof/>
          <w:color w:val="2157AD"/>
          <w:spacing w:val="-2"/>
          <w:sz w:val="23"/>
          <w:szCs w:val="23"/>
          <w:shd w:val="clear" w:color="auto" w:fill="C9E1F3"/>
        </w:rPr>
        <w:t>this</w:t>
      </w:r>
      <w:r w:rsidR="0010303A" w:rsidRPr="00170988">
        <w:rPr>
          <w:rFonts w:ascii="Garamond" w:hAnsi="Garamond" w:cs="Arial"/>
          <w:noProof/>
          <w:color w:val="2157AD"/>
          <w:spacing w:val="-2"/>
          <w:sz w:val="23"/>
          <w:szCs w:val="23"/>
          <w:shd w:val="clear" w:color="auto" w:fill="C9E1F3"/>
        </w:rPr>
        <w:t>|else</w:t>
      </w:r>
      <w:proofErr w:type="spellEnd"/>
      <w:r w:rsidR="0010303A" w:rsidRPr="00170988">
        <w:rPr>
          <w:rFonts w:ascii="Garamond" w:hAnsi="Garamond" w:cs="Arial"/>
          <w:noProof/>
          <w:color w:val="2157AD"/>
          <w:spacing w:val="-2"/>
          <w:sz w:val="23"/>
          <w:szCs w:val="23"/>
          <w:shd w:val="clear" w:color="auto" w:fill="C9E1F3"/>
        </w:rPr>
        <w:t>: ""</w:t>
      </w:r>
      <w:r w:rsidR="0010303A" w:rsidRPr="004D0F8B">
        <w:rPr>
          <w:rFonts w:ascii="Garamond" w:hAnsi="Garamond" w:cs="Arial"/>
          <w:spacing w:val="-2"/>
          <w:sz w:val="23"/>
          <w:szCs w:val="23"/>
        </w:rPr>
        <w:t>]}</w:t>
      </w:r>
      <w:r w:rsidR="0040763C">
        <w:rPr>
          <w:rFonts w:ascii="Garamond" w:hAnsi="Garamond" w:cs="Arial"/>
          <w:spacing w:val="-2"/>
          <w:sz w:val="23"/>
          <w:szCs w:val="23"/>
        </w:rPr>
        <w:t>{[</w:t>
      </w:r>
      <w:r w:rsidR="0040763C" w:rsidRPr="00170988">
        <w:rPr>
          <w:rFonts w:ascii="Garamond" w:hAnsi="Garamond" w:cs="Arial"/>
          <w:b/>
          <w:noProof/>
          <w:color w:val="C8792A"/>
          <w:spacing w:val="-2"/>
          <w:sz w:val="23"/>
          <w:szCs w:val="23"/>
          <w:shd w:val="clear" w:color="auto" w:fill="FAE7D2"/>
        </w:rPr>
        <w:t>endlist</w:t>
      </w:r>
      <w:r w:rsidR="0040763C">
        <w:rPr>
          <w:rFonts w:ascii="Garamond" w:hAnsi="Garamond" w:cs="Arial"/>
          <w:spacing w:val="-2"/>
          <w:sz w:val="23"/>
          <w:szCs w:val="23"/>
        </w:rPr>
        <w:t>]}{[</w:t>
      </w:r>
      <w:r w:rsidR="0040763C" w:rsidRPr="00170988">
        <w:rPr>
          <w:rFonts w:ascii="Garamond" w:hAnsi="Garamond" w:cs="Arial"/>
          <w:b/>
          <w:noProof/>
          <w:color w:val="41A151"/>
          <w:spacing w:val="-2"/>
          <w:sz w:val="23"/>
          <w:szCs w:val="23"/>
          <w:shd w:val="clear" w:color="auto" w:fill="C9F3CD"/>
        </w:rPr>
        <w:t>else</w:t>
      </w:r>
      <w:r w:rsidR="0040763C">
        <w:rPr>
          <w:rFonts w:ascii="Garamond" w:hAnsi="Garamond" w:cs="Arial"/>
          <w:spacing w:val="-2"/>
          <w:sz w:val="23"/>
          <w:szCs w:val="23"/>
        </w:rPr>
        <w:t>]}</w:t>
      </w:r>
      <w:r w:rsidR="0040763C" w:rsidRPr="0040763C">
        <w:rPr>
          <w:rFonts w:ascii="Garamond" w:hAnsi="Garamond" w:cs="Arial"/>
          <w:spacing w:val="-2"/>
          <w:sz w:val="23"/>
          <w:szCs w:val="23"/>
        </w:rPr>
        <w:t>_______________________________</w:t>
      </w:r>
      <w:r w:rsidR="0040763C">
        <w:rPr>
          <w:rFonts w:ascii="Garamond" w:hAnsi="Garamond" w:cs="Arial"/>
          <w:spacing w:val="-2"/>
          <w:sz w:val="23"/>
          <w:szCs w:val="23"/>
        </w:rPr>
        <w:t>{[</w:t>
      </w:r>
      <w:r w:rsidR="0040763C" w:rsidRPr="00170988">
        <w:rPr>
          <w:rFonts w:ascii="Garamond" w:hAnsi="Garamond" w:cs="Arial"/>
          <w:b/>
          <w:noProof/>
          <w:color w:val="41A151"/>
          <w:spacing w:val="-2"/>
          <w:sz w:val="23"/>
          <w:szCs w:val="23"/>
          <w:shd w:val="clear" w:color="auto" w:fill="C9F3CD"/>
        </w:rPr>
        <w:t>endif</w:t>
      </w:r>
      <w:r w:rsidR="0040763C">
        <w:rPr>
          <w:rFonts w:ascii="Garamond" w:hAnsi="Garamond" w:cs="Arial"/>
          <w:spacing w:val="-2"/>
          <w:sz w:val="23"/>
          <w:szCs w:val="23"/>
        </w:rPr>
        <w:t>]}</w:t>
      </w:r>
    </w:p>
    <w:p w14:paraId="67FB70AF" w14:textId="0207236D" w:rsidR="00E8622D" w:rsidRPr="004D0F8B" w:rsidRDefault="0010303A" w:rsidP="00F861F3">
      <w:pPr>
        <w:tabs>
          <w:tab w:val="left" w:pos="-720"/>
        </w:tabs>
        <w:suppressAutoHyphens/>
        <w:spacing w:line="240" w:lineRule="atLeast"/>
        <w:ind w:left="1440"/>
        <w:rPr>
          <w:rFonts w:ascii="Garamond" w:hAnsi="Garamond" w:cs="Arial"/>
          <w:spacing w:val="-2"/>
          <w:sz w:val="23"/>
          <w:szCs w:val="23"/>
        </w:rPr>
      </w:pPr>
      <w:r w:rsidRPr="004D0F8B">
        <w:rPr>
          <w:rFonts w:ascii="Garamond" w:hAnsi="Garamond" w:cs="Arial"/>
          <w:spacing w:val="-2"/>
          <w:sz w:val="23"/>
          <w:szCs w:val="23"/>
        </w:rPr>
        <w:t xml:space="preserve">PROPERTY ADDRESS: </w:t>
      </w:r>
      <w:r w:rsidR="00863C5C" w:rsidRPr="004D0F8B">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TrueSingleSettlor.PartyInline</w:t>
      </w:r>
      <w:r w:rsidR="00863C5C" w:rsidRPr="00170988">
        <w:rPr>
          <w:rFonts w:ascii="Garamond" w:hAnsi="Garamond" w:cs="Arial"/>
          <w:noProof/>
          <w:color w:val="2157AD"/>
          <w:spacing w:val="-2"/>
          <w:sz w:val="23"/>
          <w:szCs w:val="23"/>
          <w:shd w:val="clear" w:color="auto" w:fill="C9E1F3"/>
        </w:rPr>
        <w:t>|upper</w:t>
      </w:r>
      <w:proofErr w:type="spellEnd"/>
      <w:r w:rsidR="00863C5C" w:rsidRPr="004D0F8B">
        <w:rPr>
          <w:rFonts w:ascii="Garamond" w:hAnsi="Garamond" w:cs="Arial"/>
          <w:spacing w:val="-2"/>
          <w:sz w:val="23"/>
          <w:szCs w:val="23"/>
        </w:rPr>
        <w:t>]}</w:t>
      </w:r>
    </w:p>
    <w:p w14:paraId="3025E604" w14:textId="4F579A88" w:rsidR="006C7BD4" w:rsidRDefault="006C7BD4" w:rsidP="00306D3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"POD Account</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26FAB102" w14:textId="77777777" w:rsidR="006C7BD4" w:rsidRPr="00837FC9" w:rsidRDefault="006C7BD4" w:rsidP="006C7BD4">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837FC9">
        <w:rPr>
          <w:rFonts w:ascii="Garamond" w:hAnsi="Garamond" w:cs="Arial"/>
          <w:spacing w:val="-2"/>
          <w:sz w:val="23"/>
          <w:szCs w:val="23"/>
        </w:rPr>
        <w:t>RE:</w:t>
      </w:r>
      <w:r w:rsidRPr="00837FC9">
        <w:rPr>
          <w:rFonts w:ascii="Garamond" w:hAnsi="Garamond" w:cs="Arial"/>
          <w:spacing w:val="-2"/>
          <w:sz w:val="23"/>
          <w:szCs w:val="23"/>
        </w:rPr>
        <w:tab/>
      </w:r>
      <w:r w:rsidRPr="00837FC9">
        <w:rPr>
          <w:rFonts w:ascii="Garamond" w:hAnsi="Garamond" w:cs="Arial"/>
          <w:spacing w:val="-2"/>
          <w:sz w:val="23"/>
          <w:szCs w:val="23"/>
        </w:rPr>
        <w:tab/>
        <w:t>POD (Pay on Death) request</w:t>
      </w:r>
    </w:p>
    <w:p w14:paraId="7A656972" w14:textId="2AC3D81C" w:rsidR="006C7BD4" w:rsidRPr="00837FC9" w:rsidRDefault="00837FC9" w:rsidP="00E6721A">
      <w:pPr>
        <w:tabs>
          <w:tab w:val="left" w:pos="-720"/>
        </w:tabs>
        <w:suppressAutoHyphens/>
        <w:spacing w:line="240" w:lineRule="atLeast"/>
        <w:ind w:left="1440"/>
        <w:jc w:val="both"/>
        <w:rPr>
          <w:rFonts w:ascii="Garamond" w:hAnsi="Garamond" w:cs="Arial"/>
          <w:spacing w:val="-2"/>
          <w:sz w:val="23"/>
          <w:szCs w:val="23"/>
        </w:rPr>
      </w:pPr>
      <w:r w:rsidRPr="00837FC9">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AcctType|else</w:t>
      </w:r>
      <w:proofErr w:type="spellEnd"/>
      <w:r w:rsidRPr="00170988">
        <w:rPr>
          <w:rFonts w:ascii="Garamond" w:hAnsi="Garamond" w:cs="Arial"/>
          <w:noProof/>
          <w:color w:val="2157AD"/>
          <w:spacing w:val="-2"/>
          <w:sz w:val="23"/>
          <w:szCs w:val="23"/>
          <w:shd w:val="clear" w:color="auto" w:fill="C9E1F3"/>
        </w:rPr>
        <w:t>: "______________"</w:t>
      </w:r>
      <w:r w:rsidRPr="00837FC9">
        <w:rPr>
          <w:rFonts w:ascii="Garamond" w:hAnsi="Garamond" w:cs="Arial"/>
          <w:spacing w:val="-2"/>
          <w:sz w:val="23"/>
          <w:szCs w:val="23"/>
        </w:rPr>
        <w:t xml:space="preserve">]} </w:t>
      </w:r>
      <w:r w:rsidR="006C7BD4" w:rsidRPr="00837FC9">
        <w:rPr>
          <w:rFonts w:ascii="Garamond" w:hAnsi="Garamond" w:cs="Arial"/>
          <w:spacing w:val="-2"/>
          <w:sz w:val="23"/>
          <w:szCs w:val="23"/>
        </w:rPr>
        <w:t>Account No. {[</w:t>
      </w:r>
      <w:proofErr w:type="spellStart"/>
      <w:r w:rsidR="006C7BD4" w:rsidRPr="00170988">
        <w:rPr>
          <w:rFonts w:ascii="Garamond" w:hAnsi="Garamond" w:cs="Arial"/>
          <w:noProof/>
          <w:color w:val="2157AD"/>
          <w:spacing w:val="-2"/>
          <w:sz w:val="23"/>
          <w:szCs w:val="23"/>
          <w:shd w:val="clear" w:color="auto" w:fill="C9E1F3"/>
        </w:rPr>
        <w:t>AccountNumbers|else</w:t>
      </w:r>
      <w:proofErr w:type="spellEnd"/>
      <w:r w:rsidR="006C7BD4" w:rsidRPr="00170988">
        <w:rPr>
          <w:rFonts w:ascii="Garamond" w:hAnsi="Garamond" w:cs="Arial"/>
          <w:noProof/>
          <w:color w:val="2157AD"/>
          <w:spacing w:val="-2"/>
          <w:sz w:val="23"/>
          <w:szCs w:val="23"/>
          <w:shd w:val="clear" w:color="auto" w:fill="C9E1F3"/>
        </w:rPr>
        <w:t>: "____________________"</w:t>
      </w:r>
      <w:r w:rsidR="006C7BD4" w:rsidRPr="00837FC9">
        <w:rPr>
          <w:rFonts w:ascii="Garamond" w:hAnsi="Garamond" w:cs="Arial"/>
          <w:spacing w:val="-2"/>
          <w:sz w:val="23"/>
          <w:szCs w:val="23"/>
        </w:rPr>
        <w:t>]}</w:t>
      </w:r>
    </w:p>
    <w:p w14:paraId="06540C40" w14:textId="3B9076AF" w:rsidR="00306D3C" w:rsidRPr="004D0F8B" w:rsidRDefault="00306D3C" w:rsidP="00306D3C">
      <w:pPr>
        <w:tabs>
          <w:tab w:val="left" w:pos="-720"/>
        </w:tabs>
        <w:suppressAutoHyphens/>
        <w:spacing w:line="240" w:lineRule="atLeast"/>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"Bank Account, CD, or Money Market Account"</w:t>
      </w:r>
      <w:r w:rsidR="0014692A" w:rsidRPr="00170988">
        <w:rPr>
          <w:rFonts w:ascii="Garamond" w:hAnsi="Garamond" w:cs="Arial"/>
          <w:noProof/>
          <w:color w:val="2157AD"/>
          <w:spacing w:val="-2"/>
          <w:sz w:val="23"/>
          <w:szCs w:val="23"/>
          <w:shd w:val="clear" w:color="auto" w:fill="C9F3CD"/>
        </w:rPr>
        <w:t xml:space="preserve"> || LetterType == "Brokerage or Mutual Fund Account"</w:t>
      </w:r>
      <w:r w:rsidR="00D06C0E" w:rsidRPr="00170988">
        <w:rPr>
          <w:rFonts w:ascii="Garamond" w:hAnsi="Garamond" w:cs="Arial"/>
          <w:noProof/>
          <w:color w:val="2157AD"/>
          <w:spacing w:val="-2"/>
          <w:sz w:val="23"/>
          <w:szCs w:val="23"/>
          <w:shd w:val="clear" w:color="auto" w:fill="C9F3CD"/>
        </w:rPr>
        <w:t xml:space="preserve"> || LetterType == "</w:t>
      </w:r>
      <w:r w:rsidR="00DD2821" w:rsidRPr="00170988">
        <w:rPr>
          <w:rFonts w:ascii="Garamond" w:hAnsi="Garamond" w:cs="Arial"/>
          <w:noProof/>
          <w:color w:val="2157AD"/>
          <w:spacing w:val="-2"/>
          <w:sz w:val="23"/>
          <w:szCs w:val="23"/>
          <w:shd w:val="clear" w:color="auto" w:fill="C9F3CD"/>
        </w:rPr>
        <w:t>Dividend Reinvestment Account</w:t>
      </w:r>
      <w:proofErr w:type="gramStart"/>
      <w:r w:rsidR="00D06C0E" w:rsidRPr="00170988">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roofErr w:type="gramEnd"/>
    </w:p>
    <w:p w14:paraId="72C78A50" w14:textId="61FDA50F" w:rsidR="006F26BE" w:rsidRDefault="006F26BE" w:rsidP="00F861F3">
      <w:pPr>
        <w:tabs>
          <w:tab w:val="left" w:pos="-720"/>
          <w:tab w:val="left" w:pos="0"/>
        </w:tabs>
        <w:suppressAutoHyphens/>
        <w:spacing w:line="240" w:lineRule="atLeast"/>
        <w:ind w:left="1440" w:hanging="1440"/>
        <w:rPr>
          <w:rFonts w:ascii="Garamond" w:hAnsi="Garamond" w:cs="Arial"/>
          <w:spacing w:val="-2"/>
          <w:sz w:val="23"/>
          <w:szCs w:val="23"/>
        </w:rPr>
      </w:pPr>
    </w:p>
    <w:p w14:paraId="2CF98D94" w14:textId="00363524" w:rsidR="00A66587" w:rsidRDefault="00A66587" w:rsidP="00F861F3">
      <w:pPr>
        <w:tabs>
          <w:tab w:val="left" w:pos="-720"/>
          <w:tab w:val="left" w:pos="0"/>
        </w:tabs>
        <w:suppressAutoHyphens/>
        <w:spacing w:line="240" w:lineRule="atLeast"/>
        <w:ind w:left="1440" w:hanging="144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3AA14579" w14:textId="469DAD73" w:rsidR="00A66587" w:rsidRPr="00A66587" w:rsidRDefault="00A66587" w:rsidP="00F861F3">
      <w:pPr>
        <w:tabs>
          <w:tab w:val="left" w:pos="-720"/>
          <w:tab w:val="left" w:pos="0"/>
        </w:tabs>
        <w:suppressAutoHyphens/>
        <w:spacing w:line="240" w:lineRule="atLeast"/>
        <w:ind w:left="1440" w:hanging="1440"/>
        <w:rPr>
          <w:rFonts w:ascii="Garamond" w:hAnsi="Garamond" w:cs="Arial"/>
          <w:spacing w:val="-2"/>
          <w:sz w:val="23"/>
          <w:szCs w:val="23"/>
        </w:rPr>
      </w:pPr>
      <w:r w:rsidRPr="00A66587">
        <w:rPr>
          <w:rFonts w:ascii="Garamond" w:hAnsi="Garamond" w:cs="Arial"/>
          <w:spacing w:val="-2"/>
          <w:sz w:val="23"/>
          <w:szCs w:val="23"/>
        </w:rPr>
        <w:t>RE:</w:t>
      </w:r>
      <w:r w:rsidRPr="00A66587">
        <w:rPr>
          <w:rFonts w:ascii="Garamond" w:hAnsi="Garamond" w:cs="Arial"/>
          <w:spacing w:val="-2"/>
          <w:sz w:val="23"/>
          <w:szCs w:val="23"/>
        </w:rPr>
        <w:tab/>
        <w:t xml:space="preserve">TRANSFER of OWNERSHIP to </w:t>
      </w:r>
      <w:r w:rsidR="00957F78">
        <w:rPr>
          <w:rFonts w:ascii="Garamond" w:hAnsi="Garamond" w:cs="Arial"/>
          <w:spacing w:val="-2"/>
          <w:sz w:val="23"/>
          <w:szCs w:val="23"/>
        </w:rPr>
        <w:t>{[</w:t>
      </w:r>
      <w:proofErr w:type="spellStart"/>
      <w:r w:rsidR="00957F78" w:rsidRPr="00170988">
        <w:rPr>
          <w:rFonts w:ascii="Garamond" w:hAnsi="Garamond" w:cs="Arial"/>
          <w:noProof/>
          <w:color w:val="2157AD"/>
          <w:spacing w:val="-2"/>
          <w:sz w:val="23"/>
          <w:szCs w:val="23"/>
          <w:shd w:val="clear" w:color="auto" w:fill="C9E1F3"/>
        </w:rPr>
        <w:t>LetterLLCName|upper|else</w:t>
      </w:r>
      <w:proofErr w:type="spellEnd"/>
      <w:r w:rsidR="00957F78" w:rsidRPr="00170988">
        <w:rPr>
          <w:rFonts w:ascii="Garamond" w:hAnsi="Garamond" w:cs="Arial"/>
          <w:noProof/>
          <w:color w:val="2157AD"/>
          <w:spacing w:val="-2"/>
          <w:sz w:val="23"/>
          <w:szCs w:val="23"/>
          <w:shd w:val="clear" w:color="auto" w:fill="C9E1F3"/>
        </w:rPr>
        <w:t>: "___________________"</w:t>
      </w:r>
      <w:r w:rsidR="00957F78">
        <w:rPr>
          <w:rFonts w:ascii="Garamond" w:hAnsi="Garamond" w:cs="Arial"/>
          <w:spacing w:val="-2"/>
          <w:sz w:val="23"/>
          <w:szCs w:val="23"/>
        </w:rPr>
        <w:t>]}</w:t>
      </w:r>
    </w:p>
    <w:p w14:paraId="39E424BC" w14:textId="7E8D393F" w:rsidR="00A66587" w:rsidRPr="004D0F8B" w:rsidRDefault="00A66587" w:rsidP="00F861F3">
      <w:pPr>
        <w:tabs>
          <w:tab w:val="left" w:pos="-720"/>
          <w:tab w:val="left" w:pos="0"/>
        </w:tabs>
        <w:suppressAutoHyphens/>
        <w:spacing w:line="240" w:lineRule="atLeast"/>
        <w:ind w:left="1440" w:hanging="1440"/>
        <w:rPr>
          <w:rFonts w:ascii="Garamond" w:hAnsi="Garamond" w:cs="Arial"/>
          <w:spacing w:val="-2"/>
          <w:sz w:val="23"/>
          <w:szCs w:val="23"/>
        </w:rPr>
      </w:pPr>
      <w:r w:rsidRPr="00A66587">
        <w:rPr>
          <w:rFonts w:ascii="Garamond" w:hAnsi="Garamond" w:cs="Arial"/>
          <w:spacing w:val="-2"/>
          <w:sz w:val="23"/>
          <w:szCs w:val="23"/>
        </w:rPr>
        <w:t>{[</w:t>
      </w:r>
      <w:r w:rsidR="00B163F1">
        <w:rPr>
          <w:rFonts w:ascii="Garamond" w:hAnsi="Garamond" w:cs="Arial"/>
          <w:b/>
          <w:noProof/>
          <w:color w:val="41A151"/>
          <w:spacing w:val="-2"/>
          <w:sz w:val="23"/>
          <w:szCs w:val="23"/>
          <w:shd w:val="clear" w:color="auto" w:fill="C9F3CD"/>
        </w:rPr>
        <w:t>endif</w:t>
      </w:r>
      <w:r w:rsidRPr="00A66587">
        <w:rPr>
          <w:rFonts w:ascii="Garamond" w:hAnsi="Garamond" w:cs="Arial"/>
          <w:spacing w:val="-2"/>
          <w:sz w:val="23"/>
          <w:szCs w:val="23"/>
        </w:rPr>
        <w:t>]}</w:t>
      </w:r>
    </w:p>
    <w:p w14:paraId="5711B583" w14:textId="5BDA4AA0" w:rsidR="00306D3C" w:rsidRDefault="00306D3C" w:rsidP="00F861F3">
      <w:pPr>
        <w:tabs>
          <w:tab w:val="left" w:pos="-720"/>
          <w:tab w:val="left" w:pos="0"/>
        </w:tabs>
        <w:suppressAutoHyphens/>
        <w:spacing w:line="240" w:lineRule="atLeast"/>
        <w:ind w:left="1440" w:hanging="1440"/>
        <w:rPr>
          <w:rFonts w:ascii="Garamond" w:hAnsi="Garamond" w:cs="Arial"/>
          <w:spacing w:val="-2"/>
          <w:sz w:val="23"/>
          <w:szCs w:val="23"/>
        </w:rPr>
      </w:pPr>
      <w:r w:rsidRPr="004D0F8B">
        <w:rPr>
          <w:rFonts w:ascii="Garamond" w:hAnsi="Garamond" w:cs="Arial"/>
          <w:spacing w:val="-2"/>
          <w:sz w:val="23"/>
          <w:szCs w:val="23"/>
        </w:rPr>
        <w:t>RE:</w:t>
      </w:r>
      <w:r w:rsidRPr="004D0F8B">
        <w:rPr>
          <w:rFonts w:ascii="Garamond" w:hAnsi="Garamond" w:cs="Arial"/>
          <w:spacing w:val="-2"/>
          <w:sz w:val="23"/>
          <w:szCs w:val="23"/>
        </w:rPr>
        <w:tab/>
      </w:r>
      <w:r w:rsidR="007E08B5" w:rsidRPr="004D0F8B">
        <w:rPr>
          <w:rFonts w:ascii="Garamond" w:hAnsi="Garamond" w:cs="Arial"/>
          <w:spacing w:val="-2"/>
          <w:sz w:val="23"/>
          <w:szCs w:val="23"/>
        </w:rPr>
        <w:t>ACCOUNT NUMBER(S): {[</w:t>
      </w:r>
      <w:proofErr w:type="spellStart"/>
      <w:r w:rsidR="007E08B5" w:rsidRPr="00170988">
        <w:rPr>
          <w:rFonts w:ascii="Garamond" w:hAnsi="Garamond" w:cs="Arial"/>
          <w:noProof/>
          <w:color w:val="2157AD"/>
          <w:spacing w:val="-2"/>
          <w:sz w:val="23"/>
          <w:szCs w:val="23"/>
          <w:shd w:val="clear" w:color="auto" w:fill="C9E1F3"/>
        </w:rPr>
        <w:t>AccountNumbers|else</w:t>
      </w:r>
      <w:proofErr w:type="spellEnd"/>
      <w:r w:rsidR="007E08B5" w:rsidRPr="00170988">
        <w:rPr>
          <w:rFonts w:ascii="Garamond" w:hAnsi="Garamond" w:cs="Arial"/>
          <w:noProof/>
          <w:color w:val="2157AD"/>
          <w:spacing w:val="-2"/>
          <w:sz w:val="23"/>
          <w:szCs w:val="23"/>
          <w:shd w:val="clear" w:color="auto" w:fill="C9E1F3"/>
        </w:rPr>
        <w:t>: "_______________________________"</w:t>
      </w:r>
      <w:r w:rsidR="007E08B5" w:rsidRPr="004D0F8B">
        <w:rPr>
          <w:rFonts w:ascii="Garamond" w:hAnsi="Garamond" w:cs="Arial"/>
          <w:spacing w:val="-2"/>
          <w:sz w:val="23"/>
          <w:szCs w:val="23"/>
        </w:rPr>
        <w:t>]}</w:t>
      </w:r>
    </w:p>
    <w:p w14:paraId="44844224" w14:textId="77777777" w:rsidR="00D80B57" w:rsidRPr="004D0F8B" w:rsidRDefault="00D80B57" w:rsidP="00D80B57">
      <w:pPr>
        <w:tabs>
          <w:tab w:val="left" w:pos="-720"/>
        </w:tabs>
        <w:suppressAutoHyphens/>
        <w:spacing w:line="240" w:lineRule="atLeast"/>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"Stocks" || LetterType == "Bonds</w:t>
      </w:r>
      <w:proofErr w:type="gramStart"/>
      <w:r w:rsidRPr="00170988">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roofErr w:type="gramEnd"/>
    </w:p>
    <w:p w14:paraId="0B15EA2F" w14:textId="77777777" w:rsidR="006F26BE" w:rsidRPr="004D0F8B" w:rsidRDefault="006F26BE" w:rsidP="00D729F5">
      <w:pPr>
        <w:tabs>
          <w:tab w:val="left" w:pos="-720"/>
          <w:tab w:val="left" w:pos="1440"/>
        </w:tabs>
        <w:suppressAutoHyphens/>
        <w:spacing w:line="240" w:lineRule="atLeast"/>
        <w:rPr>
          <w:rFonts w:ascii="Garamond" w:hAnsi="Garamond" w:cs="Arial"/>
          <w:spacing w:val="-2"/>
          <w:sz w:val="23"/>
          <w:szCs w:val="23"/>
        </w:rPr>
      </w:pPr>
    </w:p>
    <w:p w14:paraId="0EDADDE6" w14:textId="33B86776" w:rsidR="00D80B57" w:rsidRDefault="00D729F5" w:rsidP="00D729F5">
      <w:pPr>
        <w:tabs>
          <w:tab w:val="left" w:pos="-720"/>
          <w:tab w:val="left" w:pos="1440"/>
        </w:tabs>
        <w:suppressAutoHyphens/>
        <w:spacing w:line="240" w:lineRule="atLeast"/>
        <w:rPr>
          <w:rFonts w:ascii="Garamond" w:hAnsi="Garamond" w:cs="Arial"/>
          <w:spacing w:val="-2"/>
          <w:sz w:val="23"/>
          <w:szCs w:val="23"/>
        </w:rPr>
      </w:pPr>
      <w:r w:rsidRPr="004D0F8B">
        <w:rPr>
          <w:rFonts w:ascii="Garamond" w:hAnsi="Garamond" w:cs="Arial"/>
          <w:spacing w:val="-2"/>
          <w:sz w:val="23"/>
          <w:szCs w:val="23"/>
        </w:rPr>
        <w:t>RE:</w:t>
      </w:r>
      <w:r w:rsidRPr="004D0F8B">
        <w:rPr>
          <w:rFonts w:ascii="Garamond" w:hAnsi="Garamond" w:cs="Arial"/>
          <w:spacing w:val="-2"/>
          <w:sz w:val="23"/>
          <w:szCs w:val="23"/>
        </w:rPr>
        <w:tab/>
      </w:r>
      <w:r w:rsidR="00D80B57" w:rsidRPr="004D0F8B">
        <w:rPr>
          <w:rFonts w:ascii="Garamond" w:hAnsi="Garamond" w:cs="Arial"/>
          <w:spacing w:val="-2"/>
          <w:sz w:val="23"/>
          <w:szCs w:val="23"/>
        </w:rPr>
        <w:t>YOUR CERTIFICATE NUMBER(S): {[</w:t>
      </w:r>
      <w:proofErr w:type="spellStart"/>
      <w:r w:rsidR="00D80B57" w:rsidRPr="00170988">
        <w:rPr>
          <w:rFonts w:ascii="Garamond" w:hAnsi="Garamond" w:cs="Arial"/>
          <w:noProof/>
          <w:color w:val="2157AD"/>
          <w:spacing w:val="-2"/>
          <w:sz w:val="23"/>
          <w:szCs w:val="23"/>
          <w:shd w:val="clear" w:color="auto" w:fill="C9E1F3"/>
        </w:rPr>
        <w:t>CertificateNumbers|else</w:t>
      </w:r>
      <w:proofErr w:type="spellEnd"/>
      <w:r w:rsidR="00D80B57" w:rsidRPr="00170988">
        <w:rPr>
          <w:rFonts w:ascii="Garamond" w:hAnsi="Garamond" w:cs="Arial"/>
          <w:noProof/>
          <w:color w:val="2157AD"/>
          <w:spacing w:val="-2"/>
          <w:sz w:val="23"/>
          <w:szCs w:val="23"/>
          <w:shd w:val="clear" w:color="auto" w:fill="C9E1F3"/>
        </w:rPr>
        <w:t>: "_______________________________"</w:t>
      </w:r>
      <w:r w:rsidR="00D80B57" w:rsidRPr="004D0F8B">
        <w:rPr>
          <w:rFonts w:ascii="Garamond" w:hAnsi="Garamond" w:cs="Arial"/>
          <w:spacing w:val="-2"/>
          <w:sz w:val="23"/>
          <w:szCs w:val="23"/>
        </w:rPr>
        <w:t>]}</w:t>
      </w:r>
    </w:p>
    <w:p w14:paraId="13521A50" w14:textId="27B4624F" w:rsidR="00F33954" w:rsidRPr="004D0F8B" w:rsidRDefault="00F33954" w:rsidP="00F33954">
      <w:pPr>
        <w:tabs>
          <w:tab w:val="left" w:pos="-720"/>
        </w:tabs>
        <w:suppressAutoHyphens/>
        <w:spacing w:line="240" w:lineRule="atLeast"/>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w:t>
      </w:r>
      <w:r w:rsidRPr="00F33954">
        <w:rPr>
          <w:rFonts w:ascii="Garamond" w:hAnsi="Garamond" w:cs="Arial"/>
          <w:noProof/>
          <w:color w:val="2157AD"/>
          <w:spacing w:val="-2"/>
          <w:sz w:val="23"/>
          <w:szCs w:val="23"/>
          <w:shd w:val="clear" w:color="auto" w:fill="C9F3CD"/>
        </w:rPr>
        <w:t>Timeshare Property</w:t>
      </w:r>
      <w:proofErr w:type="gramStart"/>
      <w:r w:rsidRPr="00170988">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roofErr w:type="gramEnd"/>
    </w:p>
    <w:p w14:paraId="4FC827A2" w14:textId="77777777" w:rsidR="00F33954" w:rsidRPr="004D0F8B" w:rsidRDefault="00F33954" w:rsidP="00F33954">
      <w:pPr>
        <w:tabs>
          <w:tab w:val="left" w:pos="-720"/>
          <w:tab w:val="left" w:pos="1440"/>
        </w:tabs>
        <w:suppressAutoHyphens/>
        <w:spacing w:line="240" w:lineRule="atLeast"/>
        <w:rPr>
          <w:rFonts w:ascii="Garamond" w:hAnsi="Garamond" w:cs="Arial"/>
          <w:spacing w:val="-2"/>
          <w:sz w:val="23"/>
          <w:szCs w:val="23"/>
        </w:rPr>
      </w:pPr>
    </w:p>
    <w:p w14:paraId="4CA55103" w14:textId="17D48422" w:rsidR="00F33954" w:rsidRPr="004D0F8B" w:rsidRDefault="00F33954" w:rsidP="00F33954">
      <w:pPr>
        <w:tabs>
          <w:tab w:val="left" w:pos="-720"/>
          <w:tab w:val="left" w:pos="1440"/>
        </w:tabs>
        <w:suppressAutoHyphens/>
        <w:spacing w:line="240" w:lineRule="atLeast"/>
        <w:rPr>
          <w:rFonts w:ascii="Garamond" w:hAnsi="Garamond" w:cs="Arial"/>
          <w:spacing w:val="-2"/>
          <w:sz w:val="23"/>
          <w:szCs w:val="23"/>
        </w:rPr>
      </w:pPr>
      <w:r w:rsidRPr="004D0F8B">
        <w:rPr>
          <w:rFonts w:ascii="Garamond" w:hAnsi="Garamond" w:cs="Arial"/>
          <w:spacing w:val="-2"/>
          <w:sz w:val="23"/>
          <w:szCs w:val="23"/>
        </w:rPr>
        <w:t>RE:</w:t>
      </w:r>
      <w:r w:rsidRPr="004D0F8B">
        <w:rPr>
          <w:rFonts w:ascii="Garamond" w:hAnsi="Garamond" w:cs="Arial"/>
          <w:spacing w:val="-2"/>
          <w:sz w:val="23"/>
          <w:szCs w:val="23"/>
        </w:rPr>
        <w:tab/>
        <w:t xml:space="preserve">YOUR </w:t>
      </w:r>
      <w:r>
        <w:rPr>
          <w:rFonts w:ascii="Garamond" w:hAnsi="Garamond" w:cs="Arial"/>
          <w:spacing w:val="-2"/>
          <w:sz w:val="23"/>
          <w:szCs w:val="23"/>
        </w:rPr>
        <w:t>ACCOUNT/CONTRACT</w:t>
      </w:r>
      <w:r w:rsidRPr="004D0F8B">
        <w:rPr>
          <w:rFonts w:ascii="Garamond" w:hAnsi="Garamond" w:cs="Arial"/>
          <w:spacing w:val="-2"/>
          <w:sz w:val="23"/>
          <w:szCs w:val="23"/>
        </w:rPr>
        <w:t xml:space="preserve"> NUMBER(S): {[</w:t>
      </w:r>
      <w:proofErr w:type="spellStart"/>
      <w:r w:rsidR="00B664AB" w:rsidRPr="00B664AB">
        <w:rPr>
          <w:rFonts w:ascii="Garamond" w:hAnsi="Garamond" w:cs="Arial"/>
          <w:noProof/>
          <w:color w:val="2157AD"/>
          <w:spacing w:val="-2"/>
          <w:sz w:val="23"/>
          <w:szCs w:val="23"/>
          <w:shd w:val="clear" w:color="auto" w:fill="C9E1F3"/>
        </w:rPr>
        <w:t>AccountNumbers</w:t>
      </w:r>
      <w:r w:rsidRPr="00170988">
        <w:rPr>
          <w:rFonts w:ascii="Garamond" w:hAnsi="Garamond" w:cs="Arial"/>
          <w:noProof/>
          <w:color w:val="2157AD"/>
          <w:spacing w:val="-2"/>
          <w:sz w:val="23"/>
          <w:szCs w:val="23"/>
          <w:shd w:val="clear" w:color="auto" w:fill="C9E1F3"/>
        </w:rPr>
        <w:t>|else</w:t>
      </w:r>
      <w:proofErr w:type="spellEnd"/>
      <w:r w:rsidRPr="00170988">
        <w:rPr>
          <w:rFonts w:ascii="Garamond" w:hAnsi="Garamond" w:cs="Arial"/>
          <w:noProof/>
          <w:color w:val="2157AD"/>
          <w:spacing w:val="-2"/>
          <w:sz w:val="23"/>
          <w:szCs w:val="23"/>
          <w:shd w:val="clear" w:color="auto" w:fill="C9E1F3"/>
        </w:rPr>
        <w:t>: "_______________________________"</w:t>
      </w:r>
      <w:r w:rsidRPr="004D0F8B">
        <w:rPr>
          <w:rFonts w:ascii="Garamond" w:hAnsi="Garamond" w:cs="Arial"/>
          <w:spacing w:val="-2"/>
          <w:sz w:val="23"/>
          <w:szCs w:val="23"/>
        </w:rPr>
        <w:t>]}</w:t>
      </w:r>
    </w:p>
    <w:p w14:paraId="20BD3B58" w14:textId="77777777" w:rsidR="00D729F5" w:rsidRPr="004D0F8B" w:rsidRDefault="00D729F5" w:rsidP="00D729F5">
      <w:pPr>
        <w:tabs>
          <w:tab w:val="left" w:pos="-720"/>
        </w:tabs>
        <w:suppressAutoHyphens/>
        <w:spacing w:line="240" w:lineRule="atLeast"/>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"Life Insurance</w:t>
      </w:r>
      <w:proofErr w:type="gramStart"/>
      <w:r w:rsidRPr="00170988">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roofErr w:type="gramEnd"/>
    </w:p>
    <w:p w14:paraId="55A1481A" w14:textId="77777777" w:rsidR="006F26BE" w:rsidRPr="004D0F8B" w:rsidRDefault="006F26BE" w:rsidP="00D729F5">
      <w:pPr>
        <w:tabs>
          <w:tab w:val="left" w:pos="-720"/>
          <w:tab w:val="left" w:pos="1440"/>
        </w:tabs>
        <w:suppressAutoHyphens/>
        <w:spacing w:line="240" w:lineRule="atLeast"/>
        <w:rPr>
          <w:rFonts w:ascii="Garamond" w:hAnsi="Garamond" w:cs="Arial"/>
          <w:spacing w:val="-2"/>
          <w:sz w:val="23"/>
          <w:szCs w:val="23"/>
        </w:rPr>
      </w:pPr>
    </w:p>
    <w:p w14:paraId="169A6F72" w14:textId="46C32BFB" w:rsidR="00D729F5" w:rsidRPr="004D0F8B" w:rsidRDefault="00D729F5" w:rsidP="00DB482B">
      <w:pPr>
        <w:tabs>
          <w:tab w:val="left" w:pos="-720"/>
          <w:tab w:val="left" w:pos="1440"/>
        </w:tabs>
        <w:suppressAutoHyphens/>
        <w:spacing w:line="240" w:lineRule="atLeast"/>
        <w:ind w:left="1440" w:hanging="1440"/>
        <w:rPr>
          <w:rFonts w:ascii="Garamond" w:hAnsi="Garamond" w:cs="Arial"/>
          <w:spacing w:val="-2"/>
          <w:sz w:val="23"/>
          <w:szCs w:val="23"/>
        </w:rPr>
      </w:pPr>
      <w:r w:rsidRPr="004D0F8B">
        <w:rPr>
          <w:rFonts w:ascii="Garamond" w:hAnsi="Garamond" w:cs="Arial"/>
          <w:spacing w:val="-2"/>
          <w:sz w:val="23"/>
          <w:szCs w:val="23"/>
        </w:rPr>
        <w:t>RE:</w:t>
      </w:r>
      <w:r w:rsidRPr="004D0F8B">
        <w:rPr>
          <w:rFonts w:ascii="Garamond" w:hAnsi="Garamond" w:cs="Arial"/>
          <w:spacing w:val="-2"/>
          <w:sz w:val="23"/>
          <w:szCs w:val="23"/>
        </w:rPr>
        <w:tab/>
        <w:t xml:space="preserve">POLICY NUMBERS: </w:t>
      </w:r>
      <w:r w:rsidR="00DB482B">
        <w:rPr>
          <w:rFonts w:ascii="Garamond" w:hAnsi="Garamond" w:cs="Arial"/>
          <w:spacing w:val="-2"/>
          <w:sz w:val="23"/>
          <w:szCs w:val="23"/>
        </w:rPr>
        <w:t>{[</w:t>
      </w:r>
      <w:r w:rsidR="00DB482B" w:rsidRPr="00170988">
        <w:rPr>
          <w:rFonts w:ascii="Garamond" w:hAnsi="Garamond" w:cs="Arial"/>
          <w:b/>
          <w:noProof/>
          <w:color w:val="41A151"/>
          <w:spacing w:val="-2"/>
          <w:sz w:val="23"/>
          <w:szCs w:val="23"/>
          <w:shd w:val="clear" w:color="auto" w:fill="C9F3CD"/>
        </w:rPr>
        <w:t>if</w:t>
      </w:r>
      <w:r w:rsidR="00DB482B" w:rsidRPr="00170988">
        <w:rPr>
          <w:rFonts w:ascii="Garamond" w:hAnsi="Garamond" w:cs="Arial"/>
          <w:noProof/>
          <w:color w:val="2157AD"/>
          <w:spacing w:val="-2"/>
          <w:sz w:val="23"/>
          <w:szCs w:val="23"/>
          <w:shd w:val="clear" w:color="auto" w:fill="C9F3CD"/>
        </w:rPr>
        <w:t xml:space="preserve"> PolicyNumbers</w:t>
      </w:r>
      <w:r w:rsidR="00DB482B">
        <w:rPr>
          <w:rFonts w:ascii="Garamond" w:hAnsi="Garamond" w:cs="Arial"/>
          <w:spacing w:val="-2"/>
          <w:sz w:val="23"/>
          <w:szCs w:val="23"/>
        </w:rPr>
        <w:t>]}{[</w:t>
      </w:r>
      <w:r w:rsidR="00DB482B" w:rsidRPr="00170988">
        <w:rPr>
          <w:rFonts w:ascii="Garamond" w:hAnsi="Garamond" w:cs="Arial"/>
          <w:b/>
          <w:noProof/>
          <w:color w:val="C8792A"/>
          <w:spacing w:val="-2"/>
          <w:sz w:val="23"/>
          <w:szCs w:val="23"/>
          <w:shd w:val="clear" w:color="auto" w:fill="FAE7D2"/>
        </w:rPr>
        <w:t>list</w:t>
      </w:r>
      <w:r w:rsidR="00DB482B" w:rsidRPr="00170988">
        <w:rPr>
          <w:rFonts w:ascii="Garamond" w:hAnsi="Garamond" w:cs="Arial"/>
          <w:noProof/>
          <w:color w:val="2157AD"/>
          <w:spacing w:val="-2"/>
          <w:sz w:val="23"/>
          <w:szCs w:val="23"/>
          <w:shd w:val="clear" w:color="auto" w:fill="FAE7D2"/>
        </w:rPr>
        <w:t xml:space="preserve"> PolicyNumbers|punc: "1, 2, and </w:t>
      </w:r>
      <w:r w:rsidR="00DB482B" w:rsidRPr="00170988">
        <w:rPr>
          <w:rFonts w:ascii="Garamond" w:hAnsi="Garamond" w:cs="Arial"/>
          <w:noProof/>
          <w:color w:val="2157AD"/>
          <w:spacing w:val="-2"/>
          <w:sz w:val="23"/>
          <w:szCs w:val="23"/>
          <w:shd w:val="clear" w:color="auto" w:fill="FAE7D2"/>
        </w:rPr>
        <w:lastRenderedPageBreak/>
        <w:t>3"</w:t>
      </w:r>
      <w:r w:rsidR="00DB482B">
        <w:rPr>
          <w:rFonts w:ascii="Garamond" w:hAnsi="Garamond" w:cs="Arial"/>
          <w:spacing w:val="-2"/>
          <w:sz w:val="23"/>
          <w:szCs w:val="23"/>
        </w:rPr>
        <w:t>]}</w:t>
      </w:r>
      <w:r w:rsidR="00DB482B" w:rsidRPr="004D0F8B">
        <w:rPr>
          <w:rFonts w:ascii="Garamond" w:hAnsi="Garamond" w:cs="Arial"/>
          <w:spacing w:val="-2"/>
          <w:sz w:val="23"/>
          <w:szCs w:val="23"/>
        </w:rPr>
        <w:t>{[</w:t>
      </w:r>
      <w:proofErr w:type="spellStart"/>
      <w:r w:rsidR="00DB482B" w:rsidRPr="00170988">
        <w:rPr>
          <w:rFonts w:ascii="Garamond" w:hAnsi="Garamond" w:cs="Arial"/>
          <w:noProof/>
          <w:color w:val="2157AD"/>
          <w:spacing w:val="-2"/>
          <w:sz w:val="23"/>
          <w:szCs w:val="23"/>
          <w:shd w:val="clear" w:color="auto" w:fill="C9E1F3"/>
        </w:rPr>
        <w:t>this|else</w:t>
      </w:r>
      <w:proofErr w:type="spellEnd"/>
      <w:r w:rsidR="00DB482B" w:rsidRPr="00170988">
        <w:rPr>
          <w:rFonts w:ascii="Garamond" w:hAnsi="Garamond" w:cs="Arial"/>
          <w:noProof/>
          <w:color w:val="2157AD"/>
          <w:spacing w:val="-2"/>
          <w:sz w:val="23"/>
          <w:szCs w:val="23"/>
          <w:shd w:val="clear" w:color="auto" w:fill="C9E1F3"/>
        </w:rPr>
        <w:t>: ""</w:t>
      </w:r>
      <w:r w:rsidR="00DB482B" w:rsidRPr="004D0F8B">
        <w:rPr>
          <w:rFonts w:ascii="Garamond" w:hAnsi="Garamond" w:cs="Arial"/>
          <w:spacing w:val="-2"/>
          <w:sz w:val="23"/>
          <w:szCs w:val="23"/>
        </w:rPr>
        <w:t>]}</w:t>
      </w:r>
      <w:r w:rsidR="00DB482B">
        <w:rPr>
          <w:rFonts w:ascii="Garamond" w:hAnsi="Garamond" w:cs="Arial"/>
          <w:spacing w:val="-2"/>
          <w:sz w:val="23"/>
          <w:szCs w:val="23"/>
        </w:rPr>
        <w:t>{[</w:t>
      </w:r>
      <w:r w:rsidR="00DB482B" w:rsidRPr="00170988">
        <w:rPr>
          <w:rFonts w:ascii="Garamond" w:hAnsi="Garamond" w:cs="Arial"/>
          <w:b/>
          <w:noProof/>
          <w:color w:val="C8792A"/>
          <w:spacing w:val="-2"/>
          <w:sz w:val="23"/>
          <w:szCs w:val="23"/>
          <w:shd w:val="clear" w:color="auto" w:fill="FAE7D2"/>
        </w:rPr>
        <w:t>endlist</w:t>
      </w:r>
      <w:r w:rsidR="00DB482B">
        <w:rPr>
          <w:rFonts w:ascii="Garamond" w:hAnsi="Garamond" w:cs="Arial"/>
          <w:spacing w:val="-2"/>
          <w:sz w:val="23"/>
          <w:szCs w:val="23"/>
        </w:rPr>
        <w:t>]}{[</w:t>
      </w:r>
      <w:r w:rsidR="00DB482B" w:rsidRPr="00170988">
        <w:rPr>
          <w:rFonts w:ascii="Garamond" w:hAnsi="Garamond" w:cs="Arial"/>
          <w:b/>
          <w:noProof/>
          <w:color w:val="41A151"/>
          <w:spacing w:val="-2"/>
          <w:sz w:val="23"/>
          <w:szCs w:val="23"/>
          <w:shd w:val="clear" w:color="auto" w:fill="C9F3CD"/>
        </w:rPr>
        <w:t>else</w:t>
      </w:r>
      <w:r w:rsidR="00DB482B">
        <w:rPr>
          <w:rFonts w:ascii="Garamond" w:hAnsi="Garamond" w:cs="Arial"/>
          <w:spacing w:val="-2"/>
          <w:sz w:val="23"/>
          <w:szCs w:val="23"/>
        </w:rPr>
        <w:t>]}</w:t>
      </w:r>
      <w:r w:rsidR="00DB482B" w:rsidRPr="0040763C">
        <w:rPr>
          <w:rFonts w:ascii="Garamond" w:hAnsi="Garamond" w:cs="Arial"/>
          <w:spacing w:val="-2"/>
          <w:sz w:val="23"/>
          <w:szCs w:val="23"/>
        </w:rPr>
        <w:t>_______________________________</w:t>
      </w:r>
      <w:r w:rsidR="00DB482B">
        <w:rPr>
          <w:rFonts w:ascii="Garamond" w:hAnsi="Garamond" w:cs="Arial"/>
          <w:spacing w:val="-2"/>
          <w:sz w:val="23"/>
          <w:szCs w:val="23"/>
        </w:rPr>
        <w:t>{[</w:t>
      </w:r>
      <w:r w:rsidR="00DB482B" w:rsidRPr="00170988">
        <w:rPr>
          <w:rFonts w:ascii="Garamond" w:hAnsi="Garamond" w:cs="Arial"/>
          <w:b/>
          <w:noProof/>
          <w:color w:val="41A151"/>
          <w:spacing w:val="-2"/>
          <w:sz w:val="23"/>
          <w:szCs w:val="23"/>
          <w:shd w:val="clear" w:color="auto" w:fill="C9F3CD"/>
        </w:rPr>
        <w:t>endif</w:t>
      </w:r>
      <w:r w:rsidR="00DB482B">
        <w:rPr>
          <w:rFonts w:ascii="Garamond" w:hAnsi="Garamond" w:cs="Arial"/>
          <w:spacing w:val="-2"/>
          <w:sz w:val="23"/>
          <w:szCs w:val="23"/>
        </w:rPr>
        <w:t>]}</w:t>
      </w:r>
    </w:p>
    <w:p w14:paraId="08BB9E86" w14:textId="102388E3" w:rsidR="00D729F5" w:rsidRPr="004D0F8B" w:rsidRDefault="00D729F5" w:rsidP="00D729F5">
      <w:pPr>
        <w:tabs>
          <w:tab w:val="left" w:pos="-720"/>
        </w:tabs>
        <w:suppressAutoHyphens/>
        <w:spacing w:line="240" w:lineRule="atLeast"/>
        <w:ind w:left="1440"/>
        <w:rPr>
          <w:rFonts w:ascii="Garamond" w:hAnsi="Garamond" w:cs="Arial"/>
          <w:spacing w:val="-2"/>
          <w:sz w:val="23"/>
          <w:szCs w:val="23"/>
        </w:rPr>
      </w:pPr>
      <w:r w:rsidRPr="004D0F8B">
        <w:rPr>
          <w:rFonts w:ascii="Garamond" w:hAnsi="Garamond" w:cs="Arial"/>
          <w:spacing w:val="-2"/>
          <w:sz w:val="23"/>
          <w:szCs w:val="23"/>
        </w:rPr>
        <w:t>INSURED:</w:t>
      </w:r>
      <w:r w:rsidR="00E00B87" w:rsidRPr="004D0F8B">
        <w:rPr>
          <w:rFonts w:ascii="Garamond" w:hAnsi="Garamond" w:cs="Arial"/>
          <w:spacing w:val="-2"/>
          <w:sz w:val="23"/>
          <w:szCs w:val="23"/>
        </w:rPr>
        <w:t xml:space="preserve"> {[</w:t>
      </w:r>
      <w:proofErr w:type="spellStart"/>
      <w:r w:rsidR="00EE26CD" w:rsidRPr="00170988">
        <w:rPr>
          <w:rFonts w:ascii="Garamond" w:hAnsi="Garamond" w:cs="Arial"/>
          <w:noProof/>
          <w:color w:val="2157AD"/>
          <w:spacing w:val="-2"/>
          <w:sz w:val="23"/>
          <w:szCs w:val="23"/>
          <w:shd w:val="clear" w:color="auto" w:fill="C9E1F3"/>
        </w:rPr>
        <w:t>TrueInsured</w:t>
      </w:r>
      <w:r w:rsidR="00486ACB" w:rsidRPr="00170988">
        <w:rPr>
          <w:rFonts w:ascii="Garamond" w:hAnsi="Garamond" w:cs="Arial"/>
          <w:noProof/>
          <w:color w:val="2157AD"/>
          <w:spacing w:val="-2"/>
          <w:sz w:val="23"/>
          <w:szCs w:val="23"/>
          <w:shd w:val="clear" w:color="auto" w:fill="C9E1F3"/>
        </w:rPr>
        <w:t>.NameCO</w:t>
      </w:r>
      <w:r w:rsidR="00366400" w:rsidRPr="00170988">
        <w:rPr>
          <w:rFonts w:ascii="Garamond" w:hAnsi="Garamond" w:cs="Arial"/>
          <w:noProof/>
          <w:color w:val="2157AD"/>
          <w:spacing w:val="-2"/>
          <w:sz w:val="23"/>
          <w:szCs w:val="23"/>
          <w:shd w:val="clear" w:color="auto" w:fill="C9E1F3"/>
        </w:rPr>
        <w:t>|upper</w:t>
      </w:r>
      <w:r w:rsidR="00E00B87" w:rsidRPr="00170988">
        <w:rPr>
          <w:rFonts w:ascii="Garamond" w:hAnsi="Garamond" w:cs="Arial"/>
          <w:noProof/>
          <w:color w:val="2157AD"/>
          <w:spacing w:val="-2"/>
          <w:sz w:val="23"/>
          <w:szCs w:val="23"/>
          <w:shd w:val="clear" w:color="auto" w:fill="C9E1F3"/>
        </w:rPr>
        <w:t>|else</w:t>
      </w:r>
      <w:proofErr w:type="spellEnd"/>
      <w:r w:rsidR="00E00B87" w:rsidRPr="00170988">
        <w:rPr>
          <w:rFonts w:ascii="Garamond" w:hAnsi="Garamond" w:cs="Arial"/>
          <w:noProof/>
          <w:color w:val="2157AD"/>
          <w:spacing w:val="-2"/>
          <w:sz w:val="23"/>
          <w:szCs w:val="23"/>
          <w:shd w:val="clear" w:color="auto" w:fill="C9E1F3"/>
        </w:rPr>
        <w:t>: ""</w:t>
      </w:r>
      <w:r w:rsidR="00E00B87" w:rsidRPr="004D0F8B">
        <w:rPr>
          <w:rFonts w:ascii="Garamond" w:hAnsi="Garamond" w:cs="Arial"/>
          <w:spacing w:val="-2"/>
          <w:sz w:val="23"/>
          <w:szCs w:val="23"/>
        </w:rPr>
        <w:t>]}</w:t>
      </w:r>
    </w:p>
    <w:p w14:paraId="3232228D" w14:textId="77777777" w:rsidR="003F5D1B" w:rsidRPr="004D0F8B" w:rsidRDefault="003F5D1B" w:rsidP="003F5D1B">
      <w:pPr>
        <w:tabs>
          <w:tab w:val="left" w:pos="-720"/>
        </w:tabs>
        <w:suppressAutoHyphens/>
        <w:spacing w:line="240" w:lineRule="atLeast"/>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"Non-Qualified Annuities</w:t>
      </w:r>
      <w:proofErr w:type="gramStart"/>
      <w:r w:rsidRPr="00170988">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roofErr w:type="gramEnd"/>
    </w:p>
    <w:p w14:paraId="75CBC519" w14:textId="77777777" w:rsidR="006F26BE" w:rsidRPr="004D0F8B" w:rsidRDefault="006F26BE" w:rsidP="003F5D1B">
      <w:pPr>
        <w:tabs>
          <w:tab w:val="left" w:pos="-720"/>
          <w:tab w:val="left" w:pos="0"/>
        </w:tabs>
        <w:suppressAutoHyphens/>
        <w:spacing w:line="240" w:lineRule="atLeast"/>
        <w:ind w:left="1440" w:hanging="1440"/>
        <w:jc w:val="both"/>
        <w:rPr>
          <w:rFonts w:ascii="Garamond" w:hAnsi="Garamond" w:cs="Arial"/>
          <w:spacing w:val="-2"/>
          <w:sz w:val="23"/>
          <w:szCs w:val="23"/>
        </w:rPr>
      </w:pPr>
    </w:p>
    <w:p w14:paraId="48645549" w14:textId="2757FE84" w:rsidR="003F5D1B" w:rsidRPr="004D0F8B" w:rsidRDefault="003F5D1B" w:rsidP="003F5D1B">
      <w:pPr>
        <w:tabs>
          <w:tab w:val="left" w:pos="-720"/>
          <w:tab w:val="left" w:pos="0"/>
        </w:tabs>
        <w:suppressAutoHyphens/>
        <w:spacing w:line="240" w:lineRule="atLeast"/>
        <w:ind w:left="1440" w:hanging="1440"/>
        <w:jc w:val="both"/>
        <w:rPr>
          <w:rFonts w:ascii="Garamond" w:hAnsi="Garamond" w:cs="Arial"/>
          <w:spacing w:val="-2"/>
          <w:sz w:val="23"/>
          <w:szCs w:val="23"/>
        </w:rPr>
      </w:pPr>
      <w:r w:rsidRPr="004D0F8B">
        <w:rPr>
          <w:rFonts w:ascii="Garamond" w:hAnsi="Garamond" w:cs="Arial"/>
          <w:spacing w:val="-2"/>
          <w:sz w:val="23"/>
          <w:szCs w:val="23"/>
        </w:rPr>
        <w:t>RE:</w:t>
      </w:r>
      <w:r w:rsidRPr="004D0F8B">
        <w:rPr>
          <w:rFonts w:ascii="Garamond" w:hAnsi="Garamond" w:cs="Arial"/>
          <w:spacing w:val="-2"/>
          <w:sz w:val="23"/>
          <w:szCs w:val="23"/>
        </w:rPr>
        <w:tab/>
      </w:r>
      <w:r w:rsidRPr="004D0F8B">
        <w:rPr>
          <w:rFonts w:ascii="Garamond" w:hAnsi="Garamond" w:cs="Arial"/>
          <w:b/>
          <w:bCs/>
          <w:spacing w:val="-2"/>
          <w:sz w:val="23"/>
          <w:szCs w:val="23"/>
        </w:rPr>
        <w:t>NON-FINANCIAL OWNERSHIP CHANGE</w:t>
      </w:r>
    </w:p>
    <w:p w14:paraId="4C28B819" w14:textId="329BD1C9" w:rsidR="003F5D1B" w:rsidRPr="004D0F8B" w:rsidRDefault="003F5D1B" w:rsidP="003F5D1B">
      <w:pPr>
        <w:tabs>
          <w:tab w:val="left" w:pos="-720"/>
        </w:tabs>
        <w:suppressAutoHyphens/>
        <w:spacing w:line="240" w:lineRule="atLeast"/>
        <w:ind w:left="1440"/>
        <w:rPr>
          <w:rFonts w:ascii="Garamond" w:hAnsi="Garamond" w:cs="Arial"/>
          <w:spacing w:val="-2"/>
          <w:sz w:val="23"/>
          <w:szCs w:val="23"/>
        </w:rPr>
      </w:pPr>
      <w:r w:rsidRPr="004D0F8B">
        <w:rPr>
          <w:rFonts w:ascii="Garamond" w:hAnsi="Garamond" w:cs="Arial"/>
          <w:spacing w:val="-2"/>
          <w:sz w:val="23"/>
          <w:szCs w:val="23"/>
        </w:rPr>
        <w:t xml:space="preserve">POLICY NUMBER(S): </w:t>
      </w:r>
      <w:r w:rsidR="00DB482B">
        <w:rPr>
          <w:rFonts w:ascii="Garamond" w:hAnsi="Garamond" w:cs="Arial"/>
          <w:spacing w:val="-2"/>
          <w:sz w:val="23"/>
          <w:szCs w:val="23"/>
        </w:rPr>
        <w:t>{[</w:t>
      </w:r>
      <w:r w:rsidR="00DB482B" w:rsidRPr="00170988">
        <w:rPr>
          <w:rFonts w:ascii="Garamond" w:hAnsi="Garamond" w:cs="Arial"/>
          <w:b/>
          <w:noProof/>
          <w:color w:val="41A151"/>
          <w:spacing w:val="-2"/>
          <w:sz w:val="23"/>
          <w:szCs w:val="23"/>
          <w:shd w:val="clear" w:color="auto" w:fill="C9F3CD"/>
        </w:rPr>
        <w:t>if</w:t>
      </w:r>
      <w:r w:rsidR="00DB482B" w:rsidRPr="00170988">
        <w:rPr>
          <w:rFonts w:ascii="Garamond" w:hAnsi="Garamond" w:cs="Arial"/>
          <w:noProof/>
          <w:color w:val="2157AD"/>
          <w:spacing w:val="-2"/>
          <w:sz w:val="23"/>
          <w:szCs w:val="23"/>
          <w:shd w:val="clear" w:color="auto" w:fill="C9F3CD"/>
        </w:rPr>
        <w:t xml:space="preserve"> PolicyNumbers</w:t>
      </w:r>
      <w:r w:rsidR="00DB482B">
        <w:rPr>
          <w:rFonts w:ascii="Garamond" w:hAnsi="Garamond" w:cs="Arial"/>
          <w:spacing w:val="-2"/>
          <w:sz w:val="23"/>
          <w:szCs w:val="23"/>
        </w:rPr>
        <w:t>]}{[</w:t>
      </w:r>
      <w:r w:rsidR="00DB482B" w:rsidRPr="00170988">
        <w:rPr>
          <w:rFonts w:ascii="Garamond" w:hAnsi="Garamond" w:cs="Arial"/>
          <w:b/>
          <w:noProof/>
          <w:color w:val="C8792A"/>
          <w:spacing w:val="-2"/>
          <w:sz w:val="23"/>
          <w:szCs w:val="23"/>
          <w:shd w:val="clear" w:color="auto" w:fill="FAE7D2"/>
        </w:rPr>
        <w:t>list</w:t>
      </w:r>
      <w:r w:rsidR="00DB482B" w:rsidRPr="00170988">
        <w:rPr>
          <w:rFonts w:ascii="Garamond" w:hAnsi="Garamond" w:cs="Arial"/>
          <w:noProof/>
          <w:color w:val="2157AD"/>
          <w:spacing w:val="-2"/>
          <w:sz w:val="23"/>
          <w:szCs w:val="23"/>
          <w:shd w:val="clear" w:color="auto" w:fill="FAE7D2"/>
        </w:rPr>
        <w:t xml:space="preserve"> PolicyNumbers|punc: "1, 2, and 3"</w:t>
      </w:r>
      <w:r w:rsidR="00DB482B">
        <w:rPr>
          <w:rFonts w:ascii="Garamond" w:hAnsi="Garamond" w:cs="Arial"/>
          <w:spacing w:val="-2"/>
          <w:sz w:val="23"/>
          <w:szCs w:val="23"/>
        </w:rPr>
        <w:t>]}</w:t>
      </w:r>
      <w:r w:rsidR="00DB482B" w:rsidRPr="004D0F8B">
        <w:rPr>
          <w:rFonts w:ascii="Garamond" w:hAnsi="Garamond" w:cs="Arial"/>
          <w:spacing w:val="-2"/>
          <w:sz w:val="23"/>
          <w:szCs w:val="23"/>
        </w:rPr>
        <w:t>{[</w:t>
      </w:r>
      <w:proofErr w:type="spellStart"/>
      <w:r w:rsidR="00DB482B" w:rsidRPr="00170988">
        <w:rPr>
          <w:rFonts w:ascii="Garamond" w:hAnsi="Garamond" w:cs="Arial"/>
          <w:noProof/>
          <w:color w:val="2157AD"/>
          <w:spacing w:val="-2"/>
          <w:sz w:val="23"/>
          <w:szCs w:val="23"/>
          <w:shd w:val="clear" w:color="auto" w:fill="C9E1F3"/>
        </w:rPr>
        <w:t>this|else</w:t>
      </w:r>
      <w:proofErr w:type="spellEnd"/>
      <w:r w:rsidR="00DB482B" w:rsidRPr="00170988">
        <w:rPr>
          <w:rFonts w:ascii="Garamond" w:hAnsi="Garamond" w:cs="Arial"/>
          <w:noProof/>
          <w:color w:val="2157AD"/>
          <w:spacing w:val="-2"/>
          <w:sz w:val="23"/>
          <w:szCs w:val="23"/>
          <w:shd w:val="clear" w:color="auto" w:fill="C9E1F3"/>
        </w:rPr>
        <w:t>: ""</w:t>
      </w:r>
      <w:r w:rsidR="00DB482B" w:rsidRPr="004D0F8B">
        <w:rPr>
          <w:rFonts w:ascii="Garamond" w:hAnsi="Garamond" w:cs="Arial"/>
          <w:spacing w:val="-2"/>
          <w:sz w:val="23"/>
          <w:szCs w:val="23"/>
        </w:rPr>
        <w:t>]}</w:t>
      </w:r>
      <w:r w:rsidR="00DB482B">
        <w:rPr>
          <w:rFonts w:ascii="Garamond" w:hAnsi="Garamond" w:cs="Arial"/>
          <w:spacing w:val="-2"/>
          <w:sz w:val="23"/>
          <w:szCs w:val="23"/>
        </w:rPr>
        <w:t>{[</w:t>
      </w:r>
      <w:r w:rsidR="00DB482B" w:rsidRPr="00170988">
        <w:rPr>
          <w:rFonts w:ascii="Garamond" w:hAnsi="Garamond" w:cs="Arial"/>
          <w:b/>
          <w:noProof/>
          <w:color w:val="C8792A"/>
          <w:spacing w:val="-2"/>
          <w:sz w:val="23"/>
          <w:szCs w:val="23"/>
          <w:shd w:val="clear" w:color="auto" w:fill="FAE7D2"/>
        </w:rPr>
        <w:t>endlist</w:t>
      </w:r>
      <w:r w:rsidR="00DB482B">
        <w:rPr>
          <w:rFonts w:ascii="Garamond" w:hAnsi="Garamond" w:cs="Arial"/>
          <w:spacing w:val="-2"/>
          <w:sz w:val="23"/>
          <w:szCs w:val="23"/>
        </w:rPr>
        <w:t>]}{[</w:t>
      </w:r>
      <w:r w:rsidR="00DB482B" w:rsidRPr="00170988">
        <w:rPr>
          <w:rFonts w:ascii="Garamond" w:hAnsi="Garamond" w:cs="Arial"/>
          <w:b/>
          <w:noProof/>
          <w:color w:val="41A151"/>
          <w:spacing w:val="-2"/>
          <w:sz w:val="23"/>
          <w:szCs w:val="23"/>
          <w:shd w:val="clear" w:color="auto" w:fill="C9F3CD"/>
        </w:rPr>
        <w:t>else</w:t>
      </w:r>
      <w:r w:rsidR="00DB482B">
        <w:rPr>
          <w:rFonts w:ascii="Garamond" w:hAnsi="Garamond" w:cs="Arial"/>
          <w:spacing w:val="-2"/>
          <w:sz w:val="23"/>
          <w:szCs w:val="23"/>
        </w:rPr>
        <w:t>]}</w:t>
      </w:r>
      <w:r w:rsidR="00DB482B" w:rsidRPr="0040763C">
        <w:rPr>
          <w:rFonts w:ascii="Garamond" w:hAnsi="Garamond" w:cs="Arial"/>
          <w:spacing w:val="-2"/>
          <w:sz w:val="23"/>
          <w:szCs w:val="23"/>
        </w:rPr>
        <w:t>_______________________________</w:t>
      </w:r>
      <w:r w:rsidR="00DB482B">
        <w:rPr>
          <w:rFonts w:ascii="Garamond" w:hAnsi="Garamond" w:cs="Arial"/>
          <w:spacing w:val="-2"/>
          <w:sz w:val="23"/>
          <w:szCs w:val="23"/>
        </w:rPr>
        <w:t>{[</w:t>
      </w:r>
      <w:r w:rsidR="00DB482B" w:rsidRPr="00170988">
        <w:rPr>
          <w:rFonts w:ascii="Garamond" w:hAnsi="Garamond" w:cs="Arial"/>
          <w:b/>
          <w:noProof/>
          <w:color w:val="41A151"/>
          <w:spacing w:val="-2"/>
          <w:sz w:val="23"/>
          <w:szCs w:val="23"/>
          <w:shd w:val="clear" w:color="auto" w:fill="C9F3CD"/>
        </w:rPr>
        <w:t>endif</w:t>
      </w:r>
      <w:r w:rsidR="00DB482B">
        <w:rPr>
          <w:rFonts w:ascii="Garamond" w:hAnsi="Garamond" w:cs="Arial"/>
          <w:spacing w:val="-2"/>
          <w:sz w:val="23"/>
          <w:szCs w:val="23"/>
        </w:rPr>
        <w:t>]}</w:t>
      </w:r>
    </w:p>
    <w:p w14:paraId="5785783C" w14:textId="7062E2F1" w:rsidR="0010303A" w:rsidRPr="004D0F8B" w:rsidRDefault="0010303A" w:rsidP="00D80B57">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4D0F8B">
        <w:rPr>
          <w:rFonts w:ascii="Garamond" w:hAnsi="Garamond" w:cs="Arial"/>
          <w:spacing w:val="-2"/>
          <w:sz w:val="23"/>
          <w:szCs w:val="23"/>
        </w:rPr>
        <w:t>]}</w:t>
      </w:r>
    </w:p>
    <w:p w14:paraId="52F60CE3" w14:textId="5A5BCC66" w:rsidR="00A4717B" w:rsidRPr="004D0F8B" w:rsidRDefault="00A4717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sidR="0009615C" w:rsidRPr="00170988">
        <w:rPr>
          <w:rFonts w:ascii="Garamond" w:hAnsi="Garamond" w:cs="Arial"/>
          <w:b/>
          <w:noProof/>
          <w:color w:val="41A151"/>
          <w:spacing w:val="-2"/>
          <w:sz w:val="23"/>
          <w:szCs w:val="23"/>
          <w:shd w:val="clear" w:color="auto" w:fill="C9F3CD"/>
        </w:rPr>
        <w:t>if</w:t>
      </w:r>
      <w:r w:rsidR="0009615C" w:rsidRPr="00170988">
        <w:rPr>
          <w:rFonts w:ascii="Garamond" w:hAnsi="Garamond" w:cs="Arial"/>
          <w:b/>
          <w:noProof/>
          <w:color w:val="2157AD"/>
          <w:spacing w:val="-2"/>
          <w:sz w:val="23"/>
          <w:szCs w:val="23"/>
          <w:shd w:val="clear" w:color="auto" w:fill="C9F3CD"/>
        </w:rPr>
        <w:t xml:space="preserve"> </w:t>
      </w:r>
      <w:r w:rsidR="00FA4D2A" w:rsidRPr="00170988">
        <w:rPr>
          <w:rFonts w:ascii="Garamond" w:hAnsi="Garamond" w:cs="Arial"/>
          <w:noProof/>
          <w:color w:val="2157AD"/>
          <w:spacing w:val="-2"/>
          <w:sz w:val="23"/>
          <w:szCs w:val="23"/>
          <w:shd w:val="clear" w:color="auto" w:fill="C9F3CD"/>
        </w:rPr>
        <w:t xml:space="preserve">LetterType &amp;&amp; </w:t>
      </w:r>
      <w:r w:rsidR="00D17E90">
        <w:rPr>
          <w:rFonts w:ascii="Garamond" w:hAnsi="Garamond" w:cs="Arial"/>
          <w:noProof/>
          <w:color w:val="2157AD"/>
          <w:spacing w:val="-2"/>
          <w:sz w:val="23"/>
          <w:szCs w:val="23"/>
          <w:shd w:val="clear" w:color="auto" w:fill="C9F3CD"/>
        </w:rPr>
        <w:t>(</w:t>
      </w:r>
      <w:r w:rsidR="0009615C" w:rsidRPr="00170988">
        <w:rPr>
          <w:rFonts w:ascii="Garamond" w:hAnsi="Garamond" w:cs="Arial"/>
          <w:noProof/>
          <w:color w:val="2157AD"/>
          <w:spacing w:val="-2"/>
          <w:sz w:val="23"/>
          <w:szCs w:val="23"/>
          <w:shd w:val="clear" w:color="auto" w:fill="C9F3CD"/>
        </w:rPr>
        <w:t>Letter</w:t>
      </w:r>
      <w:r w:rsidR="00E325EA" w:rsidRPr="00170988">
        <w:rPr>
          <w:rFonts w:ascii="Garamond" w:hAnsi="Garamond" w:cs="Arial"/>
          <w:noProof/>
          <w:color w:val="2157AD"/>
          <w:spacing w:val="-2"/>
          <w:sz w:val="23"/>
          <w:szCs w:val="23"/>
          <w:shd w:val="clear" w:color="auto" w:fill="C9F3CD"/>
        </w:rPr>
        <w:t>Type == "</w:t>
      </w:r>
      <w:r w:rsidR="005D05BC" w:rsidRPr="00170988">
        <w:rPr>
          <w:rFonts w:ascii="Garamond" w:hAnsi="Garamond" w:cs="Arial"/>
          <w:noProof/>
          <w:color w:val="2157AD"/>
          <w:spacing w:val="-2"/>
          <w:sz w:val="23"/>
          <w:szCs w:val="23"/>
          <w:shd w:val="clear" w:color="auto" w:fill="C9F3CD"/>
        </w:rPr>
        <w:t>Retirement Account</w:t>
      </w:r>
      <w:r w:rsidR="0009615C" w:rsidRPr="00170988">
        <w:rPr>
          <w:rFonts w:ascii="Garamond" w:hAnsi="Garamond" w:cs="Arial"/>
          <w:noProof/>
          <w:color w:val="2157AD"/>
          <w:spacing w:val="-2"/>
          <w:sz w:val="23"/>
          <w:szCs w:val="23"/>
          <w:shd w:val="clear" w:color="auto" w:fill="C9F3CD"/>
        </w:rPr>
        <w:t>"</w:t>
      </w:r>
      <w:r w:rsidR="00D17E90">
        <w:rPr>
          <w:rFonts w:ascii="Garamond" w:hAnsi="Garamond" w:cs="Arial"/>
          <w:noProof/>
          <w:color w:val="2157AD"/>
          <w:spacing w:val="-2"/>
          <w:sz w:val="23"/>
          <w:szCs w:val="23"/>
          <w:shd w:val="clear" w:color="auto" w:fill="C9F3CD"/>
        </w:rPr>
        <w:t xml:space="preserve"> || </w:t>
      </w:r>
      <w:r w:rsidR="00D17E90" w:rsidRPr="004A3C67">
        <w:rPr>
          <w:rFonts w:ascii="Garamond" w:hAnsi="Garamond" w:cs="Arial"/>
          <w:noProof/>
          <w:color w:val="2157AD"/>
          <w:spacing w:val="-2"/>
          <w:shd w:val="clear" w:color="auto" w:fill="C9F3CD"/>
        </w:rPr>
        <w:t>LetterType == "Employee Benefits Plan"</w:t>
      </w:r>
      <w:proofErr w:type="gramStart"/>
      <w:r w:rsidR="00D17E90">
        <w:rPr>
          <w:rFonts w:ascii="Garamond" w:hAnsi="Garamond" w:cs="Arial"/>
          <w:noProof/>
          <w:color w:val="2157AD"/>
          <w:spacing w:val="-2"/>
          <w:shd w:val="clear" w:color="auto" w:fill="C9F3CD"/>
        </w:rPr>
        <w:t>)</w:t>
      </w:r>
      <w:r w:rsidRPr="004D0F8B">
        <w:rPr>
          <w:rFonts w:ascii="Garamond" w:hAnsi="Garamond" w:cs="Arial"/>
          <w:spacing w:val="-2"/>
          <w:sz w:val="23"/>
          <w:szCs w:val="23"/>
        </w:rPr>
        <w:t>]}</w:t>
      </w:r>
      <w:proofErr w:type="gramEnd"/>
    </w:p>
    <w:p w14:paraId="2D6FD9A2" w14:textId="6AE69EBE" w:rsidR="007E13BB" w:rsidRPr="004D0F8B" w:rsidRDefault="007E13BB" w:rsidP="007E13BB">
      <w:pPr>
        <w:tabs>
          <w:tab w:val="left" w:pos="-720"/>
          <w:tab w:val="left" w:pos="1440"/>
        </w:tabs>
        <w:suppressAutoHyphens/>
        <w:spacing w:line="240" w:lineRule="atLeast"/>
        <w:rPr>
          <w:rFonts w:ascii="Garamond" w:hAnsi="Garamond" w:cs="Arial"/>
          <w:spacing w:val="-2"/>
          <w:sz w:val="23"/>
          <w:szCs w:val="23"/>
        </w:rPr>
      </w:pPr>
      <w:r w:rsidRPr="004D0F8B">
        <w:rPr>
          <w:rFonts w:ascii="Garamond" w:hAnsi="Garamond" w:cs="Arial"/>
          <w:spacing w:val="-2"/>
          <w:sz w:val="23"/>
          <w:szCs w:val="23"/>
        </w:rPr>
        <w:t>TO:</w:t>
      </w:r>
      <w:r w:rsidRPr="004D0F8B">
        <w:rPr>
          <w:rFonts w:ascii="Garamond" w:hAnsi="Garamond" w:cs="Arial"/>
          <w:spacing w:val="-2"/>
          <w:sz w:val="23"/>
          <w:szCs w:val="23"/>
        </w:rPr>
        <w:tab/>
      </w:r>
      <w:r w:rsidR="009C1E0D" w:rsidRPr="004D0F8B">
        <w:rPr>
          <w:rFonts w:ascii="Garamond" w:hAnsi="Garamond" w:cs="Arial"/>
          <w:spacing w:val="-2"/>
          <w:sz w:val="23"/>
          <w:szCs w:val="23"/>
        </w:rPr>
        <w:t>{[</w:t>
      </w:r>
      <w:r w:rsidR="009C1E0D" w:rsidRPr="00170988">
        <w:rPr>
          <w:rFonts w:ascii="Garamond" w:hAnsi="Garamond" w:cs="Arial"/>
          <w:b/>
          <w:noProof/>
          <w:color w:val="41A151"/>
          <w:spacing w:val="-2"/>
          <w:sz w:val="23"/>
          <w:szCs w:val="23"/>
          <w:shd w:val="clear" w:color="auto" w:fill="C9F3CD"/>
        </w:rPr>
        <w:t>if</w:t>
      </w:r>
      <w:r w:rsidR="009C1E0D" w:rsidRPr="00170988">
        <w:rPr>
          <w:rFonts w:ascii="Garamond" w:hAnsi="Garamond" w:cs="Arial"/>
          <w:noProof/>
          <w:color w:val="2157AD"/>
          <w:spacing w:val="-2"/>
          <w:sz w:val="23"/>
          <w:szCs w:val="23"/>
          <w:shd w:val="clear" w:color="auto" w:fill="C9F3CD"/>
        </w:rPr>
        <w:t xml:space="preserve"> LetterType</w:t>
      </w:r>
      <w:r w:rsidR="009C1E0D" w:rsidRPr="004D0F8B">
        <w:rPr>
          <w:rFonts w:ascii="Garamond" w:hAnsi="Garamond" w:cs="Arial"/>
          <w:spacing w:val="-2"/>
          <w:sz w:val="23"/>
          <w:szCs w:val="23"/>
        </w:rPr>
        <w:t>]}{[</w:t>
      </w:r>
      <w:proofErr w:type="spellStart"/>
      <w:r w:rsidR="009C1E0D" w:rsidRPr="00170988">
        <w:rPr>
          <w:rFonts w:ascii="Garamond" w:hAnsi="Garamond" w:cs="Arial"/>
          <w:noProof/>
          <w:color w:val="2157AD"/>
          <w:spacing w:val="-2"/>
          <w:sz w:val="23"/>
          <w:szCs w:val="23"/>
          <w:shd w:val="clear" w:color="auto" w:fill="C9E1F3"/>
        </w:rPr>
        <w:t>RecipientTo|upper|else</w:t>
      </w:r>
      <w:proofErr w:type="spellEnd"/>
      <w:r w:rsidR="009C1E0D" w:rsidRPr="00170988">
        <w:rPr>
          <w:rFonts w:ascii="Garamond" w:hAnsi="Garamond" w:cs="Arial"/>
          <w:noProof/>
          <w:color w:val="2157AD"/>
          <w:spacing w:val="-2"/>
          <w:sz w:val="23"/>
          <w:szCs w:val="23"/>
          <w:shd w:val="clear" w:color="auto" w:fill="C9E1F3"/>
        </w:rPr>
        <w:t>: ""</w:t>
      </w:r>
      <w:r w:rsidR="009C1E0D" w:rsidRPr="004D0F8B">
        <w:rPr>
          <w:rFonts w:ascii="Garamond" w:hAnsi="Garamond" w:cs="Arial"/>
          <w:spacing w:val="-2"/>
          <w:sz w:val="23"/>
          <w:szCs w:val="23"/>
        </w:rPr>
        <w:t>]}{[</w:t>
      </w:r>
      <w:r w:rsidR="009C1E0D" w:rsidRPr="00170988">
        <w:rPr>
          <w:rFonts w:ascii="Garamond" w:hAnsi="Garamond" w:cs="Arial"/>
          <w:b/>
          <w:noProof/>
          <w:color w:val="41A151"/>
          <w:spacing w:val="-2"/>
          <w:sz w:val="23"/>
          <w:szCs w:val="23"/>
          <w:shd w:val="clear" w:color="auto" w:fill="C9F3CD"/>
        </w:rPr>
        <w:t>endif</w:t>
      </w:r>
      <w:r w:rsidR="009C1E0D" w:rsidRPr="004D0F8B">
        <w:rPr>
          <w:rFonts w:ascii="Garamond" w:hAnsi="Garamond" w:cs="Arial"/>
          <w:spacing w:val="-2"/>
          <w:sz w:val="23"/>
          <w:szCs w:val="23"/>
        </w:rPr>
        <w:t>]}</w:t>
      </w:r>
    </w:p>
    <w:p w14:paraId="39DEAD95" w14:textId="77777777" w:rsidR="007E13BB" w:rsidRPr="004D0F8B" w:rsidRDefault="007E13B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0E4017E2" w14:textId="0FA927CA" w:rsidR="0067652F" w:rsidRPr="004D0F8B" w:rsidRDefault="0067652F" w:rsidP="007E13BB">
      <w:pPr>
        <w:tabs>
          <w:tab w:val="left" w:pos="-720"/>
          <w:tab w:val="left" w:pos="0"/>
          <w:tab w:val="left" w:pos="720"/>
        </w:tabs>
        <w:suppressAutoHyphens/>
        <w:spacing w:line="240" w:lineRule="atLeast"/>
        <w:ind w:left="1440" w:hanging="1440"/>
        <w:rPr>
          <w:rFonts w:ascii="Garamond" w:hAnsi="Garamond" w:cs="Arial"/>
          <w:spacing w:val="-2"/>
          <w:sz w:val="23"/>
          <w:szCs w:val="23"/>
        </w:rPr>
      </w:pPr>
      <w:r w:rsidRPr="004D0F8B">
        <w:rPr>
          <w:rFonts w:ascii="Garamond" w:hAnsi="Garamond" w:cs="Arial"/>
          <w:spacing w:val="-2"/>
          <w:sz w:val="23"/>
          <w:szCs w:val="23"/>
        </w:rPr>
        <w:t>FROM:</w:t>
      </w:r>
      <w:r w:rsidRPr="004D0F8B">
        <w:rPr>
          <w:rFonts w:ascii="Garamond" w:hAnsi="Garamond" w:cs="Arial"/>
          <w:spacing w:val="-2"/>
          <w:sz w:val="23"/>
          <w:szCs w:val="23"/>
        </w:rPr>
        <w:tab/>
      </w:r>
      <w:r w:rsidRPr="004D0F8B">
        <w:rPr>
          <w:rFonts w:ascii="Garamond" w:hAnsi="Garamond" w:cs="Arial"/>
          <w:spacing w:val="-2"/>
          <w:sz w:val="23"/>
          <w:szCs w:val="23"/>
        </w:rPr>
        <w:tab/>
      </w:r>
      <w:r w:rsidR="00D17E90">
        <w:rPr>
          <w:rFonts w:ascii="Garamond" w:hAnsi="Garamond" w:cs="Arial"/>
          <w:spacing w:val="-2"/>
          <w:sz w:val="23"/>
          <w:szCs w:val="23"/>
        </w:rPr>
        <w:t>{[</w:t>
      </w:r>
      <w:r w:rsidR="00D17E90" w:rsidRPr="00D17E90">
        <w:rPr>
          <w:rFonts w:ascii="Garamond" w:hAnsi="Garamond" w:cs="Arial"/>
          <w:b/>
          <w:noProof/>
          <w:color w:val="41A151"/>
          <w:spacing w:val="-2"/>
          <w:sz w:val="23"/>
          <w:szCs w:val="23"/>
          <w:shd w:val="clear" w:color="auto" w:fill="C9F3CD"/>
        </w:rPr>
        <w:t>if</w:t>
      </w:r>
      <w:r w:rsidR="00D17E90" w:rsidRPr="00D17E90">
        <w:rPr>
          <w:rFonts w:ascii="Garamond" w:hAnsi="Garamond" w:cs="Arial"/>
          <w:noProof/>
          <w:color w:val="2157AD"/>
          <w:spacing w:val="-2"/>
          <w:sz w:val="23"/>
          <w:szCs w:val="23"/>
          <w:shd w:val="clear" w:color="auto" w:fill="C9F3CD"/>
        </w:rPr>
        <w:t xml:space="preserve"> </w:t>
      </w:r>
      <w:r w:rsidR="00D17E90" w:rsidRPr="00D17E90">
        <w:rPr>
          <w:rFonts w:ascii="Garamond" w:hAnsi="Garamond" w:cs="Arial"/>
          <w:noProof/>
          <w:color w:val="2157AD"/>
          <w:spacing w:val="-2"/>
          <w:shd w:val="clear" w:color="auto" w:fill="C9F3CD"/>
        </w:rPr>
        <w:t>LetterType == "Employee Benefits Plan"</w:t>
      </w:r>
      <w:r w:rsidR="00D17E90">
        <w:rPr>
          <w:rFonts w:ascii="Garamond" w:hAnsi="Garamond" w:cs="Arial"/>
          <w:spacing w:val="-2"/>
          <w:sz w:val="23"/>
          <w:szCs w:val="23"/>
        </w:rPr>
        <w:t>]}</w:t>
      </w:r>
      <w:r w:rsidR="00D17E90" w:rsidRPr="00D17E90">
        <w:rPr>
          <w:rFonts w:ascii="Garamond" w:hAnsi="Garamond" w:cs="Arial"/>
          <w:spacing w:val="-2"/>
          <w:sz w:val="23"/>
          <w:szCs w:val="23"/>
        </w:rPr>
        <w:t>{[</w:t>
      </w:r>
      <w:r w:rsidR="00D17E90" w:rsidRPr="00D17E90">
        <w:rPr>
          <w:rFonts w:ascii="Garamond" w:hAnsi="Garamond" w:cs="Arial"/>
          <w:noProof/>
          <w:color w:val="2157AD"/>
          <w:spacing w:val="-2"/>
          <w:sz w:val="23"/>
          <w:szCs w:val="23"/>
          <w:shd w:val="clear" w:color="auto" w:fill="C9E1F3"/>
        </w:rPr>
        <w:t>PlanTrueOwner.NameCO</w:t>
      </w:r>
      <w:r w:rsidR="00D17E90" w:rsidRPr="00D17E90">
        <w:rPr>
          <w:rFonts w:ascii="Garamond" w:hAnsi="Garamond" w:cs="Arial"/>
          <w:spacing w:val="-2"/>
          <w:sz w:val="23"/>
          <w:szCs w:val="23"/>
        </w:rPr>
        <w:t>]}</w:t>
      </w:r>
      <w:r w:rsidR="00D17E90">
        <w:rPr>
          <w:rFonts w:ascii="Garamond" w:hAnsi="Garamond" w:cs="Arial"/>
          <w:spacing w:val="-2"/>
          <w:sz w:val="23"/>
          <w:szCs w:val="23"/>
        </w:rPr>
        <w:t>{[</w:t>
      </w:r>
      <w:r w:rsidR="00D17E90" w:rsidRPr="00D17E90">
        <w:rPr>
          <w:rFonts w:ascii="Garamond" w:hAnsi="Garamond" w:cs="Arial"/>
          <w:b/>
          <w:noProof/>
          <w:color w:val="41A151"/>
          <w:spacing w:val="-2"/>
          <w:sz w:val="23"/>
          <w:szCs w:val="23"/>
          <w:shd w:val="clear" w:color="auto" w:fill="C9F3CD"/>
        </w:rPr>
        <w:t>else</w:t>
      </w:r>
      <w:r w:rsidR="00D17E90">
        <w:rPr>
          <w:rFonts w:ascii="Garamond" w:hAnsi="Garamond" w:cs="Arial"/>
          <w:spacing w:val="-2"/>
          <w:sz w:val="23"/>
          <w:szCs w:val="23"/>
        </w:rPr>
        <w:t>]}</w:t>
      </w:r>
      <w:r w:rsidR="00574228" w:rsidRPr="004D0F8B">
        <w:rPr>
          <w:rFonts w:ascii="Garamond" w:hAnsi="Garamond" w:cs="Arial"/>
          <w:spacing w:val="-2"/>
          <w:sz w:val="23"/>
          <w:szCs w:val="23"/>
        </w:rPr>
        <w:t>{[</w:t>
      </w:r>
      <w:r w:rsidR="001A3071" w:rsidRPr="00170988">
        <w:rPr>
          <w:rFonts w:ascii="Garamond" w:hAnsi="Garamond" w:cs="Arial"/>
          <w:noProof/>
          <w:color w:val="2157AD"/>
          <w:spacing w:val="-2"/>
          <w:sz w:val="23"/>
          <w:szCs w:val="23"/>
          <w:shd w:val="clear" w:color="auto" w:fill="C9E1F3"/>
        </w:rPr>
        <w:t>TrueRetiree</w:t>
      </w:r>
      <w:r w:rsidR="00574228" w:rsidRPr="00170988">
        <w:rPr>
          <w:rFonts w:ascii="Garamond" w:hAnsi="Garamond" w:cs="Arial"/>
          <w:noProof/>
          <w:color w:val="2157AD"/>
          <w:spacing w:val="-2"/>
          <w:sz w:val="23"/>
          <w:szCs w:val="23"/>
          <w:shd w:val="clear" w:color="auto" w:fill="C9E1F3"/>
        </w:rPr>
        <w:t>.NameCO</w:t>
      </w:r>
      <w:r w:rsidR="005F6E15" w:rsidRPr="00170988">
        <w:rPr>
          <w:rFonts w:ascii="Garamond" w:hAnsi="Garamond" w:cs="Arial"/>
          <w:noProof/>
          <w:color w:val="2157AD"/>
          <w:spacing w:val="-2"/>
          <w:sz w:val="23"/>
          <w:szCs w:val="23"/>
          <w:shd w:val="clear" w:color="auto" w:fill="C9E1F3"/>
        </w:rPr>
        <w:t>|upper</w:t>
      </w:r>
      <w:r w:rsidR="00366400" w:rsidRPr="00170988">
        <w:rPr>
          <w:rFonts w:ascii="Garamond" w:hAnsi="Garamond" w:cs="Arial"/>
          <w:noProof/>
          <w:color w:val="2157AD"/>
          <w:spacing w:val="-2"/>
          <w:sz w:val="23"/>
          <w:szCs w:val="23"/>
          <w:shd w:val="clear" w:color="auto" w:fill="C9E1F3"/>
        </w:rPr>
        <w:t>|else: ""</w:t>
      </w:r>
      <w:r w:rsidR="00574228" w:rsidRPr="004D0F8B">
        <w:rPr>
          <w:rFonts w:ascii="Garamond" w:hAnsi="Garamond" w:cs="Arial"/>
          <w:spacing w:val="-2"/>
          <w:sz w:val="23"/>
          <w:szCs w:val="23"/>
        </w:rPr>
        <w:t>]}</w:t>
      </w:r>
      <w:r w:rsidR="00D17E90">
        <w:rPr>
          <w:rFonts w:ascii="Garamond" w:hAnsi="Garamond" w:cs="Arial"/>
          <w:spacing w:val="-2"/>
          <w:sz w:val="23"/>
          <w:szCs w:val="23"/>
        </w:rPr>
        <w:t>{[</w:t>
      </w:r>
      <w:r w:rsidR="00D17E90" w:rsidRPr="00D17E90">
        <w:rPr>
          <w:rFonts w:ascii="Garamond" w:hAnsi="Garamond" w:cs="Arial"/>
          <w:b/>
          <w:noProof/>
          <w:color w:val="41A151"/>
          <w:spacing w:val="-2"/>
          <w:sz w:val="23"/>
          <w:szCs w:val="23"/>
          <w:shd w:val="clear" w:color="auto" w:fill="C9F3CD"/>
        </w:rPr>
        <w:t>endif</w:t>
      </w:r>
      <w:r w:rsidR="00D17E90">
        <w:rPr>
          <w:rFonts w:ascii="Garamond" w:hAnsi="Garamond" w:cs="Arial"/>
          <w:spacing w:val="-2"/>
          <w:sz w:val="23"/>
          <w:szCs w:val="23"/>
        </w:rPr>
        <w:t>]}</w:t>
      </w:r>
    </w:p>
    <w:p w14:paraId="4BE0E456" w14:textId="77777777" w:rsidR="0067652F" w:rsidRPr="004D0F8B" w:rsidRDefault="0067652F" w:rsidP="0067652F">
      <w:pPr>
        <w:tabs>
          <w:tab w:val="left" w:pos="-720"/>
        </w:tabs>
        <w:suppressAutoHyphens/>
        <w:spacing w:line="240" w:lineRule="atLeast"/>
        <w:jc w:val="both"/>
        <w:rPr>
          <w:rFonts w:ascii="Garamond" w:hAnsi="Garamond" w:cs="Arial"/>
          <w:spacing w:val="-2"/>
          <w:sz w:val="23"/>
          <w:szCs w:val="23"/>
        </w:rPr>
      </w:pPr>
    </w:p>
    <w:p w14:paraId="0DA489AB" w14:textId="77777777" w:rsidR="0067652F" w:rsidRPr="004D0F8B" w:rsidRDefault="0067652F" w:rsidP="00F861F3">
      <w:pPr>
        <w:tabs>
          <w:tab w:val="left" w:pos="-720"/>
        </w:tabs>
        <w:suppressAutoHyphens/>
        <w:spacing w:line="240" w:lineRule="atLeast"/>
        <w:rPr>
          <w:rFonts w:ascii="Garamond" w:hAnsi="Garamond" w:cs="Arial"/>
          <w:spacing w:val="-2"/>
          <w:sz w:val="23"/>
          <w:szCs w:val="23"/>
        </w:rPr>
      </w:pPr>
      <w:r w:rsidRPr="004D0F8B">
        <w:rPr>
          <w:rFonts w:ascii="Garamond" w:hAnsi="Garamond" w:cs="Arial"/>
          <w:spacing w:val="-2"/>
          <w:sz w:val="23"/>
          <w:szCs w:val="23"/>
        </w:rPr>
        <w:t>RE:</w:t>
      </w:r>
      <w:r w:rsidRPr="004D0F8B">
        <w:rPr>
          <w:rFonts w:ascii="Garamond" w:hAnsi="Garamond" w:cs="Arial"/>
          <w:spacing w:val="-2"/>
          <w:sz w:val="23"/>
          <w:szCs w:val="23"/>
        </w:rPr>
        <w:tab/>
      </w:r>
      <w:r w:rsidRPr="004D0F8B">
        <w:rPr>
          <w:rFonts w:ascii="Garamond" w:hAnsi="Garamond" w:cs="Arial"/>
          <w:spacing w:val="-2"/>
          <w:sz w:val="23"/>
          <w:szCs w:val="23"/>
        </w:rPr>
        <w:tab/>
      </w:r>
      <w:r w:rsidRPr="004D0F8B">
        <w:rPr>
          <w:rFonts w:ascii="Garamond" w:hAnsi="Garamond" w:cs="Arial"/>
          <w:b/>
          <w:bCs/>
          <w:spacing w:val="-2"/>
          <w:sz w:val="23"/>
          <w:szCs w:val="23"/>
        </w:rPr>
        <w:t>CHANGE OF BENEFICIARIES</w:t>
      </w:r>
    </w:p>
    <w:p w14:paraId="7C42111A" w14:textId="6465161D" w:rsidR="0067652F" w:rsidRPr="004D0F8B" w:rsidRDefault="00462924" w:rsidP="00F861F3">
      <w:pPr>
        <w:tabs>
          <w:tab w:val="left" w:pos="-720"/>
        </w:tabs>
        <w:suppressAutoHyphens/>
        <w:spacing w:line="240" w:lineRule="atLeast"/>
        <w:ind w:left="1440"/>
        <w:rPr>
          <w:rFonts w:ascii="Garamond" w:hAnsi="Garamond" w:cs="Arial"/>
          <w:spacing w:val="-2"/>
          <w:sz w:val="23"/>
          <w:szCs w:val="23"/>
        </w:rPr>
      </w:pPr>
      <w:r w:rsidRPr="004D0F8B">
        <w:rPr>
          <w:rFonts w:ascii="Garamond" w:hAnsi="Garamond" w:cs="Arial"/>
          <w:spacing w:val="-2"/>
          <w:sz w:val="22"/>
          <w:szCs w:val="22"/>
        </w:rPr>
        <w:t xml:space="preserve">Account(s) No. </w:t>
      </w:r>
      <w:r w:rsidR="0067652F" w:rsidRPr="004D0F8B">
        <w:rPr>
          <w:rFonts w:ascii="Garamond" w:hAnsi="Garamond" w:cs="Arial"/>
          <w:spacing w:val="-2"/>
          <w:sz w:val="23"/>
          <w:szCs w:val="23"/>
        </w:rPr>
        <w:t>{[</w:t>
      </w:r>
      <w:proofErr w:type="spellStart"/>
      <w:r w:rsidR="001F553F" w:rsidRPr="00170988">
        <w:rPr>
          <w:rFonts w:ascii="Garamond" w:hAnsi="Garamond" w:cs="Arial"/>
          <w:noProof/>
          <w:color w:val="2157AD"/>
          <w:spacing w:val="-2"/>
          <w:sz w:val="23"/>
          <w:szCs w:val="23"/>
          <w:shd w:val="clear" w:color="auto" w:fill="C9E1F3"/>
        </w:rPr>
        <w:t>AccountNumbers</w:t>
      </w:r>
      <w:r w:rsidR="0067652F" w:rsidRPr="00170988">
        <w:rPr>
          <w:rFonts w:ascii="Garamond" w:hAnsi="Garamond" w:cs="Arial"/>
          <w:noProof/>
          <w:color w:val="2157AD"/>
          <w:spacing w:val="-2"/>
          <w:sz w:val="23"/>
          <w:szCs w:val="23"/>
          <w:shd w:val="clear" w:color="auto" w:fill="C9E1F3"/>
        </w:rPr>
        <w:t>|else</w:t>
      </w:r>
      <w:proofErr w:type="spellEnd"/>
      <w:r w:rsidR="0067652F" w:rsidRPr="00170988">
        <w:rPr>
          <w:rFonts w:ascii="Garamond" w:hAnsi="Garamond" w:cs="Arial"/>
          <w:noProof/>
          <w:color w:val="2157AD"/>
          <w:spacing w:val="-2"/>
          <w:sz w:val="23"/>
          <w:szCs w:val="23"/>
          <w:shd w:val="clear" w:color="auto" w:fill="C9E1F3"/>
        </w:rPr>
        <w:t>: ""</w:t>
      </w:r>
      <w:r w:rsidR="0067652F" w:rsidRPr="004D0F8B">
        <w:rPr>
          <w:rFonts w:ascii="Garamond" w:hAnsi="Garamond" w:cs="Arial"/>
          <w:spacing w:val="-2"/>
          <w:sz w:val="23"/>
          <w:szCs w:val="23"/>
        </w:rPr>
        <w:t>]}</w:t>
      </w:r>
    </w:p>
    <w:p w14:paraId="7AE20F96" w14:textId="2E822E9D" w:rsidR="00837545" w:rsidRPr="004D0F8B" w:rsidRDefault="00837545" w:rsidP="00837545">
      <w:pPr>
        <w:tabs>
          <w:tab w:val="left" w:pos="-720"/>
        </w:tabs>
        <w:suppressAutoHyphens/>
        <w:spacing w:line="240" w:lineRule="atLeast"/>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w:t>
      </w:r>
      <w:r w:rsidR="00FA4D2A" w:rsidRPr="00170988">
        <w:rPr>
          <w:rFonts w:ascii="Garamond" w:hAnsi="Garamond" w:cs="Arial"/>
          <w:noProof/>
          <w:color w:val="2157AD"/>
          <w:spacing w:val="-2"/>
          <w:sz w:val="23"/>
          <w:szCs w:val="23"/>
          <w:shd w:val="clear" w:color="auto" w:fill="C9F3CD"/>
        </w:rPr>
        <w:t xml:space="preserve">LetterType &amp;&amp; </w:t>
      </w:r>
      <w:r w:rsidR="00AF6220">
        <w:rPr>
          <w:rFonts w:ascii="Garamond" w:hAnsi="Garamond" w:cs="Arial"/>
          <w:noProof/>
          <w:color w:val="2157AD"/>
          <w:spacing w:val="-2"/>
          <w:sz w:val="23"/>
          <w:szCs w:val="23"/>
          <w:shd w:val="clear" w:color="auto" w:fill="C9F3CD"/>
        </w:rPr>
        <w:t>(</w:t>
      </w:r>
      <w:r w:rsidRPr="00170988">
        <w:rPr>
          <w:rFonts w:ascii="Garamond" w:hAnsi="Garamond" w:cs="Arial"/>
          <w:noProof/>
          <w:color w:val="2157AD"/>
          <w:spacing w:val="-2"/>
          <w:sz w:val="23"/>
          <w:szCs w:val="23"/>
          <w:shd w:val="clear" w:color="auto" w:fill="C9F3CD"/>
        </w:rPr>
        <w:t>LetterType == "Out of State Real Property"</w:t>
      </w:r>
      <w:r w:rsidR="00AF6220">
        <w:rPr>
          <w:rFonts w:ascii="Garamond" w:hAnsi="Garamond" w:cs="Arial"/>
          <w:noProof/>
          <w:color w:val="2157AD"/>
          <w:spacing w:val="-2"/>
          <w:sz w:val="23"/>
          <w:szCs w:val="23"/>
          <w:shd w:val="clear" w:color="auto" w:fill="C9F3CD"/>
        </w:rPr>
        <w:t xml:space="preserve"> || </w:t>
      </w:r>
      <w:r w:rsidR="00AF6220" w:rsidRPr="00AF6220">
        <w:rPr>
          <w:rFonts w:ascii="Garamond" w:hAnsi="Garamond" w:cs="Arial"/>
          <w:noProof/>
          <w:color w:val="2157AD"/>
          <w:spacing w:val="-2"/>
          <w:sz w:val="23"/>
          <w:szCs w:val="23"/>
          <w:shd w:val="clear" w:color="auto" w:fill="C9F3CD"/>
        </w:rPr>
        <w:t>LetterType == "Out of State Mineral Interest"</w:t>
      </w:r>
      <w:proofErr w:type="gramStart"/>
      <w:r w:rsidR="00AF6220">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roofErr w:type="gramEnd"/>
    </w:p>
    <w:p w14:paraId="0D852E30" w14:textId="32987F7B" w:rsidR="00837545" w:rsidRPr="004D0F8B" w:rsidRDefault="00837545" w:rsidP="00124CB3">
      <w:pPr>
        <w:tabs>
          <w:tab w:val="left" w:pos="-720"/>
          <w:tab w:val="left" w:pos="1440"/>
        </w:tabs>
        <w:suppressAutoHyphens/>
        <w:spacing w:line="240" w:lineRule="atLeast"/>
        <w:rPr>
          <w:rFonts w:ascii="Garamond" w:hAnsi="Garamond" w:cs="Arial"/>
          <w:spacing w:val="-2"/>
          <w:sz w:val="23"/>
          <w:szCs w:val="23"/>
        </w:rPr>
      </w:pPr>
      <w:r w:rsidRPr="004D0F8B">
        <w:rPr>
          <w:rFonts w:ascii="Garamond" w:hAnsi="Garamond" w:cs="Arial"/>
          <w:spacing w:val="-2"/>
          <w:sz w:val="23"/>
          <w:szCs w:val="23"/>
        </w:rPr>
        <w:t>TO:</w:t>
      </w:r>
      <w:r w:rsidRPr="004D0F8B">
        <w:rPr>
          <w:rFonts w:ascii="Garamond" w:hAnsi="Garamond" w:cs="Arial"/>
          <w:spacing w:val="-2"/>
          <w:sz w:val="23"/>
          <w:szCs w:val="23"/>
        </w:rPr>
        <w:tab/>
      </w:r>
      <w:r w:rsidR="009C1E0D" w:rsidRPr="004D0F8B">
        <w:rPr>
          <w:rFonts w:ascii="Garamond" w:hAnsi="Garamond" w:cs="Arial"/>
          <w:spacing w:val="-2"/>
          <w:sz w:val="23"/>
          <w:szCs w:val="23"/>
        </w:rPr>
        <w:t>{[</w:t>
      </w:r>
      <w:r w:rsidR="009C1E0D" w:rsidRPr="00170988">
        <w:rPr>
          <w:rFonts w:ascii="Garamond" w:hAnsi="Garamond" w:cs="Arial"/>
          <w:b/>
          <w:noProof/>
          <w:color w:val="41A151"/>
          <w:spacing w:val="-2"/>
          <w:sz w:val="23"/>
          <w:szCs w:val="23"/>
          <w:shd w:val="clear" w:color="auto" w:fill="C9F3CD"/>
        </w:rPr>
        <w:t>if</w:t>
      </w:r>
      <w:r w:rsidR="009C1E0D" w:rsidRPr="00170988">
        <w:rPr>
          <w:rFonts w:ascii="Garamond" w:hAnsi="Garamond" w:cs="Arial"/>
          <w:noProof/>
          <w:color w:val="2157AD"/>
          <w:spacing w:val="-2"/>
          <w:sz w:val="23"/>
          <w:szCs w:val="23"/>
          <w:shd w:val="clear" w:color="auto" w:fill="C9F3CD"/>
        </w:rPr>
        <w:t xml:space="preserve"> LetterType</w:t>
      </w:r>
      <w:r w:rsidR="009C1E0D" w:rsidRPr="004D0F8B">
        <w:rPr>
          <w:rFonts w:ascii="Garamond" w:hAnsi="Garamond" w:cs="Arial"/>
          <w:spacing w:val="-2"/>
          <w:sz w:val="23"/>
          <w:szCs w:val="23"/>
        </w:rPr>
        <w:t>]}{[</w:t>
      </w:r>
      <w:proofErr w:type="spellStart"/>
      <w:r w:rsidR="009C1E0D" w:rsidRPr="00170988">
        <w:rPr>
          <w:rFonts w:ascii="Garamond" w:hAnsi="Garamond" w:cs="Arial"/>
          <w:noProof/>
          <w:color w:val="2157AD"/>
          <w:spacing w:val="-2"/>
          <w:sz w:val="23"/>
          <w:szCs w:val="23"/>
          <w:shd w:val="clear" w:color="auto" w:fill="C9E1F3"/>
        </w:rPr>
        <w:t>RecipientTo|upper|else</w:t>
      </w:r>
      <w:proofErr w:type="spellEnd"/>
      <w:r w:rsidR="009C1E0D" w:rsidRPr="00170988">
        <w:rPr>
          <w:rFonts w:ascii="Garamond" w:hAnsi="Garamond" w:cs="Arial"/>
          <w:noProof/>
          <w:color w:val="2157AD"/>
          <w:spacing w:val="-2"/>
          <w:sz w:val="23"/>
          <w:szCs w:val="23"/>
          <w:shd w:val="clear" w:color="auto" w:fill="C9E1F3"/>
        </w:rPr>
        <w:t>: ""</w:t>
      </w:r>
      <w:r w:rsidR="009C1E0D" w:rsidRPr="004D0F8B">
        <w:rPr>
          <w:rFonts w:ascii="Garamond" w:hAnsi="Garamond" w:cs="Arial"/>
          <w:spacing w:val="-2"/>
          <w:sz w:val="23"/>
          <w:szCs w:val="23"/>
        </w:rPr>
        <w:t>]}{[</w:t>
      </w:r>
      <w:r w:rsidR="009C1E0D" w:rsidRPr="00170988">
        <w:rPr>
          <w:rFonts w:ascii="Garamond" w:hAnsi="Garamond" w:cs="Arial"/>
          <w:b/>
          <w:noProof/>
          <w:color w:val="41A151"/>
          <w:spacing w:val="-2"/>
          <w:sz w:val="23"/>
          <w:szCs w:val="23"/>
          <w:shd w:val="clear" w:color="auto" w:fill="C9F3CD"/>
        </w:rPr>
        <w:t>endif</w:t>
      </w:r>
      <w:r w:rsidR="009C1E0D" w:rsidRPr="004D0F8B">
        <w:rPr>
          <w:rFonts w:ascii="Garamond" w:hAnsi="Garamond" w:cs="Arial"/>
          <w:spacing w:val="-2"/>
          <w:sz w:val="23"/>
          <w:szCs w:val="23"/>
        </w:rPr>
        <w:t>]}</w:t>
      </w:r>
    </w:p>
    <w:p w14:paraId="3671EA18" w14:textId="482EEE7F" w:rsidR="005C1F13" w:rsidRPr="004D0F8B" w:rsidRDefault="005C1F13" w:rsidP="00124CB3">
      <w:pPr>
        <w:tabs>
          <w:tab w:val="left" w:pos="-720"/>
        </w:tabs>
        <w:suppressAutoHyphens/>
        <w:spacing w:line="240" w:lineRule="atLeast"/>
        <w:ind w:left="1440"/>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proofErr w:type="gramStart"/>
      <w:r w:rsidRPr="00170988">
        <w:rPr>
          <w:rFonts w:ascii="Garamond" w:hAnsi="Garamond" w:cs="Arial"/>
          <w:noProof/>
          <w:color w:val="2157AD"/>
          <w:spacing w:val="-2"/>
          <w:sz w:val="23"/>
          <w:szCs w:val="23"/>
          <w:shd w:val="clear" w:color="auto" w:fill="C9F3CD"/>
        </w:rPr>
        <w:t>AttorneyAddress</w:t>
      </w:r>
      <w:r w:rsidRPr="004D0F8B">
        <w:rPr>
          <w:rFonts w:ascii="Garamond" w:hAnsi="Garamond" w:cs="Arial"/>
          <w:spacing w:val="-2"/>
          <w:sz w:val="23"/>
          <w:szCs w:val="23"/>
        </w:rPr>
        <w:t>]}</w:t>
      </w:r>
      <w:proofErr w:type="gramEnd"/>
    </w:p>
    <w:p w14:paraId="4949B151" w14:textId="6A983D79" w:rsidR="00837545" w:rsidRPr="004D0F8B" w:rsidRDefault="005C1F13" w:rsidP="00124CB3">
      <w:pPr>
        <w:tabs>
          <w:tab w:val="left" w:pos="-720"/>
        </w:tabs>
        <w:suppressAutoHyphens/>
        <w:spacing w:line="240" w:lineRule="atLeast"/>
        <w:ind w:left="1440"/>
        <w:rPr>
          <w:rFonts w:ascii="Garamond" w:hAnsi="Garamond" w:cs="Arial"/>
          <w:spacing w:val="-2"/>
          <w:sz w:val="23"/>
          <w:szCs w:val="23"/>
        </w:rPr>
      </w:pPr>
      <w:r w:rsidRPr="004D0F8B">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AttorneyAddress</w:t>
      </w:r>
      <w:proofErr w:type="spellEnd"/>
      <w:r w:rsidRPr="004D0F8B">
        <w:rPr>
          <w:rFonts w:ascii="Garamond" w:hAnsi="Garamond" w:cs="Arial"/>
          <w:spacing w:val="-2"/>
          <w:sz w:val="23"/>
          <w:szCs w:val="23"/>
        </w:rPr>
        <w:t>]}</w:t>
      </w:r>
    </w:p>
    <w:p w14:paraId="15518848" w14:textId="6AE2914D" w:rsidR="005C1F13" w:rsidRPr="004D0F8B" w:rsidRDefault="005C1F13" w:rsidP="00124CB3">
      <w:pPr>
        <w:tabs>
          <w:tab w:val="left" w:pos="-720"/>
        </w:tabs>
        <w:suppressAutoHyphens/>
        <w:spacing w:line="240" w:lineRule="atLeast"/>
        <w:ind w:left="1440"/>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4D0F8B">
        <w:rPr>
          <w:rFonts w:ascii="Garamond" w:hAnsi="Garamond" w:cs="Arial"/>
          <w:spacing w:val="-2"/>
          <w:sz w:val="23"/>
          <w:szCs w:val="23"/>
        </w:rPr>
        <w:t>]}</w:t>
      </w:r>
    </w:p>
    <w:p w14:paraId="2B244E03" w14:textId="77777777" w:rsidR="00837545" w:rsidRPr="004D0F8B" w:rsidRDefault="00837545" w:rsidP="00837545">
      <w:pPr>
        <w:tabs>
          <w:tab w:val="left" w:pos="-720"/>
        </w:tabs>
        <w:suppressAutoHyphens/>
        <w:spacing w:line="240" w:lineRule="atLeast"/>
        <w:jc w:val="both"/>
        <w:rPr>
          <w:rFonts w:ascii="Garamond" w:hAnsi="Garamond" w:cs="Arial"/>
          <w:spacing w:val="-2"/>
          <w:sz w:val="23"/>
          <w:szCs w:val="23"/>
        </w:rPr>
      </w:pPr>
    </w:p>
    <w:p w14:paraId="2AD19DE9" w14:textId="328E463F" w:rsidR="00837545" w:rsidRPr="004D0F8B" w:rsidRDefault="00837545" w:rsidP="00124CB3">
      <w:pPr>
        <w:tabs>
          <w:tab w:val="left" w:pos="-720"/>
          <w:tab w:val="left" w:pos="0"/>
        </w:tabs>
        <w:suppressAutoHyphens/>
        <w:spacing w:line="240" w:lineRule="atLeast"/>
        <w:ind w:left="1440" w:hanging="1440"/>
        <w:rPr>
          <w:rFonts w:ascii="Garamond" w:hAnsi="Garamond" w:cs="Arial"/>
          <w:spacing w:val="-2"/>
          <w:sz w:val="23"/>
          <w:szCs w:val="23"/>
        </w:rPr>
      </w:pPr>
      <w:r w:rsidRPr="004D0F8B">
        <w:rPr>
          <w:rFonts w:ascii="Garamond" w:hAnsi="Garamond" w:cs="Arial"/>
          <w:spacing w:val="-2"/>
          <w:sz w:val="23"/>
          <w:szCs w:val="23"/>
        </w:rPr>
        <w:t>FROM:</w:t>
      </w:r>
      <w:r w:rsidRPr="004D0F8B">
        <w:rPr>
          <w:rFonts w:ascii="Garamond" w:hAnsi="Garamond" w:cs="Arial"/>
          <w:spacing w:val="-2"/>
          <w:sz w:val="23"/>
          <w:szCs w:val="23"/>
        </w:rPr>
        <w:tab/>
      </w:r>
      <w:r w:rsidR="00535957" w:rsidRPr="004D0F8B">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TrueSingleSettlor.NameCO</w:t>
      </w:r>
      <w:r w:rsidR="00535957" w:rsidRPr="00170988">
        <w:rPr>
          <w:rFonts w:ascii="Garamond" w:hAnsi="Garamond" w:cs="Arial"/>
          <w:noProof/>
          <w:color w:val="2157AD"/>
          <w:spacing w:val="-2"/>
          <w:sz w:val="23"/>
          <w:szCs w:val="23"/>
          <w:shd w:val="clear" w:color="auto" w:fill="C9E1F3"/>
        </w:rPr>
        <w:t>|upper</w:t>
      </w:r>
      <w:proofErr w:type="spellEnd"/>
      <w:r w:rsidR="00535957" w:rsidRPr="004D0F8B">
        <w:rPr>
          <w:rFonts w:ascii="Garamond" w:hAnsi="Garamond" w:cs="Arial"/>
          <w:spacing w:val="-2"/>
          <w:sz w:val="23"/>
          <w:szCs w:val="23"/>
        </w:rPr>
        <w:t>]}{[</w:t>
      </w:r>
      <w:r w:rsidR="00535957" w:rsidRPr="00170988">
        <w:rPr>
          <w:rFonts w:ascii="Garamond" w:hAnsi="Garamond" w:cs="Arial"/>
          <w:b/>
          <w:noProof/>
          <w:color w:val="41A151"/>
          <w:spacing w:val="-2"/>
          <w:sz w:val="23"/>
          <w:szCs w:val="23"/>
          <w:shd w:val="clear" w:color="auto" w:fill="C9F3CD"/>
        </w:rPr>
        <w:t>if</w:t>
      </w:r>
      <w:r w:rsidR="00535957"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00535957" w:rsidRPr="004D0F8B">
        <w:rPr>
          <w:rFonts w:ascii="Garamond" w:hAnsi="Garamond" w:cs="Arial"/>
          <w:spacing w:val="-2"/>
          <w:sz w:val="23"/>
          <w:szCs w:val="23"/>
        </w:rPr>
        <w:t>]} AND {[</w:t>
      </w:r>
      <w:proofErr w:type="spellStart"/>
      <w:r w:rsidR="009707B1">
        <w:rPr>
          <w:rFonts w:ascii="Garamond" w:hAnsi="Garamond" w:cs="Arial"/>
          <w:noProof/>
          <w:color w:val="2157AD"/>
          <w:spacing w:val="-2"/>
          <w:sz w:val="23"/>
          <w:szCs w:val="23"/>
          <w:shd w:val="clear" w:color="auto" w:fill="C9E1F3"/>
        </w:rPr>
        <w:t>TrueSingleSettlor.SpouseMirror.NameCO</w:t>
      </w:r>
      <w:r w:rsidR="00535957" w:rsidRPr="00170988">
        <w:rPr>
          <w:rFonts w:ascii="Garamond" w:hAnsi="Garamond" w:cs="Arial"/>
          <w:noProof/>
          <w:color w:val="2157AD"/>
          <w:spacing w:val="-2"/>
          <w:sz w:val="23"/>
          <w:szCs w:val="23"/>
          <w:shd w:val="clear" w:color="auto" w:fill="C9E1F3"/>
        </w:rPr>
        <w:t>|upper</w:t>
      </w:r>
      <w:proofErr w:type="spellEnd"/>
      <w:r w:rsidR="00535957" w:rsidRPr="004D0F8B">
        <w:rPr>
          <w:rFonts w:ascii="Garamond" w:hAnsi="Garamond" w:cs="Arial"/>
          <w:spacing w:val="-2"/>
          <w:sz w:val="23"/>
          <w:szCs w:val="23"/>
        </w:rPr>
        <w:t>]}{[</w:t>
      </w:r>
      <w:r w:rsidR="00535957" w:rsidRPr="00170988">
        <w:rPr>
          <w:rFonts w:ascii="Garamond" w:hAnsi="Garamond" w:cs="Arial"/>
          <w:b/>
          <w:noProof/>
          <w:color w:val="41A151"/>
          <w:spacing w:val="-2"/>
          <w:sz w:val="23"/>
          <w:szCs w:val="23"/>
          <w:shd w:val="clear" w:color="auto" w:fill="C9F3CD"/>
        </w:rPr>
        <w:t>endif</w:t>
      </w:r>
      <w:r w:rsidR="00535957" w:rsidRPr="004D0F8B">
        <w:rPr>
          <w:rFonts w:ascii="Garamond" w:hAnsi="Garamond" w:cs="Arial"/>
          <w:spacing w:val="-2"/>
          <w:sz w:val="23"/>
          <w:szCs w:val="23"/>
        </w:rPr>
        <w:t>]}</w:t>
      </w:r>
    </w:p>
    <w:p w14:paraId="56AFB747" w14:textId="77777777" w:rsidR="00837545" w:rsidRPr="004D0F8B" w:rsidRDefault="00837545" w:rsidP="00837545">
      <w:pPr>
        <w:tabs>
          <w:tab w:val="left" w:pos="-720"/>
          <w:tab w:val="left" w:pos="0"/>
        </w:tabs>
        <w:suppressAutoHyphens/>
        <w:spacing w:line="240" w:lineRule="atLeast"/>
        <w:ind w:left="1440" w:hanging="1440"/>
        <w:jc w:val="both"/>
        <w:rPr>
          <w:rFonts w:ascii="Garamond" w:hAnsi="Garamond" w:cs="Arial"/>
          <w:spacing w:val="-2"/>
          <w:sz w:val="23"/>
          <w:szCs w:val="23"/>
        </w:rPr>
      </w:pPr>
    </w:p>
    <w:p w14:paraId="4D7CDE69" w14:textId="02C286CD" w:rsidR="00837545" w:rsidRPr="004D0F8B" w:rsidRDefault="00837545" w:rsidP="00837545">
      <w:pPr>
        <w:tabs>
          <w:tab w:val="left" w:pos="-720"/>
          <w:tab w:val="left" w:pos="0"/>
        </w:tabs>
        <w:suppressAutoHyphens/>
        <w:spacing w:line="240" w:lineRule="atLeast"/>
        <w:ind w:left="1440" w:hanging="1440"/>
        <w:rPr>
          <w:rFonts w:ascii="Garamond" w:hAnsi="Garamond" w:cs="Arial"/>
          <w:spacing w:val="-2"/>
          <w:sz w:val="23"/>
          <w:szCs w:val="23"/>
        </w:rPr>
      </w:pPr>
      <w:r w:rsidRPr="004D0F8B">
        <w:rPr>
          <w:rFonts w:ascii="Garamond" w:hAnsi="Garamond" w:cs="Arial"/>
          <w:spacing w:val="-2"/>
          <w:sz w:val="23"/>
          <w:szCs w:val="23"/>
        </w:rPr>
        <w:t>RE:</w:t>
      </w:r>
      <w:r w:rsidRPr="004D0F8B">
        <w:rPr>
          <w:rFonts w:ascii="Garamond" w:hAnsi="Garamond" w:cs="Arial"/>
          <w:spacing w:val="-2"/>
          <w:sz w:val="23"/>
          <w:szCs w:val="23"/>
        </w:rPr>
        <w:tab/>
      </w:r>
      <w:r w:rsidR="00AF6220">
        <w:rPr>
          <w:rFonts w:ascii="Garamond" w:hAnsi="Garamond" w:cs="Arial"/>
          <w:spacing w:val="-2"/>
          <w:sz w:val="23"/>
          <w:szCs w:val="23"/>
        </w:rPr>
        <w:t>{[</w:t>
      </w:r>
      <w:r w:rsidR="00AF6220" w:rsidRPr="00AF6220">
        <w:rPr>
          <w:rFonts w:ascii="Garamond" w:hAnsi="Garamond" w:cs="Arial"/>
          <w:b/>
          <w:noProof/>
          <w:color w:val="41A151"/>
          <w:spacing w:val="-2"/>
          <w:sz w:val="23"/>
          <w:szCs w:val="23"/>
          <w:shd w:val="clear" w:color="auto" w:fill="C9F3CD"/>
        </w:rPr>
        <w:t>if</w:t>
      </w:r>
      <w:r w:rsidR="00AF6220" w:rsidRPr="00AF6220">
        <w:rPr>
          <w:rFonts w:ascii="Garamond" w:hAnsi="Garamond" w:cs="Arial"/>
          <w:noProof/>
          <w:color w:val="2157AD"/>
          <w:spacing w:val="-2"/>
          <w:sz w:val="23"/>
          <w:szCs w:val="23"/>
          <w:shd w:val="clear" w:color="auto" w:fill="C9F3CD"/>
        </w:rPr>
        <w:t xml:space="preserve"> LetterType == "Out of State Mineral Interest"</w:t>
      </w:r>
      <w:r w:rsidR="00AF6220">
        <w:rPr>
          <w:rFonts w:ascii="Garamond" w:hAnsi="Garamond" w:cs="Arial"/>
          <w:spacing w:val="-2"/>
          <w:sz w:val="23"/>
          <w:szCs w:val="23"/>
        </w:rPr>
        <w:t>]}Mineral Interest (</w:t>
      </w:r>
      <w:r w:rsidR="00AF6220" w:rsidRPr="004D0F8B">
        <w:rPr>
          <w:rFonts w:ascii="Garamond" w:hAnsi="Garamond" w:cs="Arial"/>
          <w:spacing w:val="-2"/>
          <w:sz w:val="23"/>
          <w:szCs w:val="23"/>
        </w:rPr>
        <w:t>{[</w:t>
      </w:r>
      <w:proofErr w:type="spellStart"/>
      <w:r w:rsidR="00AF6220" w:rsidRPr="00AF6220">
        <w:rPr>
          <w:rFonts w:ascii="Garamond" w:hAnsi="Garamond" w:cs="Arial"/>
          <w:noProof/>
          <w:color w:val="2157AD"/>
          <w:spacing w:val="-2"/>
          <w:sz w:val="23"/>
          <w:szCs w:val="23"/>
          <w:shd w:val="clear" w:color="auto" w:fill="C9E1F3"/>
        </w:rPr>
        <w:t>MineralInterest</w:t>
      </w:r>
      <w:r w:rsidR="00AF6220" w:rsidRPr="00170988">
        <w:rPr>
          <w:rFonts w:ascii="Garamond" w:hAnsi="Garamond" w:cs="Arial"/>
          <w:noProof/>
          <w:color w:val="2157AD"/>
          <w:spacing w:val="-2"/>
          <w:sz w:val="23"/>
          <w:szCs w:val="23"/>
          <w:shd w:val="clear" w:color="auto" w:fill="C9E1F3"/>
        </w:rPr>
        <w:t>|else</w:t>
      </w:r>
      <w:proofErr w:type="spellEnd"/>
      <w:r w:rsidR="00AF6220" w:rsidRPr="00170988">
        <w:rPr>
          <w:rFonts w:ascii="Garamond" w:hAnsi="Garamond" w:cs="Arial"/>
          <w:noProof/>
          <w:color w:val="2157AD"/>
          <w:spacing w:val="-2"/>
          <w:sz w:val="23"/>
          <w:szCs w:val="23"/>
          <w:shd w:val="clear" w:color="auto" w:fill="C9E1F3"/>
        </w:rPr>
        <w:t>: "________________________"</w:t>
      </w:r>
      <w:r w:rsidR="00AF6220" w:rsidRPr="004D0F8B">
        <w:rPr>
          <w:rFonts w:ascii="Garamond" w:hAnsi="Garamond" w:cs="Arial"/>
          <w:spacing w:val="-2"/>
          <w:sz w:val="23"/>
          <w:szCs w:val="23"/>
        </w:rPr>
        <w:t>]}</w:t>
      </w:r>
      <w:r w:rsidR="00AF6220">
        <w:rPr>
          <w:rFonts w:ascii="Garamond" w:hAnsi="Garamond" w:cs="Arial"/>
          <w:spacing w:val="-2"/>
          <w:sz w:val="23"/>
          <w:szCs w:val="23"/>
        </w:rPr>
        <w:t>){[</w:t>
      </w:r>
      <w:r w:rsidR="00AF6220" w:rsidRPr="00AF6220">
        <w:rPr>
          <w:rFonts w:ascii="Garamond" w:hAnsi="Garamond" w:cs="Arial"/>
          <w:b/>
          <w:noProof/>
          <w:color w:val="41A151"/>
          <w:spacing w:val="-2"/>
          <w:sz w:val="23"/>
          <w:szCs w:val="23"/>
          <w:shd w:val="clear" w:color="auto" w:fill="C9F3CD"/>
        </w:rPr>
        <w:t>else</w:t>
      </w:r>
      <w:r w:rsidR="00AF6220">
        <w:rPr>
          <w:rFonts w:ascii="Garamond" w:hAnsi="Garamond" w:cs="Arial"/>
          <w:spacing w:val="-2"/>
          <w:sz w:val="23"/>
          <w:szCs w:val="23"/>
        </w:rPr>
        <w:t>]}</w:t>
      </w:r>
      <w:r w:rsidRPr="004D0F8B">
        <w:rPr>
          <w:rFonts w:ascii="Garamond" w:hAnsi="Garamond" w:cs="Arial"/>
          <w:spacing w:val="-2"/>
          <w:sz w:val="23"/>
          <w:szCs w:val="23"/>
        </w:rPr>
        <w:t>Real Property Located At: {[</w:t>
      </w:r>
      <w:proofErr w:type="spellStart"/>
      <w:r w:rsidRPr="00170988">
        <w:rPr>
          <w:rFonts w:ascii="Garamond" w:hAnsi="Garamond" w:cs="Arial"/>
          <w:noProof/>
          <w:color w:val="2157AD"/>
          <w:spacing w:val="-2"/>
          <w:sz w:val="23"/>
          <w:szCs w:val="23"/>
          <w:shd w:val="clear" w:color="auto" w:fill="C9E1F3"/>
        </w:rPr>
        <w:t>FundLetterPropertyAddress|else</w:t>
      </w:r>
      <w:proofErr w:type="spellEnd"/>
      <w:r w:rsidRPr="00170988">
        <w:rPr>
          <w:rFonts w:ascii="Garamond" w:hAnsi="Garamond" w:cs="Arial"/>
          <w:noProof/>
          <w:color w:val="2157AD"/>
          <w:spacing w:val="-2"/>
          <w:sz w:val="23"/>
          <w:szCs w:val="23"/>
          <w:shd w:val="clear" w:color="auto" w:fill="C9E1F3"/>
        </w:rPr>
        <w:t>: "________________________"</w:t>
      </w:r>
      <w:r w:rsidRPr="004D0F8B">
        <w:rPr>
          <w:rFonts w:ascii="Garamond" w:hAnsi="Garamond" w:cs="Arial"/>
          <w:spacing w:val="-2"/>
          <w:sz w:val="23"/>
          <w:szCs w:val="23"/>
        </w:rPr>
        <w:t>]}</w:t>
      </w:r>
      <w:r w:rsidR="00AF6220">
        <w:rPr>
          <w:rFonts w:ascii="Garamond" w:hAnsi="Garamond" w:cs="Arial"/>
          <w:spacing w:val="-2"/>
          <w:sz w:val="23"/>
          <w:szCs w:val="23"/>
        </w:rPr>
        <w:t>{[</w:t>
      </w:r>
      <w:r w:rsidR="00AF6220" w:rsidRPr="00AF6220">
        <w:rPr>
          <w:rFonts w:ascii="Garamond" w:hAnsi="Garamond" w:cs="Arial"/>
          <w:b/>
          <w:noProof/>
          <w:color w:val="41A151"/>
          <w:spacing w:val="-2"/>
          <w:sz w:val="23"/>
          <w:szCs w:val="23"/>
          <w:shd w:val="clear" w:color="auto" w:fill="C9F3CD"/>
        </w:rPr>
        <w:t>endif</w:t>
      </w:r>
      <w:r w:rsidR="00AF6220">
        <w:rPr>
          <w:rFonts w:ascii="Garamond" w:hAnsi="Garamond" w:cs="Arial"/>
          <w:spacing w:val="-2"/>
          <w:sz w:val="23"/>
          <w:szCs w:val="23"/>
        </w:rPr>
        <w:t>]}</w:t>
      </w:r>
    </w:p>
    <w:p w14:paraId="5268ED33" w14:textId="5DCDE89D" w:rsidR="00ED5605" w:rsidRPr="004D0F8B" w:rsidRDefault="00ED5605" w:rsidP="00ED5605">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w:t>
      </w:r>
      <w:r w:rsidR="00FA4D2A" w:rsidRPr="00170988">
        <w:rPr>
          <w:rFonts w:ascii="Garamond" w:hAnsi="Garamond" w:cs="Arial"/>
          <w:noProof/>
          <w:color w:val="2157AD"/>
          <w:spacing w:val="-2"/>
          <w:sz w:val="23"/>
          <w:szCs w:val="23"/>
          <w:shd w:val="clear" w:color="auto" w:fill="C9F3CD"/>
        </w:rPr>
        <w:t xml:space="preserve">LetterType &amp;&amp; </w:t>
      </w:r>
      <w:r w:rsidRPr="00170988">
        <w:rPr>
          <w:rFonts w:ascii="Garamond" w:hAnsi="Garamond" w:cs="Arial"/>
          <w:noProof/>
          <w:color w:val="2157AD"/>
          <w:spacing w:val="-2"/>
          <w:sz w:val="23"/>
          <w:szCs w:val="23"/>
          <w:shd w:val="clear" w:color="auto" w:fill="C9F3CD"/>
        </w:rPr>
        <w:t>LetterType == "Entity (Partnership, LLC, or Corporation)</w:t>
      </w:r>
      <w:proofErr w:type="gramStart"/>
      <w:r w:rsidRPr="00170988">
        <w:rPr>
          <w:rFonts w:ascii="Garamond" w:hAnsi="Garamond" w:cs="Arial"/>
          <w:noProof/>
          <w:color w:val="2157AD"/>
          <w:spacing w:val="-2"/>
          <w:sz w:val="23"/>
          <w:szCs w:val="23"/>
          <w:shd w:val="clear" w:color="auto" w:fill="C9F3CD"/>
        </w:rPr>
        <w:t>"</w:t>
      </w:r>
      <w:r w:rsidRPr="004D0F8B">
        <w:rPr>
          <w:rFonts w:ascii="Garamond" w:hAnsi="Garamond" w:cs="Arial"/>
          <w:spacing w:val="-2"/>
          <w:sz w:val="23"/>
          <w:szCs w:val="23"/>
        </w:rPr>
        <w:t>]}</w:t>
      </w:r>
      <w:proofErr w:type="gramEnd"/>
    </w:p>
    <w:p w14:paraId="1E60A90D" w14:textId="51C472B5" w:rsidR="00ED5605" w:rsidRPr="004D0F8B" w:rsidRDefault="00ED5605" w:rsidP="007D1614">
      <w:pPr>
        <w:tabs>
          <w:tab w:val="left" w:pos="-720"/>
          <w:tab w:val="left" w:pos="1440"/>
        </w:tabs>
        <w:suppressAutoHyphens/>
        <w:spacing w:line="240" w:lineRule="atLeast"/>
        <w:rPr>
          <w:rFonts w:ascii="Garamond" w:hAnsi="Garamond" w:cs="Arial"/>
          <w:spacing w:val="-2"/>
          <w:sz w:val="23"/>
          <w:szCs w:val="23"/>
        </w:rPr>
      </w:pPr>
      <w:r w:rsidRPr="004D0F8B">
        <w:rPr>
          <w:rFonts w:ascii="Garamond" w:hAnsi="Garamond" w:cs="Arial"/>
          <w:spacing w:val="-2"/>
          <w:sz w:val="23"/>
          <w:szCs w:val="23"/>
        </w:rPr>
        <w:t>TO:</w:t>
      </w:r>
      <w:r w:rsidRPr="004D0F8B">
        <w:rPr>
          <w:rFonts w:ascii="Garamond" w:hAnsi="Garamond" w:cs="Arial"/>
          <w:spacing w:val="-2"/>
          <w:sz w:val="23"/>
          <w:szCs w:val="23"/>
        </w:rPr>
        <w:tab/>
      </w:r>
      <w:r w:rsidR="007D1614" w:rsidRPr="004D0F8B">
        <w:rPr>
          <w:rFonts w:ascii="Garamond" w:hAnsi="Garamond" w:cs="Arial"/>
          <w:spacing w:val="-2"/>
          <w:sz w:val="23"/>
          <w:szCs w:val="23"/>
        </w:rPr>
        <w:t>{[</w:t>
      </w:r>
      <w:r w:rsidR="007D1614" w:rsidRPr="00170988">
        <w:rPr>
          <w:rFonts w:ascii="Garamond" w:hAnsi="Garamond" w:cs="Arial"/>
          <w:b/>
          <w:noProof/>
          <w:color w:val="41A151"/>
          <w:spacing w:val="-2"/>
          <w:sz w:val="23"/>
          <w:szCs w:val="23"/>
          <w:shd w:val="clear" w:color="auto" w:fill="C9F3CD"/>
        </w:rPr>
        <w:t>if</w:t>
      </w:r>
      <w:r w:rsidR="007D1614" w:rsidRPr="00170988">
        <w:rPr>
          <w:rFonts w:ascii="Garamond" w:hAnsi="Garamond" w:cs="Arial"/>
          <w:noProof/>
          <w:color w:val="2157AD"/>
          <w:spacing w:val="-2"/>
          <w:sz w:val="23"/>
          <w:szCs w:val="23"/>
          <w:shd w:val="clear" w:color="auto" w:fill="C9F3CD"/>
        </w:rPr>
        <w:t xml:space="preserve"> EntitySelect.AcctType == "LLC"</w:t>
      </w:r>
      <w:r w:rsidR="007D1614" w:rsidRPr="004D0F8B">
        <w:rPr>
          <w:rFonts w:ascii="Garamond" w:hAnsi="Garamond" w:cs="Arial"/>
          <w:spacing w:val="-2"/>
          <w:sz w:val="23"/>
          <w:szCs w:val="23"/>
        </w:rPr>
        <w:t>]}</w:t>
      </w:r>
      <w:r w:rsidRPr="004D0F8B">
        <w:rPr>
          <w:rFonts w:ascii="Garamond" w:hAnsi="Garamond" w:cs="Arial"/>
          <w:spacing w:val="-2"/>
          <w:sz w:val="23"/>
          <w:szCs w:val="23"/>
        </w:rPr>
        <w:t>MANAG</w:t>
      </w:r>
      <w:r w:rsidR="008D6D4C" w:rsidRPr="004D0F8B">
        <w:rPr>
          <w:rFonts w:ascii="Garamond" w:hAnsi="Garamond" w:cs="Arial"/>
          <w:spacing w:val="-2"/>
          <w:sz w:val="23"/>
          <w:szCs w:val="23"/>
        </w:rPr>
        <w:t>ER</w:t>
      </w:r>
      <w:r w:rsidR="007D1614" w:rsidRPr="004D0F8B">
        <w:rPr>
          <w:rFonts w:ascii="Garamond" w:hAnsi="Garamond" w:cs="Arial"/>
          <w:spacing w:val="-2"/>
          <w:sz w:val="23"/>
          <w:szCs w:val="23"/>
        </w:rPr>
        <w:t>{[</w:t>
      </w:r>
      <w:r w:rsidR="007D1614" w:rsidRPr="00170988">
        <w:rPr>
          <w:rFonts w:ascii="Garamond" w:hAnsi="Garamond" w:cs="Arial"/>
          <w:b/>
          <w:noProof/>
          <w:color w:val="41A151"/>
          <w:spacing w:val="-2"/>
          <w:sz w:val="23"/>
          <w:szCs w:val="23"/>
          <w:shd w:val="clear" w:color="auto" w:fill="C9F3CD"/>
        </w:rPr>
        <w:t>elseif</w:t>
      </w:r>
      <w:r w:rsidR="007D1614" w:rsidRPr="00170988">
        <w:rPr>
          <w:rFonts w:ascii="Garamond" w:hAnsi="Garamond" w:cs="Arial"/>
          <w:noProof/>
          <w:color w:val="2157AD"/>
          <w:spacing w:val="-2"/>
          <w:sz w:val="23"/>
          <w:szCs w:val="23"/>
          <w:shd w:val="clear" w:color="auto" w:fill="C9F3CD"/>
        </w:rPr>
        <w:t xml:space="preserve"> EntitySelect.AcctType == "Corporate"</w:t>
      </w:r>
      <w:r w:rsidR="00267FE2" w:rsidRPr="00170988">
        <w:rPr>
          <w:rFonts w:ascii="Garamond" w:hAnsi="Garamond" w:cs="Arial"/>
          <w:noProof/>
          <w:color w:val="2157AD"/>
          <w:spacing w:val="-2"/>
          <w:sz w:val="23"/>
          <w:szCs w:val="23"/>
          <w:shd w:val="clear" w:color="auto" w:fill="C9F3CD"/>
        </w:rPr>
        <w:t xml:space="preserve"> || EntitySelect.AcctType == "SoleProp"</w:t>
      </w:r>
      <w:r w:rsidR="007D1614" w:rsidRPr="004D0F8B">
        <w:rPr>
          <w:rFonts w:ascii="Garamond" w:hAnsi="Garamond" w:cs="Arial"/>
          <w:spacing w:val="-2"/>
          <w:sz w:val="23"/>
          <w:szCs w:val="23"/>
        </w:rPr>
        <w:t>]}</w:t>
      </w:r>
      <w:r w:rsidR="008D6D4C" w:rsidRPr="004D0F8B">
        <w:rPr>
          <w:rFonts w:ascii="Garamond" w:hAnsi="Garamond" w:cs="Arial"/>
          <w:spacing w:val="-2"/>
          <w:sz w:val="23"/>
          <w:szCs w:val="23"/>
        </w:rPr>
        <w:t>DIRECTOR(S</w:t>
      </w:r>
      <w:r w:rsidR="00267FE2" w:rsidRPr="004D0F8B">
        <w:rPr>
          <w:rFonts w:ascii="Garamond" w:hAnsi="Garamond" w:cs="Arial"/>
          <w:spacing w:val="-2"/>
          <w:sz w:val="23"/>
          <w:szCs w:val="23"/>
        </w:rPr>
        <w:t>)</w:t>
      </w:r>
      <w:r w:rsidR="008D6D4C" w:rsidRPr="004D0F8B">
        <w:rPr>
          <w:rFonts w:ascii="Garamond" w:hAnsi="Garamond" w:cs="Arial"/>
          <w:spacing w:val="-2"/>
          <w:sz w:val="23"/>
          <w:szCs w:val="23"/>
        </w:rPr>
        <w:t>{[</w:t>
      </w:r>
      <w:r w:rsidR="008D6D4C" w:rsidRPr="00170988">
        <w:rPr>
          <w:rFonts w:ascii="Garamond" w:hAnsi="Garamond" w:cs="Arial"/>
          <w:b/>
          <w:noProof/>
          <w:color w:val="41A151"/>
          <w:spacing w:val="-2"/>
          <w:sz w:val="23"/>
          <w:szCs w:val="23"/>
          <w:shd w:val="clear" w:color="auto" w:fill="C9F3CD"/>
        </w:rPr>
        <w:t>elseif</w:t>
      </w:r>
      <w:r w:rsidR="008D6D4C" w:rsidRPr="00170988">
        <w:rPr>
          <w:rFonts w:ascii="Garamond" w:hAnsi="Garamond" w:cs="Arial"/>
          <w:noProof/>
          <w:color w:val="2157AD"/>
          <w:spacing w:val="-2"/>
          <w:sz w:val="23"/>
          <w:szCs w:val="23"/>
          <w:shd w:val="clear" w:color="auto" w:fill="C9F3CD"/>
        </w:rPr>
        <w:t xml:space="preserve"> EntitySelect.AcctType == "Partnership"</w:t>
      </w:r>
      <w:r w:rsidR="008D6D4C" w:rsidRPr="004D0F8B">
        <w:rPr>
          <w:rFonts w:ascii="Garamond" w:hAnsi="Garamond" w:cs="Arial"/>
          <w:spacing w:val="-2"/>
          <w:sz w:val="23"/>
          <w:szCs w:val="23"/>
        </w:rPr>
        <w:t>]}MANAGING PARTNER</w:t>
      </w:r>
      <w:r w:rsidR="007D1614" w:rsidRPr="004D0F8B">
        <w:rPr>
          <w:rFonts w:ascii="Garamond" w:hAnsi="Garamond" w:cs="Arial"/>
          <w:spacing w:val="-2"/>
          <w:sz w:val="23"/>
          <w:szCs w:val="23"/>
        </w:rPr>
        <w:t>{[</w:t>
      </w:r>
      <w:r w:rsidR="007D1614" w:rsidRPr="00170988">
        <w:rPr>
          <w:rFonts w:ascii="Garamond" w:hAnsi="Garamond" w:cs="Arial"/>
          <w:b/>
          <w:noProof/>
          <w:color w:val="41A151"/>
          <w:spacing w:val="-2"/>
          <w:sz w:val="23"/>
          <w:szCs w:val="23"/>
          <w:shd w:val="clear" w:color="auto" w:fill="C9F3CD"/>
        </w:rPr>
        <w:t>else</w:t>
      </w:r>
      <w:r w:rsidR="007D1614" w:rsidRPr="004D0F8B">
        <w:rPr>
          <w:rFonts w:ascii="Garamond" w:hAnsi="Garamond" w:cs="Arial"/>
          <w:spacing w:val="-2"/>
          <w:sz w:val="23"/>
          <w:szCs w:val="23"/>
        </w:rPr>
        <w:t>]}</w:t>
      </w:r>
      <w:r w:rsidR="008D6D4C" w:rsidRPr="004D0F8B">
        <w:rPr>
          <w:rFonts w:ascii="Garamond" w:hAnsi="Garamond" w:cs="Arial"/>
          <w:spacing w:val="-2"/>
          <w:sz w:val="23"/>
          <w:szCs w:val="23"/>
        </w:rPr>
        <w:t>MANAGER, DIRECTOR(S)</w:t>
      </w:r>
      <w:r w:rsidR="007D1614" w:rsidRPr="004D0F8B">
        <w:rPr>
          <w:rFonts w:ascii="Garamond" w:hAnsi="Garamond" w:cs="Arial"/>
          <w:spacing w:val="-2"/>
          <w:sz w:val="23"/>
          <w:szCs w:val="23"/>
        </w:rPr>
        <w:t>, CEO, OR MANAG</w:t>
      </w:r>
      <w:r w:rsidR="008D6D4C" w:rsidRPr="004D0F8B">
        <w:rPr>
          <w:rFonts w:ascii="Garamond" w:hAnsi="Garamond" w:cs="Arial"/>
          <w:spacing w:val="-2"/>
          <w:sz w:val="23"/>
          <w:szCs w:val="23"/>
        </w:rPr>
        <w:t>ING PARTNER</w:t>
      </w:r>
      <w:r w:rsidR="007D1614" w:rsidRPr="004D0F8B">
        <w:rPr>
          <w:rFonts w:ascii="Garamond" w:hAnsi="Garamond" w:cs="Arial"/>
          <w:spacing w:val="-2"/>
          <w:sz w:val="23"/>
          <w:szCs w:val="23"/>
        </w:rPr>
        <w:t>{[</w:t>
      </w:r>
      <w:r w:rsidR="007D1614" w:rsidRPr="00170988">
        <w:rPr>
          <w:rFonts w:ascii="Garamond" w:hAnsi="Garamond" w:cs="Arial"/>
          <w:b/>
          <w:noProof/>
          <w:color w:val="41A151"/>
          <w:spacing w:val="-2"/>
          <w:sz w:val="23"/>
          <w:szCs w:val="23"/>
          <w:shd w:val="clear" w:color="auto" w:fill="C9F3CD"/>
        </w:rPr>
        <w:t>endif</w:t>
      </w:r>
      <w:r w:rsidR="007D1614" w:rsidRPr="004D0F8B">
        <w:rPr>
          <w:rFonts w:ascii="Garamond" w:hAnsi="Garamond" w:cs="Arial"/>
          <w:spacing w:val="-2"/>
          <w:sz w:val="23"/>
          <w:szCs w:val="23"/>
        </w:rPr>
        <w:t>]}</w:t>
      </w:r>
      <w:r w:rsidRPr="004D0F8B">
        <w:rPr>
          <w:rFonts w:ascii="Garamond" w:hAnsi="Garamond" w:cs="Arial"/>
          <w:spacing w:val="-2"/>
          <w:sz w:val="23"/>
          <w:szCs w:val="23"/>
        </w:rPr>
        <w:t xml:space="preserve"> OF</w:t>
      </w:r>
    </w:p>
    <w:p w14:paraId="7D42244C" w14:textId="4FA98CA2" w:rsidR="00ED5605" w:rsidRPr="004D0F8B" w:rsidRDefault="00900503" w:rsidP="00900503">
      <w:pPr>
        <w:tabs>
          <w:tab w:val="left" w:pos="-720"/>
        </w:tabs>
        <w:suppressAutoHyphens/>
        <w:spacing w:line="240" w:lineRule="atLeast"/>
        <w:ind w:left="1440"/>
        <w:jc w:val="both"/>
        <w:rPr>
          <w:rFonts w:ascii="Garamond" w:hAnsi="Garamond" w:cs="Arial"/>
          <w:spacing w:val="-2"/>
          <w:sz w:val="23"/>
          <w:szCs w:val="23"/>
        </w:rPr>
      </w:pPr>
      <w:bookmarkStart w:id="0" w:name="_Hlk85459430"/>
      <w:r w:rsidRPr="004D0F8B">
        <w:rPr>
          <w:rFonts w:ascii="Garamond" w:hAnsi="Garamond" w:cs="Arial"/>
          <w:spacing w:val="-2"/>
          <w:sz w:val="23"/>
          <w:szCs w:val="23"/>
        </w:rPr>
        <w:lastRenderedPageBreak/>
        <w:t>{[</w:t>
      </w:r>
      <w:proofErr w:type="spellStart"/>
      <w:r w:rsidRPr="00170988">
        <w:rPr>
          <w:rFonts w:ascii="Garamond" w:hAnsi="Garamond" w:cs="Arial"/>
          <w:noProof/>
          <w:color w:val="2157AD"/>
          <w:spacing w:val="-2"/>
          <w:sz w:val="23"/>
          <w:szCs w:val="23"/>
          <w:shd w:val="clear" w:color="auto" w:fill="C9E1F3"/>
        </w:rPr>
        <w:t>EntitySelect</w:t>
      </w:r>
      <w:r w:rsidR="00EB4A36" w:rsidRPr="00170988">
        <w:rPr>
          <w:rFonts w:ascii="Garamond" w:hAnsi="Garamond" w:cs="Arial"/>
          <w:noProof/>
          <w:color w:val="2157AD"/>
          <w:spacing w:val="-2"/>
          <w:sz w:val="23"/>
          <w:szCs w:val="23"/>
          <w:shd w:val="clear" w:color="auto" w:fill="C9E1F3"/>
        </w:rPr>
        <w:t>.AcctBank</w:t>
      </w:r>
      <w:r w:rsidR="00FA4D2A" w:rsidRPr="00170988">
        <w:rPr>
          <w:rFonts w:ascii="Garamond" w:hAnsi="Garamond" w:cs="Arial"/>
          <w:noProof/>
          <w:color w:val="2157AD"/>
          <w:spacing w:val="-2"/>
          <w:sz w:val="23"/>
          <w:szCs w:val="23"/>
          <w:shd w:val="clear" w:color="auto" w:fill="C9E1F3"/>
        </w:rPr>
        <w:t>|upper</w:t>
      </w:r>
      <w:r w:rsidR="00CA31D6" w:rsidRPr="00170988">
        <w:rPr>
          <w:rFonts w:ascii="Garamond" w:hAnsi="Garamond" w:cs="Arial"/>
          <w:noProof/>
          <w:color w:val="2157AD"/>
          <w:spacing w:val="-2"/>
          <w:sz w:val="23"/>
          <w:szCs w:val="23"/>
          <w:shd w:val="clear" w:color="auto" w:fill="C9E1F3"/>
        </w:rPr>
        <w:t>|else</w:t>
      </w:r>
      <w:proofErr w:type="spellEnd"/>
      <w:r w:rsidR="00CA31D6" w:rsidRPr="00170988">
        <w:rPr>
          <w:rFonts w:ascii="Garamond" w:hAnsi="Garamond" w:cs="Arial"/>
          <w:noProof/>
          <w:color w:val="2157AD"/>
          <w:spacing w:val="-2"/>
          <w:sz w:val="23"/>
          <w:szCs w:val="23"/>
          <w:shd w:val="clear" w:color="auto" w:fill="C9E1F3"/>
        </w:rPr>
        <w:t>: ""</w:t>
      </w:r>
      <w:r w:rsidRPr="004D0F8B">
        <w:rPr>
          <w:rFonts w:ascii="Garamond" w:hAnsi="Garamond" w:cs="Arial"/>
          <w:spacing w:val="-2"/>
          <w:sz w:val="23"/>
          <w:szCs w:val="23"/>
        </w:rPr>
        <w:t>]}</w:t>
      </w:r>
    </w:p>
    <w:bookmarkEnd w:id="0"/>
    <w:p w14:paraId="30F577D6" w14:textId="77777777" w:rsidR="00900503" w:rsidRPr="004D0F8B" w:rsidRDefault="00900503" w:rsidP="00ED5605">
      <w:pPr>
        <w:tabs>
          <w:tab w:val="left" w:pos="-720"/>
        </w:tabs>
        <w:suppressAutoHyphens/>
        <w:spacing w:line="240" w:lineRule="atLeast"/>
        <w:jc w:val="both"/>
        <w:rPr>
          <w:rFonts w:ascii="Garamond" w:hAnsi="Garamond" w:cs="Arial"/>
          <w:spacing w:val="-2"/>
          <w:sz w:val="23"/>
          <w:szCs w:val="23"/>
        </w:rPr>
      </w:pPr>
    </w:p>
    <w:p w14:paraId="1925905E" w14:textId="35B7B3B8" w:rsidR="00ED5605" w:rsidRPr="004D0F8B" w:rsidRDefault="00ED5605" w:rsidP="00ED5605">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4D0F8B">
        <w:rPr>
          <w:rFonts w:ascii="Garamond" w:hAnsi="Garamond" w:cs="Arial"/>
          <w:spacing w:val="-2"/>
          <w:sz w:val="23"/>
          <w:szCs w:val="23"/>
        </w:rPr>
        <w:t>FROM:</w:t>
      </w:r>
      <w:r w:rsidRPr="004D0F8B">
        <w:rPr>
          <w:rFonts w:ascii="Garamond" w:hAnsi="Garamond" w:cs="Arial"/>
          <w:spacing w:val="-2"/>
          <w:sz w:val="23"/>
          <w:szCs w:val="23"/>
        </w:rPr>
        <w:tab/>
      </w:r>
      <w:r w:rsidRPr="004D0F8B">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Pr="004D0F8B">
        <w:rPr>
          <w:rFonts w:ascii="Garamond" w:hAnsi="Garamond" w:cs="Arial"/>
          <w:spacing w:val="-2"/>
          <w:sz w:val="23"/>
          <w:szCs w:val="23"/>
        </w:rPr>
        <w:t>]} AND {[</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4D0F8B">
        <w:rPr>
          <w:rFonts w:ascii="Garamond" w:hAnsi="Garamond" w:cs="Arial"/>
          <w:spacing w:val="-2"/>
          <w:sz w:val="23"/>
          <w:szCs w:val="23"/>
        </w:rPr>
        <w:t>]}</w:t>
      </w:r>
    </w:p>
    <w:p w14:paraId="312056EE" w14:textId="38691AD1" w:rsidR="00A4717B" w:rsidRPr="004D0F8B" w:rsidRDefault="00A4717B">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4D0F8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4D0F8B">
        <w:rPr>
          <w:rFonts w:ascii="Garamond" w:hAnsi="Garamond" w:cs="Arial"/>
          <w:spacing w:val="-2"/>
          <w:sz w:val="23"/>
          <w:szCs w:val="23"/>
        </w:rPr>
        <w:t>]}</w:t>
      </w:r>
    </w:p>
    <w:p w14:paraId="2C17E508" w14:textId="4D1FF993" w:rsidR="00100A85" w:rsidRDefault="00100A85">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Pr="00170988">
        <w:rPr>
          <w:rFonts w:ascii="Garamond" w:hAnsi="Garamond" w:cs="Arial"/>
          <w:noProof/>
          <w:color w:val="2157AD"/>
          <w:spacing w:val="-2"/>
          <w:sz w:val="23"/>
          <w:szCs w:val="23"/>
          <w:shd w:val="clear" w:color="auto" w:fill="C9F3CD"/>
        </w:rPr>
        <w:t>Home, Fire, or Liability Insurance"</w:t>
      </w:r>
      <w:r>
        <w:rPr>
          <w:rFonts w:ascii="Garamond" w:hAnsi="Garamond" w:cs="Arial"/>
          <w:spacing w:val="-2"/>
          <w:sz w:val="23"/>
          <w:szCs w:val="23"/>
        </w:rPr>
        <w:t>]}</w:t>
      </w:r>
    </w:p>
    <w:p w14:paraId="0BCC33E2" w14:textId="77777777" w:rsidR="00EB2BC8" w:rsidRPr="00DE4204" w:rsidRDefault="00EB2BC8">
      <w:pPr>
        <w:tabs>
          <w:tab w:val="left" w:pos="-720"/>
        </w:tabs>
        <w:suppressAutoHyphens/>
        <w:spacing w:line="240" w:lineRule="atLeast"/>
        <w:jc w:val="both"/>
        <w:rPr>
          <w:rFonts w:ascii="Garamond" w:hAnsi="Garamond" w:cs="Arial"/>
          <w:spacing w:val="-2"/>
          <w:sz w:val="23"/>
          <w:szCs w:val="23"/>
        </w:rPr>
      </w:pPr>
    </w:p>
    <w:p w14:paraId="754B3D37" w14:textId="073AAE0E" w:rsidR="000411EE" w:rsidRPr="00DE4204" w:rsidRDefault="000411EE" w:rsidP="000411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D028E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p>
    <w:p w14:paraId="627852E0" w14:textId="77777777" w:rsidR="000411EE" w:rsidRPr="00DE4204" w:rsidRDefault="000411EE" w:rsidP="000411EE">
      <w:pPr>
        <w:tabs>
          <w:tab w:val="left" w:pos="-720"/>
        </w:tabs>
        <w:suppressAutoHyphens/>
        <w:spacing w:line="240" w:lineRule="atLeast"/>
        <w:jc w:val="both"/>
        <w:rPr>
          <w:rFonts w:ascii="Garamond" w:hAnsi="Garamond" w:cs="Arial"/>
          <w:spacing w:val="-2"/>
          <w:sz w:val="23"/>
          <w:szCs w:val="23"/>
        </w:rPr>
      </w:pPr>
    </w:p>
    <w:p w14:paraId="3D104ACB" w14:textId="50527547" w:rsidR="000411EE" w:rsidRPr="00DE4204" w:rsidRDefault="00421C39" w:rsidP="000411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000411EE" w:rsidRPr="00DE4204">
        <w:rPr>
          <w:rFonts w:ascii="Garamond" w:hAnsi="Garamond" w:cs="Arial"/>
          <w:spacing w:val="-2"/>
          <w:sz w:val="23"/>
          <w:szCs w:val="23"/>
        </w:rPr>
        <w:t xml:space="preserve"> hereby request, that you add the following as an </w:t>
      </w:r>
      <w:r w:rsidR="000411EE" w:rsidRPr="00D23483">
        <w:rPr>
          <w:rFonts w:ascii="Garamond" w:hAnsi="Garamond" w:cs="Arial"/>
          <w:b/>
          <w:bCs/>
          <w:spacing w:val="-2"/>
          <w:sz w:val="23"/>
          <w:szCs w:val="23"/>
        </w:rPr>
        <w:t>additional insured</w:t>
      </w:r>
      <w:r w:rsidR="000411EE" w:rsidRPr="00DE4204">
        <w:rPr>
          <w:rFonts w:ascii="Garamond" w:hAnsi="Garamond" w:cs="Arial"/>
          <w:spacing w:val="-2"/>
          <w:sz w:val="23"/>
          <w:szCs w:val="23"/>
        </w:rPr>
        <w:t xml:space="preserve"> under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Pr>
          <w:rFonts w:ascii="Garamond" w:hAnsi="Garamond" w:cs="Arial"/>
          <w:spacing w:val="-2"/>
          <w:sz w:val="23"/>
          <w:szCs w:val="23"/>
        </w:rPr>
        <w:t xml:space="preserve"> </w:t>
      </w:r>
      <w:r w:rsidR="000411EE">
        <w:rPr>
          <w:rFonts w:ascii="Garamond" w:hAnsi="Garamond" w:cs="Arial"/>
          <w:spacing w:val="-2"/>
          <w:sz w:val="23"/>
          <w:szCs w:val="23"/>
        </w:rPr>
        <w:t xml:space="preserve">homeowners/liability or rental </w:t>
      </w:r>
      <w:r w:rsidR="000411EE" w:rsidRPr="00DE4204">
        <w:rPr>
          <w:rFonts w:ascii="Garamond" w:hAnsi="Garamond" w:cs="Arial"/>
          <w:spacing w:val="-2"/>
          <w:sz w:val="23"/>
          <w:szCs w:val="23"/>
        </w:rPr>
        <w:t xml:space="preserve">policies: </w:t>
      </w:r>
    </w:p>
    <w:p w14:paraId="35122B68" w14:textId="77777777" w:rsidR="000411EE" w:rsidRPr="00DE4204" w:rsidRDefault="000411EE" w:rsidP="000411EE">
      <w:pPr>
        <w:tabs>
          <w:tab w:val="left" w:pos="-720"/>
        </w:tabs>
        <w:suppressAutoHyphens/>
        <w:spacing w:line="240" w:lineRule="atLeast"/>
        <w:jc w:val="both"/>
        <w:rPr>
          <w:rFonts w:ascii="Garamond" w:hAnsi="Garamond" w:cs="Arial"/>
          <w:spacing w:val="-2"/>
          <w:sz w:val="23"/>
          <w:szCs w:val="23"/>
        </w:rPr>
      </w:pPr>
    </w:p>
    <w:p w14:paraId="15181092" w14:textId="5077C6CF" w:rsidR="000411EE" w:rsidRPr="00DE4204" w:rsidRDefault="00E03CD8" w:rsidP="008050B9">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w:t>
      </w:r>
      <w:r w:rsidR="000411EE">
        <w:rPr>
          <w:rFonts w:ascii="Garamond" w:hAnsi="Garamond" w:cs="Arial"/>
          <w:spacing w:val="-2"/>
          <w:sz w:val="23"/>
          <w:szCs w:val="23"/>
        </w:rPr>
        <w:t xml:space="preserve">, under Trust agreement dated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r w:rsidR="000411EE">
        <w:rPr>
          <w:rFonts w:ascii="Garamond" w:hAnsi="Garamond" w:cs="Arial"/>
          <w:spacing w:val="-2"/>
          <w:sz w:val="23"/>
          <w:szCs w:val="23"/>
        </w:rPr>
        <w:t xml:space="preserve"> f/b/o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w:t>
      </w:r>
      <w:r w:rsidR="000411EE">
        <w:rPr>
          <w:rFonts w:ascii="Garamond" w:hAnsi="Garamond" w:cs="Arial"/>
          <w:spacing w:val="-2"/>
          <w:sz w:val="23"/>
          <w:szCs w:val="23"/>
        </w:rPr>
        <w:t xml:space="preserve"> 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57407812" w14:textId="77777777" w:rsidR="000411EE" w:rsidRPr="00DE4204" w:rsidRDefault="000411EE" w:rsidP="000411EE">
      <w:pPr>
        <w:tabs>
          <w:tab w:val="left" w:pos="-720"/>
        </w:tabs>
        <w:suppressAutoHyphens/>
        <w:spacing w:line="240" w:lineRule="atLeast"/>
        <w:jc w:val="both"/>
        <w:rPr>
          <w:rFonts w:ascii="Garamond" w:hAnsi="Garamond" w:cs="Arial"/>
          <w:spacing w:val="-2"/>
          <w:sz w:val="23"/>
          <w:szCs w:val="23"/>
        </w:rPr>
      </w:pPr>
    </w:p>
    <w:p w14:paraId="5F4B2BDF" w14:textId="78D733B0" w:rsidR="000411EE" w:rsidRDefault="000411EE" w:rsidP="000411EE">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 xml:space="preserve">Please forward any forms which you may </w:t>
      </w:r>
      <w:proofErr w:type="gramStart"/>
      <w:r w:rsidRPr="00DE4204">
        <w:rPr>
          <w:rFonts w:ascii="Garamond" w:hAnsi="Garamond" w:cs="Arial"/>
          <w:spacing w:val="-2"/>
          <w:sz w:val="23"/>
          <w:szCs w:val="23"/>
        </w:rPr>
        <w:t xml:space="preserve">require </w:t>
      </w:r>
      <w:r w:rsidR="00703E64">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703E64" w:rsidRPr="00170988">
        <w:rPr>
          <w:rFonts w:ascii="Garamond" w:hAnsi="Garamond" w:cs="Arial"/>
          <w:noProof/>
          <w:color w:val="2157AD"/>
          <w:spacing w:val="-2"/>
          <w:sz w:val="23"/>
          <w:szCs w:val="23"/>
          <w:shd w:val="clear" w:color="auto" w:fill="C9E1F3"/>
        </w:rPr>
        <w:t xml:space="preserve"> "us" : "me</w:t>
      </w:r>
      <w:proofErr w:type="gramStart"/>
      <w:r w:rsidR="00703E64" w:rsidRPr="00170988">
        <w:rPr>
          <w:rFonts w:ascii="Garamond" w:hAnsi="Garamond" w:cs="Arial"/>
          <w:noProof/>
          <w:color w:val="2157AD"/>
          <w:spacing w:val="-2"/>
          <w:sz w:val="23"/>
          <w:szCs w:val="23"/>
          <w:shd w:val="clear" w:color="auto" w:fill="C9E1F3"/>
        </w:rPr>
        <w:t>"</w:t>
      </w:r>
      <w:r w:rsidR="00703E64">
        <w:rPr>
          <w:rFonts w:ascii="Garamond" w:hAnsi="Garamond" w:cs="Arial"/>
          <w:spacing w:val="-2"/>
          <w:sz w:val="23"/>
          <w:szCs w:val="23"/>
        </w:rPr>
        <w:t>]}</w:t>
      </w:r>
      <w:proofErr w:type="gramEnd"/>
      <w:r>
        <w:rPr>
          <w:rFonts w:ascii="Garamond" w:hAnsi="Garamond" w:cs="Arial"/>
          <w:spacing w:val="-2"/>
          <w:sz w:val="23"/>
          <w:szCs w:val="23"/>
        </w:rPr>
        <w:t xml:space="preserve"> </w:t>
      </w:r>
      <w:r w:rsidRPr="00DE4204">
        <w:rPr>
          <w:rFonts w:ascii="Garamond" w:hAnsi="Garamond" w:cs="Arial"/>
          <w:spacing w:val="-2"/>
          <w:sz w:val="23"/>
          <w:szCs w:val="23"/>
        </w:rPr>
        <w:t xml:space="preserve">to sign </w:t>
      </w:r>
      <w:proofErr w:type="gramStart"/>
      <w:r w:rsidRPr="00DE4204">
        <w:rPr>
          <w:rFonts w:ascii="Garamond" w:hAnsi="Garamond" w:cs="Arial"/>
          <w:spacing w:val="-2"/>
          <w:sz w:val="23"/>
          <w:szCs w:val="23"/>
        </w:rPr>
        <w:t>in order to</w:t>
      </w:r>
      <w:proofErr w:type="gramEnd"/>
      <w:r w:rsidRPr="00DE4204">
        <w:rPr>
          <w:rFonts w:ascii="Garamond" w:hAnsi="Garamond" w:cs="Arial"/>
          <w:spacing w:val="-2"/>
          <w:sz w:val="23"/>
          <w:szCs w:val="23"/>
        </w:rPr>
        <w:t xml:space="preserve"> complete this transfer. </w:t>
      </w:r>
      <w:r w:rsidR="00703E64">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703E64" w:rsidRPr="00170988">
        <w:rPr>
          <w:rFonts w:ascii="Garamond" w:hAnsi="Garamond" w:cs="Arial"/>
          <w:noProof/>
          <w:color w:val="2157AD"/>
          <w:spacing w:val="-2"/>
          <w:sz w:val="23"/>
          <w:szCs w:val="23"/>
          <w:shd w:val="clear" w:color="auto" w:fill="C9E1F3"/>
        </w:rPr>
        <w:t xml:space="preserve"> "We" : "I</w:t>
      </w:r>
      <w:proofErr w:type="gramStart"/>
      <w:r w:rsidR="00703E64" w:rsidRPr="00170988">
        <w:rPr>
          <w:rFonts w:ascii="Garamond" w:hAnsi="Garamond" w:cs="Arial"/>
          <w:noProof/>
          <w:color w:val="2157AD"/>
          <w:spacing w:val="-2"/>
          <w:sz w:val="23"/>
          <w:szCs w:val="23"/>
          <w:shd w:val="clear" w:color="auto" w:fill="C9E1F3"/>
        </w:rPr>
        <w:t>"</w:t>
      </w:r>
      <w:r w:rsidR="00703E64">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 </w:t>
      </w:r>
    </w:p>
    <w:p w14:paraId="61DEE1FA" w14:textId="77777777" w:rsidR="000411EE" w:rsidRDefault="000411EE" w:rsidP="000411EE">
      <w:pPr>
        <w:tabs>
          <w:tab w:val="left" w:pos="-720"/>
        </w:tabs>
        <w:suppressAutoHyphens/>
        <w:spacing w:line="240" w:lineRule="atLeast"/>
        <w:jc w:val="both"/>
        <w:rPr>
          <w:rFonts w:ascii="Garamond" w:hAnsi="Garamond" w:cs="Arial"/>
          <w:spacing w:val="-2"/>
          <w:sz w:val="23"/>
          <w:szCs w:val="23"/>
        </w:rPr>
      </w:pPr>
    </w:p>
    <w:p w14:paraId="01CAF555" w14:textId="10A9A00B" w:rsidR="000411EE" w:rsidRDefault="000411EE" w:rsidP="000411E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Kindly email a copy of the updated declaration page to </w:t>
      </w:r>
      <w:hyperlink r:id="rId8" w:history="1">
        <w:r w:rsidR="00286153">
          <w:rPr>
            <w:rStyle w:val="Hyperlink"/>
            <w:rFonts w:ascii="Garamond" w:hAnsi="Garamond" w:cs="Arial"/>
            <w:spacing w:val="-2"/>
            <w:sz w:val="23"/>
            <w:szCs w:val="23"/>
          </w:rPr>
          <w:t>{[</w:t>
        </w:r>
        <w:proofErr w:type="spellStart"/>
        <w:r w:rsidR="00286153">
          <w:rPr>
            <w:rStyle w:val="Hyperlink"/>
            <w:rFonts w:ascii="Garamond" w:hAnsi="Garamond" w:cs="Arial"/>
            <w:spacing w:val="-2"/>
            <w:sz w:val="23"/>
            <w:szCs w:val="23"/>
          </w:rPr>
          <w:t>firmInfo.FirmEmail</w:t>
        </w:r>
        <w:proofErr w:type="spellEnd"/>
      </w:hyperlink>
      <w:r w:rsidR="00286153">
        <w:rPr>
          <w:rStyle w:val="Hyperlink"/>
          <w:rFonts w:ascii="Garamond" w:hAnsi="Garamond" w:cs="Arial"/>
          <w:spacing w:val="-2"/>
          <w:sz w:val="23"/>
          <w:szCs w:val="23"/>
        </w:rPr>
        <w:t>]}</w:t>
      </w:r>
      <w:r>
        <w:rPr>
          <w:rFonts w:ascii="Garamond" w:hAnsi="Garamond" w:cs="Arial"/>
          <w:spacing w:val="-2"/>
          <w:sz w:val="23"/>
          <w:szCs w:val="23"/>
        </w:rPr>
        <w:t>.</w:t>
      </w:r>
    </w:p>
    <w:p w14:paraId="06E6415C" w14:textId="13F7BB9F" w:rsidR="00100A85" w:rsidRDefault="00100A8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00E015BD" w:rsidRPr="00170988">
        <w:rPr>
          <w:rFonts w:ascii="Garamond" w:hAnsi="Garamond" w:cs="Arial"/>
          <w:noProof/>
          <w:color w:val="2157AD"/>
          <w:spacing w:val="-2"/>
          <w:sz w:val="23"/>
          <w:szCs w:val="23"/>
          <w:shd w:val="clear" w:color="auto" w:fill="C9F3CD"/>
        </w:rPr>
        <w:t>Bank Account, CD, or Money Market Account</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5A1E0622" w14:textId="77777777" w:rsidR="00EB2BC8" w:rsidRPr="00DE4204" w:rsidRDefault="00EB2BC8">
      <w:pPr>
        <w:tabs>
          <w:tab w:val="left" w:pos="-720"/>
        </w:tabs>
        <w:suppressAutoHyphens/>
        <w:spacing w:line="240" w:lineRule="atLeast"/>
        <w:jc w:val="both"/>
        <w:rPr>
          <w:rFonts w:ascii="Garamond" w:hAnsi="Garamond" w:cs="Arial"/>
          <w:spacing w:val="-2"/>
          <w:sz w:val="23"/>
          <w:szCs w:val="23"/>
        </w:rPr>
      </w:pPr>
    </w:p>
    <w:p w14:paraId="34B8B375" w14:textId="36156D6B" w:rsidR="00D8490A" w:rsidRDefault="00D8490A" w:rsidP="00FC6D2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570E02DA" w14:textId="1BA4D18C" w:rsidR="00D8490A" w:rsidRPr="00D8490A" w:rsidRDefault="00D8490A" w:rsidP="00D849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8490A">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program. The name of the LLC is:  </w:t>
      </w:r>
    </w:p>
    <w:p w14:paraId="4F904A93" w14:textId="77777777" w:rsidR="00D8490A" w:rsidRPr="00D8490A" w:rsidRDefault="00D8490A" w:rsidP="00D8490A">
      <w:pPr>
        <w:tabs>
          <w:tab w:val="left" w:pos="-720"/>
        </w:tabs>
        <w:suppressAutoHyphens/>
        <w:spacing w:line="240" w:lineRule="atLeast"/>
        <w:jc w:val="both"/>
        <w:rPr>
          <w:rFonts w:ascii="Garamond" w:hAnsi="Garamond" w:cs="Arial"/>
          <w:spacing w:val="-2"/>
          <w:sz w:val="23"/>
          <w:szCs w:val="23"/>
        </w:rPr>
      </w:pPr>
    </w:p>
    <w:p w14:paraId="6D89BA06" w14:textId="3FBBD1BE" w:rsidR="00D8490A" w:rsidRPr="00D8490A" w:rsidRDefault="00901F9D" w:rsidP="00D8490A">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00D8490A" w:rsidRPr="00D8490A">
        <w:rPr>
          <w:rFonts w:ascii="Garamond" w:hAnsi="Garamond" w:cs="Arial"/>
          <w:spacing w:val="-2"/>
          <w:sz w:val="23"/>
          <w:szCs w:val="23"/>
        </w:rPr>
        <w:t>, a Louisiana limited liability company</w:t>
      </w:r>
    </w:p>
    <w:p w14:paraId="57B2631A" w14:textId="77777777" w:rsidR="00D8490A" w:rsidRPr="00D8490A" w:rsidRDefault="00D8490A" w:rsidP="00D8490A">
      <w:pPr>
        <w:tabs>
          <w:tab w:val="left" w:pos="-720"/>
        </w:tabs>
        <w:suppressAutoHyphens/>
        <w:spacing w:line="240" w:lineRule="atLeast"/>
        <w:jc w:val="both"/>
        <w:rPr>
          <w:rFonts w:ascii="Garamond" w:hAnsi="Garamond" w:cs="Arial"/>
          <w:spacing w:val="-2"/>
          <w:sz w:val="23"/>
          <w:szCs w:val="23"/>
        </w:rPr>
      </w:pPr>
    </w:p>
    <w:p w14:paraId="7190BE13" w14:textId="77777777" w:rsidR="00D8490A" w:rsidRDefault="00D8490A" w:rsidP="00D849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58D8D2BE" w14:textId="77777777" w:rsidR="00D8490A" w:rsidRDefault="00D8490A" w:rsidP="00D8490A">
      <w:pPr>
        <w:tabs>
          <w:tab w:val="left" w:pos="-720"/>
        </w:tabs>
        <w:suppressAutoHyphens/>
        <w:spacing w:line="240" w:lineRule="atLeast"/>
        <w:jc w:val="both"/>
        <w:rPr>
          <w:rFonts w:ascii="Garamond" w:hAnsi="Garamond" w:cs="Arial"/>
          <w:spacing w:val="-2"/>
          <w:sz w:val="23"/>
          <w:szCs w:val="23"/>
        </w:rPr>
      </w:pPr>
    </w:p>
    <w:p w14:paraId="111995F9" w14:textId="52B565C7" w:rsidR="00D8490A" w:rsidRPr="00D8490A" w:rsidRDefault="00D8490A" w:rsidP="00F458DB">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sidR="00F458DB">
        <w:rPr>
          <w:rFonts w:ascii="Garamond" w:hAnsi="Garamond" w:cs="Arial"/>
          <w:spacing w:val="-2"/>
          <w:sz w:val="23"/>
          <w:szCs w:val="23"/>
        </w:rPr>
        <w:t>{[</w:t>
      </w:r>
      <w:proofErr w:type="gramEnd"/>
      <w:r w:rsidR="00F458DB" w:rsidRPr="00170988">
        <w:rPr>
          <w:rFonts w:ascii="Garamond" w:hAnsi="Garamond" w:cs="Arial"/>
          <w:b/>
          <w:noProof/>
          <w:color w:val="41A151"/>
          <w:spacing w:val="-2"/>
          <w:sz w:val="23"/>
          <w:szCs w:val="23"/>
          <w:shd w:val="clear" w:color="auto" w:fill="C9F3CD"/>
        </w:rPr>
        <w:t>if</w:t>
      </w:r>
      <w:r w:rsidR="00F458DB"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00F458DB">
        <w:rPr>
          <w:rFonts w:ascii="Garamond" w:hAnsi="Garamond" w:cs="Arial"/>
          <w:spacing w:val="-2"/>
          <w:sz w:val="23"/>
          <w:szCs w:val="23"/>
        </w:rPr>
        <w:t>]}</w:t>
      </w:r>
      <w:r w:rsidRPr="00D8490A">
        <w:rPr>
          <w:rFonts w:ascii="Garamond" w:hAnsi="Garamond" w:cs="Arial"/>
          <w:spacing w:val="-2"/>
          <w:sz w:val="23"/>
          <w:szCs w:val="23"/>
        </w:rPr>
        <w:t>s</w:t>
      </w:r>
      <w:r w:rsidR="00F458DB">
        <w:rPr>
          <w:rFonts w:ascii="Garamond" w:hAnsi="Garamond" w:cs="Arial"/>
          <w:spacing w:val="-2"/>
          <w:sz w:val="23"/>
          <w:szCs w:val="23"/>
        </w:rPr>
        <w:t>{[</w:t>
      </w:r>
      <w:r w:rsidR="00F458DB" w:rsidRPr="00170988">
        <w:rPr>
          <w:rFonts w:ascii="Garamond" w:hAnsi="Garamond" w:cs="Arial"/>
          <w:b/>
          <w:noProof/>
          <w:color w:val="41A151"/>
          <w:spacing w:val="-2"/>
          <w:sz w:val="23"/>
          <w:szCs w:val="23"/>
          <w:shd w:val="clear" w:color="auto" w:fill="C9F3CD"/>
        </w:rPr>
        <w:t>endif</w:t>
      </w:r>
      <w:r w:rsidR="00F458DB">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sidR="00F458DB">
        <w:rPr>
          <w:rFonts w:ascii="Garamond" w:hAnsi="Garamond" w:cs="Arial"/>
          <w:spacing w:val="-2"/>
          <w:sz w:val="23"/>
          <w:szCs w:val="23"/>
        </w:rPr>
        <w:t>{</w:t>
      </w:r>
      <w:proofErr w:type="gramEnd"/>
      <w:r w:rsidR="00F458DB">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458DB" w:rsidRPr="00170988">
        <w:rPr>
          <w:rFonts w:ascii="Garamond" w:hAnsi="Garamond" w:cs="Arial"/>
          <w:noProof/>
          <w:color w:val="2157AD"/>
          <w:spacing w:val="-2"/>
          <w:sz w:val="23"/>
          <w:szCs w:val="23"/>
          <w:shd w:val="clear" w:color="auto" w:fill="C9E1F3"/>
        </w:rPr>
        <w:t xml:space="preserve"> "are" : "is"</w:t>
      </w:r>
      <w:r w:rsidR="00F458DB">
        <w:rPr>
          <w:rFonts w:ascii="Garamond" w:hAnsi="Garamond" w:cs="Arial"/>
          <w:spacing w:val="-2"/>
          <w:sz w:val="23"/>
          <w:szCs w:val="23"/>
        </w:rPr>
        <w:t>]}</w:t>
      </w:r>
      <w:r w:rsidRPr="00D8490A">
        <w:rPr>
          <w:rFonts w:ascii="Garamond" w:hAnsi="Garamond" w:cs="Arial"/>
          <w:spacing w:val="-2"/>
          <w:sz w:val="23"/>
          <w:szCs w:val="23"/>
        </w:rPr>
        <w:t xml:space="preserve">: </w:t>
      </w:r>
      <w:r w:rsidR="00F458DB">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00F458DB" w:rsidRPr="00170988">
        <w:rPr>
          <w:rFonts w:ascii="Garamond" w:hAnsi="Garamond" w:cs="Arial"/>
          <w:noProof/>
          <w:color w:val="2157AD"/>
          <w:spacing w:val="-2"/>
          <w:sz w:val="23"/>
          <w:szCs w:val="23"/>
          <w:shd w:val="clear" w:color="auto" w:fill="C9E1F3"/>
        </w:rPr>
        <w:t>|upper</w:t>
      </w:r>
      <w:proofErr w:type="spellEnd"/>
      <w:r w:rsidR="00F458DB">
        <w:rPr>
          <w:rFonts w:ascii="Garamond" w:hAnsi="Garamond" w:cs="Arial"/>
          <w:spacing w:val="-2"/>
          <w:sz w:val="23"/>
          <w:szCs w:val="23"/>
        </w:rPr>
        <w:t>]}{[</w:t>
      </w:r>
      <w:r w:rsidR="00F458DB" w:rsidRPr="00170988">
        <w:rPr>
          <w:rFonts w:ascii="Garamond" w:hAnsi="Garamond" w:cs="Arial"/>
          <w:b/>
          <w:noProof/>
          <w:color w:val="41A151"/>
          <w:spacing w:val="-2"/>
          <w:sz w:val="23"/>
          <w:szCs w:val="23"/>
          <w:shd w:val="clear" w:color="auto" w:fill="C9F3CD"/>
        </w:rPr>
        <w:t>if</w:t>
      </w:r>
      <w:r w:rsidR="00F458DB"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00F458DB">
        <w:rPr>
          <w:rFonts w:ascii="Garamond" w:hAnsi="Garamond" w:cs="Arial"/>
          <w:spacing w:val="-2"/>
          <w:sz w:val="23"/>
          <w:szCs w:val="23"/>
        </w:rPr>
        <w:t xml:space="preserve">]} </w:t>
      </w:r>
      <w:r w:rsidRPr="00D8490A">
        <w:rPr>
          <w:rFonts w:ascii="Garamond" w:hAnsi="Garamond" w:cs="Arial"/>
          <w:spacing w:val="-2"/>
          <w:sz w:val="23"/>
          <w:szCs w:val="23"/>
        </w:rPr>
        <w:t xml:space="preserve">and </w:t>
      </w:r>
      <w:r w:rsidR="00F458DB">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00F458DB" w:rsidRPr="00170988">
        <w:rPr>
          <w:rFonts w:ascii="Garamond" w:hAnsi="Garamond" w:cs="Arial"/>
          <w:noProof/>
          <w:color w:val="2157AD"/>
          <w:spacing w:val="-2"/>
          <w:sz w:val="23"/>
          <w:szCs w:val="23"/>
          <w:shd w:val="clear" w:color="auto" w:fill="C9E1F3"/>
        </w:rPr>
        <w:t>|upper</w:t>
      </w:r>
      <w:proofErr w:type="spellEnd"/>
      <w:r w:rsidR="00F458DB">
        <w:rPr>
          <w:rFonts w:ascii="Garamond" w:hAnsi="Garamond" w:cs="Arial"/>
          <w:spacing w:val="-2"/>
          <w:sz w:val="23"/>
          <w:szCs w:val="23"/>
        </w:rPr>
        <w:t>]}{[</w:t>
      </w:r>
      <w:r w:rsidR="00F458DB" w:rsidRPr="00170988">
        <w:rPr>
          <w:rFonts w:ascii="Garamond" w:hAnsi="Garamond" w:cs="Arial"/>
          <w:b/>
          <w:noProof/>
          <w:color w:val="41A151"/>
          <w:spacing w:val="-2"/>
          <w:sz w:val="23"/>
          <w:szCs w:val="23"/>
          <w:shd w:val="clear" w:color="auto" w:fill="C9F3CD"/>
        </w:rPr>
        <w:t>endif</w:t>
      </w:r>
      <w:r w:rsidR="00F458DB">
        <w:rPr>
          <w:rFonts w:ascii="Garamond" w:hAnsi="Garamond" w:cs="Arial"/>
          <w:spacing w:val="-2"/>
          <w:sz w:val="23"/>
          <w:szCs w:val="23"/>
        </w:rPr>
        <w:t>]}</w:t>
      </w:r>
      <w:r w:rsidRPr="00D8490A">
        <w:rPr>
          <w:rFonts w:ascii="Garamond" w:hAnsi="Garamond" w:cs="Arial"/>
          <w:spacing w:val="-2"/>
          <w:sz w:val="23"/>
          <w:szCs w:val="23"/>
        </w:rPr>
        <w:t xml:space="preserve">. </w:t>
      </w:r>
    </w:p>
    <w:p w14:paraId="1D9B27DB" w14:textId="77777777" w:rsidR="00D8490A" w:rsidRPr="00D8490A" w:rsidRDefault="00D8490A" w:rsidP="00D8490A">
      <w:pPr>
        <w:tabs>
          <w:tab w:val="left" w:pos="-720"/>
        </w:tabs>
        <w:suppressAutoHyphens/>
        <w:spacing w:line="240" w:lineRule="atLeast"/>
        <w:jc w:val="both"/>
        <w:rPr>
          <w:rFonts w:ascii="Garamond" w:hAnsi="Garamond" w:cs="Arial"/>
          <w:spacing w:val="-2"/>
          <w:sz w:val="23"/>
          <w:szCs w:val="23"/>
        </w:rPr>
      </w:pPr>
    </w:p>
    <w:p w14:paraId="6454D173" w14:textId="376BA905" w:rsidR="00D8490A" w:rsidRPr="00D8490A" w:rsidRDefault="00D8490A" w:rsidP="00D8490A">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sidR="00901F9D">
        <w:rPr>
          <w:rFonts w:ascii="Garamond" w:hAnsi="Garamond" w:cs="Arial"/>
          <w:spacing w:val="-2"/>
          <w:sz w:val="23"/>
          <w:szCs w:val="23"/>
        </w:rPr>
        <w:t>{[</w:t>
      </w:r>
      <w:proofErr w:type="spellStart"/>
      <w:r w:rsidR="00901F9D" w:rsidRPr="00170988">
        <w:rPr>
          <w:rFonts w:ascii="Garamond" w:hAnsi="Garamond" w:cs="Arial"/>
          <w:noProof/>
          <w:color w:val="2157AD"/>
          <w:spacing w:val="-2"/>
          <w:sz w:val="23"/>
          <w:szCs w:val="23"/>
          <w:shd w:val="clear" w:color="auto" w:fill="C9E1F3"/>
        </w:rPr>
        <w:t>EINofLLC|else</w:t>
      </w:r>
      <w:proofErr w:type="spellEnd"/>
      <w:r w:rsidR="00901F9D" w:rsidRPr="00170988">
        <w:rPr>
          <w:rFonts w:ascii="Garamond" w:hAnsi="Garamond" w:cs="Arial"/>
          <w:noProof/>
          <w:color w:val="2157AD"/>
          <w:spacing w:val="-2"/>
          <w:sz w:val="23"/>
          <w:szCs w:val="23"/>
          <w:shd w:val="clear" w:color="auto" w:fill="C9E1F3"/>
        </w:rPr>
        <w:t>: "__________________"</w:t>
      </w:r>
      <w:r w:rsidR="00901F9D">
        <w:rPr>
          <w:rFonts w:ascii="Garamond" w:hAnsi="Garamond" w:cs="Arial"/>
          <w:spacing w:val="-2"/>
          <w:sz w:val="23"/>
          <w:szCs w:val="23"/>
        </w:rPr>
        <w:t>]}</w:t>
      </w:r>
    </w:p>
    <w:p w14:paraId="24F42144" w14:textId="77777777" w:rsidR="00D8490A" w:rsidRPr="00D8490A" w:rsidRDefault="00D8490A" w:rsidP="00D8490A">
      <w:pPr>
        <w:tabs>
          <w:tab w:val="left" w:pos="-720"/>
        </w:tabs>
        <w:suppressAutoHyphens/>
        <w:spacing w:line="240" w:lineRule="atLeast"/>
        <w:jc w:val="both"/>
        <w:rPr>
          <w:rFonts w:ascii="Garamond" w:hAnsi="Garamond" w:cs="Arial"/>
          <w:spacing w:val="-2"/>
          <w:sz w:val="23"/>
          <w:szCs w:val="23"/>
        </w:rPr>
      </w:pPr>
    </w:p>
    <w:p w14:paraId="44ACE42D" w14:textId="62211BDD" w:rsidR="00D8490A" w:rsidRPr="00D8490A" w:rsidRDefault="003C49CE" w:rsidP="00D849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00D8490A" w:rsidRPr="00D8490A">
        <w:rPr>
          <w:rFonts w:ascii="Garamond" w:hAnsi="Garamond" w:cs="Arial"/>
          <w:spacing w:val="-2"/>
          <w:sz w:val="23"/>
          <w:szCs w:val="23"/>
        </w:rPr>
        <w:t xml:space="preserve"> of the LLC is a </w:t>
      </w:r>
      <w:r w:rsidR="001B0A0B">
        <w:rPr>
          <w:rFonts w:ascii="Garamond" w:hAnsi="Garamond" w:cs="Arial"/>
          <w:spacing w:val="-2"/>
          <w:sz w:val="23"/>
          <w:szCs w:val="23"/>
        </w:rPr>
        <w:t>{[</w:t>
      </w:r>
      <w:proofErr w:type="spellStart"/>
      <w:r w:rsidR="001B0A0B" w:rsidRPr="00170988">
        <w:rPr>
          <w:rFonts w:ascii="Garamond" w:hAnsi="Garamond" w:cs="Arial"/>
          <w:noProof/>
          <w:color w:val="2157AD"/>
          <w:spacing w:val="-2"/>
          <w:sz w:val="23"/>
          <w:szCs w:val="23"/>
          <w:shd w:val="clear" w:color="auto" w:fill="C9E1F3"/>
        </w:rPr>
        <w:t>LLCLetterType|else</w:t>
      </w:r>
      <w:proofErr w:type="spellEnd"/>
      <w:r w:rsidR="001B0A0B" w:rsidRPr="00170988">
        <w:rPr>
          <w:rFonts w:ascii="Garamond" w:hAnsi="Garamond" w:cs="Arial"/>
          <w:noProof/>
          <w:color w:val="2157AD"/>
          <w:spacing w:val="-2"/>
          <w:sz w:val="23"/>
          <w:szCs w:val="23"/>
          <w:shd w:val="clear" w:color="auto" w:fill="C9E1F3"/>
        </w:rPr>
        <w:t>: "_________________"</w:t>
      </w:r>
      <w:r w:rsidR="001B0A0B">
        <w:rPr>
          <w:rFonts w:ascii="Garamond" w:hAnsi="Garamond" w:cs="Arial"/>
          <w:spacing w:val="-2"/>
          <w:sz w:val="23"/>
          <w:szCs w:val="23"/>
        </w:rPr>
        <w:t>]}.</w:t>
      </w:r>
    </w:p>
    <w:p w14:paraId="37BA6E36" w14:textId="77777777" w:rsidR="00D8490A" w:rsidRDefault="00D8490A" w:rsidP="00D8490A">
      <w:pPr>
        <w:tabs>
          <w:tab w:val="left" w:pos="-720"/>
        </w:tabs>
        <w:suppressAutoHyphens/>
        <w:spacing w:line="240" w:lineRule="atLeast"/>
        <w:jc w:val="both"/>
        <w:rPr>
          <w:rFonts w:ascii="Garamond" w:hAnsi="Garamond" w:cs="Arial"/>
          <w:spacing w:val="-2"/>
          <w:sz w:val="23"/>
          <w:szCs w:val="23"/>
        </w:rPr>
      </w:pPr>
    </w:p>
    <w:p w14:paraId="0622DB9F" w14:textId="77777777" w:rsidR="00D8490A" w:rsidRDefault="00D8490A" w:rsidP="00D8490A">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We hereby request that you transfer</w:t>
      </w:r>
      <w:r>
        <w:rPr>
          <w:rFonts w:ascii="Garamond" w:hAnsi="Garamond" w:cs="Arial"/>
          <w:spacing w:val="-2"/>
          <w:sz w:val="23"/>
          <w:szCs w:val="23"/>
        </w:rPr>
        <w:t xml:space="preserve"> the following accounts to </w:t>
      </w:r>
      <w:proofErr w:type="gramStart"/>
      <w:r>
        <w:rPr>
          <w:rFonts w:ascii="Garamond" w:hAnsi="Garamond" w:cs="Arial"/>
          <w:spacing w:val="-2"/>
          <w:sz w:val="23"/>
          <w:szCs w:val="23"/>
        </w:rPr>
        <w:t>the LLC</w:t>
      </w:r>
      <w:proofErr w:type="gramEnd"/>
      <w:r>
        <w:rPr>
          <w:rFonts w:ascii="Garamond" w:hAnsi="Garamond" w:cs="Arial"/>
          <w:spacing w:val="-2"/>
          <w:sz w:val="23"/>
          <w:szCs w:val="23"/>
        </w:rPr>
        <w:t>:</w:t>
      </w:r>
    </w:p>
    <w:p w14:paraId="0250199D" w14:textId="77777777" w:rsidR="00D8490A" w:rsidRDefault="00D8490A" w:rsidP="00D8490A">
      <w:pPr>
        <w:tabs>
          <w:tab w:val="left" w:pos="-720"/>
        </w:tabs>
        <w:suppressAutoHyphens/>
        <w:spacing w:line="240" w:lineRule="atLeast"/>
        <w:jc w:val="both"/>
        <w:rPr>
          <w:rFonts w:ascii="Garamond" w:hAnsi="Garamond" w:cs="Arial"/>
          <w:spacing w:val="-2"/>
          <w:sz w:val="23"/>
          <w:szCs w:val="23"/>
        </w:rPr>
      </w:pPr>
    </w:p>
    <w:p w14:paraId="51E57AAB" w14:textId="6834B452" w:rsidR="00060165" w:rsidRDefault="00060165" w:rsidP="00060165">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list</w:t>
      </w:r>
      <w:r w:rsidRPr="00170988">
        <w:rPr>
          <w:rFonts w:ascii="Garamond" w:hAnsi="Garamond" w:cs="Arial"/>
          <w:noProof/>
          <w:color w:val="2157AD"/>
          <w:spacing w:val="-2"/>
          <w:sz w:val="23"/>
          <w:szCs w:val="23"/>
          <w:shd w:val="clear" w:color="auto" w:fill="FAE7D2"/>
        </w:rPr>
        <w:t xml:space="preserve"> </w:t>
      </w:r>
      <w:proofErr w:type="gramStart"/>
      <w:r w:rsidRPr="00170988">
        <w:rPr>
          <w:rFonts w:ascii="Garamond" w:hAnsi="Garamond" w:cs="Arial"/>
          <w:noProof/>
          <w:color w:val="2157AD"/>
          <w:spacing w:val="-2"/>
          <w:sz w:val="23"/>
          <w:szCs w:val="23"/>
          <w:shd w:val="clear" w:color="auto" w:fill="FAE7D2"/>
        </w:rPr>
        <w:t>LLCLetterAccounts</w:t>
      </w:r>
      <w:r>
        <w:rPr>
          <w:rFonts w:ascii="Garamond" w:hAnsi="Garamond" w:cs="Arial"/>
          <w:spacing w:val="-2"/>
          <w:sz w:val="23"/>
          <w:szCs w:val="23"/>
        </w:rPr>
        <w:t>]}</w:t>
      </w:r>
      <w:proofErr w:type="gramEnd"/>
    </w:p>
    <w:p w14:paraId="55F34E03" w14:textId="1EB64799" w:rsidR="00D8490A" w:rsidRDefault="00060165" w:rsidP="00060165">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AccountEnterType|else</w:t>
      </w:r>
      <w:proofErr w:type="spellEnd"/>
      <w:r w:rsidRPr="00170988">
        <w:rPr>
          <w:rFonts w:ascii="Garamond" w:hAnsi="Garamond" w:cs="Arial"/>
          <w:noProof/>
          <w:color w:val="2157AD"/>
          <w:spacing w:val="-2"/>
          <w:sz w:val="23"/>
          <w:szCs w:val="23"/>
          <w:shd w:val="clear" w:color="auto" w:fill="C9E1F3"/>
        </w:rPr>
        <w:t>: ""</w:t>
      </w:r>
      <w:r>
        <w:rPr>
          <w:rFonts w:ascii="Garamond" w:hAnsi="Garamond" w:cs="Arial"/>
          <w:spacing w:val="-2"/>
          <w:sz w:val="23"/>
          <w:szCs w:val="23"/>
        </w:rPr>
        <w:t>]}</w:t>
      </w:r>
      <w:r>
        <w:rPr>
          <w:rFonts w:ascii="Garamond" w:hAnsi="Garamond" w:cs="Arial"/>
          <w:spacing w:val="-2"/>
          <w:sz w:val="23"/>
          <w:szCs w:val="23"/>
        </w:rPr>
        <w:tab/>
        <w:t>{[</w:t>
      </w:r>
      <w:proofErr w:type="spellStart"/>
      <w:r w:rsidRPr="00170988">
        <w:rPr>
          <w:rFonts w:ascii="Garamond" w:hAnsi="Garamond" w:cs="Arial"/>
          <w:noProof/>
          <w:color w:val="2157AD"/>
          <w:spacing w:val="-2"/>
          <w:sz w:val="23"/>
          <w:szCs w:val="23"/>
          <w:shd w:val="clear" w:color="auto" w:fill="C9E1F3"/>
        </w:rPr>
        <w:t>AccountEnterNumber|else</w:t>
      </w:r>
      <w:proofErr w:type="spellEnd"/>
      <w:r w:rsidRPr="00170988">
        <w:rPr>
          <w:rFonts w:ascii="Garamond" w:hAnsi="Garamond" w:cs="Arial"/>
          <w:noProof/>
          <w:color w:val="2157AD"/>
          <w:spacing w:val="-2"/>
          <w:sz w:val="23"/>
          <w:szCs w:val="23"/>
          <w:shd w:val="clear" w:color="auto" w:fill="C9E1F3"/>
        </w:rPr>
        <w:t>: ""</w:t>
      </w:r>
      <w:r>
        <w:rPr>
          <w:rFonts w:ascii="Garamond" w:hAnsi="Garamond" w:cs="Arial"/>
          <w:spacing w:val="-2"/>
          <w:sz w:val="23"/>
          <w:szCs w:val="23"/>
        </w:rPr>
        <w:t>]}</w:t>
      </w:r>
    </w:p>
    <w:p w14:paraId="64FD8AB1" w14:textId="1054C27F" w:rsidR="00060165" w:rsidRDefault="00060165" w:rsidP="00060165">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endlist</w:t>
      </w:r>
      <w:r>
        <w:rPr>
          <w:rFonts w:ascii="Garamond" w:hAnsi="Garamond" w:cs="Arial"/>
          <w:spacing w:val="-2"/>
          <w:sz w:val="23"/>
          <w:szCs w:val="23"/>
        </w:rPr>
        <w:t>]}</w:t>
      </w:r>
    </w:p>
    <w:p w14:paraId="7204A8D9" w14:textId="77777777" w:rsidR="00D8490A" w:rsidRDefault="00D8490A" w:rsidP="00D8490A">
      <w:pPr>
        <w:tabs>
          <w:tab w:val="left" w:pos="-720"/>
        </w:tabs>
        <w:suppressAutoHyphens/>
        <w:spacing w:line="240" w:lineRule="atLeast"/>
        <w:jc w:val="both"/>
        <w:rPr>
          <w:rFonts w:ascii="Garamond" w:hAnsi="Garamond" w:cs="Arial"/>
          <w:spacing w:val="-2"/>
          <w:sz w:val="23"/>
          <w:szCs w:val="23"/>
        </w:rPr>
      </w:pPr>
    </w:p>
    <w:p w14:paraId="37CE82EB" w14:textId="1540F43C" w:rsidR="00D8490A" w:rsidRPr="00DE4204" w:rsidRDefault="00D8490A" w:rsidP="00D8490A">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Included is a copy of the Articles of Organization for your records. </w:t>
      </w:r>
      <w:r w:rsidR="00F458DB">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458DB" w:rsidRPr="00170988">
        <w:rPr>
          <w:rFonts w:ascii="Garamond" w:hAnsi="Garamond" w:cs="Arial"/>
          <w:noProof/>
          <w:color w:val="2157AD"/>
          <w:spacing w:val="-2"/>
          <w:sz w:val="23"/>
          <w:szCs w:val="23"/>
          <w:shd w:val="clear" w:color="auto" w:fill="C9E1F3"/>
        </w:rPr>
        <w:t xml:space="preserve"> "We" : "I</w:t>
      </w:r>
      <w:proofErr w:type="gramStart"/>
      <w:r w:rsidR="00F458DB" w:rsidRPr="00170988">
        <w:rPr>
          <w:rFonts w:ascii="Garamond" w:hAnsi="Garamond" w:cs="Arial"/>
          <w:noProof/>
          <w:color w:val="2157AD"/>
          <w:spacing w:val="-2"/>
          <w:sz w:val="23"/>
          <w:szCs w:val="23"/>
          <w:shd w:val="clear" w:color="auto" w:fill="C9E1F3"/>
        </w:rPr>
        <w:t>"</w:t>
      </w:r>
      <w:r w:rsidR="00F458DB">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  </w:t>
      </w:r>
    </w:p>
    <w:p w14:paraId="08815567" w14:textId="77777777" w:rsidR="00D8490A" w:rsidRPr="00DE4204" w:rsidRDefault="00D8490A" w:rsidP="00D8490A">
      <w:pPr>
        <w:tabs>
          <w:tab w:val="left" w:pos="-720"/>
        </w:tabs>
        <w:suppressAutoHyphens/>
        <w:spacing w:line="240" w:lineRule="atLeast"/>
        <w:jc w:val="both"/>
        <w:rPr>
          <w:rFonts w:ascii="Garamond" w:hAnsi="Garamond" w:cs="Arial"/>
          <w:spacing w:val="-2"/>
          <w:sz w:val="23"/>
          <w:szCs w:val="23"/>
        </w:rPr>
      </w:pPr>
    </w:p>
    <w:p w14:paraId="6F136B73" w14:textId="13BC9E49" w:rsidR="00D8490A" w:rsidRDefault="00D8490A" w:rsidP="00D849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w:t>
      </w:r>
      <w:r w:rsidRPr="00DE4204">
        <w:rPr>
          <w:rFonts w:ascii="Garamond" w:hAnsi="Garamond" w:cs="Arial"/>
          <w:spacing w:val="-2"/>
          <w:sz w:val="23"/>
          <w:szCs w:val="23"/>
        </w:rPr>
        <w:t xml:space="preserve">transfer </w:t>
      </w:r>
      <w:r>
        <w:rPr>
          <w:rFonts w:ascii="Garamond" w:hAnsi="Garamond" w:cs="Arial"/>
          <w:spacing w:val="-2"/>
          <w:sz w:val="23"/>
          <w:szCs w:val="23"/>
        </w:rPr>
        <w:t xml:space="preserve">of </w:t>
      </w:r>
      <w:r w:rsidRPr="00DE4204">
        <w:rPr>
          <w:rFonts w:ascii="Garamond" w:hAnsi="Garamond" w:cs="Arial"/>
          <w:spacing w:val="-2"/>
          <w:sz w:val="23"/>
          <w:szCs w:val="23"/>
        </w:rPr>
        <w:t>the</w:t>
      </w:r>
      <w:r>
        <w:rPr>
          <w:rFonts w:ascii="Garamond" w:hAnsi="Garamond" w:cs="Arial"/>
          <w:spacing w:val="-2"/>
          <w:sz w:val="23"/>
          <w:szCs w:val="23"/>
        </w:rPr>
        <w:t xml:space="preserve"> above</w:t>
      </w:r>
      <w:r w:rsidRPr="00DE4204">
        <w:rPr>
          <w:rFonts w:ascii="Garamond" w:hAnsi="Garamond" w:cs="Arial"/>
          <w:spacing w:val="-2"/>
          <w:sz w:val="23"/>
          <w:szCs w:val="23"/>
        </w:rPr>
        <w:t xml:space="preserve"> referenced a</w:t>
      </w:r>
      <w:r>
        <w:rPr>
          <w:rFonts w:ascii="Garamond" w:hAnsi="Garamond" w:cs="Arial"/>
          <w:spacing w:val="-2"/>
          <w:sz w:val="23"/>
          <w:szCs w:val="23"/>
        </w:rPr>
        <w:t>ccounts</w:t>
      </w:r>
      <w:r w:rsidRPr="00DE4204">
        <w:rPr>
          <w:rFonts w:ascii="Garamond" w:hAnsi="Garamond" w:cs="Arial"/>
          <w:spacing w:val="-2"/>
          <w:sz w:val="23"/>
          <w:szCs w:val="23"/>
        </w:rPr>
        <w:t xml:space="preserve"> to </w:t>
      </w:r>
      <w:r w:rsidR="00901F9D">
        <w:rPr>
          <w:rFonts w:ascii="Garamond" w:hAnsi="Garamond" w:cs="Arial"/>
          <w:spacing w:val="-2"/>
          <w:sz w:val="23"/>
          <w:szCs w:val="23"/>
        </w:rPr>
        <w:t>{[</w:t>
      </w:r>
      <w:proofErr w:type="spellStart"/>
      <w:r w:rsidR="00901F9D" w:rsidRPr="00170988">
        <w:rPr>
          <w:rFonts w:ascii="Garamond" w:hAnsi="Garamond" w:cs="Arial"/>
          <w:noProof/>
          <w:color w:val="2157AD"/>
          <w:spacing w:val="-2"/>
          <w:sz w:val="23"/>
          <w:szCs w:val="23"/>
          <w:shd w:val="clear" w:color="auto" w:fill="C9E1F3"/>
        </w:rPr>
        <w:t>LetterLLCName|else</w:t>
      </w:r>
      <w:proofErr w:type="spellEnd"/>
      <w:r w:rsidR="00901F9D" w:rsidRPr="00170988">
        <w:rPr>
          <w:rFonts w:ascii="Garamond" w:hAnsi="Garamond" w:cs="Arial"/>
          <w:noProof/>
          <w:color w:val="2157AD"/>
          <w:spacing w:val="-2"/>
          <w:sz w:val="23"/>
          <w:szCs w:val="23"/>
          <w:shd w:val="clear" w:color="auto" w:fill="C9E1F3"/>
        </w:rPr>
        <w:t>: "___________________"</w:t>
      </w:r>
      <w:r w:rsidR="00901F9D">
        <w:rPr>
          <w:rFonts w:ascii="Garamond" w:hAnsi="Garamond" w:cs="Arial"/>
          <w:spacing w:val="-2"/>
          <w:sz w:val="23"/>
          <w:szCs w:val="23"/>
        </w:rPr>
        <w:t>]}</w:t>
      </w:r>
      <w:r>
        <w:rPr>
          <w:rFonts w:ascii="Garamond" w:hAnsi="Garamond" w:cs="Arial"/>
          <w:spacing w:val="-2"/>
          <w:sz w:val="23"/>
          <w:szCs w:val="23"/>
        </w:rPr>
        <w:t>.</w:t>
      </w:r>
    </w:p>
    <w:p w14:paraId="61F90FEB" w14:textId="3C13A4C4" w:rsidR="00D8490A" w:rsidRDefault="00D8490A" w:rsidP="00FC6D2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3C739514" w14:textId="61628247" w:rsidR="00FC6D25" w:rsidRPr="00DE4204" w:rsidRDefault="00FC6D25" w:rsidP="00FC6D2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proofErr w:type="gramStart"/>
      <w:r w:rsidRPr="00170988">
        <w:rPr>
          <w:rFonts w:ascii="Garamond" w:hAnsi="Garamond" w:cs="Arial"/>
          <w:noProof/>
          <w:color w:val="2157AD"/>
          <w:spacing w:val="-2"/>
          <w:sz w:val="23"/>
          <w:szCs w:val="23"/>
          <w:shd w:val="clear" w:color="auto" w:fill="C9F3CD"/>
        </w:rPr>
        <w:t>MarriedTF</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r>
        <w:rPr>
          <w:rFonts w:ascii="Garamond" w:hAnsi="Garamond" w:cs="Arial"/>
          <w:spacing w:val="-2"/>
          <w:sz w:val="23"/>
          <w:szCs w:val="23"/>
        </w:rPr>
        <w:t xml:space="preserve"> </w:t>
      </w:r>
      <w:r w:rsidR="00900360">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900360" w:rsidRPr="00170988">
        <w:rPr>
          <w:rFonts w:ascii="Garamond" w:hAnsi="Garamond" w:cs="Arial"/>
          <w:noProof/>
          <w:color w:val="2157AD"/>
          <w:spacing w:val="-2"/>
          <w:sz w:val="23"/>
          <w:szCs w:val="23"/>
          <w:shd w:val="clear" w:color="auto" w:fill="C9E1F3"/>
        </w:rPr>
        <w:t xml:space="preserve"> "We" : "I</w:t>
      </w:r>
      <w:proofErr w:type="gramStart"/>
      <w:r w:rsidR="00900360" w:rsidRPr="00170988">
        <w:rPr>
          <w:rFonts w:ascii="Garamond" w:hAnsi="Garamond" w:cs="Arial"/>
          <w:noProof/>
          <w:color w:val="2157AD"/>
          <w:spacing w:val="-2"/>
          <w:sz w:val="23"/>
          <w:szCs w:val="23"/>
          <w:shd w:val="clear" w:color="auto" w:fill="C9E1F3"/>
        </w:rPr>
        <w:t>"</w:t>
      </w:r>
      <w:r w:rsidR="00900360">
        <w:rPr>
          <w:rFonts w:ascii="Garamond" w:hAnsi="Garamond" w:cs="Arial"/>
          <w:spacing w:val="-2"/>
          <w:sz w:val="23"/>
          <w:szCs w:val="23"/>
        </w:rPr>
        <w:t>]}</w:t>
      </w:r>
      <w:proofErr w:type="gramEnd"/>
      <w:r w:rsidRPr="00DE4204">
        <w:rPr>
          <w:rFonts w:ascii="Garamond" w:hAnsi="Garamond" w:cs="Arial"/>
          <w:spacing w:val="-2"/>
          <w:sz w:val="23"/>
          <w:szCs w:val="23"/>
        </w:rPr>
        <w:t xml:space="preserve"> hereby request, that you transfer title </w:t>
      </w:r>
      <w:proofErr w:type="gramStart"/>
      <w:r w:rsidRPr="00DE4204">
        <w:rPr>
          <w:rFonts w:ascii="Garamond" w:hAnsi="Garamond" w:cs="Arial"/>
          <w:spacing w:val="-2"/>
          <w:sz w:val="23"/>
          <w:szCs w:val="23"/>
        </w:rPr>
        <w:t xml:space="preserve">of </w:t>
      </w:r>
      <w:r w:rsidR="00900360">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900360" w:rsidRPr="00170988">
        <w:rPr>
          <w:rFonts w:ascii="Garamond" w:hAnsi="Garamond" w:cs="Arial"/>
          <w:noProof/>
          <w:color w:val="2157AD"/>
          <w:spacing w:val="-2"/>
          <w:sz w:val="23"/>
          <w:szCs w:val="23"/>
          <w:shd w:val="clear" w:color="auto" w:fill="C9E1F3"/>
        </w:rPr>
        <w:t xml:space="preserve"> "our" : "my</w:t>
      </w:r>
      <w:proofErr w:type="gramStart"/>
      <w:r w:rsidR="00900360" w:rsidRPr="00170988">
        <w:rPr>
          <w:rFonts w:ascii="Garamond" w:hAnsi="Garamond" w:cs="Arial"/>
          <w:noProof/>
          <w:color w:val="2157AD"/>
          <w:spacing w:val="-2"/>
          <w:sz w:val="23"/>
          <w:szCs w:val="23"/>
          <w:shd w:val="clear" w:color="auto" w:fill="C9E1F3"/>
        </w:rPr>
        <w:t>"</w:t>
      </w:r>
      <w:r w:rsidR="00900360">
        <w:rPr>
          <w:rFonts w:ascii="Garamond" w:hAnsi="Garamond" w:cs="Arial"/>
          <w:spacing w:val="-2"/>
          <w:sz w:val="23"/>
          <w:szCs w:val="23"/>
        </w:rPr>
        <w:t>]}</w:t>
      </w:r>
      <w:proofErr w:type="gramEnd"/>
      <w:r>
        <w:rPr>
          <w:rFonts w:ascii="Garamond" w:hAnsi="Garamond" w:cs="Arial"/>
          <w:spacing w:val="-2"/>
          <w:sz w:val="23"/>
          <w:szCs w:val="23"/>
        </w:rPr>
        <w:t xml:space="preserve"> </w:t>
      </w:r>
      <w:r w:rsidRPr="00DE4204">
        <w:rPr>
          <w:rFonts w:ascii="Garamond" w:hAnsi="Garamond" w:cs="Arial"/>
          <w:spacing w:val="-2"/>
          <w:sz w:val="23"/>
          <w:szCs w:val="23"/>
        </w:rPr>
        <w:t>account to the following designation</w:t>
      </w:r>
      <w:r>
        <w:rPr>
          <w:rFonts w:ascii="Garamond" w:hAnsi="Garamond" w:cs="Arial"/>
          <w:spacing w:val="-2"/>
          <w:sz w:val="23"/>
          <w:szCs w:val="23"/>
        </w:rPr>
        <w:t>:</w:t>
      </w:r>
    </w:p>
    <w:p w14:paraId="55AEA46D" w14:textId="77777777" w:rsidR="00FC6D25" w:rsidRPr="00DE4204" w:rsidRDefault="00FC6D25" w:rsidP="00FC6D25">
      <w:pPr>
        <w:tabs>
          <w:tab w:val="left" w:pos="-720"/>
        </w:tabs>
        <w:suppressAutoHyphens/>
        <w:spacing w:line="240" w:lineRule="atLeast"/>
        <w:jc w:val="both"/>
        <w:rPr>
          <w:rFonts w:ascii="Garamond" w:hAnsi="Garamond" w:cs="Arial"/>
          <w:spacing w:val="-2"/>
          <w:sz w:val="23"/>
          <w:szCs w:val="23"/>
        </w:rPr>
      </w:pPr>
    </w:p>
    <w:p w14:paraId="27E6C23D" w14:textId="3733D119" w:rsidR="00FC6D25" w:rsidRPr="00DE4204" w:rsidRDefault="00FC6D25" w:rsidP="008050B9">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0F36866F" w14:textId="77777777" w:rsidR="00FC6D25" w:rsidRDefault="00FC6D25">
      <w:pPr>
        <w:tabs>
          <w:tab w:val="left" w:pos="-720"/>
        </w:tabs>
        <w:suppressAutoHyphens/>
        <w:spacing w:line="240" w:lineRule="atLeast"/>
        <w:jc w:val="both"/>
        <w:rPr>
          <w:rFonts w:ascii="Garamond" w:hAnsi="Garamond" w:cs="Arial"/>
          <w:spacing w:val="-2"/>
          <w:sz w:val="23"/>
          <w:szCs w:val="23"/>
        </w:rPr>
      </w:pPr>
    </w:p>
    <w:p w14:paraId="30F9055B" w14:textId="20BDEECC" w:rsidR="00FC6D25" w:rsidRDefault="00900360" w:rsidP="00FC6D2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w:t>
      </w:r>
      <w:r w:rsidR="00FC6D25" w:rsidRPr="00DE4204">
        <w:rPr>
          <w:rFonts w:ascii="Garamond" w:hAnsi="Garamond" w:cs="Arial"/>
          <w:spacing w:val="-2"/>
          <w:sz w:val="23"/>
          <w:szCs w:val="23"/>
        </w:rPr>
        <w:t xml:space="preserve">Either or </w:t>
      </w:r>
      <w:proofErr w:type="gramStart"/>
      <w:r w:rsidR="00FC6D25" w:rsidRPr="00DE4204">
        <w:rPr>
          <w:rFonts w:ascii="Garamond" w:hAnsi="Garamond" w:cs="Arial"/>
          <w:spacing w:val="-2"/>
          <w:sz w:val="23"/>
          <w:szCs w:val="23"/>
        </w:rPr>
        <w:t>both of the Trustees</w:t>
      </w:r>
      <w:proofErr w:type="gramEnd"/>
      <w:r w:rsidR="00FC6D25" w:rsidRPr="00DE4204">
        <w:rPr>
          <w:rFonts w:ascii="Garamond" w:hAnsi="Garamond" w:cs="Arial"/>
          <w:spacing w:val="-2"/>
          <w:sz w:val="23"/>
          <w:szCs w:val="23"/>
        </w:rPr>
        <w:t xml:space="preserve"> may sign or countersign checks for disbursements of account funds. Either </w:t>
      </w:r>
      <w:r w:rsidR="00FC6D25">
        <w:rPr>
          <w:rFonts w:ascii="Garamond" w:hAnsi="Garamond" w:cs="Arial"/>
          <w:spacing w:val="-2"/>
          <w:sz w:val="23"/>
          <w:szCs w:val="23"/>
        </w:rPr>
        <w:t>Settlor</w:t>
      </w:r>
      <w:r w:rsidR="00FC6D25" w:rsidRPr="00DE4204">
        <w:rPr>
          <w:rFonts w:ascii="Garamond" w:hAnsi="Garamond" w:cs="Arial"/>
          <w:spacing w:val="-2"/>
          <w:sz w:val="23"/>
          <w:szCs w:val="23"/>
        </w:rPr>
        <w:t xml:space="preserve">'s Social Security Number may be used in lieu of a </w:t>
      </w:r>
      <w:r w:rsidR="00FC6D25" w:rsidRPr="00DE4204">
        <w:rPr>
          <w:rFonts w:ascii="Garamond" w:hAnsi="Garamond" w:cs="Arial"/>
          <w:spacing w:val="-2"/>
          <w:sz w:val="23"/>
          <w:szCs w:val="23"/>
        </w:rPr>
        <w:lastRenderedPageBreak/>
        <w:t xml:space="preserve">Tax Identification Number for the trust. </w:t>
      </w:r>
      <w:proofErr w:type="gramStart"/>
      <w:r w:rsidR="00FC6D25">
        <w:rPr>
          <w:rFonts w:ascii="Garamond" w:hAnsi="Garamond" w:cs="Arial"/>
          <w:spacing w:val="-2"/>
          <w:sz w:val="23"/>
          <w:szCs w:val="23"/>
        </w:rPr>
        <w:t>We</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roofErr w:type="gramEnd"/>
      <w:r>
        <w:rPr>
          <w:rFonts w:ascii="Garamond" w:hAnsi="Garamond" w:cs="Arial"/>
          <w:spacing w:val="-2"/>
          <w:sz w:val="23"/>
          <w:szCs w:val="23"/>
        </w:rPr>
        <w:t>I</w:t>
      </w:r>
      <w:r w:rsidR="00A47C47">
        <w:rPr>
          <w:rFonts w:ascii="Garamond" w:hAnsi="Garamond" w:cs="Arial"/>
          <w:spacing w:val="-2"/>
          <w:sz w:val="23"/>
          <w:szCs w:val="23"/>
        </w:rPr>
        <w:t>, as the Trustee,</w:t>
      </w:r>
      <w:r>
        <w:rPr>
          <w:rFonts w:ascii="Garamond" w:hAnsi="Garamond" w:cs="Arial"/>
          <w:spacing w:val="-2"/>
          <w:sz w:val="23"/>
          <w:szCs w:val="23"/>
        </w:rPr>
        <w:t xml:space="preserve"> may sign</w:t>
      </w:r>
      <w:r w:rsidRPr="00DE4204">
        <w:rPr>
          <w:rFonts w:ascii="Garamond" w:hAnsi="Garamond" w:cs="Arial"/>
          <w:spacing w:val="-2"/>
          <w:sz w:val="23"/>
          <w:szCs w:val="23"/>
        </w:rPr>
        <w:t xml:space="preserve"> or countersign checks for disbursements of account funds. </w:t>
      </w:r>
      <w:r>
        <w:rPr>
          <w:rFonts w:ascii="Garamond" w:hAnsi="Garamond" w:cs="Arial"/>
          <w:spacing w:val="-2"/>
          <w:sz w:val="23"/>
          <w:szCs w:val="23"/>
        </w:rPr>
        <w:t>My</w:t>
      </w:r>
      <w:r w:rsidRPr="00DE4204">
        <w:rPr>
          <w:rFonts w:ascii="Garamond" w:hAnsi="Garamond" w:cs="Arial"/>
          <w:spacing w:val="-2"/>
          <w:sz w:val="23"/>
          <w:szCs w:val="23"/>
        </w:rPr>
        <w:t xml:space="preserve"> Social Security Number may be used in lieu of a Tax Identification Number for the trust. </w:t>
      </w:r>
      <w:r>
        <w:rPr>
          <w:rFonts w:ascii="Garamond" w:hAnsi="Garamond" w:cs="Arial"/>
          <w:spacing w:val="-2"/>
          <w:sz w:val="23"/>
          <w:szCs w:val="23"/>
        </w:rPr>
        <w:t>I{[</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00FC6D25">
        <w:rPr>
          <w:rFonts w:ascii="Garamond" w:hAnsi="Garamond" w:cs="Arial"/>
          <w:spacing w:val="-2"/>
          <w:sz w:val="23"/>
          <w:szCs w:val="23"/>
        </w:rPr>
        <w:t xml:space="preserve"> </w:t>
      </w:r>
      <w:r w:rsidR="00FC6D25" w:rsidRPr="00DE4204">
        <w:rPr>
          <w:rFonts w:ascii="Garamond" w:hAnsi="Garamond" w:cs="Arial"/>
          <w:spacing w:val="-2"/>
          <w:sz w:val="23"/>
          <w:szCs w:val="23"/>
        </w:rPr>
        <w:t xml:space="preserve">would appreciate your prompt handling of this matter.  </w:t>
      </w:r>
    </w:p>
    <w:p w14:paraId="0C7E55AC" w14:textId="65A962E7" w:rsidR="00344216" w:rsidRDefault="00344216" w:rsidP="00FC6D25">
      <w:pPr>
        <w:tabs>
          <w:tab w:val="left" w:pos="-720"/>
        </w:tabs>
        <w:suppressAutoHyphens/>
        <w:spacing w:line="240" w:lineRule="atLeast"/>
        <w:jc w:val="both"/>
        <w:rPr>
          <w:rFonts w:ascii="Garamond" w:hAnsi="Garamond" w:cs="Arial"/>
          <w:spacing w:val="-2"/>
          <w:sz w:val="23"/>
          <w:szCs w:val="23"/>
        </w:rPr>
      </w:pPr>
    </w:p>
    <w:p w14:paraId="2E441355" w14:textId="5B4CC1CD" w:rsidR="00344216" w:rsidRPr="00DE4204" w:rsidRDefault="00344216" w:rsidP="00FC6D25">
      <w:pPr>
        <w:tabs>
          <w:tab w:val="left" w:pos="-720"/>
        </w:tabs>
        <w:suppressAutoHyphens/>
        <w:spacing w:line="240" w:lineRule="atLeast"/>
        <w:jc w:val="both"/>
        <w:rPr>
          <w:rFonts w:ascii="Garamond" w:hAnsi="Garamond" w:cs="Arial"/>
          <w:spacing w:val="-2"/>
          <w:sz w:val="23"/>
          <w:szCs w:val="23"/>
        </w:rPr>
      </w:pPr>
      <w:r w:rsidRPr="00344216">
        <w:rPr>
          <w:rFonts w:ascii="Garamond" w:hAnsi="Garamond" w:cs="Arial"/>
          <w:spacing w:val="-2"/>
          <w:sz w:val="23"/>
          <w:szCs w:val="23"/>
        </w:rPr>
        <w:t>Included for your review is a copy of the Certificate of Trust and a W-9.</w:t>
      </w:r>
    </w:p>
    <w:p w14:paraId="5C4F3818" w14:textId="77777777" w:rsidR="00FC6D25" w:rsidRPr="00DE4204" w:rsidRDefault="00FC6D25" w:rsidP="00FC6D25">
      <w:pPr>
        <w:tabs>
          <w:tab w:val="left" w:pos="-720"/>
        </w:tabs>
        <w:suppressAutoHyphens/>
        <w:spacing w:line="240" w:lineRule="atLeast"/>
        <w:jc w:val="both"/>
        <w:rPr>
          <w:rFonts w:ascii="Garamond" w:hAnsi="Garamond" w:cs="Arial"/>
          <w:spacing w:val="-2"/>
          <w:sz w:val="23"/>
          <w:szCs w:val="23"/>
        </w:rPr>
      </w:pPr>
    </w:p>
    <w:p w14:paraId="6627C7DC" w14:textId="615B8F12" w:rsidR="00FC6D25" w:rsidRDefault="00FC6D25" w:rsidP="00FC6D2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Please consider this a formal</w:t>
      </w:r>
      <w:r w:rsidRPr="00DE4204">
        <w:rPr>
          <w:rFonts w:ascii="Garamond" w:hAnsi="Garamond" w:cs="Arial"/>
          <w:spacing w:val="-2"/>
          <w:sz w:val="23"/>
          <w:szCs w:val="23"/>
        </w:rPr>
        <w:t xml:space="preserve"> </w:t>
      </w:r>
      <w:r>
        <w:rPr>
          <w:rFonts w:ascii="Garamond" w:hAnsi="Garamond" w:cs="Arial"/>
          <w:spacing w:val="-2"/>
          <w:sz w:val="23"/>
          <w:szCs w:val="23"/>
        </w:rPr>
        <w:t xml:space="preserve">request the </w:t>
      </w:r>
      <w:r w:rsidRPr="00DE4204">
        <w:rPr>
          <w:rFonts w:ascii="Garamond" w:hAnsi="Garamond" w:cs="Arial"/>
          <w:spacing w:val="-2"/>
          <w:sz w:val="23"/>
          <w:szCs w:val="23"/>
        </w:rPr>
        <w:t xml:space="preserve">transfer </w:t>
      </w:r>
      <w:r>
        <w:rPr>
          <w:rFonts w:ascii="Garamond" w:hAnsi="Garamond" w:cs="Arial"/>
          <w:spacing w:val="-2"/>
          <w:sz w:val="23"/>
          <w:szCs w:val="23"/>
        </w:rPr>
        <w:t xml:space="preserve">of </w:t>
      </w:r>
      <w:r w:rsidRPr="00DE4204">
        <w:rPr>
          <w:rFonts w:ascii="Garamond" w:hAnsi="Garamond" w:cs="Arial"/>
          <w:spacing w:val="-2"/>
          <w:sz w:val="23"/>
          <w:szCs w:val="23"/>
        </w:rPr>
        <w:t xml:space="preserve">the </w:t>
      </w:r>
      <w:r>
        <w:rPr>
          <w:rFonts w:ascii="Garamond" w:hAnsi="Garamond" w:cs="Arial"/>
          <w:spacing w:val="-2"/>
          <w:sz w:val="23"/>
          <w:szCs w:val="23"/>
        </w:rPr>
        <w:t xml:space="preserve">above </w:t>
      </w:r>
      <w:r w:rsidRPr="00DE4204">
        <w:rPr>
          <w:rFonts w:ascii="Garamond" w:hAnsi="Garamond" w:cs="Arial"/>
          <w:spacing w:val="-2"/>
          <w:sz w:val="23"/>
          <w:szCs w:val="23"/>
        </w:rPr>
        <w:t>referenced a</w:t>
      </w:r>
      <w:r>
        <w:rPr>
          <w:rFonts w:ascii="Garamond" w:hAnsi="Garamond" w:cs="Arial"/>
          <w:spacing w:val="-2"/>
          <w:sz w:val="23"/>
          <w:szCs w:val="23"/>
        </w:rPr>
        <w:t>ccounts</w:t>
      </w:r>
      <w:r w:rsidRPr="00DE4204">
        <w:rPr>
          <w:rFonts w:ascii="Garamond" w:hAnsi="Garamond" w:cs="Arial"/>
          <w:spacing w:val="-2"/>
          <w:sz w:val="23"/>
          <w:szCs w:val="23"/>
        </w:rPr>
        <w:t xml:space="preserve"> to </w:t>
      </w:r>
      <w:r w:rsidR="00D24893">
        <w:rPr>
          <w:rFonts w:ascii="Garamond" w:hAnsi="Garamond" w:cs="Arial"/>
          <w:spacing w:val="-2"/>
          <w:sz w:val="23"/>
          <w:szCs w:val="23"/>
        </w:rPr>
        <w:t>{[</w:t>
      </w:r>
      <w:proofErr w:type="spellStart"/>
      <w:r w:rsidR="00D24893" w:rsidRPr="00170988">
        <w:rPr>
          <w:rFonts w:ascii="Garamond" w:hAnsi="Garamond" w:cs="Arial"/>
          <w:noProof/>
          <w:color w:val="2157AD"/>
          <w:spacing w:val="-2"/>
          <w:sz w:val="23"/>
          <w:szCs w:val="23"/>
          <w:shd w:val="clear" w:color="auto" w:fill="C9E1F3"/>
        </w:rPr>
        <w:t>TrustName|upper|else</w:t>
      </w:r>
      <w:proofErr w:type="spellEnd"/>
      <w:r w:rsidR="00D24893" w:rsidRPr="00170988">
        <w:rPr>
          <w:rFonts w:ascii="Garamond" w:hAnsi="Garamond" w:cs="Arial"/>
          <w:noProof/>
          <w:color w:val="2157AD"/>
          <w:spacing w:val="-2"/>
          <w:sz w:val="23"/>
          <w:szCs w:val="23"/>
          <w:shd w:val="clear" w:color="auto" w:fill="C9E1F3"/>
        </w:rPr>
        <w:t>: "________________"</w:t>
      </w:r>
      <w:r w:rsidR="00D24893">
        <w:rPr>
          <w:rFonts w:ascii="Garamond" w:hAnsi="Garamond" w:cs="Arial"/>
          <w:spacing w:val="-2"/>
          <w:sz w:val="23"/>
          <w:szCs w:val="23"/>
        </w:rPr>
        <w:t>]}</w:t>
      </w:r>
      <w:r>
        <w:rPr>
          <w:rFonts w:ascii="Garamond" w:hAnsi="Garamond" w:cs="Arial"/>
          <w:spacing w:val="-2"/>
          <w:sz w:val="23"/>
          <w:szCs w:val="23"/>
        </w:rPr>
        <w:t>.</w:t>
      </w:r>
    </w:p>
    <w:p w14:paraId="1F2B2647" w14:textId="525569A1" w:rsidR="00FC6D25" w:rsidRDefault="00D8490A" w:rsidP="00FC6D2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31C22313" w14:textId="77777777" w:rsidR="006231DA" w:rsidRDefault="006231DA" w:rsidP="00FC6D25">
      <w:pPr>
        <w:tabs>
          <w:tab w:val="left" w:pos="-720"/>
        </w:tabs>
        <w:suppressAutoHyphens/>
        <w:spacing w:line="240" w:lineRule="atLeast"/>
        <w:jc w:val="both"/>
        <w:rPr>
          <w:rFonts w:ascii="Garamond" w:hAnsi="Garamond" w:cs="Arial"/>
          <w:spacing w:val="-2"/>
          <w:sz w:val="23"/>
          <w:szCs w:val="23"/>
        </w:rPr>
      </w:pPr>
    </w:p>
    <w:p w14:paraId="55684616" w14:textId="77777777" w:rsidR="00FC6D25" w:rsidRPr="00E56733" w:rsidRDefault="00FC6D25" w:rsidP="00FC6D25">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b/>
          <w:bCs/>
          <w:spacing w:val="-2"/>
          <w:sz w:val="23"/>
          <w:szCs w:val="23"/>
        </w:rPr>
        <w:t xml:space="preserve">Please be advised that these instructions should </w:t>
      </w:r>
      <w:r w:rsidRPr="00DE4204">
        <w:rPr>
          <w:rFonts w:ascii="Garamond" w:hAnsi="Garamond" w:cs="Arial"/>
          <w:b/>
          <w:bCs/>
          <w:spacing w:val="-2"/>
          <w:sz w:val="23"/>
          <w:szCs w:val="23"/>
          <w:u w:val="single"/>
        </w:rPr>
        <w:t>not</w:t>
      </w:r>
      <w:r w:rsidRPr="00DE4204">
        <w:rPr>
          <w:rFonts w:ascii="Garamond" w:hAnsi="Garamond" w:cs="Arial"/>
          <w:b/>
          <w:bCs/>
          <w:spacing w:val="-2"/>
          <w:sz w:val="23"/>
          <w:szCs w:val="23"/>
        </w:rPr>
        <w:t xml:space="preserve"> be followed if the subject account is an IRA</w:t>
      </w:r>
      <w:r>
        <w:rPr>
          <w:rFonts w:ascii="Garamond" w:hAnsi="Garamond" w:cs="Arial"/>
          <w:b/>
          <w:bCs/>
          <w:spacing w:val="-2"/>
          <w:sz w:val="23"/>
          <w:szCs w:val="23"/>
        </w:rPr>
        <w:t xml:space="preserve">, a </w:t>
      </w:r>
      <w:r w:rsidRPr="00E56733">
        <w:rPr>
          <w:rFonts w:ascii="Garamond" w:hAnsi="Garamond" w:cs="Arial"/>
          <w:b/>
          <w:bCs/>
          <w:spacing w:val="-2"/>
          <w:sz w:val="23"/>
          <w:szCs w:val="23"/>
        </w:rPr>
        <w:t>pension plan, or other qualified tax deferred account</w:t>
      </w:r>
      <w:r w:rsidRPr="00E56733">
        <w:rPr>
          <w:rFonts w:ascii="Garamond" w:hAnsi="Garamond" w:cs="Arial"/>
          <w:spacing w:val="-2"/>
          <w:sz w:val="23"/>
          <w:szCs w:val="23"/>
        </w:rPr>
        <w:t>.</w:t>
      </w:r>
    </w:p>
    <w:p w14:paraId="57BFFA87" w14:textId="7BEFE894" w:rsidR="00EB2BC8" w:rsidRPr="00DE4204" w:rsidRDefault="00E015BD">
      <w:pPr>
        <w:tabs>
          <w:tab w:val="left" w:pos="-720"/>
        </w:tabs>
        <w:suppressAutoHyphens/>
        <w:spacing w:line="240" w:lineRule="atLeast"/>
        <w:jc w:val="both"/>
        <w:rPr>
          <w:rFonts w:ascii="Garamond" w:hAnsi="Garamond" w:cs="Arial"/>
          <w:spacing w:val="-2"/>
          <w:sz w:val="23"/>
          <w:szCs w:val="23"/>
        </w:rPr>
      </w:pPr>
      <w:r w:rsidRPr="00E56733">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Pr="00170988">
        <w:rPr>
          <w:rFonts w:ascii="Garamond" w:hAnsi="Garamond" w:cs="Arial"/>
          <w:noProof/>
          <w:color w:val="2157AD"/>
          <w:spacing w:val="-2"/>
          <w:sz w:val="23"/>
          <w:szCs w:val="23"/>
          <w:shd w:val="clear" w:color="auto" w:fill="C9F3CD"/>
        </w:rPr>
        <w:t>Safe Deposit Box</w:t>
      </w:r>
      <w:proofErr w:type="gramStart"/>
      <w:r w:rsidRPr="00170988">
        <w:rPr>
          <w:rFonts w:ascii="Garamond" w:hAnsi="Garamond" w:cs="Arial"/>
          <w:noProof/>
          <w:color w:val="2157AD"/>
          <w:spacing w:val="-2"/>
          <w:sz w:val="23"/>
          <w:szCs w:val="23"/>
          <w:shd w:val="clear" w:color="auto" w:fill="C9F3CD"/>
        </w:rPr>
        <w:t>"</w:t>
      </w:r>
      <w:r w:rsidRPr="00E56733">
        <w:rPr>
          <w:rFonts w:ascii="Garamond" w:hAnsi="Garamond" w:cs="Arial"/>
          <w:spacing w:val="-2"/>
          <w:sz w:val="23"/>
          <w:szCs w:val="23"/>
        </w:rPr>
        <w:t>]}</w:t>
      </w:r>
      <w:proofErr w:type="gramEnd"/>
    </w:p>
    <w:p w14:paraId="7860EB2D" w14:textId="77777777" w:rsidR="00607F0A" w:rsidRDefault="00607F0A" w:rsidP="00607F0A">
      <w:pPr>
        <w:tabs>
          <w:tab w:val="left" w:pos="-720"/>
        </w:tabs>
        <w:suppressAutoHyphens/>
        <w:spacing w:line="240" w:lineRule="atLeast"/>
        <w:jc w:val="both"/>
        <w:rPr>
          <w:rFonts w:ascii="Garamond" w:hAnsi="Garamond" w:cs="Arial"/>
          <w:spacing w:val="-2"/>
          <w:sz w:val="23"/>
          <w:szCs w:val="23"/>
        </w:rPr>
      </w:pPr>
    </w:p>
    <w:p w14:paraId="0D6EBD61" w14:textId="33D11D61" w:rsidR="00607F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5FEAF64B" w14:textId="202B276A" w:rsidR="00607F0A" w:rsidRPr="00D849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E4204">
        <w:rPr>
          <w:rFonts w:ascii="Garamond" w:hAnsi="Garamond" w:cs="Arial"/>
          <w:spacing w:val="-2"/>
          <w:sz w:val="23"/>
          <w:szCs w:val="23"/>
        </w:rPr>
        <w:t xml:space="preserve"> </w:t>
      </w:r>
      <w:r w:rsidRPr="00D8490A">
        <w:rPr>
          <w:rFonts w:ascii="Garamond" w:hAnsi="Garamond" w:cs="Arial"/>
          <w:spacing w:val="-2"/>
          <w:sz w:val="23"/>
          <w:szCs w:val="23"/>
        </w:rPr>
        <w:t>have established a Louisiana limited liability company as part of</w:t>
      </w:r>
      <w:r>
        <w:rPr>
          <w:rFonts w:ascii="Garamond" w:hAnsi="Garamond" w:cs="Arial"/>
          <w:spacing w:val="-2"/>
          <w:sz w:val="23"/>
          <w:szCs w:val="23"/>
        </w:rPr>
        <w:t xml:space="preserve">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w:t>
      </w:r>
      <w:r w:rsidRPr="00D8490A">
        <w:rPr>
          <w:rFonts w:ascii="Garamond" w:hAnsi="Garamond" w:cs="Arial"/>
          <w:spacing w:val="-2"/>
          <w:sz w:val="23"/>
          <w:szCs w:val="23"/>
        </w:rPr>
        <w:t xml:space="preserve">program. The name of the LLC is:  </w:t>
      </w:r>
    </w:p>
    <w:p w14:paraId="53F78D70" w14:textId="77777777" w:rsidR="00607F0A" w:rsidRPr="00D8490A" w:rsidRDefault="00607F0A" w:rsidP="00607F0A">
      <w:pPr>
        <w:tabs>
          <w:tab w:val="left" w:pos="-720"/>
        </w:tabs>
        <w:suppressAutoHyphens/>
        <w:spacing w:line="240" w:lineRule="atLeast"/>
        <w:jc w:val="both"/>
        <w:rPr>
          <w:rFonts w:ascii="Garamond" w:hAnsi="Garamond" w:cs="Arial"/>
          <w:spacing w:val="-2"/>
          <w:sz w:val="23"/>
          <w:szCs w:val="23"/>
        </w:rPr>
      </w:pPr>
    </w:p>
    <w:p w14:paraId="5AF9D4A2" w14:textId="77777777" w:rsidR="00607F0A" w:rsidRPr="00D8490A" w:rsidRDefault="00607F0A" w:rsidP="00607F0A">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Pr="00D8490A">
        <w:rPr>
          <w:rFonts w:ascii="Garamond" w:hAnsi="Garamond" w:cs="Arial"/>
          <w:spacing w:val="-2"/>
          <w:sz w:val="23"/>
          <w:szCs w:val="23"/>
        </w:rPr>
        <w:t>, a Louisiana limited liability company</w:t>
      </w:r>
    </w:p>
    <w:p w14:paraId="3D5F279D" w14:textId="77777777" w:rsidR="00607F0A" w:rsidRPr="00D8490A" w:rsidRDefault="00607F0A" w:rsidP="00607F0A">
      <w:pPr>
        <w:tabs>
          <w:tab w:val="left" w:pos="-720"/>
        </w:tabs>
        <w:suppressAutoHyphens/>
        <w:spacing w:line="240" w:lineRule="atLeast"/>
        <w:jc w:val="both"/>
        <w:rPr>
          <w:rFonts w:ascii="Garamond" w:hAnsi="Garamond" w:cs="Arial"/>
          <w:spacing w:val="-2"/>
          <w:sz w:val="23"/>
          <w:szCs w:val="23"/>
        </w:rPr>
      </w:pPr>
    </w:p>
    <w:p w14:paraId="067F86EF" w14:textId="77777777" w:rsidR="00607F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65682A95" w14:textId="77777777" w:rsidR="00607F0A" w:rsidRDefault="00607F0A" w:rsidP="00607F0A">
      <w:pPr>
        <w:tabs>
          <w:tab w:val="left" w:pos="-720"/>
        </w:tabs>
        <w:suppressAutoHyphens/>
        <w:spacing w:line="240" w:lineRule="atLeast"/>
        <w:jc w:val="both"/>
        <w:rPr>
          <w:rFonts w:ascii="Garamond" w:hAnsi="Garamond" w:cs="Arial"/>
          <w:spacing w:val="-2"/>
          <w:sz w:val="23"/>
          <w:szCs w:val="23"/>
        </w:rPr>
      </w:pPr>
    </w:p>
    <w:p w14:paraId="683672F7" w14:textId="076803E5" w:rsidR="00607F0A" w:rsidRPr="00D8490A" w:rsidRDefault="00607F0A" w:rsidP="00607F0A">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0BE54999" w14:textId="77777777" w:rsidR="00607F0A" w:rsidRPr="00D8490A" w:rsidRDefault="00607F0A" w:rsidP="00607F0A">
      <w:pPr>
        <w:tabs>
          <w:tab w:val="left" w:pos="-720"/>
        </w:tabs>
        <w:suppressAutoHyphens/>
        <w:spacing w:line="240" w:lineRule="atLeast"/>
        <w:jc w:val="both"/>
        <w:rPr>
          <w:rFonts w:ascii="Garamond" w:hAnsi="Garamond" w:cs="Arial"/>
          <w:spacing w:val="-2"/>
          <w:sz w:val="23"/>
          <w:szCs w:val="23"/>
        </w:rPr>
      </w:pPr>
    </w:p>
    <w:p w14:paraId="76451A37" w14:textId="77777777" w:rsidR="00607F0A" w:rsidRPr="00D8490A" w:rsidRDefault="00607F0A" w:rsidP="00607F0A">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540BB38E" w14:textId="77777777" w:rsidR="00607F0A" w:rsidRPr="00D8490A" w:rsidRDefault="00607F0A" w:rsidP="00607F0A">
      <w:pPr>
        <w:tabs>
          <w:tab w:val="left" w:pos="-720"/>
        </w:tabs>
        <w:suppressAutoHyphens/>
        <w:spacing w:line="240" w:lineRule="atLeast"/>
        <w:jc w:val="both"/>
        <w:rPr>
          <w:rFonts w:ascii="Garamond" w:hAnsi="Garamond" w:cs="Arial"/>
          <w:spacing w:val="-2"/>
          <w:sz w:val="23"/>
          <w:szCs w:val="23"/>
        </w:rPr>
      </w:pPr>
    </w:p>
    <w:p w14:paraId="5FF426ED" w14:textId="77777777" w:rsidR="00607F0A" w:rsidRPr="00D849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Pr="00D8490A">
        <w:rPr>
          <w:rFonts w:ascii="Garamond" w:hAnsi="Garamond" w:cs="Arial"/>
          <w:spacing w:val="-2"/>
          <w:sz w:val="23"/>
          <w:szCs w:val="23"/>
        </w:rPr>
        <w:t xml:space="preserve"> of the LLC is a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LLCLetterType|else</w:t>
      </w:r>
      <w:proofErr w:type="spellEnd"/>
      <w:r w:rsidRPr="00170988">
        <w:rPr>
          <w:rFonts w:ascii="Garamond" w:hAnsi="Garamond" w:cs="Arial"/>
          <w:noProof/>
          <w:color w:val="2157AD"/>
          <w:spacing w:val="-2"/>
          <w:sz w:val="23"/>
          <w:szCs w:val="23"/>
          <w:shd w:val="clear" w:color="auto" w:fill="C9E1F3"/>
        </w:rPr>
        <w:t>: "_________________"</w:t>
      </w:r>
      <w:r>
        <w:rPr>
          <w:rFonts w:ascii="Garamond" w:hAnsi="Garamond" w:cs="Arial"/>
          <w:spacing w:val="-2"/>
          <w:sz w:val="23"/>
          <w:szCs w:val="23"/>
        </w:rPr>
        <w:t>]}.</w:t>
      </w:r>
    </w:p>
    <w:p w14:paraId="348631DB" w14:textId="77777777" w:rsidR="00607F0A" w:rsidRDefault="00607F0A" w:rsidP="00607F0A">
      <w:pPr>
        <w:tabs>
          <w:tab w:val="left" w:pos="-720"/>
        </w:tabs>
        <w:suppressAutoHyphens/>
        <w:spacing w:line="240" w:lineRule="atLeast"/>
        <w:jc w:val="both"/>
        <w:rPr>
          <w:rFonts w:ascii="Garamond" w:hAnsi="Garamond" w:cs="Arial"/>
          <w:spacing w:val="-2"/>
          <w:sz w:val="23"/>
          <w:szCs w:val="23"/>
        </w:rPr>
      </w:pPr>
    </w:p>
    <w:p w14:paraId="225A14E4" w14:textId="4BFEAADD" w:rsidR="00607F0A" w:rsidRDefault="00607F0A" w:rsidP="00607F0A">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Included is a copy of the Articles of Organization for your records.</w:t>
      </w:r>
      <w:r w:rsidRPr="00DE4204">
        <w:rPr>
          <w:rFonts w:ascii="Garamond" w:hAnsi="Garamond" w:cs="Arial"/>
          <w:spacing w:val="-2"/>
          <w:sz w:val="23"/>
          <w:szCs w:val="23"/>
        </w:rPr>
        <w:t xml:space="preserve"> </w:t>
      </w:r>
    </w:p>
    <w:p w14:paraId="03EDCDE9" w14:textId="55010D27" w:rsidR="00607F0A" w:rsidRDefault="00607F0A" w:rsidP="00607F0A">
      <w:pPr>
        <w:tabs>
          <w:tab w:val="left" w:pos="-720"/>
        </w:tabs>
        <w:suppressAutoHyphens/>
        <w:spacing w:line="240" w:lineRule="atLeast"/>
        <w:jc w:val="both"/>
        <w:rPr>
          <w:rFonts w:ascii="Garamond" w:hAnsi="Garamond" w:cs="Arial"/>
          <w:spacing w:val="-2"/>
          <w:sz w:val="23"/>
          <w:szCs w:val="23"/>
        </w:rPr>
      </w:pPr>
    </w:p>
    <w:p w14:paraId="27DAB10D" w14:textId="007ABFF9" w:rsidR="00607F0A" w:rsidRPr="00DE4204"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  </w:t>
      </w:r>
    </w:p>
    <w:p w14:paraId="0BC70316" w14:textId="77777777" w:rsidR="00607F0A" w:rsidRPr="00DE4204" w:rsidRDefault="00607F0A" w:rsidP="00607F0A">
      <w:pPr>
        <w:tabs>
          <w:tab w:val="left" w:pos="-720"/>
        </w:tabs>
        <w:suppressAutoHyphens/>
        <w:spacing w:line="240" w:lineRule="atLeast"/>
        <w:jc w:val="both"/>
        <w:rPr>
          <w:rFonts w:ascii="Garamond" w:hAnsi="Garamond" w:cs="Arial"/>
          <w:spacing w:val="-2"/>
          <w:sz w:val="23"/>
          <w:szCs w:val="23"/>
        </w:rPr>
      </w:pPr>
    </w:p>
    <w:p w14:paraId="6CCE21C8" w14:textId="69A0CB74" w:rsidR="00607F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lastRenderedPageBreak/>
        <w:t xml:space="preserve">Please consider this a formal request to </w:t>
      </w:r>
      <w:r w:rsidRPr="00DE4204">
        <w:rPr>
          <w:rFonts w:ascii="Garamond" w:hAnsi="Garamond" w:cs="Arial"/>
          <w:spacing w:val="-2"/>
          <w:sz w:val="23"/>
          <w:szCs w:val="23"/>
        </w:rPr>
        <w:t xml:space="preserve">transfer title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r>
        <w:rPr>
          <w:rFonts w:ascii="Garamond" w:hAnsi="Garamond" w:cs="Arial"/>
          <w:spacing w:val="-2"/>
          <w:sz w:val="23"/>
          <w:szCs w:val="23"/>
        </w:rPr>
        <w:t xml:space="preserve">]} </w:t>
      </w:r>
      <w:r w:rsidRPr="00DE4204">
        <w:rPr>
          <w:rFonts w:ascii="Garamond" w:hAnsi="Garamond" w:cs="Arial"/>
          <w:spacing w:val="-2"/>
          <w:sz w:val="23"/>
          <w:szCs w:val="23"/>
        </w:rPr>
        <w:t>safe deposit box</w:t>
      </w:r>
      <w:r>
        <w:rPr>
          <w:rFonts w:ascii="Garamond" w:hAnsi="Garamond" w:cs="Arial"/>
          <w:spacing w:val="-2"/>
          <w:sz w:val="23"/>
          <w:szCs w:val="23"/>
        </w:rPr>
        <w:t xml:space="preserve"> </w:t>
      </w:r>
      <w:r w:rsidRPr="00DE4204">
        <w:rPr>
          <w:rFonts w:ascii="Garamond" w:hAnsi="Garamond" w:cs="Arial"/>
          <w:spacing w:val="-2"/>
          <w:sz w:val="23"/>
          <w:szCs w:val="23"/>
        </w:rPr>
        <w:t xml:space="preserve">to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p>
    <w:p w14:paraId="09F9ADC2" w14:textId="77777777" w:rsidR="00607F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3B73FB29" w14:textId="1F982F2B" w:rsidR="00607F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r>
        <w:rPr>
          <w:rFonts w:ascii="Garamond" w:hAnsi="Garamond" w:cs="Arial"/>
          <w:spacing w:val="-2"/>
          <w:sz w:val="23"/>
          <w:szCs w:val="23"/>
        </w:rPr>
        <w:t xml:space="preserve">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hereby request, that you transfer title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Pr>
          <w:rFonts w:ascii="Garamond" w:hAnsi="Garamond" w:cs="Arial"/>
          <w:spacing w:val="-2"/>
          <w:sz w:val="23"/>
          <w:szCs w:val="23"/>
        </w:rPr>
        <w:t xml:space="preserve"> </w:t>
      </w:r>
      <w:r w:rsidRPr="00DE4204">
        <w:rPr>
          <w:rFonts w:ascii="Garamond" w:hAnsi="Garamond" w:cs="Arial"/>
          <w:spacing w:val="-2"/>
          <w:sz w:val="23"/>
          <w:szCs w:val="23"/>
        </w:rPr>
        <w:t>safe deposit box</w:t>
      </w:r>
      <w:r>
        <w:rPr>
          <w:rFonts w:ascii="Garamond" w:hAnsi="Garamond" w:cs="Arial"/>
          <w:spacing w:val="-2"/>
          <w:sz w:val="23"/>
          <w:szCs w:val="23"/>
        </w:rPr>
        <w:t xml:space="preserve"> </w:t>
      </w:r>
      <w:r w:rsidRPr="00DE4204">
        <w:rPr>
          <w:rFonts w:ascii="Garamond" w:hAnsi="Garamond" w:cs="Arial"/>
          <w:spacing w:val="-2"/>
          <w:sz w:val="23"/>
          <w:szCs w:val="23"/>
        </w:rPr>
        <w:t>to the following designation</w:t>
      </w:r>
      <w:r>
        <w:rPr>
          <w:rFonts w:ascii="Garamond" w:hAnsi="Garamond" w:cs="Arial"/>
          <w:spacing w:val="-2"/>
          <w:sz w:val="23"/>
          <w:szCs w:val="23"/>
        </w:rPr>
        <w:t>:</w:t>
      </w:r>
    </w:p>
    <w:p w14:paraId="6B773719" w14:textId="77777777" w:rsidR="00607F0A" w:rsidRDefault="00607F0A" w:rsidP="00607F0A">
      <w:pPr>
        <w:tabs>
          <w:tab w:val="left" w:pos="-720"/>
        </w:tabs>
        <w:suppressAutoHyphens/>
        <w:spacing w:line="240" w:lineRule="atLeast"/>
        <w:jc w:val="both"/>
        <w:rPr>
          <w:rFonts w:ascii="Garamond" w:hAnsi="Garamond" w:cs="Arial"/>
          <w:spacing w:val="-2"/>
          <w:sz w:val="23"/>
          <w:szCs w:val="23"/>
        </w:rPr>
      </w:pPr>
    </w:p>
    <w:p w14:paraId="5789A6CD" w14:textId="77777777" w:rsidR="00607F0A" w:rsidRPr="00DE4204" w:rsidRDefault="00607F0A" w:rsidP="00607F0A">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56D0F5E4" w14:textId="77777777" w:rsidR="00607F0A" w:rsidRDefault="00607F0A" w:rsidP="00607F0A">
      <w:pPr>
        <w:tabs>
          <w:tab w:val="left" w:pos="-720"/>
        </w:tabs>
        <w:suppressAutoHyphens/>
        <w:spacing w:line="240" w:lineRule="atLeast"/>
        <w:jc w:val="both"/>
        <w:rPr>
          <w:rFonts w:ascii="Garamond" w:hAnsi="Garamond" w:cs="Arial"/>
          <w:spacing w:val="-2"/>
          <w:sz w:val="23"/>
          <w:szCs w:val="23"/>
        </w:rPr>
      </w:pPr>
    </w:p>
    <w:p w14:paraId="4DD8A5DC" w14:textId="57CDAFFA" w:rsidR="001C4993" w:rsidRDefault="001C4993" w:rsidP="00607F0A">
      <w:pPr>
        <w:tabs>
          <w:tab w:val="left" w:pos="-720"/>
        </w:tabs>
        <w:suppressAutoHyphens/>
        <w:spacing w:line="240" w:lineRule="atLeast"/>
        <w:jc w:val="both"/>
        <w:rPr>
          <w:rFonts w:ascii="Garamond" w:hAnsi="Garamond" w:cs="Arial"/>
          <w:spacing w:val="-2"/>
          <w:sz w:val="23"/>
          <w:szCs w:val="23"/>
        </w:rPr>
      </w:pPr>
      <w:r w:rsidRPr="001C4993">
        <w:rPr>
          <w:rFonts w:ascii="Garamond" w:hAnsi="Garamond" w:cs="Arial"/>
          <w:spacing w:val="-2"/>
          <w:sz w:val="23"/>
          <w:szCs w:val="23"/>
        </w:rPr>
        <w:t>Included for your review is a copy of the Certificate of Trust and a W-9.</w:t>
      </w:r>
    </w:p>
    <w:p w14:paraId="76A24346" w14:textId="77777777" w:rsidR="001C4993" w:rsidRDefault="001C4993" w:rsidP="00607F0A">
      <w:pPr>
        <w:tabs>
          <w:tab w:val="left" w:pos="-720"/>
        </w:tabs>
        <w:suppressAutoHyphens/>
        <w:spacing w:line="240" w:lineRule="atLeast"/>
        <w:jc w:val="both"/>
        <w:rPr>
          <w:rFonts w:ascii="Garamond" w:hAnsi="Garamond" w:cs="Arial"/>
          <w:spacing w:val="-2"/>
          <w:sz w:val="23"/>
          <w:szCs w:val="23"/>
        </w:rPr>
      </w:pPr>
    </w:p>
    <w:p w14:paraId="02663856" w14:textId="02AD2904" w:rsidR="00607F0A" w:rsidRDefault="00607F0A" w:rsidP="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r w:rsidRPr="00DE4204">
        <w:rPr>
          <w:rFonts w:ascii="Garamond" w:hAnsi="Garamond" w:cs="Arial"/>
          <w:spacing w:val="-2"/>
          <w:sz w:val="23"/>
          <w:szCs w:val="23"/>
        </w:rPr>
        <w:t xml:space="preserve">Either or </w:t>
      </w:r>
      <w:proofErr w:type="gramStart"/>
      <w:r w:rsidRPr="00DE4204">
        <w:rPr>
          <w:rFonts w:ascii="Garamond" w:hAnsi="Garamond" w:cs="Arial"/>
          <w:spacing w:val="-2"/>
          <w:sz w:val="23"/>
          <w:szCs w:val="23"/>
        </w:rPr>
        <w:t>both of the Trustees</w:t>
      </w:r>
      <w:proofErr w:type="gramEnd"/>
      <w:r w:rsidRPr="00DE4204">
        <w:rPr>
          <w:rFonts w:ascii="Garamond" w:hAnsi="Garamond" w:cs="Arial"/>
          <w:spacing w:val="-2"/>
          <w:sz w:val="23"/>
          <w:szCs w:val="23"/>
        </w:rPr>
        <w:t xml:space="preserve"> may sign or countersign on the box. Either </w:t>
      </w:r>
      <w:r>
        <w:rPr>
          <w:rFonts w:ascii="Garamond" w:hAnsi="Garamond" w:cs="Arial"/>
          <w:spacing w:val="-2"/>
          <w:sz w:val="23"/>
          <w:szCs w:val="23"/>
        </w:rPr>
        <w:t>Settlor</w:t>
      </w:r>
      <w:r w:rsidRPr="00DE4204">
        <w:rPr>
          <w:rFonts w:ascii="Garamond" w:hAnsi="Garamond" w:cs="Arial"/>
          <w:spacing w:val="-2"/>
          <w:sz w:val="23"/>
          <w:szCs w:val="23"/>
        </w:rPr>
        <w:t xml:space="preserve">'s Social Security Number may be used in lieu of a Tax Identification Number for the trust. </w:t>
      </w:r>
      <w:proofErr w:type="gramStart"/>
      <w:r>
        <w:rPr>
          <w:rFonts w:ascii="Garamond" w:hAnsi="Garamond" w:cs="Arial"/>
          <w:spacing w:val="-2"/>
          <w:sz w:val="23"/>
          <w:szCs w:val="23"/>
        </w:rPr>
        <w:t>We{[</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roofErr w:type="gramEnd"/>
      <w:r>
        <w:rPr>
          <w:rFonts w:ascii="Garamond" w:hAnsi="Garamond" w:cs="Arial"/>
          <w:spacing w:val="-2"/>
          <w:sz w:val="23"/>
          <w:szCs w:val="23"/>
        </w:rPr>
        <w:t>I, as the Trustee, may sign</w:t>
      </w:r>
      <w:r w:rsidRPr="00DE4204">
        <w:rPr>
          <w:rFonts w:ascii="Garamond" w:hAnsi="Garamond" w:cs="Arial"/>
          <w:spacing w:val="-2"/>
          <w:sz w:val="23"/>
          <w:szCs w:val="23"/>
        </w:rPr>
        <w:t xml:space="preserve"> or countersign on the box. </w:t>
      </w:r>
      <w:r>
        <w:rPr>
          <w:rFonts w:ascii="Garamond" w:hAnsi="Garamond" w:cs="Arial"/>
          <w:spacing w:val="-2"/>
          <w:sz w:val="23"/>
          <w:szCs w:val="23"/>
        </w:rPr>
        <w:t>My</w:t>
      </w:r>
      <w:r w:rsidRPr="00DE4204">
        <w:rPr>
          <w:rFonts w:ascii="Garamond" w:hAnsi="Garamond" w:cs="Arial"/>
          <w:spacing w:val="-2"/>
          <w:sz w:val="23"/>
          <w:szCs w:val="23"/>
        </w:rPr>
        <w:t xml:space="preserve"> Social Security Number may be used in lieu of a Tax Identification Number for the trust. </w:t>
      </w:r>
      <w:r>
        <w:rPr>
          <w:rFonts w:ascii="Garamond" w:hAnsi="Garamond" w:cs="Arial"/>
          <w:spacing w:val="-2"/>
          <w:sz w:val="23"/>
          <w:szCs w:val="23"/>
        </w:rPr>
        <w:t>I{[</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 xml:space="preserve">]} </w:t>
      </w:r>
      <w:r w:rsidRPr="00DE4204">
        <w:rPr>
          <w:rFonts w:ascii="Garamond" w:hAnsi="Garamond" w:cs="Arial"/>
          <w:spacing w:val="-2"/>
          <w:sz w:val="23"/>
          <w:szCs w:val="23"/>
        </w:rPr>
        <w:t>would appreciate your prompt handling of this matter</w:t>
      </w:r>
      <w:r w:rsidR="00C06F4B">
        <w:rPr>
          <w:rFonts w:ascii="Garamond" w:hAnsi="Garamond" w:cs="Arial"/>
          <w:spacing w:val="-2"/>
          <w:sz w:val="23"/>
          <w:szCs w:val="23"/>
        </w:rPr>
        <w:t>.</w:t>
      </w:r>
    </w:p>
    <w:p w14:paraId="67E8FE1A" w14:textId="32E409F0" w:rsidR="00607F0A" w:rsidRDefault="00607F0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607F0A">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2A064CCD" w14:textId="6564D269" w:rsidR="00EB2BC8" w:rsidRPr="00DE4204" w:rsidRDefault="00EF0642">
      <w:pPr>
        <w:tabs>
          <w:tab w:val="left" w:pos="-720"/>
        </w:tabs>
        <w:suppressAutoHyphens/>
        <w:spacing w:line="240" w:lineRule="atLeast"/>
        <w:jc w:val="both"/>
        <w:rPr>
          <w:rFonts w:ascii="Garamond" w:hAnsi="Garamond" w:cs="Arial"/>
          <w:spacing w:val="-2"/>
          <w:sz w:val="23"/>
          <w:szCs w:val="23"/>
        </w:rPr>
      </w:pPr>
      <w:r w:rsidRPr="0009615C">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Pr="00170988">
        <w:rPr>
          <w:rFonts w:ascii="Garamond" w:hAnsi="Garamond" w:cs="Arial"/>
          <w:noProof/>
          <w:color w:val="2157AD"/>
          <w:spacing w:val="-2"/>
          <w:sz w:val="23"/>
          <w:szCs w:val="23"/>
          <w:shd w:val="clear" w:color="auto" w:fill="C9F3CD"/>
        </w:rPr>
        <w:t>Brokerage or Mutual Fund Account</w:t>
      </w:r>
      <w:proofErr w:type="gramStart"/>
      <w:r w:rsidRPr="00170988">
        <w:rPr>
          <w:rFonts w:ascii="Garamond" w:hAnsi="Garamond" w:cs="Arial"/>
          <w:noProof/>
          <w:color w:val="2157AD"/>
          <w:spacing w:val="-2"/>
          <w:sz w:val="23"/>
          <w:szCs w:val="23"/>
          <w:shd w:val="clear" w:color="auto" w:fill="C9F3CD"/>
        </w:rPr>
        <w:t>"</w:t>
      </w:r>
      <w:r w:rsidRPr="0009615C">
        <w:rPr>
          <w:rFonts w:ascii="Garamond" w:hAnsi="Garamond" w:cs="Arial"/>
          <w:spacing w:val="-2"/>
          <w:sz w:val="23"/>
          <w:szCs w:val="23"/>
        </w:rPr>
        <w:t>]}</w:t>
      </w:r>
      <w:proofErr w:type="gramEnd"/>
    </w:p>
    <w:p w14:paraId="07A023AD" w14:textId="77777777" w:rsidR="00EB2BC8" w:rsidRPr="00DE4204" w:rsidRDefault="00EB2BC8">
      <w:pPr>
        <w:tabs>
          <w:tab w:val="left" w:pos="-720"/>
        </w:tabs>
        <w:suppressAutoHyphens/>
        <w:spacing w:line="240" w:lineRule="atLeast"/>
        <w:jc w:val="both"/>
        <w:rPr>
          <w:rFonts w:ascii="Garamond" w:hAnsi="Garamond" w:cs="Arial"/>
          <w:spacing w:val="-2"/>
          <w:sz w:val="23"/>
          <w:szCs w:val="23"/>
        </w:rPr>
      </w:pPr>
    </w:p>
    <w:p w14:paraId="77B80ED5"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6B1DEAF3" w14:textId="270432A3" w:rsidR="00407612" w:rsidRPr="00D8490A" w:rsidRDefault="00407612" w:rsidP="0040761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8490A">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program. The name of the LLC is:  </w:t>
      </w:r>
    </w:p>
    <w:p w14:paraId="75CB69EE" w14:textId="77777777" w:rsidR="00407612" w:rsidRPr="00D8490A" w:rsidRDefault="00407612" w:rsidP="00407612">
      <w:pPr>
        <w:tabs>
          <w:tab w:val="left" w:pos="-720"/>
        </w:tabs>
        <w:suppressAutoHyphens/>
        <w:spacing w:line="240" w:lineRule="atLeast"/>
        <w:jc w:val="both"/>
        <w:rPr>
          <w:rFonts w:ascii="Garamond" w:hAnsi="Garamond" w:cs="Arial"/>
          <w:spacing w:val="-2"/>
          <w:sz w:val="23"/>
          <w:szCs w:val="23"/>
        </w:rPr>
      </w:pPr>
    </w:p>
    <w:p w14:paraId="17ABC0D5" w14:textId="77777777" w:rsidR="00407612" w:rsidRPr="00D8490A" w:rsidRDefault="00407612" w:rsidP="00407612">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Pr="00D8490A">
        <w:rPr>
          <w:rFonts w:ascii="Garamond" w:hAnsi="Garamond" w:cs="Arial"/>
          <w:spacing w:val="-2"/>
          <w:sz w:val="23"/>
          <w:szCs w:val="23"/>
        </w:rPr>
        <w:t>, a Louisiana limited liability company</w:t>
      </w:r>
    </w:p>
    <w:p w14:paraId="3311581D" w14:textId="77777777" w:rsidR="00407612" w:rsidRPr="00D8490A" w:rsidRDefault="00407612" w:rsidP="00407612">
      <w:pPr>
        <w:tabs>
          <w:tab w:val="left" w:pos="-720"/>
        </w:tabs>
        <w:suppressAutoHyphens/>
        <w:spacing w:line="240" w:lineRule="atLeast"/>
        <w:jc w:val="both"/>
        <w:rPr>
          <w:rFonts w:ascii="Garamond" w:hAnsi="Garamond" w:cs="Arial"/>
          <w:spacing w:val="-2"/>
          <w:sz w:val="23"/>
          <w:szCs w:val="23"/>
        </w:rPr>
      </w:pPr>
    </w:p>
    <w:p w14:paraId="3B6E14DF"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09237BAB"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p>
    <w:p w14:paraId="314BFBA1" w14:textId="501E44FD" w:rsidR="00407612" w:rsidRPr="00D8490A" w:rsidRDefault="00407612" w:rsidP="00407612">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 xml:space="preserve">MarriedTF </w:t>
      </w:r>
      <w:r w:rsidR="00AC7C5E">
        <w:rPr>
          <w:rFonts w:ascii="Garamond" w:hAnsi="Garamond" w:cs="Arial"/>
          <w:noProof/>
          <w:color w:val="2157AD"/>
          <w:spacing w:val="-2"/>
          <w:sz w:val="23"/>
          <w:szCs w:val="23"/>
          <w:shd w:val="clear" w:color="auto" w:fill="C9F3CD"/>
        </w:rPr>
        <w:lastRenderedPageBreak/>
        <w:t>&amp;&amp;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4B012548" w14:textId="77777777" w:rsidR="00407612" w:rsidRPr="00D8490A" w:rsidRDefault="00407612" w:rsidP="00407612">
      <w:pPr>
        <w:tabs>
          <w:tab w:val="left" w:pos="-720"/>
        </w:tabs>
        <w:suppressAutoHyphens/>
        <w:spacing w:line="240" w:lineRule="atLeast"/>
        <w:jc w:val="both"/>
        <w:rPr>
          <w:rFonts w:ascii="Garamond" w:hAnsi="Garamond" w:cs="Arial"/>
          <w:spacing w:val="-2"/>
          <w:sz w:val="23"/>
          <w:szCs w:val="23"/>
        </w:rPr>
      </w:pPr>
    </w:p>
    <w:p w14:paraId="0600142D" w14:textId="77777777" w:rsidR="00407612" w:rsidRPr="00D8490A" w:rsidRDefault="00407612" w:rsidP="00407612">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4C12ADBB" w14:textId="77777777" w:rsidR="00407612" w:rsidRPr="00D8490A" w:rsidRDefault="00407612" w:rsidP="00407612">
      <w:pPr>
        <w:tabs>
          <w:tab w:val="left" w:pos="-720"/>
        </w:tabs>
        <w:suppressAutoHyphens/>
        <w:spacing w:line="240" w:lineRule="atLeast"/>
        <w:jc w:val="both"/>
        <w:rPr>
          <w:rFonts w:ascii="Garamond" w:hAnsi="Garamond" w:cs="Arial"/>
          <w:spacing w:val="-2"/>
          <w:sz w:val="23"/>
          <w:szCs w:val="23"/>
        </w:rPr>
      </w:pPr>
    </w:p>
    <w:p w14:paraId="039FBF4C" w14:textId="746CEFA6" w:rsidR="00407612" w:rsidRPr="00D8490A" w:rsidRDefault="003C49CE" w:rsidP="0040761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00407612" w:rsidRPr="00D8490A">
        <w:rPr>
          <w:rFonts w:ascii="Garamond" w:hAnsi="Garamond" w:cs="Arial"/>
          <w:spacing w:val="-2"/>
          <w:sz w:val="23"/>
          <w:szCs w:val="23"/>
        </w:rPr>
        <w:t xml:space="preserve"> of the LLC is a </w:t>
      </w:r>
      <w:r w:rsidR="00407612">
        <w:rPr>
          <w:rFonts w:ascii="Garamond" w:hAnsi="Garamond" w:cs="Arial"/>
          <w:spacing w:val="-2"/>
          <w:sz w:val="23"/>
          <w:szCs w:val="23"/>
        </w:rPr>
        <w:t>{[</w:t>
      </w:r>
      <w:proofErr w:type="spellStart"/>
      <w:r w:rsidR="00407612" w:rsidRPr="00170988">
        <w:rPr>
          <w:rFonts w:ascii="Garamond" w:hAnsi="Garamond" w:cs="Arial"/>
          <w:noProof/>
          <w:color w:val="2157AD"/>
          <w:spacing w:val="-2"/>
          <w:sz w:val="23"/>
          <w:szCs w:val="23"/>
          <w:shd w:val="clear" w:color="auto" w:fill="C9E1F3"/>
        </w:rPr>
        <w:t>LLCLetterType|else</w:t>
      </w:r>
      <w:proofErr w:type="spellEnd"/>
      <w:r w:rsidR="00407612" w:rsidRPr="00170988">
        <w:rPr>
          <w:rFonts w:ascii="Garamond" w:hAnsi="Garamond" w:cs="Arial"/>
          <w:noProof/>
          <w:color w:val="2157AD"/>
          <w:spacing w:val="-2"/>
          <w:sz w:val="23"/>
          <w:szCs w:val="23"/>
          <w:shd w:val="clear" w:color="auto" w:fill="C9E1F3"/>
        </w:rPr>
        <w:t>: "_________________"</w:t>
      </w:r>
      <w:r w:rsidR="00407612">
        <w:rPr>
          <w:rFonts w:ascii="Garamond" w:hAnsi="Garamond" w:cs="Arial"/>
          <w:spacing w:val="-2"/>
          <w:sz w:val="23"/>
          <w:szCs w:val="23"/>
        </w:rPr>
        <w:t>]}.</w:t>
      </w:r>
    </w:p>
    <w:p w14:paraId="227A6A5A"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p>
    <w:p w14:paraId="4D4ECAD2"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We hereby request that you transfer</w:t>
      </w:r>
      <w:r>
        <w:rPr>
          <w:rFonts w:ascii="Garamond" w:hAnsi="Garamond" w:cs="Arial"/>
          <w:spacing w:val="-2"/>
          <w:sz w:val="23"/>
          <w:szCs w:val="23"/>
        </w:rPr>
        <w:t xml:space="preserve"> the following accounts to </w:t>
      </w:r>
      <w:proofErr w:type="gramStart"/>
      <w:r>
        <w:rPr>
          <w:rFonts w:ascii="Garamond" w:hAnsi="Garamond" w:cs="Arial"/>
          <w:spacing w:val="-2"/>
          <w:sz w:val="23"/>
          <w:szCs w:val="23"/>
        </w:rPr>
        <w:t>the LLC</w:t>
      </w:r>
      <w:proofErr w:type="gramEnd"/>
      <w:r>
        <w:rPr>
          <w:rFonts w:ascii="Garamond" w:hAnsi="Garamond" w:cs="Arial"/>
          <w:spacing w:val="-2"/>
          <w:sz w:val="23"/>
          <w:szCs w:val="23"/>
        </w:rPr>
        <w:t>:</w:t>
      </w:r>
    </w:p>
    <w:p w14:paraId="62C7C91B"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p>
    <w:p w14:paraId="257B0373" w14:textId="77777777" w:rsidR="00407612" w:rsidRDefault="00407612" w:rsidP="00407612">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list</w:t>
      </w:r>
      <w:r w:rsidRPr="00170988">
        <w:rPr>
          <w:rFonts w:ascii="Garamond" w:hAnsi="Garamond" w:cs="Arial"/>
          <w:noProof/>
          <w:color w:val="2157AD"/>
          <w:spacing w:val="-2"/>
          <w:sz w:val="23"/>
          <w:szCs w:val="23"/>
          <w:shd w:val="clear" w:color="auto" w:fill="FAE7D2"/>
        </w:rPr>
        <w:t xml:space="preserve"> </w:t>
      </w:r>
      <w:proofErr w:type="gramStart"/>
      <w:r w:rsidRPr="00170988">
        <w:rPr>
          <w:rFonts w:ascii="Garamond" w:hAnsi="Garamond" w:cs="Arial"/>
          <w:noProof/>
          <w:color w:val="2157AD"/>
          <w:spacing w:val="-2"/>
          <w:sz w:val="23"/>
          <w:szCs w:val="23"/>
          <w:shd w:val="clear" w:color="auto" w:fill="FAE7D2"/>
        </w:rPr>
        <w:t>LLCLetterAccounts</w:t>
      </w:r>
      <w:r>
        <w:rPr>
          <w:rFonts w:ascii="Garamond" w:hAnsi="Garamond" w:cs="Arial"/>
          <w:spacing w:val="-2"/>
          <w:sz w:val="23"/>
          <w:szCs w:val="23"/>
        </w:rPr>
        <w:t>]}</w:t>
      </w:r>
      <w:proofErr w:type="gramEnd"/>
    </w:p>
    <w:p w14:paraId="7B40292B" w14:textId="77777777" w:rsidR="00407612" w:rsidRDefault="00407612" w:rsidP="00407612">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AccountEnterType|else</w:t>
      </w:r>
      <w:proofErr w:type="spellEnd"/>
      <w:r w:rsidRPr="00170988">
        <w:rPr>
          <w:rFonts w:ascii="Garamond" w:hAnsi="Garamond" w:cs="Arial"/>
          <w:noProof/>
          <w:color w:val="2157AD"/>
          <w:spacing w:val="-2"/>
          <w:sz w:val="23"/>
          <w:szCs w:val="23"/>
          <w:shd w:val="clear" w:color="auto" w:fill="C9E1F3"/>
        </w:rPr>
        <w:t>: ""</w:t>
      </w:r>
      <w:r>
        <w:rPr>
          <w:rFonts w:ascii="Garamond" w:hAnsi="Garamond" w:cs="Arial"/>
          <w:spacing w:val="-2"/>
          <w:sz w:val="23"/>
          <w:szCs w:val="23"/>
        </w:rPr>
        <w:t>]}</w:t>
      </w:r>
      <w:r>
        <w:rPr>
          <w:rFonts w:ascii="Garamond" w:hAnsi="Garamond" w:cs="Arial"/>
          <w:spacing w:val="-2"/>
          <w:sz w:val="23"/>
          <w:szCs w:val="23"/>
        </w:rPr>
        <w:tab/>
        <w:t>{[</w:t>
      </w:r>
      <w:proofErr w:type="spellStart"/>
      <w:r w:rsidRPr="00170988">
        <w:rPr>
          <w:rFonts w:ascii="Garamond" w:hAnsi="Garamond" w:cs="Arial"/>
          <w:noProof/>
          <w:color w:val="2157AD"/>
          <w:spacing w:val="-2"/>
          <w:sz w:val="23"/>
          <w:szCs w:val="23"/>
          <w:shd w:val="clear" w:color="auto" w:fill="C9E1F3"/>
        </w:rPr>
        <w:t>AccountEnterNumber|else</w:t>
      </w:r>
      <w:proofErr w:type="spellEnd"/>
      <w:r w:rsidRPr="00170988">
        <w:rPr>
          <w:rFonts w:ascii="Garamond" w:hAnsi="Garamond" w:cs="Arial"/>
          <w:noProof/>
          <w:color w:val="2157AD"/>
          <w:spacing w:val="-2"/>
          <w:sz w:val="23"/>
          <w:szCs w:val="23"/>
          <w:shd w:val="clear" w:color="auto" w:fill="C9E1F3"/>
        </w:rPr>
        <w:t>: ""</w:t>
      </w:r>
      <w:r>
        <w:rPr>
          <w:rFonts w:ascii="Garamond" w:hAnsi="Garamond" w:cs="Arial"/>
          <w:spacing w:val="-2"/>
          <w:sz w:val="23"/>
          <w:szCs w:val="23"/>
        </w:rPr>
        <w:t>]}</w:t>
      </w:r>
    </w:p>
    <w:p w14:paraId="67784104" w14:textId="77777777" w:rsidR="00407612" w:rsidRDefault="00407612" w:rsidP="00407612">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endlist</w:t>
      </w:r>
      <w:r>
        <w:rPr>
          <w:rFonts w:ascii="Garamond" w:hAnsi="Garamond" w:cs="Arial"/>
          <w:spacing w:val="-2"/>
          <w:sz w:val="23"/>
          <w:szCs w:val="23"/>
        </w:rPr>
        <w:t>]}</w:t>
      </w:r>
    </w:p>
    <w:p w14:paraId="0B6333F6"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p>
    <w:p w14:paraId="77CD215B" w14:textId="50C413B2" w:rsidR="00407612" w:rsidRPr="00DE4204" w:rsidRDefault="00407612" w:rsidP="00407612">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Included is a copy of the Articles of Organization for your records.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  </w:t>
      </w:r>
    </w:p>
    <w:p w14:paraId="13859AB8" w14:textId="77777777" w:rsidR="00407612" w:rsidRPr="00DE4204" w:rsidRDefault="00407612" w:rsidP="00407612">
      <w:pPr>
        <w:tabs>
          <w:tab w:val="left" w:pos="-720"/>
        </w:tabs>
        <w:suppressAutoHyphens/>
        <w:spacing w:line="240" w:lineRule="atLeast"/>
        <w:jc w:val="both"/>
        <w:rPr>
          <w:rFonts w:ascii="Garamond" w:hAnsi="Garamond" w:cs="Arial"/>
          <w:spacing w:val="-2"/>
          <w:sz w:val="23"/>
          <w:szCs w:val="23"/>
        </w:rPr>
      </w:pPr>
    </w:p>
    <w:p w14:paraId="078D45A9"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w:t>
      </w:r>
      <w:r w:rsidRPr="00DE4204">
        <w:rPr>
          <w:rFonts w:ascii="Garamond" w:hAnsi="Garamond" w:cs="Arial"/>
          <w:spacing w:val="-2"/>
          <w:sz w:val="23"/>
          <w:szCs w:val="23"/>
        </w:rPr>
        <w:t xml:space="preserve">transfer </w:t>
      </w:r>
      <w:r>
        <w:rPr>
          <w:rFonts w:ascii="Garamond" w:hAnsi="Garamond" w:cs="Arial"/>
          <w:spacing w:val="-2"/>
          <w:sz w:val="23"/>
          <w:szCs w:val="23"/>
        </w:rPr>
        <w:t xml:space="preserve">of </w:t>
      </w:r>
      <w:r w:rsidRPr="00DE4204">
        <w:rPr>
          <w:rFonts w:ascii="Garamond" w:hAnsi="Garamond" w:cs="Arial"/>
          <w:spacing w:val="-2"/>
          <w:sz w:val="23"/>
          <w:szCs w:val="23"/>
        </w:rPr>
        <w:t>the</w:t>
      </w:r>
      <w:r>
        <w:rPr>
          <w:rFonts w:ascii="Garamond" w:hAnsi="Garamond" w:cs="Arial"/>
          <w:spacing w:val="-2"/>
          <w:sz w:val="23"/>
          <w:szCs w:val="23"/>
        </w:rPr>
        <w:t xml:space="preserve"> above</w:t>
      </w:r>
      <w:r w:rsidRPr="00DE4204">
        <w:rPr>
          <w:rFonts w:ascii="Garamond" w:hAnsi="Garamond" w:cs="Arial"/>
          <w:spacing w:val="-2"/>
          <w:sz w:val="23"/>
          <w:szCs w:val="23"/>
        </w:rPr>
        <w:t xml:space="preserve"> referenced a</w:t>
      </w:r>
      <w:r>
        <w:rPr>
          <w:rFonts w:ascii="Garamond" w:hAnsi="Garamond" w:cs="Arial"/>
          <w:spacing w:val="-2"/>
          <w:sz w:val="23"/>
          <w:szCs w:val="23"/>
        </w:rPr>
        <w:t>ccounts</w:t>
      </w:r>
      <w:r w:rsidRPr="00DE4204">
        <w:rPr>
          <w:rFonts w:ascii="Garamond" w:hAnsi="Garamond" w:cs="Arial"/>
          <w:spacing w:val="-2"/>
          <w:sz w:val="23"/>
          <w:szCs w:val="23"/>
        </w:rPr>
        <w:t xml:space="preserve"> to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p>
    <w:p w14:paraId="5E95294B" w14:textId="77777777" w:rsidR="00407612" w:rsidRDefault="00407612" w:rsidP="0040761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7A229010" w14:textId="62A49972" w:rsidR="00A54FC5" w:rsidRPr="00DE4204" w:rsidRDefault="00A54FC5" w:rsidP="0040761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r>
        <w:rPr>
          <w:rFonts w:ascii="Garamond" w:hAnsi="Garamond" w:cs="Arial"/>
          <w:spacing w:val="-2"/>
          <w:sz w:val="23"/>
          <w:szCs w:val="23"/>
        </w:rPr>
        <w:t xml:space="preserve">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hereby request, that you transfer all securities held in your above referenced account </w:t>
      </w:r>
      <w:proofErr w:type="gramStart"/>
      <w:r w:rsidRPr="00DE4204">
        <w:rPr>
          <w:rFonts w:ascii="Garamond" w:hAnsi="Garamond" w:cs="Arial"/>
          <w:spacing w:val="-2"/>
          <w:sz w:val="23"/>
          <w:szCs w:val="23"/>
        </w:rPr>
        <w:t xml:space="preserve">to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newly executed Trust as follows</w:t>
      </w:r>
      <w:r>
        <w:rPr>
          <w:rFonts w:ascii="Garamond" w:hAnsi="Garamond" w:cs="Arial"/>
          <w:spacing w:val="-2"/>
          <w:sz w:val="23"/>
          <w:szCs w:val="23"/>
        </w:rPr>
        <w:t>:</w:t>
      </w:r>
    </w:p>
    <w:p w14:paraId="1AFD9D4B" w14:textId="77777777" w:rsidR="00A54FC5" w:rsidRPr="00DE4204" w:rsidRDefault="00A54FC5" w:rsidP="00A54FC5">
      <w:pPr>
        <w:tabs>
          <w:tab w:val="left" w:pos="-720"/>
        </w:tabs>
        <w:suppressAutoHyphens/>
        <w:spacing w:line="240" w:lineRule="atLeast"/>
        <w:jc w:val="both"/>
        <w:rPr>
          <w:rFonts w:ascii="Garamond" w:hAnsi="Garamond" w:cs="Arial"/>
          <w:spacing w:val="-2"/>
          <w:sz w:val="23"/>
          <w:szCs w:val="23"/>
        </w:rPr>
      </w:pPr>
    </w:p>
    <w:p w14:paraId="0E87F3E1" w14:textId="77777777" w:rsidR="00A54FC5" w:rsidRPr="00DE4204" w:rsidRDefault="00A54FC5" w:rsidP="008050B9">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7C4081B5" w14:textId="77777777" w:rsidR="00A54FC5" w:rsidRDefault="00A54FC5" w:rsidP="00A54FC5">
      <w:pPr>
        <w:tabs>
          <w:tab w:val="left" w:pos="-720"/>
        </w:tabs>
        <w:suppressAutoHyphens/>
        <w:spacing w:line="240" w:lineRule="atLeast"/>
        <w:jc w:val="both"/>
        <w:rPr>
          <w:rFonts w:ascii="Garamond" w:hAnsi="Garamond" w:cs="Arial"/>
          <w:spacing w:val="-2"/>
          <w:sz w:val="23"/>
          <w:szCs w:val="23"/>
        </w:rPr>
      </w:pPr>
    </w:p>
    <w:p w14:paraId="4CE905EC" w14:textId="77777777" w:rsidR="0008438D" w:rsidRDefault="0008438D" w:rsidP="00A54FC5">
      <w:pPr>
        <w:tabs>
          <w:tab w:val="left" w:pos="-720"/>
        </w:tabs>
        <w:suppressAutoHyphens/>
        <w:spacing w:line="240" w:lineRule="atLeast"/>
        <w:jc w:val="both"/>
        <w:rPr>
          <w:rFonts w:ascii="Garamond" w:hAnsi="Garamond" w:cs="Arial"/>
          <w:spacing w:val="-2"/>
          <w:sz w:val="23"/>
          <w:szCs w:val="23"/>
        </w:rPr>
      </w:pPr>
      <w:r w:rsidRPr="0008438D">
        <w:rPr>
          <w:rFonts w:ascii="Garamond" w:hAnsi="Garamond" w:cs="Arial"/>
          <w:spacing w:val="-2"/>
          <w:sz w:val="23"/>
          <w:szCs w:val="23"/>
        </w:rPr>
        <w:t>Included for your review is a copy of the Certificate of Trust and a W-9.</w:t>
      </w:r>
    </w:p>
    <w:p w14:paraId="49B069FF" w14:textId="77777777" w:rsidR="0008438D" w:rsidRDefault="0008438D" w:rsidP="00A54FC5">
      <w:pPr>
        <w:tabs>
          <w:tab w:val="left" w:pos="-720"/>
        </w:tabs>
        <w:suppressAutoHyphens/>
        <w:spacing w:line="240" w:lineRule="atLeast"/>
        <w:jc w:val="both"/>
        <w:rPr>
          <w:rFonts w:ascii="Garamond" w:hAnsi="Garamond" w:cs="Arial"/>
          <w:spacing w:val="-2"/>
          <w:sz w:val="23"/>
          <w:szCs w:val="23"/>
        </w:rPr>
      </w:pPr>
    </w:p>
    <w:p w14:paraId="23B0DA78" w14:textId="7FBC56F6" w:rsidR="00A54FC5" w:rsidRPr="00DE4204" w:rsidRDefault="00A54FC5" w:rsidP="00A54FC5">
      <w:pPr>
        <w:tabs>
          <w:tab w:val="left" w:pos="-720"/>
        </w:tabs>
        <w:suppressAutoHyphens/>
        <w:spacing w:line="240" w:lineRule="atLeast"/>
        <w:jc w:val="both"/>
        <w:rPr>
          <w:rFonts w:ascii="Garamond" w:hAnsi="Garamond" w:cs="Arial"/>
          <w:spacing w:val="-2"/>
          <w:sz w:val="23"/>
          <w:szCs w:val="23"/>
        </w:rPr>
      </w:pPr>
      <w:proofErr w:type="gramStart"/>
      <w:r w:rsidRPr="00DE4204">
        <w:rPr>
          <w:rFonts w:ascii="Garamond" w:hAnsi="Garamond" w:cs="Arial"/>
          <w:spacing w:val="-2"/>
          <w:sz w:val="23"/>
          <w:szCs w:val="23"/>
        </w:rPr>
        <w:t xml:space="preserve">If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account has check writing </w:t>
      </w:r>
      <w:proofErr w:type="gramStart"/>
      <w:r w:rsidRPr="00DE4204">
        <w:rPr>
          <w:rFonts w:ascii="Garamond" w:hAnsi="Garamond" w:cs="Arial"/>
          <w:spacing w:val="-2"/>
          <w:sz w:val="23"/>
          <w:szCs w:val="23"/>
        </w:rPr>
        <w:t xml:space="preserve">privileges, </w:t>
      </w:r>
      <w:r w:rsidR="00E92765">
        <w:rPr>
          <w:rFonts w:ascii="Garamond" w:hAnsi="Garamond" w:cs="Arial"/>
          <w:spacing w:val="-2"/>
          <w:sz w:val="23"/>
          <w:szCs w:val="23"/>
        </w:rPr>
        <w:t>{</w:t>
      </w:r>
      <w:proofErr w:type="gramEnd"/>
      <w:r w:rsidR="00E92765">
        <w:rPr>
          <w:rFonts w:ascii="Garamond" w:hAnsi="Garamond" w:cs="Arial"/>
          <w:spacing w:val="-2"/>
          <w:sz w:val="23"/>
          <w:szCs w:val="23"/>
        </w:rPr>
        <w:t>[</w:t>
      </w:r>
      <w:r w:rsidR="00E92765" w:rsidRPr="00170988">
        <w:rPr>
          <w:rFonts w:ascii="Garamond" w:hAnsi="Garamond" w:cs="Arial"/>
          <w:b/>
          <w:noProof/>
          <w:color w:val="41A151"/>
          <w:spacing w:val="-2"/>
          <w:sz w:val="23"/>
          <w:szCs w:val="23"/>
          <w:shd w:val="clear" w:color="auto" w:fill="C9F3CD"/>
        </w:rPr>
        <w:t>if</w:t>
      </w:r>
      <w:r w:rsidR="00E92765"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00E92765">
        <w:rPr>
          <w:rFonts w:ascii="Garamond" w:hAnsi="Garamond" w:cs="Arial"/>
          <w:spacing w:val="-2"/>
          <w:sz w:val="23"/>
          <w:szCs w:val="23"/>
        </w:rPr>
        <w:t>]}</w:t>
      </w:r>
      <w:proofErr w:type="gramEnd"/>
      <w:r w:rsidRPr="00DE4204">
        <w:rPr>
          <w:rFonts w:ascii="Garamond" w:hAnsi="Garamond" w:cs="Arial"/>
          <w:spacing w:val="-2"/>
          <w:sz w:val="23"/>
          <w:szCs w:val="23"/>
        </w:rPr>
        <w:t xml:space="preserve">either or </w:t>
      </w:r>
      <w:proofErr w:type="gramStart"/>
      <w:r w:rsidRPr="00DE4204">
        <w:rPr>
          <w:rFonts w:ascii="Garamond" w:hAnsi="Garamond" w:cs="Arial"/>
          <w:spacing w:val="-2"/>
          <w:sz w:val="23"/>
          <w:szCs w:val="23"/>
        </w:rPr>
        <w:t>both of the Trustees</w:t>
      </w:r>
      <w:proofErr w:type="gramEnd"/>
      <w:r w:rsidR="00A47C47">
        <w:rPr>
          <w:rFonts w:ascii="Garamond" w:hAnsi="Garamond" w:cs="Arial"/>
          <w:spacing w:val="-2"/>
          <w:sz w:val="23"/>
          <w:szCs w:val="23"/>
        </w:rPr>
        <w:t>{[</w:t>
      </w:r>
      <w:proofErr w:type="gramStart"/>
      <w:r w:rsidR="00A47C47" w:rsidRPr="00170988">
        <w:rPr>
          <w:rFonts w:ascii="Garamond" w:hAnsi="Garamond" w:cs="Arial"/>
          <w:b/>
          <w:noProof/>
          <w:color w:val="41A151"/>
          <w:spacing w:val="-2"/>
          <w:sz w:val="23"/>
          <w:szCs w:val="23"/>
          <w:shd w:val="clear" w:color="auto" w:fill="C9F3CD"/>
        </w:rPr>
        <w:t>else</w:t>
      </w:r>
      <w:r w:rsidR="00A47C47">
        <w:rPr>
          <w:rFonts w:ascii="Garamond" w:hAnsi="Garamond" w:cs="Arial"/>
          <w:spacing w:val="-2"/>
          <w:sz w:val="23"/>
          <w:szCs w:val="23"/>
        </w:rPr>
        <w:t>]}</w:t>
      </w:r>
      <w:proofErr w:type="gramEnd"/>
      <w:r w:rsidR="00A47C47">
        <w:rPr>
          <w:rFonts w:ascii="Garamond" w:hAnsi="Garamond" w:cs="Arial"/>
          <w:spacing w:val="-2"/>
          <w:sz w:val="23"/>
          <w:szCs w:val="23"/>
        </w:rPr>
        <w:t xml:space="preserve">I, as the </w:t>
      </w:r>
      <w:proofErr w:type="gramStart"/>
      <w:r w:rsidR="00A47C47">
        <w:rPr>
          <w:rFonts w:ascii="Garamond" w:hAnsi="Garamond" w:cs="Arial"/>
          <w:spacing w:val="-2"/>
          <w:sz w:val="23"/>
          <w:szCs w:val="23"/>
        </w:rPr>
        <w:t>Trustee,{</w:t>
      </w:r>
      <w:proofErr w:type="gramEnd"/>
      <w:r w:rsidR="00A47C47">
        <w:rPr>
          <w:rFonts w:ascii="Garamond" w:hAnsi="Garamond" w:cs="Arial"/>
          <w:spacing w:val="-2"/>
          <w:sz w:val="23"/>
          <w:szCs w:val="23"/>
        </w:rPr>
        <w:t>[</w:t>
      </w:r>
      <w:proofErr w:type="gramStart"/>
      <w:r w:rsidR="00A47C47" w:rsidRPr="00170988">
        <w:rPr>
          <w:rFonts w:ascii="Garamond" w:hAnsi="Garamond" w:cs="Arial"/>
          <w:b/>
          <w:noProof/>
          <w:color w:val="41A151"/>
          <w:spacing w:val="-2"/>
          <w:sz w:val="23"/>
          <w:szCs w:val="23"/>
          <w:shd w:val="clear" w:color="auto" w:fill="C9F3CD"/>
        </w:rPr>
        <w:t>endif</w:t>
      </w:r>
      <w:r w:rsidR="00A47C47">
        <w:rPr>
          <w:rFonts w:ascii="Garamond" w:hAnsi="Garamond" w:cs="Arial"/>
          <w:spacing w:val="-2"/>
          <w:sz w:val="23"/>
          <w:szCs w:val="23"/>
        </w:rPr>
        <w:t>]}</w:t>
      </w:r>
      <w:proofErr w:type="gramEnd"/>
      <w:r w:rsidRPr="00DE4204">
        <w:rPr>
          <w:rFonts w:ascii="Garamond" w:hAnsi="Garamond" w:cs="Arial"/>
          <w:spacing w:val="-2"/>
          <w:sz w:val="23"/>
          <w:szCs w:val="23"/>
        </w:rPr>
        <w:t xml:space="preserve"> may sign or countersign checks for disbursements of account funds. Please advise when the account has been transferred and confirm that all securities are now owned by the trust. Be sure that no </w:t>
      </w:r>
      <w:r w:rsidRPr="00DE4204">
        <w:rPr>
          <w:rFonts w:ascii="Garamond" w:hAnsi="Garamond" w:cs="Arial"/>
          <w:spacing w:val="-2"/>
          <w:sz w:val="23"/>
          <w:szCs w:val="23"/>
        </w:rPr>
        <w:lastRenderedPageBreak/>
        <w:t xml:space="preserve">securities retain individual registration. </w:t>
      </w:r>
      <w:r w:rsidRPr="00DE4204">
        <w:rPr>
          <w:rFonts w:ascii="Garamond" w:hAnsi="Garamond" w:cs="Arial"/>
          <w:b/>
          <w:bCs/>
          <w:spacing w:val="-2"/>
          <w:sz w:val="23"/>
          <w:szCs w:val="23"/>
        </w:rPr>
        <w:t>Please be advised that these instructions should not be followed if the subject account is an IRA</w:t>
      </w:r>
      <w:r>
        <w:rPr>
          <w:rFonts w:ascii="Garamond" w:hAnsi="Garamond" w:cs="Arial"/>
          <w:b/>
          <w:bCs/>
          <w:spacing w:val="-2"/>
          <w:sz w:val="23"/>
          <w:szCs w:val="23"/>
        </w:rPr>
        <w:t>, pension plan, or other qualified tax deferred account</w:t>
      </w:r>
      <w:r w:rsidRPr="00DE4204">
        <w:rPr>
          <w:rFonts w:ascii="Garamond" w:hAnsi="Garamond" w:cs="Arial"/>
          <w:spacing w:val="-2"/>
          <w:sz w:val="23"/>
          <w:szCs w:val="23"/>
        </w:rPr>
        <w:t xml:space="preserve">. </w:t>
      </w:r>
      <w:r w:rsidR="00A47C47">
        <w:rPr>
          <w:rFonts w:ascii="Garamond" w:hAnsi="Garamond" w:cs="Arial"/>
          <w:spacing w:val="-2"/>
          <w:sz w:val="23"/>
          <w:szCs w:val="23"/>
        </w:rPr>
        <w:t>{[</w:t>
      </w:r>
      <w:r w:rsidR="00A47C47" w:rsidRPr="00170988">
        <w:rPr>
          <w:rFonts w:ascii="Garamond" w:hAnsi="Garamond" w:cs="Arial"/>
          <w:b/>
          <w:noProof/>
          <w:color w:val="41A151"/>
          <w:spacing w:val="-2"/>
          <w:sz w:val="23"/>
          <w:szCs w:val="23"/>
          <w:shd w:val="clear" w:color="auto" w:fill="C9F3CD"/>
        </w:rPr>
        <w:t>if</w:t>
      </w:r>
      <w:r w:rsidR="00A47C47"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00A47C47">
        <w:rPr>
          <w:rFonts w:ascii="Garamond" w:hAnsi="Garamond" w:cs="Arial"/>
          <w:spacing w:val="-2"/>
          <w:sz w:val="23"/>
          <w:szCs w:val="23"/>
        </w:rPr>
        <w:t>]}</w:t>
      </w:r>
      <w:proofErr w:type="gramEnd"/>
      <w:r w:rsidRPr="00DE4204">
        <w:rPr>
          <w:rFonts w:ascii="Garamond" w:hAnsi="Garamond" w:cs="Arial"/>
          <w:spacing w:val="-2"/>
          <w:sz w:val="23"/>
          <w:szCs w:val="23"/>
        </w:rPr>
        <w:t xml:space="preserve">Either </w:t>
      </w:r>
      <w:proofErr w:type="gramStart"/>
      <w:r>
        <w:rPr>
          <w:rFonts w:ascii="Garamond" w:hAnsi="Garamond" w:cs="Arial"/>
          <w:spacing w:val="-2"/>
          <w:sz w:val="23"/>
          <w:szCs w:val="23"/>
        </w:rPr>
        <w:t>Settlor’</w:t>
      </w:r>
      <w:r w:rsidRPr="00DE4204">
        <w:rPr>
          <w:rFonts w:ascii="Garamond" w:hAnsi="Garamond" w:cs="Arial"/>
          <w:spacing w:val="-2"/>
          <w:sz w:val="23"/>
          <w:szCs w:val="23"/>
        </w:rPr>
        <w:t>s</w:t>
      </w:r>
      <w:r w:rsidR="00A47C47">
        <w:rPr>
          <w:rFonts w:ascii="Garamond" w:hAnsi="Garamond" w:cs="Arial"/>
          <w:spacing w:val="-2"/>
          <w:sz w:val="23"/>
          <w:szCs w:val="23"/>
        </w:rPr>
        <w:t>{[</w:t>
      </w:r>
      <w:r w:rsidR="00A47C47" w:rsidRPr="00170988">
        <w:rPr>
          <w:rFonts w:ascii="Garamond" w:hAnsi="Garamond" w:cs="Arial"/>
          <w:b/>
          <w:noProof/>
          <w:color w:val="41A151"/>
          <w:spacing w:val="-2"/>
          <w:sz w:val="23"/>
          <w:szCs w:val="23"/>
          <w:shd w:val="clear" w:color="auto" w:fill="C9F3CD"/>
        </w:rPr>
        <w:t>else</w:t>
      </w:r>
      <w:r w:rsidR="00A47C47">
        <w:rPr>
          <w:rFonts w:ascii="Garamond" w:hAnsi="Garamond" w:cs="Arial"/>
          <w:spacing w:val="-2"/>
          <w:sz w:val="23"/>
          <w:szCs w:val="23"/>
        </w:rPr>
        <w:t>]}My{[</w:t>
      </w:r>
      <w:r w:rsidR="00A47C47" w:rsidRPr="00170988">
        <w:rPr>
          <w:rFonts w:ascii="Garamond" w:hAnsi="Garamond" w:cs="Arial"/>
          <w:b/>
          <w:noProof/>
          <w:color w:val="41A151"/>
          <w:spacing w:val="-2"/>
          <w:sz w:val="23"/>
          <w:szCs w:val="23"/>
          <w:shd w:val="clear" w:color="auto" w:fill="C9F3CD"/>
        </w:rPr>
        <w:t>endif</w:t>
      </w:r>
      <w:r w:rsidR="00A47C47">
        <w:rPr>
          <w:rFonts w:ascii="Garamond" w:hAnsi="Garamond" w:cs="Arial"/>
          <w:spacing w:val="-2"/>
          <w:sz w:val="23"/>
          <w:szCs w:val="23"/>
        </w:rPr>
        <w:t>]}</w:t>
      </w:r>
      <w:proofErr w:type="gramEnd"/>
      <w:r w:rsidR="00A47C47">
        <w:rPr>
          <w:rFonts w:ascii="Garamond" w:hAnsi="Garamond" w:cs="Arial"/>
          <w:spacing w:val="-2"/>
          <w:sz w:val="23"/>
          <w:szCs w:val="23"/>
        </w:rPr>
        <w:t xml:space="preserve"> </w:t>
      </w:r>
      <w:r w:rsidRPr="00DE4204">
        <w:rPr>
          <w:rFonts w:ascii="Garamond" w:hAnsi="Garamond" w:cs="Arial"/>
          <w:spacing w:val="-2"/>
          <w:sz w:val="23"/>
          <w:szCs w:val="23"/>
        </w:rPr>
        <w:t xml:space="preserve">Social Security Number may be used in lieu of a Tax Identification Number for the trust. Kindly forward any forms which you may </w:t>
      </w:r>
      <w:proofErr w:type="gramStart"/>
      <w:r w:rsidRPr="00DE4204">
        <w:rPr>
          <w:rFonts w:ascii="Garamond" w:hAnsi="Garamond" w:cs="Arial"/>
          <w:spacing w:val="-2"/>
          <w:sz w:val="23"/>
          <w:szCs w:val="23"/>
        </w:rPr>
        <w:t xml:space="preserve">require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to sign </w:t>
      </w:r>
      <w:proofErr w:type="gramStart"/>
      <w:r w:rsidRPr="00DE4204">
        <w:rPr>
          <w:rFonts w:ascii="Garamond" w:hAnsi="Garamond" w:cs="Arial"/>
          <w:spacing w:val="-2"/>
          <w:sz w:val="23"/>
          <w:szCs w:val="23"/>
        </w:rPr>
        <w:t>in order to</w:t>
      </w:r>
      <w:proofErr w:type="gramEnd"/>
      <w:r w:rsidRPr="00DE4204">
        <w:rPr>
          <w:rFonts w:ascii="Garamond" w:hAnsi="Garamond" w:cs="Arial"/>
          <w:spacing w:val="-2"/>
          <w:sz w:val="23"/>
          <w:szCs w:val="23"/>
        </w:rPr>
        <w:t xml:space="preserve"> complete this transfer.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Pr>
          <w:rFonts w:ascii="Garamond" w:hAnsi="Garamond" w:cs="Arial"/>
          <w:spacing w:val="-2"/>
          <w:sz w:val="23"/>
          <w:szCs w:val="23"/>
        </w:rPr>
        <w:t xml:space="preserve"> </w:t>
      </w:r>
      <w:r w:rsidRPr="00DE4204">
        <w:rPr>
          <w:rFonts w:ascii="Garamond" w:hAnsi="Garamond" w:cs="Arial"/>
          <w:spacing w:val="-2"/>
          <w:sz w:val="23"/>
          <w:szCs w:val="23"/>
        </w:rPr>
        <w:t>would appreciate your prompt handling of this matter.</w:t>
      </w:r>
    </w:p>
    <w:p w14:paraId="40E236DD" w14:textId="77777777" w:rsidR="00A54FC5" w:rsidRPr="00DE4204" w:rsidRDefault="00A54FC5" w:rsidP="00A54FC5">
      <w:pPr>
        <w:tabs>
          <w:tab w:val="left" w:pos="-720"/>
        </w:tabs>
        <w:suppressAutoHyphens/>
        <w:spacing w:line="240" w:lineRule="atLeast"/>
        <w:jc w:val="both"/>
        <w:rPr>
          <w:rFonts w:ascii="Garamond" w:hAnsi="Garamond" w:cs="Arial"/>
          <w:spacing w:val="-2"/>
          <w:sz w:val="23"/>
          <w:szCs w:val="23"/>
        </w:rPr>
      </w:pPr>
    </w:p>
    <w:p w14:paraId="0AD65C81" w14:textId="4B4AAEE7" w:rsidR="00A54FC5" w:rsidRDefault="00A54FC5" w:rsidP="00A54FC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w:t>
      </w:r>
      <w:r w:rsidRPr="00DE4204">
        <w:rPr>
          <w:rFonts w:ascii="Garamond" w:hAnsi="Garamond" w:cs="Arial"/>
          <w:spacing w:val="-2"/>
          <w:sz w:val="23"/>
          <w:szCs w:val="23"/>
        </w:rPr>
        <w:t xml:space="preserve">transfer </w:t>
      </w:r>
      <w:r>
        <w:rPr>
          <w:rFonts w:ascii="Garamond" w:hAnsi="Garamond" w:cs="Arial"/>
          <w:spacing w:val="-2"/>
          <w:sz w:val="23"/>
          <w:szCs w:val="23"/>
        </w:rPr>
        <w:t xml:space="preserve">of </w:t>
      </w:r>
      <w:r w:rsidRPr="00DE4204">
        <w:rPr>
          <w:rFonts w:ascii="Garamond" w:hAnsi="Garamond" w:cs="Arial"/>
          <w:spacing w:val="-2"/>
          <w:sz w:val="23"/>
          <w:szCs w:val="23"/>
        </w:rPr>
        <w:t xml:space="preserve">the </w:t>
      </w:r>
      <w:r>
        <w:rPr>
          <w:rFonts w:ascii="Garamond" w:hAnsi="Garamond" w:cs="Arial"/>
          <w:spacing w:val="-2"/>
          <w:sz w:val="23"/>
          <w:szCs w:val="23"/>
        </w:rPr>
        <w:t xml:space="preserve">above </w:t>
      </w:r>
      <w:r w:rsidRPr="00DE4204">
        <w:rPr>
          <w:rFonts w:ascii="Garamond" w:hAnsi="Garamond" w:cs="Arial"/>
          <w:spacing w:val="-2"/>
          <w:sz w:val="23"/>
          <w:szCs w:val="23"/>
        </w:rPr>
        <w:t xml:space="preserve">referenced </w:t>
      </w:r>
      <w:r>
        <w:rPr>
          <w:rFonts w:ascii="Garamond" w:hAnsi="Garamond" w:cs="Arial"/>
          <w:spacing w:val="-2"/>
          <w:sz w:val="23"/>
          <w:szCs w:val="23"/>
        </w:rPr>
        <w:t>account, and its holdings,</w:t>
      </w:r>
      <w:r w:rsidRPr="00DE4204">
        <w:rPr>
          <w:rFonts w:ascii="Garamond" w:hAnsi="Garamond" w:cs="Arial"/>
          <w:spacing w:val="-2"/>
          <w:sz w:val="23"/>
          <w:szCs w:val="23"/>
        </w:rPr>
        <w:t xml:space="preserve"> to </w:t>
      </w:r>
      <w:r w:rsidR="00A47C47">
        <w:rPr>
          <w:rFonts w:ascii="Garamond" w:hAnsi="Garamond" w:cs="Arial"/>
          <w:spacing w:val="-2"/>
          <w:sz w:val="23"/>
          <w:szCs w:val="23"/>
        </w:rPr>
        <w:t>{[</w:t>
      </w:r>
      <w:proofErr w:type="spellStart"/>
      <w:r w:rsidR="00A47C47" w:rsidRPr="00170988">
        <w:rPr>
          <w:rFonts w:ascii="Garamond" w:hAnsi="Garamond" w:cs="Arial"/>
          <w:noProof/>
          <w:color w:val="2157AD"/>
          <w:spacing w:val="-2"/>
          <w:sz w:val="23"/>
          <w:szCs w:val="23"/>
          <w:shd w:val="clear" w:color="auto" w:fill="C9E1F3"/>
        </w:rPr>
        <w:t>TrustName|upper|else</w:t>
      </w:r>
      <w:proofErr w:type="spellEnd"/>
      <w:r w:rsidR="00A47C47" w:rsidRPr="00170988">
        <w:rPr>
          <w:rFonts w:ascii="Garamond" w:hAnsi="Garamond" w:cs="Arial"/>
          <w:noProof/>
          <w:color w:val="2157AD"/>
          <w:spacing w:val="-2"/>
          <w:sz w:val="23"/>
          <w:szCs w:val="23"/>
          <w:shd w:val="clear" w:color="auto" w:fill="C9E1F3"/>
        </w:rPr>
        <w:t>: "________________"</w:t>
      </w:r>
      <w:r w:rsidR="00A47C47">
        <w:rPr>
          <w:rFonts w:ascii="Garamond" w:hAnsi="Garamond" w:cs="Arial"/>
          <w:spacing w:val="-2"/>
          <w:sz w:val="23"/>
          <w:szCs w:val="23"/>
        </w:rPr>
        <w:t>]}</w:t>
      </w:r>
      <w:r>
        <w:rPr>
          <w:rFonts w:ascii="Garamond" w:hAnsi="Garamond" w:cs="Arial"/>
          <w:spacing w:val="-2"/>
          <w:sz w:val="23"/>
          <w:szCs w:val="23"/>
        </w:rPr>
        <w:t>.</w:t>
      </w:r>
    </w:p>
    <w:p w14:paraId="0B24A79E" w14:textId="6B41C053" w:rsidR="00B47E9E" w:rsidRDefault="00B47E9E" w:rsidP="00A54FC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2A2B196B" w14:textId="014DD852" w:rsidR="00EB2BC8" w:rsidRPr="00DE4204" w:rsidRDefault="004636ED" w:rsidP="00760C9C">
      <w:pPr>
        <w:tabs>
          <w:tab w:val="left" w:pos="-720"/>
        </w:tabs>
        <w:suppressAutoHyphens/>
        <w:spacing w:line="240" w:lineRule="atLeast"/>
        <w:jc w:val="both"/>
        <w:rPr>
          <w:rFonts w:ascii="Garamond" w:hAnsi="Garamond" w:cs="Arial"/>
          <w:spacing w:val="-2"/>
          <w:sz w:val="23"/>
          <w:szCs w:val="23"/>
        </w:rPr>
      </w:pPr>
      <w:r w:rsidRPr="0009615C">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00DD2821" w:rsidRPr="00170988">
        <w:rPr>
          <w:rFonts w:ascii="Garamond" w:hAnsi="Garamond" w:cs="Arial"/>
          <w:noProof/>
          <w:color w:val="2157AD"/>
          <w:spacing w:val="-2"/>
          <w:sz w:val="23"/>
          <w:szCs w:val="23"/>
          <w:shd w:val="clear" w:color="auto" w:fill="C9F3CD"/>
        </w:rPr>
        <w:t>Dividend Reinvestment Account</w:t>
      </w:r>
      <w:proofErr w:type="gramStart"/>
      <w:r w:rsidRPr="00170988">
        <w:rPr>
          <w:rFonts w:ascii="Garamond" w:hAnsi="Garamond" w:cs="Arial"/>
          <w:noProof/>
          <w:color w:val="2157AD"/>
          <w:spacing w:val="-2"/>
          <w:sz w:val="23"/>
          <w:szCs w:val="23"/>
          <w:shd w:val="clear" w:color="auto" w:fill="C9F3CD"/>
        </w:rPr>
        <w:t>"</w:t>
      </w:r>
      <w:r w:rsidRPr="0009615C">
        <w:rPr>
          <w:rFonts w:ascii="Garamond" w:hAnsi="Garamond" w:cs="Arial"/>
          <w:spacing w:val="-2"/>
          <w:sz w:val="23"/>
          <w:szCs w:val="23"/>
        </w:rPr>
        <w:t>]}</w:t>
      </w:r>
      <w:proofErr w:type="gramEnd"/>
    </w:p>
    <w:p w14:paraId="562F588B" w14:textId="77777777" w:rsidR="00EB2BC8" w:rsidRPr="00DE4204" w:rsidRDefault="00EB2BC8">
      <w:pPr>
        <w:tabs>
          <w:tab w:val="left" w:pos="-720"/>
        </w:tabs>
        <w:suppressAutoHyphens/>
        <w:spacing w:line="240" w:lineRule="atLeast"/>
        <w:jc w:val="both"/>
        <w:rPr>
          <w:rFonts w:ascii="Garamond" w:hAnsi="Garamond" w:cs="Arial"/>
          <w:spacing w:val="-2"/>
          <w:sz w:val="23"/>
          <w:szCs w:val="23"/>
        </w:rPr>
      </w:pPr>
    </w:p>
    <w:p w14:paraId="5B2972D6" w14:textId="77777777" w:rsidR="00D21DDA" w:rsidRDefault="00D21DDA" w:rsidP="00D21DD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60276D8E" w14:textId="6E190D07" w:rsidR="00D21DDA" w:rsidRDefault="00D21DDA" w:rsidP="00D21DD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8490A">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w:t>
      </w:r>
      <w:r w:rsidRPr="002B2EAE">
        <w:rPr>
          <w:rFonts w:ascii="Garamond" w:hAnsi="Garamond" w:cs="Arial"/>
          <w:spacing w:val="-2"/>
          <w:sz w:val="23"/>
          <w:szCs w:val="23"/>
        </w:rPr>
        <w:t xml:space="preserve">program. </w:t>
      </w:r>
      <w:r w:rsidR="002B2EAE" w:rsidRPr="002B2EAE">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2B2EAE" w:rsidRPr="00170988">
        <w:rPr>
          <w:rFonts w:ascii="Garamond" w:hAnsi="Garamond" w:cs="Arial"/>
          <w:noProof/>
          <w:color w:val="2157AD"/>
          <w:spacing w:val="-2"/>
          <w:sz w:val="23"/>
          <w:szCs w:val="23"/>
          <w:shd w:val="clear" w:color="auto" w:fill="C9E1F3"/>
        </w:rPr>
        <w:t xml:space="preserve"> "We" : "I</w:t>
      </w:r>
      <w:proofErr w:type="gramStart"/>
      <w:r w:rsidR="002B2EAE" w:rsidRPr="00170988">
        <w:rPr>
          <w:rFonts w:ascii="Garamond" w:hAnsi="Garamond" w:cs="Arial"/>
          <w:noProof/>
          <w:color w:val="2157AD"/>
          <w:spacing w:val="-2"/>
          <w:sz w:val="23"/>
          <w:szCs w:val="23"/>
          <w:shd w:val="clear" w:color="auto" w:fill="C9E1F3"/>
        </w:rPr>
        <w:t>"</w:t>
      </w:r>
      <w:r w:rsidR="002B2EAE" w:rsidRPr="002B2EAE">
        <w:rPr>
          <w:rFonts w:ascii="Garamond" w:hAnsi="Garamond" w:cs="Arial"/>
          <w:spacing w:val="-2"/>
          <w:sz w:val="23"/>
          <w:szCs w:val="23"/>
        </w:rPr>
        <w:t>]}</w:t>
      </w:r>
      <w:proofErr w:type="gramEnd"/>
      <w:r w:rsidR="002B2EAE" w:rsidRPr="002B2EAE">
        <w:rPr>
          <w:rFonts w:ascii="Garamond" w:hAnsi="Garamond" w:cs="Arial"/>
          <w:spacing w:val="-2"/>
          <w:sz w:val="23"/>
          <w:szCs w:val="23"/>
        </w:rPr>
        <w:t xml:space="preserve"> have the above account(s) with you.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2B2EAE" w:rsidRPr="00170988">
        <w:rPr>
          <w:rFonts w:ascii="Garamond" w:hAnsi="Garamond" w:cs="Arial"/>
          <w:noProof/>
          <w:color w:val="2157AD"/>
          <w:spacing w:val="-2"/>
          <w:sz w:val="23"/>
          <w:szCs w:val="23"/>
          <w:shd w:val="clear" w:color="auto" w:fill="C9E1F3"/>
        </w:rPr>
        <w:t xml:space="preserve"> "We are" : "I am</w:t>
      </w:r>
      <w:proofErr w:type="gramStart"/>
      <w:r w:rsidR="002B2EAE" w:rsidRPr="00170988">
        <w:rPr>
          <w:rFonts w:ascii="Garamond" w:hAnsi="Garamond" w:cs="Arial"/>
          <w:noProof/>
          <w:color w:val="2157AD"/>
          <w:spacing w:val="-2"/>
          <w:sz w:val="23"/>
          <w:szCs w:val="23"/>
          <w:shd w:val="clear" w:color="auto" w:fill="C9E1F3"/>
        </w:rPr>
        <w:t>"</w:t>
      </w:r>
      <w:r w:rsidR="002B2EAE" w:rsidRPr="002B2EAE">
        <w:rPr>
          <w:rFonts w:ascii="Garamond" w:hAnsi="Garamond" w:cs="Arial"/>
          <w:spacing w:val="-2"/>
          <w:sz w:val="23"/>
          <w:szCs w:val="23"/>
        </w:rPr>
        <w:t>]}</w:t>
      </w:r>
      <w:proofErr w:type="gramEnd"/>
      <w:r w:rsidR="002B2EAE" w:rsidRPr="002B2EAE">
        <w:rPr>
          <w:rFonts w:ascii="Garamond" w:hAnsi="Garamond" w:cs="Arial"/>
          <w:spacing w:val="-2"/>
          <w:sz w:val="23"/>
          <w:szCs w:val="23"/>
        </w:rPr>
        <w:t xml:space="preserve"> enclosing herewith the above original Certificates and an "</w:t>
      </w:r>
      <w:r w:rsidR="002B2EAE" w:rsidRPr="002B2EAE">
        <w:rPr>
          <w:rFonts w:ascii="Garamond" w:hAnsi="Garamond" w:cs="Arial"/>
          <w:b/>
          <w:bCs/>
          <w:spacing w:val="-2"/>
          <w:sz w:val="23"/>
          <w:szCs w:val="23"/>
        </w:rPr>
        <w:t>Irrevocable Stock or Bond Power</w:t>
      </w:r>
      <w:r w:rsidR="002B2EAE" w:rsidRPr="002B2EAE">
        <w:rPr>
          <w:rFonts w:ascii="Garamond" w:hAnsi="Garamond" w:cs="Arial"/>
          <w:spacing w:val="-2"/>
          <w:sz w:val="23"/>
          <w:szCs w:val="23"/>
        </w:rPr>
        <w:t>" form signed and guaranteed.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2B2EAE" w:rsidRPr="00170988">
        <w:rPr>
          <w:rFonts w:ascii="Garamond" w:hAnsi="Garamond" w:cs="Arial"/>
          <w:noProof/>
          <w:color w:val="2157AD"/>
          <w:spacing w:val="-2"/>
          <w:sz w:val="23"/>
          <w:szCs w:val="23"/>
          <w:shd w:val="clear" w:color="auto" w:fill="C9E1F3"/>
        </w:rPr>
        <w:t xml:space="preserve"> "We" : "I</w:t>
      </w:r>
      <w:proofErr w:type="gramStart"/>
      <w:r w:rsidR="002B2EAE" w:rsidRPr="00170988">
        <w:rPr>
          <w:rFonts w:ascii="Garamond" w:hAnsi="Garamond" w:cs="Arial"/>
          <w:noProof/>
          <w:color w:val="2157AD"/>
          <w:spacing w:val="-2"/>
          <w:sz w:val="23"/>
          <w:szCs w:val="23"/>
          <w:shd w:val="clear" w:color="auto" w:fill="C9E1F3"/>
        </w:rPr>
        <w:t>"</w:t>
      </w:r>
      <w:r w:rsidR="002B2EAE" w:rsidRPr="002B2EAE">
        <w:rPr>
          <w:rFonts w:ascii="Garamond" w:hAnsi="Garamond" w:cs="Arial"/>
          <w:spacing w:val="-2"/>
          <w:sz w:val="23"/>
          <w:szCs w:val="23"/>
        </w:rPr>
        <w:t>]}</w:t>
      </w:r>
      <w:proofErr w:type="gramEnd"/>
      <w:r w:rsidR="002B2EAE" w:rsidRPr="002B2EAE">
        <w:rPr>
          <w:rFonts w:ascii="Garamond" w:hAnsi="Garamond" w:cs="Arial"/>
          <w:spacing w:val="-2"/>
          <w:sz w:val="23"/>
          <w:szCs w:val="23"/>
        </w:rPr>
        <w:t xml:space="preserve"> hereby request that you add these securities to the shares "held by plan" in your account and then transfer all securities held in the account to:</w:t>
      </w:r>
    </w:p>
    <w:p w14:paraId="533D68C0" w14:textId="75E87D9D" w:rsidR="002B2EAE" w:rsidRDefault="002B2EAE" w:rsidP="00D21DDA">
      <w:pPr>
        <w:tabs>
          <w:tab w:val="left" w:pos="-720"/>
        </w:tabs>
        <w:suppressAutoHyphens/>
        <w:spacing w:line="240" w:lineRule="atLeast"/>
        <w:jc w:val="both"/>
        <w:rPr>
          <w:rFonts w:ascii="Garamond" w:hAnsi="Garamond" w:cs="Arial"/>
          <w:spacing w:val="-2"/>
          <w:sz w:val="23"/>
          <w:szCs w:val="23"/>
        </w:rPr>
      </w:pPr>
    </w:p>
    <w:p w14:paraId="7A151CDF" w14:textId="77777777" w:rsidR="00D21DDA" w:rsidRPr="00D8490A" w:rsidRDefault="00D21DDA" w:rsidP="00D21DDA">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Pr="00D8490A">
        <w:rPr>
          <w:rFonts w:ascii="Garamond" w:hAnsi="Garamond" w:cs="Arial"/>
          <w:spacing w:val="-2"/>
          <w:sz w:val="23"/>
          <w:szCs w:val="23"/>
        </w:rPr>
        <w:t>, a Louisiana limited liability company</w:t>
      </w:r>
    </w:p>
    <w:p w14:paraId="17019066" w14:textId="77777777" w:rsidR="00D21DDA" w:rsidRPr="00D8490A" w:rsidRDefault="00D21DDA" w:rsidP="00D21DDA">
      <w:pPr>
        <w:tabs>
          <w:tab w:val="left" w:pos="-720"/>
        </w:tabs>
        <w:suppressAutoHyphens/>
        <w:spacing w:line="240" w:lineRule="atLeast"/>
        <w:jc w:val="both"/>
        <w:rPr>
          <w:rFonts w:ascii="Garamond" w:hAnsi="Garamond" w:cs="Arial"/>
          <w:spacing w:val="-2"/>
          <w:sz w:val="23"/>
          <w:szCs w:val="23"/>
        </w:rPr>
      </w:pPr>
    </w:p>
    <w:p w14:paraId="320D566C" w14:textId="77777777" w:rsidR="00D21DDA" w:rsidRDefault="00D21DDA" w:rsidP="00D21DD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44B93E02" w14:textId="77777777" w:rsidR="00D21DDA" w:rsidRDefault="00D21DDA" w:rsidP="00D21DDA">
      <w:pPr>
        <w:tabs>
          <w:tab w:val="left" w:pos="-720"/>
        </w:tabs>
        <w:suppressAutoHyphens/>
        <w:spacing w:line="240" w:lineRule="atLeast"/>
        <w:jc w:val="both"/>
        <w:rPr>
          <w:rFonts w:ascii="Garamond" w:hAnsi="Garamond" w:cs="Arial"/>
          <w:spacing w:val="-2"/>
          <w:sz w:val="23"/>
          <w:szCs w:val="23"/>
        </w:rPr>
      </w:pPr>
    </w:p>
    <w:p w14:paraId="118CA53A" w14:textId="00E5B98A" w:rsidR="00D21DDA" w:rsidRPr="00D8490A" w:rsidRDefault="00D21DDA" w:rsidP="00D21DDA">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5BAB5505" w14:textId="77777777" w:rsidR="00D21DDA" w:rsidRPr="00D8490A" w:rsidRDefault="00D21DDA" w:rsidP="00D21DDA">
      <w:pPr>
        <w:tabs>
          <w:tab w:val="left" w:pos="-720"/>
        </w:tabs>
        <w:suppressAutoHyphens/>
        <w:spacing w:line="240" w:lineRule="atLeast"/>
        <w:jc w:val="both"/>
        <w:rPr>
          <w:rFonts w:ascii="Garamond" w:hAnsi="Garamond" w:cs="Arial"/>
          <w:spacing w:val="-2"/>
          <w:sz w:val="23"/>
          <w:szCs w:val="23"/>
        </w:rPr>
      </w:pPr>
    </w:p>
    <w:p w14:paraId="56E98E6F" w14:textId="77777777" w:rsidR="00D21DDA" w:rsidRPr="00D8490A" w:rsidRDefault="00D21DDA" w:rsidP="00D21DDA">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590A2E8F" w14:textId="77777777" w:rsidR="00D21DDA" w:rsidRPr="00D8490A" w:rsidRDefault="00D21DDA" w:rsidP="00D21DDA">
      <w:pPr>
        <w:tabs>
          <w:tab w:val="left" w:pos="-720"/>
        </w:tabs>
        <w:suppressAutoHyphens/>
        <w:spacing w:line="240" w:lineRule="atLeast"/>
        <w:jc w:val="both"/>
        <w:rPr>
          <w:rFonts w:ascii="Garamond" w:hAnsi="Garamond" w:cs="Arial"/>
          <w:spacing w:val="-2"/>
          <w:sz w:val="23"/>
          <w:szCs w:val="23"/>
        </w:rPr>
      </w:pPr>
    </w:p>
    <w:p w14:paraId="76A915EA" w14:textId="3DC1581D" w:rsidR="00D21DDA" w:rsidRPr="00D8490A" w:rsidRDefault="003C49CE" w:rsidP="00D21DD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00D21DDA" w:rsidRPr="00D8490A">
        <w:rPr>
          <w:rFonts w:ascii="Garamond" w:hAnsi="Garamond" w:cs="Arial"/>
          <w:spacing w:val="-2"/>
          <w:sz w:val="23"/>
          <w:szCs w:val="23"/>
        </w:rPr>
        <w:t xml:space="preserve"> of the LLC is a </w:t>
      </w:r>
      <w:r w:rsidR="00D21DDA">
        <w:rPr>
          <w:rFonts w:ascii="Garamond" w:hAnsi="Garamond" w:cs="Arial"/>
          <w:spacing w:val="-2"/>
          <w:sz w:val="23"/>
          <w:szCs w:val="23"/>
        </w:rPr>
        <w:t>{[</w:t>
      </w:r>
      <w:proofErr w:type="spellStart"/>
      <w:r w:rsidR="00D21DDA" w:rsidRPr="00170988">
        <w:rPr>
          <w:rFonts w:ascii="Garamond" w:hAnsi="Garamond" w:cs="Arial"/>
          <w:noProof/>
          <w:color w:val="2157AD"/>
          <w:spacing w:val="-2"/>
          <w:sz w:val="23"/>
          <w:szCs w:val="23"/>
          <w:shd w:val="clear" w:color="auto" w:fill="C9E1F3"/>
        </w:rPr>
        <w:t>LLCLetterType|else</w:t>
      </w:r>
      <w:proofErr w:type="spellEnd"/>
      <w:r w:rsidR="00D21DDA" w:rsidRPr="00170988">
        <w:rPr>
          <w:rFonts w:ascii="Garamond" w:hAnsi="Garamond" w:cs="Arial"/>
          <w:noProof/>
          <w:color w:val="2157AD"/>
          <w:spacing w:val="-2"/>
          <w:sz w:val="23"/>
          <w:szCs w:val="23"/>
          <w:shd w:val="clear" w:color="auto" w:fill="C9E1F3"/>
        </w:rPr>
        <w:t>: "_________________"</w:t>
      </w:r>
      <w:r w:rsidR="00D21DDA">
        <w:rPr>
          <w:rFonts w:ascii="Garamond" w:hAnsi="Garamond" w:cs="Arial"/>
          <w:spacing w:val="-2"/>
          <w:sz w:val="23"/>
          <w:szCs w:val="23"/>
        </w:rPr>
        <w:t>]}.</w:t>
      </w:r>
    </w:p>
    <w:p w14:paraId="4FBA9669" w14:textId="77777777" w:rsidR="00D21DDA" w:rsidRDefault="00D21DDA" w:rsidP="00D21DDA">
      <w:pPr>
        <w:tabs>
          <w:tab w:val="left" w:pos="-720"/>
        </w:tabs>
        <w:suppressAutoHyphens/>
        <w:spacing w:line="240" w:lineRule="atLeast"/>
        <w:jc w:val="both"/>
        <w:rPr>
          <w:rFonts w:ascii="Garamond" w:hAnsi="Garamond" w:cs="Arial"/>
          <w:spacing w:val="-2"/>
          <w:sz w:val="23"/>
          <w:szCs w:val="23"/>
        </w:rPr>
      </w:pPr>
    </w:p>
    <w:p w14:paraId="140D087D" w14:textId="77777777" w:rsidR="002B2EAE" w:rsidRPr="002B2EAE" w:rsidRDefault="002B2EAE" w:rsidP="002B2EAE">
      <w:pPr>
        <w:tabs>
          <w:tab w:val="left" w:pos="-720"/>
        </w:tabs>
        <w:suppressAutoHyphens/>
        <w:spacing w:line="240" w:lineRule="atLeast"/>
        <w:jc w:val="both"/>
        <w:rPr>
          <w:rFonts w:ascii="Garamond" w:hAnsi="Garamond" w:cs="Arial"/>
          <w:spacing w:val="-2"/>
          <w:sz w:val="23"/>
          <w:szCs w:val="23"/>
        </w:rPr>
      </w:pPr>
      <w:r w:rsidRPr="002B2EAE">
        <w:rPr>
          <w:rFonts w:ascii="Garamond" w:hAnsi="Garamond" w:cs="Arial"/>
          <w:spacing w:val="-2"/>
          <w:sz w:val="23"/>
          <w:szCs w:val="23"/>
        </w:rPr>
        <w:t xml:space="preserve">Included is a copy of the Articles of Organization for your records.  </w:t>
      </w:r>
    </w:p>
    <w:p w14:paraId="530B5490" w14:textId="77777777" w:rsidR="002B2EAE" w:rsidRPr="002B2EAE" w:rsidRDefault="002B2EAE" w:rsidP="002B2EAE">
      <w:pPr>
        <w:tabs>
          <w:tab w:val="left" w:pos="-720"/>
        </w:tabs>
        <w:suppressAutoHyphens/>
        <w:spacing w:line="240" w:lineRule="atLeast"/>
        <w:jc w:val="both"/>
        <w:rPr>
          <w:rFonts w:ascii="Garamond" w:hAnsi="Garamond" w:cs="Arial"/>
          <w:spacing w:val="-2"/>
          <w:sz w:val="23"/>
          <w:szCs w:val="23"/>
        </w:rPr>
      </w:pPr>
    </w:p>
    <w:p w14:paraId="74B7F825" w14:textId="77777777" w:rsidR="002B2EAE" w:rsidRPr="002B2EAE" w:rsidRDefault="002B2EAE" w:rsidP="002B2EAE">
      <w:pPr>
        <w:tabs>
          <w:tab w:val="left" w:pos="-720"/>
        </w:tabs>
        <w:suppressAutoHyphens/>
        <w:spacing w:line="240" w:lineRule="atLeast"/>
        <w:jc w:val="both"/>
        <w:rPr>
          <w:rFonts w:ascii="Garamond" w:hAnsi="Garamond" w:cs="Arial"/>
          <w:spacing w:val="-2"/>
          <w:sz w:val="23"/>
          <w:szCs w:val="23"/>
        </w:rPr>
      </w:pPr>
      <w:r w:rsidRPr="002B2EAE">
        <w:rPr>
          <w:rFonts w:ascii="Garamond" w:hAnsi="Garamond" w:cs="Arial"/>
          <w:spacing w:val="-2"/>
          <w:sz w:val="23"/>
          <w:szCs w:val="23"/>
        </w:rPr>
        <w:lastRenderedPageBreak/>
        <w:t xml:space="preserve">Please advise when the account has been transferred and confirm that all securities are owned by </w:t>
      </w:r>
      <w:proofErr w:type="gramStart"/>
      <w:r w:rsidRPr="002B2EAE">
        <w:rPr>
          <w:rFonts w:ascii="Garamond" w:hAnsi="Garamond" w:cs="Arial"/>
          <w:spacing w:val="-2"/>
          <w:sz w:val="23"/>
          <w:szCs w:val="23"/>
        </w:rPr>
        <w:t>the LLC</w:t>
      </w:r>
      <w:proofErr w:type="gramEnd"/>
      <w:r w:rsidRPr="002B2EAE">
        <w:rPr>
          <w:rFonts w:ascii="Garamond" w:hAnsi="Garamond" w:cs="Arial"/>
          <w:spacing w:val="-2"/>
          <w:sz w:val="23"/>
          <w:szCs w:val="23"/>
        </w:rPr>
        <w:t xml:space="preserve">. Be sure that no securities retain individual registration. </w:t>
      </w:r>
    </w:p>
    <w:p w14:paraId="50B7897E" w14:textId="77777777" w:rsidR="002B2EAE" w:rsidRPr="002B2EAE" w:rsidRDefault="002B2EAE" w:rsidP="002B2EAE">
      <w:pPr>
        <w:tabs>
          <w:tab w:val="left" w:pos="-720"/>
        </w:tabs>
        <w:suppressAutoHyphens/>
        <w:spacing w:line="240" w:lineRule="atLeast"/>
        <w:jc w:val="both"/>
        <w:rPr>
          <w:rFonts w:ascii="Garamond" w:hAnsi="Garamond" w:cs="Arial"/>
          <w:spacing w:val="-2"/>
          <w:sz w:val="23"/>
          <w:szCs w:val="23"/>
        </w:rPr>
      </w:pPr>
    </w:p>
    <w:p w14:paraId="2C228FE6" w14:textId="7B68DC25" w:rsidR="002B2EAE" w:rsidRPr="002B2EAE" w:rsidRDefault="00B95951" w:rsidP="002B2EA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2B2EAE" w:rsidRPr="002B2EAE">
        <w:rPr>
          <w:rFonts w:ascii="Garamond" w:hAnsi="Garamond" w:cs="Arial"/>
          <w:spacing w:val="-2"/>
          <w:sz w:val="23"/>
          <w:szCs w:val="23"/>
        </w:rPr>
        <w:t xml:space="preserve"> would appreciate your prompt handling of this matter.  </w:t>
      </w:r>
    </w:p>
    <w:p w14:paraId="44F73E53" w14:textId="77777777" w:rsidR="002B2EAE" w:rsidRPr="002B2EAE" w:rsidRDefault="002B2EAE" w:rsidP="002B2EAE">
      <w:pPr>
        <w:tabs>
          <w:tab w:val="left" w:pos="-720"/>
        </w:tabs>
        <w:suppressAutoHyphens/>
        <w:spacing w:line="240" w:lineRule="atLeast"/>
        <w:jc w:val="both"/>
        <w:rPr>
          <w:rFonts w:ascii="Garamond" w:hAnsi="Garamond" w:cs="Arial"/>
          <w:spacing w:val="-2"/>
          <w:sz w:val="23"/>
          <w:szCs w:val="23"/>
        </w:rPr>
      </w:pPr>
    </w:p>
    <w:p w14:paraId="4F9838C2" w14:textId="268EB529" w:rsidR="00D21DDA" w:rsidRDefault="00B95951" w:rsidP="002B2EA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2B2EAE" w:rsidRPr="002B2EAE">
        <w:rPr>
          <w:rFonts w:ascii="Garamond" w:hAnsi="Garamond" w:cs="Arial"/>
          <w:spacing w:val="-2"/>
          <w:sz w:val="23"/>
          <w:szCs w:val="23"/>
        </w:rPr>
        <w:t xml:space="preserve"> hereby declare </w:t>
      </w:r>
      <w:proofErr w:type="gramStart"/>
      <w:r w:rsidR="002B2EAE" w:rsidRPr="002B2EAE">
        <w:rPr>
          <w:rFonts w:ascii="Garamond" w:hAnsi="Garamond" w:cs="Arial"/>
          <w:spacing w:val="-2"/>
          <w:sz w:val="23"/>
          <w:szCs w:val="23"/>
        </w:rPr>
        <w:t xml:space="preserve">that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002B2EAE" w:rsidRPr="002B2EAE">
        <w:rPr>
          <w:rFonts w:ascii="Garamond" w:hAnsi="Garamond" w:cs="Arial"/>
          <w:spacing w:val="-2"/>
          <w:sz w:val="23"/>
          <w:szCs w:val="23"/>
        </w:rPr>
        <w:t xml:space="preserve"> request the transfer of the referenced assets to </w:t>
      </w:r>
      <w:r w:rsidR="002B2EAE">
        <w:rPr>
          <w:rFonts w:ascii="Garamond" w:hAnsi="Garamond" w:cs="Arial"/>
          <w:spacing w:val="-2"/>
          <w:sz w:val="23"/>
          <w:szCs w:val="23"/>
        </w:rPr>
        <w:t>{[</w:t>
      </w:r>
      <w:proofErr w:type="spellStart"/>
      <w:r w:rsidR="002B2EAE" w:rsidRPr="00170988">
        <w:rPr>
          <w:rFonts w:ascii="Garamond" w:hAnsi="Garamond" w:cs="Arial"/>
          <w:noProof/>
          <w:color w:val="2157AD"/>
          <w:spacing w:val="-2"/>
          <w:sz w:val="23"/>
          <w:szCs w:val="23"/>
          <w:shd w:val="clear" w:color="auto" w:fill="C9E1F3"/>
        </w:rPr>
        <w:t>LetterLLCName|else</w:t>
      </w:r>
      <w:proofErr w:type="spellEnd"/>
      <w:r w:rsidR="002B2EAE" w:rsidRPr="00170988">
        <w:rPr>
          <w:rFonts w:ascii="Garamond" w:hAnsi="Garamond" w:cs="Arial"/>
          <w:noProof/>
          <w:color w:val="2157AD"/>
          <w:spacing w:val="-2"/>
          <w:sz w:val="23"/>
          <w:szCs w:val="23"/>
          <w:shd w:val="clear" w:color="auto" w:fill="C9E1F3"/>
        </w:rPr>
        <w:t>: "___________________"</w:t>
      </w:r>
      <w:r w:rsidR="002B2EAE">
        <w:rPr>
          <w:rFonts w:ascii="Garamond" w:hAnsi="Garamond" w:cs="Arial"/>
          <w:spacing w:val="-2"/>
          <w:sz w:val="23"/>
          <w:szCs w:val="23"/>
        </w:rPr>
        <w:t>]}.</w:t>
      </w:r>
    </w:p>
    <w:p w14:paraId="7F321DDA" w14:textId="77777777" w:rsidR="00D21DDA" w:rsidRDefault="00D21DDA" w:rsidP="00D21DD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5E4CABA9" w14:textId="20643C37" w:rsidR="008050B9" w:rsidRDefault="008050B9" w:rsidP="00D21DD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p>
    <w:p w14:paraId="00DEE0B0" w14:textId="77777777" w:rsidR="00851DDE" w:rsidRDefault="00851DDE" w:rsidP="008050B9">
      <w:pPr>
        <w:tabs>
          <w:tab w:val="left" w:pos="-720"/>
        </w:tabs>
        <w:suppressAutoHyphens/>
        <w:spacing w:line="240" w:lineRule="atLeast"/>
        <w:jc w:val="both"/>
        <w:rPr>
          <w:rFonts w:ascii="Garamond" w:hAnsi="Garamond" w:cs="Arial"/>
          <w:spacing w:val="-2"/>
          <w:sz w:val="23"/>
          <w:szCs w:val="23"/>
        </w:rPr>
      </w:pPr>
    </w:p>
    <w:p w14:paraId="5B8691CE" w14:textId="5A58656B" w:rsidR="008050B9" w:rsidRDefault="008050B9" w:rsidP="008050B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the above account</w:t>
      </w:r>
      <w:r>
        <w:rPr>
          <w:rFonts w:ascii="Garamond" w:hAnsi="Garamond" w:cs="Arial"/>
          <w:spacing w:val="-2"/>
          <w:sz w:val="23"/>
          <w:szCs w:val="23"/>
        </w:rPr>
        <w:t>(s)</w:t>
      </w:r>
      <w:r w:rsidRPr="00DE4204">
        <w:rPr>
          <w:rFonts w:ascii="Garamond" w:hAnsi="Garamond" w:cs="Arial"/>
          <w:spacing w:val="-2"/>
          <w:sz w:val="23"/>
          <w:szCs w:val="23"/>
        </w:rPr>
        <w:t xml:space="preserve"> with you.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enclosing herewith the above original Certificates and an "Irrevocable Stock or Bond Power" form signed and guaranteed.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hereby request that you add these securities to the shares "held by plan" in your account and then transfer all securities held in the account to:</w:t>
      </w:r>
    </w:p>
    <w:p w14:paraId="52EC551D" w14:textId="77777777" w:rsidR="008050B9" w:rsidRPr="00DE4204" w:rsidRDefault="008050B9" w:rsidP="008050B9">
      <w:pPr>
        <w:tabs>
          <w:tab w:val="left" w:pos="-720"/>
        </w:tabs>
        <w:suppressAutoHyphens/>
        <w:spacing w:line="240" w:lineRule="atLeast"/>
        <w:jc w:val="both"/>
        <w:rPr>
          <w:rFonts w:ascii="Garamond" w:hAnsi="Garamond" w:cs="Arial"/>
          <w:spacing w:val="-2"/>
          <w:sz w:val="23"/>
          <w:szCs w:val="23"/>
        </w:rPr>
      </w:pPr>
    </w:p>
    <w:p w14:paraId="4CFF67B7" w14:textId="4F8A1911" w:rsidR="008050B9" w:rsidRDefault="008050B9" w:rsidP="008050B9">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524DA125" w14:textId="77777777" w:rsidR="008050B9" w:rsidRPr="00DE4204" w:rsidRDefault="008050B9" w:rsidP="008050B9">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56579B65" w14:textId="77777777" w:rsidR="0008438D" w:rsidRDefault="0008438D" w:rsidP="008050B9">
      <w:pPr>
        <w:tabs>
          <w:tab w:val="left" w:pos="-720"/>
        </w:tabs>
        <w:suppressAutoHyphens/>
        <w:spacing w:line="240" w:lineRule="atLeast"/>
        <w:jc w:val="both"/>
        <w:rPr>
          <w:rFonts w:ascii="Garamond" w:hAnsi="Garamond" w:cs="Arial"/>
          <w:spacing w:val="-2"/>
          <w:sz w:val="23"/>
          <w:szCs w:val="23"/>
        </w:rPr>
      </w:pPr>
      <w:r w:rsidRPr="0008438D">
        <w:rPr>
          <w:rFonts w:ascii="Garamond" w:hAnsi="Garamond" w:cs="Arial"/>
          <w:spacing w:val="-2"/>
          <w:sz w:val="23"/>
          <w:szCs w:val="23"/>
        </w:rPr>
        <w:t>Included for your review is a copy of the Certificate of Trust and a W-9.</w:t>
      </w:r>
    </w:p>
    <w:p w14:paraId="3B0AB9A3" w14:textId="77777777" w:rsidR="0008438D" w:rsidRDefault="0008438D" w:rsidP="008050B9">
      <w:pPr>
        <w:tabs>
          <w:tab w:val="left" w:pos="-720"/>
        </w:tabs>
        <w:suppressAutoHyphens/>
        <w:spacing w:line="240" w:lineRule="atLeast"/>
        <w:jc w:val="both"/>
        <w:rPr>
          <w:rFonts w:ascii="Garamond" w:hAnsi="Garamond" w:cs="Arial"/>
          <w:spacing w:val="-2"/>
          <w:sz w:val="23"/>
          <w:szCs w:val="23"/>
        </w:rPr>
      </w:pPr>
    </w:p>
    <w:p w14:paraId="072BF7DD" w14:textId="0F092574" w:rsidR="008050B9" w:rsidRPr="00DE4204" w:rsidRDefault="008050B9" w:rsidP="008050B9">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 xml:space="preserve">Please advise when the account has been transferred and confirm that all securities are owned by the trust.  Be sure that no securities retain individual registration. </w:t>
      </w:r>
      <w:r w:rsidR="00D1545B">
        <w:rPr>
          <w:rFonts w:ascii="Garamond" w:hAnsi="Garamond" w:cs="Arial"/>
          <w:spacing w:val="-2"/>
          <w:sz w:val="23"/>
          <w:szCs w:val="23"/>
        </w:rPr>
        <w:t>{[</w:t>
      </w:r>
      <w:r w:rsidR="00D1545B" w:rsidRPr="00170988">
        <w:rPr>
          <w:rFonts w:ascii="Garamond" w:hAnsi="Garamond" w:cs="Arial"/>
          <w:b/>
          <w:noProof/>
          <w:color w:val="41A151"/>
          <w:spacing w:val="-2"/>
          <w:sz w:val="23"/>
          <w:szCs w:val="23"/>
          <w:shd w:val="clear" w:color="auto" w:fill="C9F3CD"/>
        </w:rPr>
        <w:t>if</w:t>
      </w:r>
      <w:r w:rsidR="00D1545B"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00D1545B">
        <w:rPr>
          <w:rFonts w:ascii="Garamond" w:hAnsi="Garamond" w:cs="Arial"/>
          <w:spacing w:val="-2"/>
          <w:sz w:val="23"/>
          <w:szCs w:val="23"/>
        </w:rPr>
        <w:t>]}</w:t>
      </w:r>
      <w:proofErr w:type="gramEnd"/>
      <w:r w:rsidRPr="00DE4204">
        <w:rPr>
          <w:rFonts w:ascii="Garamond" w:hAnsi="Garamond" w:cs="Arial"/>
          <w:spacing w:val="-2"/>
          <w:sz w:val="23"/>
          <w:szCs w:val="23"/>
        </w:rPr>
        <w:t xml:space="preserve">Either </w:t>
      </w:r>
      <w:proofErr w:type="gramStart"/>
      <w:r>
        <w:rPr>
          <w:rFonts w:ascii="Garamond" w:hAnsi="Garamond" w:cs="Arial"/>
          <w:spacing w:val="-2"/>
          <w:sz w:val="23"/>
          <w:szCs w:val="23"/>
        </w:rPr>
        <w:t>Settlor</w:t>
      </w:r>
      <w:r w:rsidRPr="00DE4204">
        <w:rPr>
          <w:rFonts w:ascii="Garamond" w:hAnsi="Garamond" w:cs="Arial"/>
          <w:spacing w:val="-2"/>
          <w:sz w:val="23"/>
          <w:szCs w:val="23"/>
        </w:rPr>
        <w:t>'s</w:t>
      </w:r>
      <w:r w:rsidR="00D1545B">
        <w:rPr>
          <w:rFonts w:ascii="Garamond" w:hAnsi="Garamond" w:cs="Arial"/>
          <w:spacing w:val="-2"/>
          <w:sz w:val="23"/>
          <w:szCs w:val="23"/>
        </w:rPr>
        <w:t>{[</w:t>
      </w:r>
      <w:r w:rsidR="00D1545B" w:rsidRPr="00170988">
        <w:rPr>
          <w:rFonts w:ascii="Garamond" w:hAnsi="Garamond" w:cs="Arial"/>
          <w:b/>
          <w:noProof/>
          <w:color w:val="41A151"/>
          <w:spacing w:val="-2"/>
          <w:sz w:val="23"/>
          <w:szCs w:val="23"/>
          <w:shd w:val="clear" w:color="auto" w:fill="C9F3CD"/>
        </w:rPr>
        <w:t>else</w:t>
      </w:r>
      <w:r w:rsidR="00D1545B">
        <w:rPr>
          <w:rFonts w:ascii="Garamond" w:hAnsi="Garamond" w:cs="Arial"/>
          <w:spacing w:val="-2"/>
          <w:sz w:val="23"/>
          <w:szCs w:val="23"/>
        </w:rPr>
        <w:t>]}My{[</w:t>
      </w:r>
      <w:r w:rsidR="00D1545B" w:rsidRPr="00170988">
        <w:rPr>
          <w:rFonts w:ascii="Garamond" w:hAnsi="Garamond" w:cs="Arial"/>
          <w:b/>
          <w:noProof/>
          <w:color w:val="41A151"/>
          <w:spacing w:val="-2"/>
          <w:sz w:val="23"/>
          <w:szCs w:val="23"/>
          <w:shd w:val="clear" w:color="auto" w:fill="C9F3CD"/>
        </w:rPr>
        <w:t>endif</w:t>
      </w:r>
      <w:r w:rsidR="00D1545B">
        <w:rPr>
          <w:rFonts w:ascii="Garamond" w:hAnsi="Garamond" w:cs="Arial"/>
          <w:spacing w:val="-2"/>
          <w:sz w:val="23"/>
          <w:szCs w:val="23"/>
        </w:rPr>
        <w:t>]}</w:t>
      </w:r>
      <w:proofErr w:type="gramEnd"/>
      <w:r w:rsidRPr="00DE4204">
        <w:rPr>
          <w:rFonts w:ascii="Garamond" w:hAnsi="Garamond" w:cs="Arial"/>
          <w:spacing w:val="-2"/>
          <w:sz w:val="23"/>
          <w:szCs w:val="23"/>
        </w:rPr>
        <w:t xml:space="preserve"> Social Security Number may be used in lieu of a Tax Identification Number for the trust. Kindly forward any forms which you may </w:t>
      </w:r>
      <w:proofErr w:type="gramStart"/>
      <w:r w:rsidRPr="00DE4204">
        <w:rPr>
          <w:rFonts w:ascii="Garamond" w:hAnsi="Garamond" w:cs="Arial"/>
          <w:spacing w:val="-2"/>
          <w:sz w:val="23"/>
          <w:szCs w:val="23"/>
        </w:rPr>
        <w:t xml:space="preserve">require </w:t>
      </w:r>
      <w:r w:rsidR="00D1545B">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D1545B" w:rsidRPr="00170988">
        <w:rPr>
          <w:rFonts w:ascii="Garamond" w:hAnsi="Garamond" w:cs="Arial"/>
          <w:noProof/>
          <w:color w:val="2157AD"/>
          <w:spacing w:val="-2"/>
          <w:sz w:val="23"/>
          <w:szCs w:val="23"/>
          <w:shd w:val="clear" w:color="auto" w:fill="C9E1F3"/>
        </w:rPr>
        <w:t xml:space="preserve"> "us" : "me</w:t>
      </w:r>
      <w:proofErr w:type="gramStart"/>
      <w:r w:rsidR="00D1545B" w:rsidRPr="00170988">
        <w:rPr>
          <w:rFonts w:ascii="Garamond" w:hAnsi="Garamond" w:cs="Arial"/>
          <w:noProof/>
          <w:color w:val="2157AD"/>
          <w:spacing w:val="-2"/>
          <w:sz w:val="23"/>
          <w:szCs w:val="23"/>
          <w:shd w:val="clear" w:color="auto" w:fill="C9E1F3"/>
        </w:rPr>
        <w:t>"</w:t>
      </w:r>
      <w:r w:rsidR="00D1545B">
        <w:rPr>
          <w:rFonts w:ascii="Garamond" w:hAnsi="Garamond" w:cs="Arial"/>
          <w:spacing w:val="-2"/>
          <w:sz w:val="23"/>
          <w:szCs w:val="23"/>
        </w:rPr>
        <w:t>]}</w:t>
      </w:r>
      <w:proofErr w:type="gramEnd"/>
      <w:r>
        <w:rPr>
          <w:rFonts w:ascii="Garamond" w:hAnsi="Garamond" w:cs="Arial"/>
          <w:spacing w:val="-2"/>
          <w:sz w:val="23"/>
          <w:szCs w:val="23"/>
        </w:rPr>
        <w:t xml:space="preserve"> </w:t>
      </w:r>
      <w:r w:rsidRPr="00DE4204">
        <w:rPr>
          <w:rFonts w:ascii="Garamond" w:hAnsi="Garamond" w:cs="Arial"/>
          <w:spacing w:val="-2"/>
          <w:sz w:val="23"/>
          <w:szCs w:val="23"/>
        </w:rPr>
        <w:t xml:space="preserve">to sign </w:t>
      </w:r>
      <w:proofErr w:type="gramStart"/>
      <w:r w:rsidRPr="00DE4204">
        <w:rPr>
          <w:rFonts w:ascii="Garamond" w:hAnsi="Garamond" w:cs="Arial"/>
          <w:spacing w:val="-2"/>
          <w:sz w:val="23"/>
          <w:szCs w:val="23"/>
        </w:rPr>
        <w:t>in order to</w:t>
      </w:r>
      <w:proofErr w:type="gramEnd"/>
      <w:r w:rsidRPr="00DE4204">
        <w:rPr>
          <w:rFonts w:ascii="Garamond" w:hAnsi="Garamond" w:cs="Arial"/>
          <w:spacing w:val="-2"/>
          <w:sz w:val="23"/>
          <w:szCs w:val="23"/>
        </w:rPr>
        <w:t xml:space="preserve"> complete this transfer. </w:t>
      </w:r>
      <w:r w:rsidR="00D1545B">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D1545B" w:rsidRPr="00170988">
        <w:rPr>
          <w:rFonts w:ascii="Garamond" w:hAnsi="Garamond" w:cs="Arial"/>
          <w:noProof/>
          <w:color w:val="2157AD"/>
          <w:spacing w:val="-2"/>
          <w:sz w:val="23"/>
          <w:szCs w:val="23"/>
          <w:shd w:val="clear" w:color="auto" w:fill="C9E1F3"/>
        </w:rPr>
        <w:t xml:space="preserve"> "We" : "I</w:t>
      </w:r>
      <w:proofErr w:type="gramStart"/>
      <w:r w:rsidR="00D1545B" w:rsidRPr="00170988">
        <w:rPr>
          <w:rFonts w:ascii="Garamond" w:hAnsi="Garamond" w:cs="Arial"/>
          <w:noProof/>
          <w:color w:val="2157AD"/>
          <w:spacing w:val="-2"/>
          <w:sz w:val="23"/>
          <w:szCs w:val="23"/>
          <w:shd w:val="clear" w:color="auto" w:fill="C9E1F3"/>
        </w:rPr>
        <w:t>"</w:t>
      </w:r>
      <w:r w:rsidR="00D1545B">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w:t>
      </w:r>
    </w:p>
    <w:p w14:paraId="3CD09095" w14:textId="77777777" w:rsidR="008050B9" w:rsidRPr="00DE4204" w:rsidRDefault="008050B9" w:rsidP="008050B9">
      <w:pPr>
        <w:tabs>
          <w:tab w:val="left" w:pos="-720"/>
        </w:tabs>
        <w:suppressAutoHyphens/>
        <w:spacing w:line="240" w:lineRule="atLeast"/>
        <w:jc w:val="both"/>
        <w:rPr>
          <w:rFonts w:ascii="Garamond" w:hAnsi="Garamond" w:cs="Arial"/>
          <w:spacing w:val="-2"/>
          <w:sz w:val="23"/>
          <w:szCs w:val="23"/>
        </w:rPr>
      </w:pPr>
    </w:p>
    <w:p w14:paraId="28477FEB" w14:textId="1B5E0754" w:rsidR="008050B9" w:rsidRDefault="008050B9" w:rsidP="008050B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w:t>
      </w:r>
      <w:r w:rsidRPr="00DE4204">
        <w:rPr>
          <w:rFonts w:ascii="Garamond" w:hAnsi="Garamond" w:cs="Arial"/>
          <w:spacing w:val="-2"/>
          <w:sz w:val="23"/>
          <w:szCs w:val="23"/>
        </w:rPr>
        <w:t xml:space="preserve">transfer </w:t>
      </w:r>
      <w:r>
        <w:rPr>
          <w:rFonts w:ascii="Garamond" w:hAnsi="Garamond" w:cs="Arial"/>
          <w:spacing w:val="-2"/>
          <w:sz w:val="23"/>
          <w:szCs w:val="23"/>
        </w:rPr>
        <w:t xml:space="preserve">of </w:t>
      </w:r>
      <w:r w:rsidRPr="00DE4204">
        <w:rPr>
          <w:rFonts w:ascii="Garamond" w:hAnsi="Garamond" w:cs="Arial"/>
          <w:spacing w:val="-2"/>
          <w:sz w:val="23"/>
          <w:szCs w:val="23"/>
        </w:rPr>
        <w:t xml:space="preserve">the referenced assets to </w:t>
      </w:r>
      <w:r w:rsidR="00D1545B">
        <w:rPr>
          <w:rFonts w:ascii="Garamond" w:hAnsi="Garamond" w:cs="Arial"/>
          <w:spacing w:val="-2"/>
          <w:sz w:val="23"/>
          <w:szCs w:val="23"/>
        </w:rPr>
        <w:t>{[</w:t>
      </w:r>
      <w:proofErr w:type="spellStart"/>
      <w:r w:rsidR="00D1545B" w:rsidRPr="00170988">
        <w:rPr>
          <w:rFonts w:ascii="Garamond" w:hAnsi="Garamond" w:cs="Arial"/>
          <w:noProof/>
          <w:color w:val="2157AD"/>
          <w:spacing w:val="-2"/>
          <w:sz w:val="23"/>
          <w:szCs w:val="23"/>
          <w:shd w:val="clear" w:color="auto" w:fill="C9E1F3"/>
        </w:rPr>
        <w:t>TrustName|upper|else</w:t>
      </w:r>
      <w:proofErr w:type="spellEnd"/>
      <w:r w:rsidR="00D1545B" w:rsidRPr="00170988">
        <w:rPr>
          <w:rFonts w:ascii="Garamond" w:hAnsi="Garamond" w:cs="Arial"/>
          <w:noProof/>
          <w:color w:val="2157AD"/>
          <w:spacing w:val="-2"/>
          <w:sz w:val="23"/>
          <w:szCs w:val="23"/>
          <w:shd w:val="clear" w:color="auto" w:fill="C9E1F3"/>
        </w:rPr>
        <w:t xml:space="preserve">: </w:t>
      </w:r>
      <w:r w:rsidR="00D1545B" w:rsidRPr="00170988">
        <w:rPr>
          <w:rFonts w:ascii="Garamond" w:hAnsi="Garamond" w:cs="Arial"/>
          <w:noProof/>
          <w:color w:val="2157AD"/>
          <w:spacing w:val="-2"/>
          <w:sz w:val="23"/>
          <w:szCs w:val="23"/>
          <w:shd w:val="clear" w:color="auto" w:fill="C9E1F3"/>
        </w:rPr>
        <w:lastRenderedPageBreak/>
        <w:t>"________________"</w:t>
      </w:r>
      <w:r w:rsidR="00D1545B">
        <w:rPr>
          <w:rFonts w:ascii="Garamond" w:hAnsi="Garamond" w:cs="Arial"/>
          <w:spacing w:val="-2"/>
          <w:sz w:val="23"/>
          <w:szCs w:val="23"/>
        </w:rPr>
        <w:t>]}</w:t>
      </w:r>
      <w:r>
        <w:rPr>
          <w:rFonts w:ascii="Garamond" w:hAnsi="Garamond" w:cs="Arial"/>
          <w:spacing w:val="-2"/>
          <w:sz w:val="23"/>
          <w:szCs w:val="23"/>
        </w:rPr>
        <w:t>.</w:t>
      </w:r>
    </w:p>
    <w:p w14:paraId="014BD645" w14:textId="3B05907D" w:rsidR="00407612" w:rsidRDefault="00407612" w:rsidP="008050B9">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5A032167" w14:textId="77777777" w:rsidR="008050B9" w:rsidRDefault="008050B9" w:rsidP="008050B9">
      <w:pPr>
        <w:tabs>
          <w:tab w:val="left" w:pos="-720"/>
        </w:tabs>
        <w:suppressAutoHyphens/>
        <w:spacing w:line="240" w:lineRule="atLeast"/>
        <w:jc w:val="both"/>
        <w:rPr>
          <w:rFonts w:ascii="Garamond" w:hAnsi="Garamond" w:cs="Arial"/>
          <w:spacing w:val="-2"/>
          <w:sz w:val="23"/>
          <w:szCs w:val="23"/>
        </w:rPr>
      </w:pPr>
    </w:p>
    <w:p w14:paraId="114E34AF" w14:textId="45254DC0" w:rsidR="00D06C0E" w:rsidRDefault="008050B9" w:rsidP="008050B9">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b/>
          <w:bCs/>
          <w:spacing w:val="-2"/>
          <w:sz w:val="23"/>
          <w:szCs w:val="23"/>
        </w:rPr>
        <w:t>Please be advised that these instructions should not be followed if the subject account is an IRA</w:t>
      </w:r>
      <w:r>
        <w:rPr>
          <w:rFonts w:ascii="Garamond" w:hAnsi="Garamond" w:cs="Arial"/>
          <w:b/>
          <w:bCs/>
          <w:spacing w:val="-2"/>
          <w:sz w:val="23"/>
          <w:szCs w:val="23"/>
        </w:rPr>
        <w:t>, a pension plan, or other qualified tax deferred account</w:t>
      </w:r>
      <w:r w:rsidRPr="00DE4204">
        <w:rPr>
          <w:rFonts w:ascii="Garamond" w:hAnsi="Garamond" w:cs="Arial"/>
          <w:spacing w:val="-2"/>
          <w:sz w:val="23"/>
          <w:szCs w:val="23"/>
        </w:rPr>
        <w:t>.</w:t>
      </w:r>
    </w:p>
    <w:p w14:paraId="7B2A4570" w14:textId="47920C0F" w:rsidR="00EB2BC8" w:rsidRPr="00DE4204" w:rsidRDefault="00684EBC">
      <w:pPr>
        <w:tabs>
          <w:tab w:val="left" w:pos="-720"/>
        </w:tabs>
        <w:suppressAutoHyphens/>
        <w:spacing w:line="240" w:lineRule="atLeast"/>
        <w:jc w:val="both"/>
        <w:rPr>
          <w:rFonts w:ascii="Garamond" w:hAnsi="Garamond" w:cs="Arial"/>
          <w:spacing w:val="-2"/>
          <w:sz w:val="23"/>
          <w:szCs w:val="23"/>
        </w:rPr>
      </w:pPr>
      <w:r w:rsidRPr="0009615C">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Pr="00170988">
        <w:rPr>
          <w:rFonts w:ascii="Garamond" w:hAnsi="Garamond" w:cs="Arial"/>
          <w:noProof/>
          <w:color w:val="2157AD"/>
          <w:spacing w:val="-2"/>
          <w:sz w:val="23"/>
          <w:szCs w:val="23"/>
          <w:shd w:val="clear" w:color="auto" w:fill="C9F3CD"/>
        </w:rPr>
        <w:t>Stocks</w:t>
      </w:r>
      <w:r w:rsidR="00DD1EA5" w:rsidRPr="00170988">
        <w:rPr>
          <w:rFonts w:ascii="Garamond" w:hAnsi="Garamond" w:cs="Arial"/>
          <w:noProof/>
          <w:color w:val="2157AD"/>
          <w:spacing w:val="-2"/>
          <w:sz w:val="23"/>
          <w:szCs w:val="23"/>
          <w:shd w:val="clear" w:color="auto" w:fill="C9F3CD"/>
        </w:rPr>
        <w:t>" || LetterType == "</w:t>
      </w:r>
      <w:r w:rsidRPr="00170988">
        <w:rPr>
          <w:rFonts w:ascii="Garamond" w:hAnsi="Garamond" w:cs="Arial"/>
          <w:noProof/>
          <w:color w:val="2157AD"/>
          <w:spacing w:val="-2"/>
          <w:sz w:val="23"/>
          <w:szCs w:val="23"/>
          <w:shd w:val="clear" w:color="auto" w:fill="C9F3CD"/>
        </w:rPr>
        <w:t>Bonds</w:t>
      </w:r>
      <w:proofErr w:type="gramStart"/>
      <w:r w:rsidRPr="00170988">
        <w:rPr>
          <w:rFonts w:ascii="Garamond" w:hAnsi="Garamond" w:cs="Arial"/>
          <w:noProof/>
          <w:color w:val="2157AD"/>
          <w:spacing w:val="-2"/>
          <w:sz w:val="23"/>
          <w:szCs w:val="23"/>
          <w:shd w:val="clear" w:color="auto" w:fill="C9F3CD"/>
        </w:rPr>
        <w:t>"</w:t>
      </w:r>
      <w:r w:rsidRPr="0009615C">
        <w:rPr>
          <w:rFonts w:ascii="Garamond" w:hAnsi="Garamond" w:cs="Arial"/>
          <w:spacing w:val="-2"/>
          <w:sz w:val="23"/>
          <w:szCs w:val="23"/>
        </w:rPr>
        <w:t>]}</w:t>
      </w:r>
      <w:proofErr w:type="gramEnd"/>
    </w:p>
    <w:p w14:paraId="5B408DBC" w14:textId="568A5A1C" w:rsidR="00D80B57" w:rsidRDefault="00D80B57">
      <w:pPr>
        <w:tabs>
          <w:tab w:val="left" w:pos="-720"/>
        </w:tabs>
        <w:suppressAutoHyphens/>
        <w:spacing w:line="240" w:lineRule="atLeast"/>
        <w:jc w:val="both"/>
        <w:rPr>
          <w:rFonts w:ascii="Garamond" w:hAnsi="Garamond" w:cs="Arial"/>
          <w:spacing w:val="-2"/>
          <w:sz w:val="23"/>
          <w:szCs w:val="23"/>
        </w:rPr>
      </w:pPr>
    </w:p>
    <w:p w14:paraId="76A645DF" w14:textId="77777777" w:rsidR="00D83E1B" w:rsidRDefault="00D83E1B" w:rsidP="00D83E1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3022DA6F" w14:textId="50855EE4" w:rsidR="00195AEF" w:rsidRDefault="00D83E1B" w:rsidP="00D83E1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8490A">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w:t>
      </w:r>
      <w:r w:rsidRPr="002B2EAE">
        <w:rPr>
          <w:rFonts w:ascii="Garamond" w:hAnsi="Garamond" w:cs="Arial"/>
          <w:spacing w:val="-2"/>
          <w:sz w:val="23"/>
          <w:szCs w:val="23"/>
        </w:rPr>
        <w:t xml:space="preserve">program. </w:t>
      </w:r>
      <w:r w:rsidR="00195AEF" w:rsidRPr="00195AEF">
        <w:rPr>
          <w:rFonts w:ascii="Garamond" w:hAnsi="Garamond" w:cs="Arial"/>
          <w:spacing w:val="-2"/>
          <w:sz w:val="23"/>
          <w:szCs w:val="23"/>
        </w:rPr>
        <w:t>Enclosed please find the original Certificates and an "</w:t>
      </w:r>
      <w:r w:rsidR="00195AEF" w:rsidRPr="00195AEF">
        <w:rPr>
          <w:rFonts w:ascii="Garamond" w:hAnsi="Garamond" w:cs="Arial"/>
          <w:b/>
          <w:bCs/>
          <w:spacing w:val="-2"/>
          <w:sz w:val="23"/>
          <w:szCs w:val="23"/>
        </w:rPr>
        <w:t>Irrevocable Stock or Bond Power</w:t>
      </w:r>
      <w:r w:rsidR="00195AEF" w:rsidRPr="00195AEF">
        <w:rPr>
          <w:rFonts w:ascii="Garamond" w:hAnsi="Garamond" w:cs="Arial"/>
          <w:spacing w:val="-2"/>
          <w:sz w:val="23"/>
          <w:szCs w:val="23"/>
        </w:rPr>
        <w:t>" form signed and guaranteed.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195AEF" w:rsidRPr="00170988">
        <w:rPr>
          <w:rFonts w:ascii="Garamond" w:hAnsi="Garamond" w:cs="Arial"/>
          <w:noProof/>
          <w:color w:val="2157AD"/>
          <w:spacing w:val="-2"/>
          <w:sz w:val="23"/>
          <w:szCs w:val="23"/>
          <w:shd w:val="clear" w:color="auto" w:fill="C9E1F3"/>
        </w:rPr>
        <w:t xml:space="preserve"> "We" : "I</w:t>
      </w:r>
      <w:proofErr w:type="gramStart"/>
      <w:r w:rsidR="00195AEF" w:rsidRPr="00170988">
        <w:rPr>
          <w:rFonts w:ascii="Garamond" w:hAnsi="Garamond" w:cs="Arial"/>
          <w:noProof/>
          <w:color w:val="2157AD"/>
          <w:spacing w:val="-2"/>
          <w:sz w:val="23"/>
          <w:szCs w:val="23"/>
          <w:shd w:val="clear" w:color="auto" w:fill="C9E1F3"/>
        </w:rPr>
        <w:t>"</w:t>
      </w:r>
      <w:r w:rsidR="00195AEF" w:rsidRPr="00195AEF">
        <w:rPr>
          <w:rFonts w:ascii="Garamond" w:hAnsi="Garamond" w:cs="Arial"/>
          <w:spacing w:val="-2"/>
          <w:sz w:val="23"/>
          <w:szCs w:val="23"/>
        </w:rPr>
        <w:t>]}</w:t>
      </w:r>
      <w:proofErr w:type="gramEnd"/>
      <w:r w:rsidR="00195AEF" w:rsidRPr="00195AEF">
        <w:rPr>
          <w:rFonts w:ascii="Garamond" w:hAnsi="Garamond" w:cs="Arial"/>
          <w:spacing w:val="-2"/>
          <w:sz w:val="23"/>
          <w:szCs w:val="23"/>
        </w:rPr>
        <w:t xml:space="preserve"> hereby request that you transfer title of these Certificates to the following designation:</w:t>
      </w:r>
    </w:p>
    <w:p w14:paraId="44D80A24" w14:textId="77777777" w:rsidR="00D83E1B" w:rsidRDefault="00D83E1B" w:rsidP="00D83E1B">
      <w:pPr>
        <w:tabs>
          <w:tab w:val="left" w:pos="-720"/>
        </w:tabs>
        <w:suppressAutoHyphens/>
        <w:spacing w:line="240" w:lineRule="atLeast"/>
        <w:jc w:val="both"/>
        <w:rPr>
          <w:rFonts w:ascii="Garamond" w:hAnsi="Garamond" w:cs="Arial"/>
          <w:spacing w:val="-2"/>
          <w:sz w:val="23"/>
          <w:szCs w:val="23"/>
        </w:rPr>
      </w:pPr>
    </w:p>
    <w:p w14:paraId="2F09D00F" w14:textId="77777777" w:rsidR="00D83E1B" w:rsidRPr="00D8490A" w:rsidRDefault="00D83E1B" w:rsidP="00D83E1B">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Pr="00D8490A">
        <w:rPr>
          <w:rFonts w:ascii="Garamond" w:hAnsi="Garamond" w:cs="Arial"/>
          <w:spacing w:val="-2"/>
          <w:sz w:val="23"/>
          <w:szCs w:val="23"/>
        </w:rPr>
        <w:t>, a Louisiana limited liability company</w:t>
      </w:r>
    </w:p>
    <w:p w14:paraId="267FA625" w14:textId="77777777" w:rsidR="00D83E1B" w:rsidRPr="00D8490A" w:rsidRDefault="00D83E1B" w:rsidP="00D83E1B">
      <w:pPr>
        <w:tabs>
          <w:tab w:val="left" w:pos="-720"/>
        </w:tabs>
        <w:suppressAutoHyphens/>
        <w:spacing w:line="240" w:lineRule="atLeast"/>
        <w:jc w:val="both"/>
        <w:rPr>
          <w:rFonts w:ascii="Garamond" w:hAnsi="Garamond" w:cs="Arial"/>
          <w:spacing w:val="-2"/>
          <w:sz w:val="23"/>
          <w:szCs w:val="23"/>
        </w:rPr>
      </w:pPr>
    </w:p>
    <w:p w14:paraId="0A1592FD" w14:textId="77777777" w:rsidR="00D83E1B" w:rsidRDefault="00D83E1B" w:rsidP="00D83E1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78B4BA90" w14:textId="77777777" w:rsidR="00D83E1B" w:rsidRDefault="00D83E1B" w:rsidP="00D83E1B">
      <w:pPr>
        <w:tabs>
          <w:tab w:val="left" w:pos="-720"/>
        </w:tabs>
        <w:suppressAutoHyphens/>
        <w:spacing w:line="240" w:lineRule="atLeast"/>
        <w:jc w:val="both"/>
        <w:rPr>
          <w:rFonts w:ascii="Garamond" w:hAnsi="Garamond" w:cs="Arial"/>
          <w:spacing w:val="-2"/>
          <w:sz w:val="23"/>
          <w:szCs w:val="23"/>
        </w:rPr>
      </w:pPr>
    </w:p>
    <w:p w14:paraId="48663187" w14:textId="3F055733" w:rsidR="00D83E1B" w:rsidRPr="00D8490A" w:rsidRDefault="00D83E1B" w:rsidP="00D83E1B">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1386F4C4" w14:textId="77777777" w:rsidR="00D83E1B" w:rsidRPr="00D8490A" w:rsidRDefault="00D83E1B" w:rsidP="00D83E1B">
      <w:pPr>
        <w:tabs>
          <w:tab w:val="left" w:pos="-720"/>
        </w:tabs>
        <w:suppressAutoHyphens/>
        <w:spacing w:line="240" w:lineRule="atLeast"/>
        <w:jc w:val="both"/>
        <w:rPr>
          <w:rFonts w:ascii="Garamond" w:hAnsi="Garamond" w:cs="Arial"/>
          <w:spacing w:val="-2"/>
          <w:sz w:val="23"/>
          <w:szCs w:val="23"/>
        </w:rPr>
      </w:pPr>
    </w:p>
    <w:p w14:paraId="3B68CC2F" w14:textId="77777777" w:rsidR="00D83E1B" w:rsidRPr="00D8490A" w:rsidRDefault="00D83E1B" w:rsidP="00D83E1B">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3E6DFDC4" w14:textId="77777777" w:rsidR="00D83E1B" w:rsidRPr="00D8490A" w:rsidRDefault="00D83E1B" w:rsidP="00D83E1B">
      <w:pPr>
        <w:tabs>
          <w:tab w:val="left" w:pos="-720"/>
        </w:tabs>
        <w:suppressAutoHyphens/>
        <w:spacing w:line="240" w:lineRule="atLeast"/>
        <w:jc w:val="both"/>
        <w:rPr>
          <w:rFonts w:ascii="Garamond" w:hAnsi="Garamond" w:cs="Arial"/>
          <w:spacing w:val="-2"/>
          <w:sz w:val="23"/>
          <w:szCs w:val="23"/>
        </w:rPr>
      </w:pPr>
    </w:p>
    <w:p w14:paraId="1CAD281D" w14:textId="5E4AB08A" w:rsidR="00D83E1B" w:rsidRPr="00D8490A" w:rsidRDefault="003C49CE" w:rsidP="00D83E1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00D83E1B" w:rsidRPr="00D8490A">
        <w:rPr>
          <w:rFonts w:ascii="Garamond" w:hAnsi="Garamond" w:cs="Arial"/>
          <w:spacing w:val="-2"/>
          <w:sz w:val="23"/>
          <w:szCs w:val="23"/>
        </w:rPr>
        <w:t xml:space="preserve"> of the LLC is a </w:t>
      </w:r>
      <w:r w:rsidR="00D83E1B">
        <w:rPr>
          <w:rFonts w:ascii="Garamond" w:hAnsi="Garamond" w:cs="Arial"/>
          <w:spacing w:val="-2"/>
          <w:sz w:val="23"/>
          <w:szCs w:val="23"/>
        </w:rPr>
        <w:t>{[</w:t>
      </w:r>
      <w:proofErr w:type="spellStart"/>
      <w:r w:rsidR="00D83E1B" w:rsidRPr="00170988">
        <w:rPr>
          <w:rFonts w:ascii="Garamond" w:hAnsi="Garamond" w:cs="Arial"/>
          <w:noProof/>
          <w:color w:val="2157AD"/>
          <w:spacing w:val="-2"/>
          <w:sz w:val="23"/>
          <w:szCs w:val="23"/>
          <w:shd w:val="clear" w:color="auto" w:fill="C9E1F3"/>
        </w:rPr>
        <w:t>LLCLetterType|else</w:t>
      </w:r>
      <w:proofErr w:type="spellEnd"/>
      <w:r w:rsidR="00D83E1B" w:rsidRPr="00170988">
        <w:rPr>
          <w:rFonts w:ascii="Garamond" w:hAnsi="Garamond" w:cs="Arial"/>
          <w:noProof/>
          <w:color w:val="2157AD"/>
          <w:spacing w:val="-2"/>
          <w:sz w:val="23"/>
          <w:szCs w:val="23"/>
          <w:shd w:val="clear" w:color="auto" w:fill="C9E1F3"/>
        </w:rPr>
        <w:t>: "_________________"</w:t>
      </w:r>
      <w:r w:rsidR="00D83E1B">
        <w:rPr>
          <w:rFonts w:ascii="Garamond" w:hAnsi="Garamond" w:cs="Arial"/>
          <w:spacing w:val="-2"/>
          <w:sz w:val="23"/>
          <w:szCs w:val="23"/>
        </w:rPr>
        <w:t>]}.</w:t>
      </w:r>
    </w:p>
    <w:p w14:paraId="39E8A731" w14:textId="77777777" w:rsidR="00D83E1B" w:rsidRDefault="00D83E1B" w:rsidP="00D83E1B">
      <w:pPr>
        <w:tabs>
          <w:tab w:val="left" w:pos="-720"/>
        </w:tabs>
        <w:suppressAutoHyphens/>
        <w:spacing w:line="240" w:lineRule="atLeast"/>
        <w:jc w:val="both"/>
        <w:rPr>
          <w:rFonts w:ascii="Garamond" w:hAnsi="Garamond" w:cs="Arial"/>
          <w:spacing w:val="-2"/>
          <w:sz w:val="23"/>
          <w:szCs w:val="23"/>
        </w:rPr>
      </w:pPr>
    </w:p>
    <w:p w14:paraId="2D62E7A8" w14:textId="77777777" w:rsidR="00D83E1B" w:rsidRPr="002B2EAE" w:rsidRDefault="00D83E1B" w:rsidP="00D83E1B">
      <w:pPr>
        <w:tabs>
          <w:tab w:val="left" w:pos="-720"/>
        </w:tabs>
        <w:suppressAutoHyphens/>
        <w:spacing w:line="240" w:lineRule="atLeast"/>
        <w:jc w:val="both"/>
        <w:rPr>
          <w:rFonts w:ascii="Garamond" w:hAnsi="Garamond" w:cs="Arial"/>
          <w:spacing w:val="-2"/>
          <w:sz w:val="23"/>
          <w:szCs w:val="23"/>
        </w:rPr>
      </w:pPr>
      <w:r w:rsidRPr="002B2EAE">
        <w:rPr>
          <w:rFonts w:ascii="Garamond" w:hAnsi="Garamond" w:cs="Arial"/>
          <w:spacing w:val="-2"/>
          <w:sz w:val="23"/>
          <w:szCs w:val="23"/>
        </w:rPr>
        <w:t xml:space="preserve">Included is a copy of the Articles of Organization for your records.  </w:t>
      </w:r>
    </w:p>
    <w:p w14:paraId="465DDE3D" w14:textId="77777777" w:rsidR="00D83E1B" w:rsidRPr="002B2EAE" w:rsidRDefault="00D83E1B" w:rsidP="00D83E1B">
      <w:pPr>
        <w:tabs>
          <w:tab w:val="left" w:pos="-720"/>
        </w:tabs>
        <w:suppressAutoHyphens/>
        <w:spacing w:line="240" w:lineRule="atLeast"/>
        <w:jc w:val="both"/>
        <w:rPr>
          <w:rFonts w:ascii="Garamond" w:hAnsi="Garamond" w:cs="Arial"/>
          <w:spacing w:val="-2"/>
          <w:sz w:val="23"/>
          <w:szCs w:val="23"/>
        </w:rPr>
      </w:pPr>
    </w:p>
    <w:p w14:paraId="1A23AB92" w14:textId="77777777" w:rsidR="00D83E1B" w:rsidRPr="002B2EAE" w:rsidRDefault="00D83E1B" w:rsidP="00D83E1B">
      <w:pPr>
        <w:tabs>
          <w:tab w:val="left" w:pos="-720"/>
        </w:tabs>
        <w:suppressAutoHyphens/>
        <w:spacing w:line="240" w:lineRule="atLeast"/>
        <w:jc w:val="both"/>
        <w:rPr>
          <w:rFonts w:ascii="Garamond" w:hAnsi="Garamond" w:cs="Arial"/>
          <w:spacing w:val="-2"/>
          <w:sz w:val="23"/>
          <w:szCs w:val="23"/>
        </w:rPr>
      </w:pPr>
      <w:r w:rsidRPr="002B2EAE">
        <w:rPr>
          <w:rFonts w:ascii="Garamond" w:hAnsi="Garamond" w:cs="Arial"/>
          <w:spacing w:val="-2"/>
          <w:sz w:val="23"/>
          <w:szCs w:val="23"/>
        </w:rPr>
        <w:t xml:space="preserve">Please advise when the account has been transferred and confirm that all securities are owned by </w:t>
      </w:r>
      <w:proofErr w:type="gramStart"/>
      <w:r w:rsidRPr="002B2EAE">
        <w:rPr>
          <w:rFonts w:ascii="Garamond" w:hAnsi="Garamond" w:cs="Arial"/>
          <w:spacing w:val="-2"/>
          <w:sz w:val="23"/>
          <w:szCs w:val="23"/>
        </w:rPr>
        <w:t>the LLC</w:t>
      </w:r>
      <w:proofErr w:type="gramEnd"/>
      <w:r w:rsidRPr="002B2EAE">
        <w:rPr>
          <w:rFonts w:ascii="Garamond" w:hAnsi="Garamond" w:cs="Arial"/>
          <w:spacing w:val="-2"/>
          <w:sz w:val="23"/>
          <w:szCs w:val="23"/>
        </w:rPr>
        <w:t xml:space="preserve">. Be sure that no securities retain individual registration. </w:t>
      </w:r>
    </w:p>
    <w:p w14:paraId="6579B89C" w14:textId="77777777" w:rsidR="00D83E1B" w:rsidRPr="002B2EAE" w:rsidRDefault="00D83E1B" w:rsidP="00D83E1B">
      <w:pPr>
        <w:tabs>
          <w:tab w:val="left" w:pos="-720"/>
        </w:tabs>
        <w:suppressAutoHyphens/>
        <w:spacing w:line="240" w:lineRule="atLeast"/>
        <w:jc w:val="both"/>
        <w:rPr>
          <w:rFonts w:ascii="Garamond" w:hAnsi="Garamond" w:cs="Arial"/>
          <w:spacing w:val="-2"/>
          <w:sz w:val="23"/>
          <w:szCs w:val="23"/>
        </w:rPr>
      </w:pPr>
    </w:p>
    <w:p w14:paraId="09AC17D6" w14:textId="6E796D82" w:rsidR="00D83E1B" w:rsidRPr="002B2EAE" w:rsidRDefault="00D83E1B" w:rsidP="00D83E1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2B2EAE">
        <w:rPr>
          <w:rFonts w:ascii="Garamond" w:hAnsi="Garamond" w:cs="Arial"/>
          <w:spacing w:val="-2"/>
          <w:sz w:val="23"/>
          <w:szCs w:val="23"/>
        </w:rPr>
        <w:t xml:space="preserve"> would appreciate your prompt handling of this matter.  </w:t>
      </w:r>
    </w:p>
    <w:p w14:paraId="2A1B1415" w14:textId="77777777" w:rsidR="00D83E1B" w:rsidRPr="002B2EAE" w:rsidRDefault="00D83E1B" w:rsidP="00D83E1B">
      <w:pPr>
        <w:tabs>
          <w:tab w:val="left" w:pos="-720"/>
        </w:tabs>
        <w:suppressAutoHyphens/>
        <w:spacing w:line="240" w:lineRule="atLeast"/>
        <w:jc w:val="both"/>
        <w:rPr>
          <w:rFonts w:ascii="Garamond" w:hAnsi="Garamond" w:cs="Arial"/>
          <w:spacing w:val="-2"/>
          <w:sz w:val="23"/>
          <w:szCs w:val="23"/>
        </w:rPr>
      </w:pPr>
    </w:p>
    <w:p w14:paraId="6BDE2AF7" w14:textId="187F85EE" w:rsidR="00D83E1B" w:rsidRDefault="00195AEF" w:rsidP="00D83E1B">
      <w:pPr>
        <w:tabs>
          <w:tab w:val="left" w:pos="-720"/>
        </w:tabs>
        <w:suppressAutoHyphens/>
        <w:spacing w:line="240" w:lineRule="atLeast"/>
        <w:jc w:val="both"/>
        <w:rPr>
          <w:rFonts w:ascii="Garamond" w:hAnsi="Garamond" w:cs="Arial"/>
          <w:spacing w:val="-2"/>
          <w:sz w:val="23"/>
          <w:szCs w:val="23"/>
        </w:rPr>
      </w:pPr>
      <w:r w:rsidRPr="00195AEF">
        <w:rPr>
          <w:rFonts w:ascii="Garamond" w:hAnsi="Garamond" w:cs="Arial"/>
          <w:spacing w:val="-2"/>
          <w:sz w:val="23"/>
          <w:szCs w:val="23"/>
        </w:rPr>
        <w:t xml:space="preserve">Please consider this a formal request to transfer of the referenced assets to </w:t>
      </w:r>
      <w:r w:rsidR="00D83E1B">
        <w:rPr>
          <w:rFonts w:ascii="Garamond" w:hAnsi="Garamond" w:cs="Arial"/>
          <w:spacing w:val="-2"/>
          <w:sz w:val="23"/>
          <w:szCs w:val="23"/>
        </w:rPr>
        <w:t>{[</w:t>
      </w:r>
      <w:proofErr w:type="spellStart"/>
      <w:r w:rsidR="00D83E1B" w:rsidRPr="00170988">
        <w:rPr>
          <w:rFonts w:ascii="Garamond" w:hAnsi="Garamond" w:cs="Arial"/>
          <w:noProof/>
          <w:color w:val="2157AD"/>
          <w:spacing w:val="-2"/>
          <w:sz w:val="23"/>
          <w:szCs w:val="23"/>
          <w:shd w:val="clear" w:color="auto" w:fill="C9E1F3"/>
        </w:rPr>
        <w:t>LetterLLCName|else</w:t>
      </w:r>
      <w:proofErr w:type="spellEnd"/>
      <w:r w:rsidR="00D83E1B" w:rsidRPr="00170988">
        <w:rPr>
          <w:rFonts w:ascii="Garamond" w:hAnsi="Garamond" w:cs="Arial"/>
          <w:noProof/>
          <w:color w:val="2157AD"/>
          <w:spacing w:val="-2"/>
          <w:sz w:val="23"/>
          <w:szCs w:val="23"/>
          <w:shd w:val="clear" w:color="auto" w:fill="C9E1F3"/>
        </w:rPr>
        <w:t>: "___________________"</w:t>
      </w:r>
      <w:r w:rsidR="00D83E1B">
        <w:rPr>
          <w:rFonts w:ascii="Garamond" w:hAnsi="Garamond" w:cs="Arial"/>
          <w:spacing w:val="-2"/>
          <w:sz w:val="23"/>
          <w:szCs w:val="23"/>
        </w:rPr>
        <w:t>]}.</w:t>
      </w:r>
    </w:p>
    <w:p w14:paraId="16980916" w14:textId="77777777" w:rsidR="00D83E1B" w:rsidRDefault="00D83E1B" w:rsidP="00D83E1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lastRenderedPageBreak/>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040014D5" w14:textId="2EF6460B" w:rsidR="00083A58" w:rsidRDefault="00083A58" w:rsidP="00D83E1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p>
    <w:p w14:paraId="7EAD6A10" w14:textId="5DCAD176" w:rsidR="00083A58" w:rsidRDefault="00083A58" w:rsidP="00083A58">
      <w:pPr>
        <w:tabs>
          <w:tab w:val="left" w:pos="-720"/>
        </w:tabs>
        <w:suppressAutoHyphens/>
        <w:spacing w:line="240" w:lineRule="atLeast"/>
        <w:jc w:val="both"/>
        <w:rPr>
          <w:rFonts w:ascii="Garamond" w:hAnsi="Garamond" w:cs="Arial"/>
          <w:spacing w:val="-2"/>
          <w:sz w:val="23"/>
          <w:szCs w:val="23"/>
        </w:rPr>
      </w:pPr>
    </w:p>
    <w:p w14:paraId="4DA6EAAA" w14:textId="018F79D5" w:rsidR="00083A58" w:rsidRPr="00DE4204" w:rsidRDefault="00083A58" w:rsidP="00083A58">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 xml:space="preserve">Enclosed are the above original Certificates and an "Irrevocable Stock or Bond Power" form signed and guaranteed. </w:t>
      </w:r>
      <w:r w:rsidR="002740EA">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2740EA" w:rsidRPr="00170988">
        <w:rPr>
          <w:rFonts w:ascii="Garamond" w:hAnsi="Garamond" w:cs="Arial"/>
          <w:noProof/>
          <w:color w:val="2157AD"/>
          <w:spacing w:val="-2"/>
          <w:sz w:val="23"/>
          <w:szCs w:val="23"/>
          <w:shd w:val="clear" w:color="auto" w:fill="C9E1F3"/>
        </w:rPr>
        <w:t xml:space="preserve"> "We" : "I</w:t>
      </w:r>
      <w:proofErr w:type="gramStart"/>
      <w:r w:rsidR="002740EA" w:rsidRPr="00170988">
        <w:rPr>
          <w:rFonts w:ascii="Garamond" w:hAnsi="Garamond" w:cs="Arial"/>
          <w:noProof/>
          <w:color w:val="2157AD"/>
          <w:spacing w:val="-2"/>
          <w:sz w:val="23"/>
          <w:szCs w:val="23"/>
          <w:shd w:val="clear" w:color="auto" w:fill="C9E1F3"/>
        </w:rPr>
        <w:t>"</w:t>
      </w:r>
      <w:r w:rsidR="002740EA">
        <w:rPr>
          <w:rFonts w:ascii="Garamond" w:hAnsi="Garamond" w:cs="Arial"/>
          <w:spacing w:val="-2"/>
          <w:sz w:val="23"/>
          <w:szCs w:val="23"/>
        </w:rPr>
        <w:t>]}</w:t>
      </w:r>
      <w:proofErr w:type="gramEnd"/>
      <w:r w:rsidRPr="00DE4204">
        <w:rPr>
          <w:rFonts w:ascii="Garamond" w:hAnsi="Garamond" w:cs="Arial"/>
          <w:spacing w:val="-2"/>
          <w:sz w:val="23"/>
          <w:szCs w:val="23"/>
        </w:rPr>
        <w:t xml:space="preserve"> hereby request that you transfer title of these Certificates to the following designation:</w:t>
      </w:r>
    </w:p>
    <w:p w14:paraId="7450BC4C" w14:textId="77777777" w:rsidR="00083A58" w:rsidRDefault="00083A58" w:rsidP="00083A58">
      <w:pPr>
        <w:tabs>
          <w:tab w:val="left" w:pos="-720"/>
        </w:tabs>
        <w:suppressAutoHyphens/>
        <w:spacing w:line="240" w:lineRule="atLeast"/>
        <w:ind w:left="1080" w:right="1080"/>
        <w:jc w:val="center"/>
        <w:rPr>
          <w:rFonts w:ascii="Garamond" w:hAnsi="Garamond" w:cs="Arial"/>
          <w:spacing w:val="-2"/>
          <w:sz w:val="23"/>
          <w:szCs w:val="23"/>
        </w:rPr>
      </w:pPr>
    </w:p>
    <w:p w14:paraId="392657AC" w14:textId="17856A6E" w:rsidR="00083A58" w:rsidRPr="00DE4204" w:rsidRDefault="00083A58" w:rsidP="00083A58">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14AFC4D5" w14:textId="361EDEFE" w:rsidR="00D80B57" w:rsidRDefault="00D80B57">
      <w:pPr>
        <w:tabs>
          <w:tab w:val="left" w:pos="-720"/>
        </w:tabs>
        <w:suppressAutoHyphens/>
        <w:spacing w:line="240" w:lineRule="atLeast"/>
        <w:jc w:val="both"/>
        <w:rPr>
          <w:rFonts w:ascii="Garamond" w:hAnsi="Garamond" w:cs="Arial"/>
          <w:spacing w:val="-2"/>
          <w:sz w:val="23"/>
          <w:szCs w:val="23"/>
        </w:rPr>
      </w:pPr>
    </w:p>
    <w:p w14:paraId="61B9A1D5" w14:textId="77777777" w:rsidR="0008438D" w:rsidRDefault="0008438D" w:rsidP="00D80B57">
      <w:pPr>
        <w:tabs>
          <w:tab w:val="left" w:pos="-720"/>
        </w:tabs>
        <w:suppressAutoHyphens/>
        <w:spacing w:line="240" w:lineRule="atLeast"/>
        <w:jc w:val="both"/>
        <w:rPr>
          <w:rFonts w:ascii="Garamond" w:hAnsi="Garamond" w:cs="Arial"/>
          <w:spacing w:val="-2"/>
          <w:sz w:val="23"/>
          <w:szCs w:val="23"/>
        </w:rPr>
      </w:pPr>
      <w:r w:rsidRPr="0008438D">
        <w:rPr>
          <w:rFonts w:ascii="Garamond" w:hAnsi="Garamond" w:cs="Arial"/>
          <w:spacing w:val="-2"/>
          <w:sz w:val="23"/>
          <w:szCs w:val="23"/>
        </w:rPr>
        <w:t>Included for your review is a copy of the Certificate of Trust and a W-9.</w:t>
      </w:r>
    </w:p>
    <w:p w14:paraId="0A7FF2FA" w14:textId="77777777" w:rsidR="0008438D" w:rsidRDefault="0008438D" w:rsidP="00D80B57">
      <w:pPr>
        <w:tabs>
          <w:tab w:val="left" w:pos="-720"/>
        </w:tabs>
        <w:suppressAutoHyphens/>
        <w:spacing w:line="240" w:lineRule="atLeast"/>
        <w:jc w:val="both"/>
        <w:rPr>
          <w:rFonts w:ascii="Garamond" w:hAnsi="Garamond" w:cs="Arial"/>
          <w:spacing w:val="-2"/>
          <w:sz w:val="23"/>
          <w:szCs w:val="23"/>
        </w:rPr>
      </w:pPr>
    </w:p>
    <w:p w14:paraId="01FD3EE6" w14:textId="65372928" w:rsidR="00D80B57" w:rsidRPr="00DE4204" w:rsidRDefault="003F1D5F" w:rsidP="00D80B5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r w:rsidR="00D80B57" w:rsidRPr="00DE4204">
        <w:rPr>
          <w:rFonts w:ascii="Garamond" w:hAnsi="Garamond" w:cs="Arial"/>
          <w:spacing w:val="-2"/>
          <w:sz w:val="23"/>
          <w:szCs w:val="23"/>
        </w:rPr>
        <w:t xml:space="preserve">Either </w:t>
      </w:r>
      <w:proofErr w:type="gramStart"/>
      <w:r w:rsidR="00D80B57">
        <w:rPr>
          <w:rFonts w:ascii="Garamond" w:hAnsi="Garamond" w:cs="Arial"/>
          <w:spacing w:val="-2"/>
          <w:sz w:val="23"/>
          <w:szCs w:val="23"/>
        </w:rPr>
        <w:t>Settlor</w:t>
      </w:r>
      <w:r w:rsidR="00D80B57"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]}My{[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00D80B57" w:rsidRPr="00DE4204">
        <w:rPr>
          <w:rFonts w:ascii="Garamond" w:hAnsi="Garamond" w:cs="Arial"/>
          <w:spacing w:val="-2"/>
          <w:sz w:val="23"/>
          <w:szCs w:val="23"/>
        </w:rPr>
        <w:t xml:space="preserve"> Social Security Number may be used in lieu of a Tax Identification Number for the trust.  Kindly forward any forms which you may </w:t>
      </w:r>
      <w:proofErr w:type="gramStart"/>
      <w:r w:rsidR="00D80B57" w:rsidRPr="00DE4204">
        <w:rPr>
          <w:rFonts w:ascii="Garamond" w:hAnsi="Garamond" w:cs="Arial"/>
          <w:spacing w:val="-2"/>
          <w:sz w:val="23"/>
          <w:szCs w:val="23"/>
        </w:rPr>
        <w:t xml:space="preserve">require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D80B57" w:rsidRPr="00DE4204">
        <w:rPr>
          <w:rFonts w:ascii="Garamond" w:hAnsi="Garamond" w:cs="Arial"/>
          <w:spacing w:val="-2"/>
          <w:sz w:val="23"/>
          <w:szCs w:val="23"/>
        </w:rPr>
        <w:t xml:space="preserve"> to sign </w:t>
      </w:r>
      <w:proofErr w:type="gramStart"/>
      <w:r w:rsidR="00D80B57" w:rsidRPr="00DE4204">
        <w:rPr>
          <w:rFonts w:ascii="Garamond" w:hAnsi="Garamond" w:cs="Arial"/>
          <w:spacing w:val="-2"/>
          <w:sz w:val="23"/>
          <w:szCs w:val="23"/>
        </w:rPr>
        <w:t>in order to</w:t>
      </w:r>
      <w:proofErr w:type="gramEnd"/>
      <w:r w:rsidR="00D80B57" w:rsidRPr="00DE4204">
        <w:rPr>
          <w:rFonts w:ascii="Garamond" w:hAnsi="Garamond" w:cs="Arial"/>
          <w:spacing w:val="-2"/>
          <w:sz w:val="23"/>
          <w:szCs w:val="23"/>
        </w:rPr>
        <w:t xml:space="preserve"> complete this transfer.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D80B57" w:rsidRPr="00DE4204">
        <w:rPr>
          <w:rFonts w:ascii="Garamond" w:hAnsi="Garamond" w:cs="Arial"/>
          <w:spacing w:val="-2"/>
          <w:sz w:val="23"/>
          <w:szCs w:val="23"/>
        </w:rPr>
        <w:t xml:space="preserve"> would appreciate your prompt handling of this matter and the return of the reissued certificates directly </w:t>
      </w:r>
      <w:proofErr w:type="gramStart"/>
      <w:r w:rsidR="00D80B57" w:rsidRPr="00DE4204">
        <w:rPr>
          <w:rFonts w:ascii="Garamond" w:hAnsi="Garamond" w:cs="Arial"/>
          <w:spacing w:val="-2"/>
          <w:sz w:val="23"/>
          <w:szCs w:val="23"/>
        </w:rPr>
        <w:t xml:space="preserve">to </w:t>
      </w:r>
      <w:r w:rsidR="00472128">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472128" w:rsidRPr="00170988">
        <w:rPr>
          <w:rFonts w:ascii="Garamond" w:hAnsi="Garamond" w:cs="Arial"/>
          <w:noProof/>
          <w:color w:val="2157AD"/>
          <w:spacing w:val="-2"/>
          <w:sz w:val="23"/>
          <w:szCs w:val="23"/>
          <w:shd w:val="clear" w:color="auto" w:fill="C9E1F3"/>
        </w:rPr>
        <w:t xml:space="preserve"> "us" : "me</w:t>
      </w:r>
      <w:proofErr w:type="gramStart"/>
      <w:r w:rsidR="00472128" w:rsidRPr="00170988">
        <w:rPr>
          <w:rFonts w:ascii="Garamond" w:hAnsi="Garamond" w:cs="Arial"/>
          <w:noProof/>
          <w:color w:val="2157AD"/>
          <w:spacing w:val="-2"/>
          <w:sz w:val="23"/>
          <w:szCs w:val="23"/>
          <w:shd w:val="clear" w:color="auto" w:fill="C9E1F3"/>
        </w:rPr>
        <w:t>"</w:t>
      </w:r>
      <w:r w:rsidR="00472128">
        <w:rPr>
          <w:rFonts w:ascii="Garamond" w:hAnsi="Garamond" w:cs="Arial"/>
          <w:spacing w:val="-2"/>
          <w:sz w:val="23"/>
          <w:szCs w:val="23"/>
        </w:rPr>
        <w:t>]}</w:t>
      </w:r>
      <w:proofErr w:type="gramEnd"/>
      <w:r w:rsidR="00D80B57" w:rsidRPr="00DE4204">
        <w:rPr>
          <w:rFonts w:ascii="Garamond" w:hAnsi="Garamond" w:cs="Arial"/>
          <w:spacing w:val="-2"/>
          <w:sz w:val="23"/>
          <w:szCs w:val="23"/>
        </w:rPr>
        <w:t>.</w:t>
      </w:r>
    </w:p>
    <w:p w14:paraId="6B62AC4F" w14:textId="77777777" w:rsidR="00D80B57" w:rsidRPr="00DE4204" w:rsidRDefault="00D80B57" w:rsidP="00D80B57">
      <w:pPr>
        <w:tabs>
          <w:tab w:val="left" w:pos="-720"/>
        </w:tabs>
        <w:suppressAutoHyphens/>
        <w:spacing w:line="240" w:lineRule="atLeast"/>
        <w:jc w:val="both"/>
        <w:rPr>
          <w:rFonts w:ascii="Garamond" w:hAnsi="Garamond" w:cs="Arial"/>
          <w:spacing w:val="-2"/>
          <w:sz w:val="23"/>
          <w:szCs w:val="23"/>
        </w:rPr>
      </w:pPr>
    </w:p>
    <w:p w14:paraId="41950D49" w14:textId="02C23D71" w:rsidR="00D21DDA" w:rsidRDefault="00D80B57" w:rsidP="00D80B5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w:t>
      </w:r>
      <w:r w:rsidRPr="00DE4204">
        <w:rPr>
          <w:rFonts w:ascii="Garamond" w:hAnsi="Garamond" w:cs="Arial"/>
          <w:spacing w:val="-2"/>
          <w:sz w:val="23"/>
          <w:szCs w:val="23"/>
        </w:rPr>
        <w:t xml:space="preserve">transfer </w:t>
      </w:r>
      <w:r>
        <w:rPr>
          <w:rFonts w:ascii="Garamond" w:hAnsi="Garamond" w:cs="Arial"/>
          <w:spacing w:val="-2"/>
          <w:sz w:val="23"/>
          <w:szCs w:val="23"/>
        </w:rPr>
        <w:t xml:space="preserve">of </w:t>
      </w:r>
      <w:r w:rsidRPr="00DE4204">
        <w:rPr>
          <w:rFonts w:ascii="Garamond" w:hAnsi="Garamond" w:cs="Arial"/>
          <w:spacing w:val="-2"/>
          <w:sz w:val="23"/>
          <w:szCs w:val="23"/>
        </w:rPr>
        <w:t>the</w:t>
      </w:r>
      <w:r>
        <w:rPr>
          <w:rFonts w:ascii="Garamond" w:hAnsi="Garamond" w:cs="Arial"/>
          <w:spacing w:val="-2"/>
          <w:sz w:val="23"/>
          <w:szCs w:val="23"/>
        </w:rPr>
        <w:t xml:space="preserve"> above</w:t>
      </w:r>
      <w:r w:rsidRPr="00DE4204">
        <w:rPr>
          <w:rFonts w:ascii="Garamond" w:hAnsi="Garamond" w:cs="Arial"/>
          <w:spacing w:val="-2"/>
          <w:sz w:val="23"/>
          <w:szCs w:val="23"/>
        </w:rPr>
        <w:t xml:space="preserve"> referenced assets to </w:t>
      </w:r>
      <w:r w:rsidR="00472128">
        <w:rPr>
          <w:rFonts w:ascii="Garamond" w:hAnsi="Garamond" w:cs="Arial"/>
          <w:spacing w:val="-2"/>
          <w:sz w:val="23"/>
          <w:szCs w:val="23"/>
        </w:rPr>
        <w:t>{[</w:t>
      </w:r>
      <w:proofErr w:type="spellStart"/>
      <w:r w:rsidR="00472128" w:rsidRPr="00170988">
        <w:rPr>
          <w:rFonts w:ascii="Garamond" w:hAnsi="Garamond" w:cs="Arial"/>
          <w:noProof/>
          <w:color w:val="2157AD"/>
          <w:spacing w:val="-2"/>
          <w:sz w:val="23"/>
          <w:szCs w:val="23"/>
          <w:shd w:val="clear" w:color="auto" w:fill="C9E1F3"/>
        </w:rPr>
        <w:t>TrustName|upper|else</w:t>
      </w:r>
      <w:proofErr w:type="spellEnd"/>
      <w:r w:rsidR="00472128" w:rsidRPr="00170988">
        <w:rPr>
          <w:rFonts w:ascii="Garamond" w:hAnsi="Garamond" w:cs="Arial"/>
          <w:noProof/>
          <w:color w:val="2157AD"/>
          <w:spacing w:val="-2"/>
          <w:sz w:val="23"/>
          <w:szCs w:val="23"/>
          <w:shd w:val="clear" w:color="auto" w:fill="C9E1F3"/>
        </w:rPr>
        <w:t>: "________________"</w:t>
      </w:r>
      <w:r w:rsidR="00472128">
        <w:rPr>
          <w:rFonts w:ascii="Garamond" w:hAnsi="Garamond" w:cs="Arial"/>
          <w:spacing w:val="-2"/>
          <w:sz w:val="23"/>
          <w:szCs w:val="23"/>
        </w:rPr>
        <w:t>]}</w:t>
      </w:r>
      <w:r>
        <w:rPr>
          <w:rFonts w:ascii="Garamond" w:hAnsi="Garamond" w:cs="Arial"/>
          <w:spacing w:val="-2"/>
          <w:sz w:val="23"/>
          <w:szCs w:val="23"/>
        </w:rPr>
        <w:t>.</w:t>
      </w:r>
    </w:p>
    <w:p w14:paraId="70BBB917" w14:textId="02702D44" w:rsidR="00D21DDA" w:rsidRPr="00D21DDA" w:rsidRDefault="00D21DDA" w:rsidP="00D80B5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CA87C0C" w14:textId="77777777" w:rsidR="00D80B57" w:rsidRDefault="00D80B57" w:rsidP="00D80B57">
      <w:pPr>
        <w:tabs>
          <w:tab w:val="left" w:pos="-720"/>
        </w:tabs>
        <w:suppressAutoHyphens/>
        <w:spacing w:line="240" w:lineRule="atLeast"/>
        <w:jc w:val="both"/>
        <w:rPr>
          <w:rFonts w:ascii="Garamond" w:hAnsi="Garamond" w:cs="Arial"/>
          <w:b/>
          <w:bCs/>
          <w:spacing w:val="-2"/>
          <w:sz w:val="23"/>
          <w:szCs w:val="23"/>
        </w:rPr>
      </w:pPr>
    </w:p>
    <w:p w14:paraId="1DC8BB93" w14:textId="06ABAC48" w:rsidR="00D80B57" w:rsidRDefault="00D80B57" w:rsidP="00D80B57">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b/>
          <w:bCs/>
          <w:spacing w:val="-2"/>
          <w:sz w:val="23"/>
          <w:szCs w:val="23"/>
        </w:rPr>
        <w:t>Please be advised that these instructions should not be followed if the subject Certificate is part of an IRA</w:t>
      </w:r>
      <w:r>
        <w:rPr>
          <w:rFonts w:ascii="Garamond" w:hAnsi="Garamond" w:cs="Arial"/>
          <w:b/>
          <w:bCs/>
          <w:spacing w:val="-2"/>
          <w:sz w:val="23"/>
          <w:szCs w:val="23"/>
        </w:rPr>
        <w:t xml:space="preserve">, </w:t>
      </w:r>
      <w:r w:rsidRPr="00DE4204">
        <w:rPr>
          <w:rFonts w:ascii="Garamond" w:hAnsi="Garamond" w:cs="Arial"/>
          <w:b/>
          <w:bCs/>
          <w:spacing w:val="-2"/>
          <w:sz w:val="23"/>
          <w:szCs w:val="23"/>
        </w:rPr>
        <w:t>pension plan</w:t>
      </w:r>
      <w:r>
        <w:rPr>
          <w:rFonts w:ascii="Garamond" w:hAnsi="Garamond" w:cs="Arial"/>
          <w:b/>
          <w:bCs/>
          <w:spacing w:val="-2"/>
          <w:sz w:val="23"/>
          <w:szCs w:val="23"/>
        </w:rPr>
        <w:t>, or other qualified tax deferred account</w:t>
      </w:r>
      <w:r w:rsidRPr="00DE4204">
        <w:rPr>
          <w:rFonts w:ascii="Garamond" w:hAnsi="Garamond" w:cs="Arial"/>
          <w:b/>
          <w:bCs/>
          <w:spacing w:val="-2"/>
          <w:sz w:val="23"/>
          <w:szCs w:val="23"/>
        </w:rPr>
        <w:t>.</w:t>
      </w:r>
    </w:p>
    <w:p w14:paraId="2A960681" w14:textId="58845522" w:rsidR="00865D0F" w:rsidRPr="00DE4204" w:rsidRDefault="00476FD8">
      <w:pPr>
        <w:tabs>
          <w:tab w:val="left" w:pos="-720"/>
        </w:tabs>
        <w:suppressAutoHyphens/>
        <w:spacing w:line="240" w:lineRule="atLeast"/>
        <w:jc w:val="both"/>
        <w:rPr>
          <w:rFonts w:ascii="Garamond" w:hAnsi="Garamond" w:cs="Arial"/>
          <w:spacing w:val="-2"/>
          <w:sz w:val="23"/>
          <w:szCs w:val="23"/>
        </w:rPr>
      </w:pPr>
      <w:r w:rsidRPr="0009615C">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Pr="00170988">
        <w:rPr>
          <w:rFonts w:ascii="Garamond" w:hAnsi="Garamond" w:cs="Arial"/>
          <w:noProof/>
          <w:color w:val="2157AD"/>
          <w:spacing w:val="-2"/>
          <w:sz w:val="23"/>
          <w:szCs w:val="23"/>
          <w:shd w:val="clear" w:color="auto" w:fill="C9F3CD"/>
        </w:rPr>
        <w:t>Life Insurance</w:t>
      </w:r>
      <w:proofErr w:type="gramStart"/>
      <w:r w:rsidRPr="00170988">
        <w:rPr>
          <w:rFonts w:ascii="Garamond" w:hAnsi="Garamond" w:cs="Arial"/>
          <w:noProof/>
          <w:color w:val="2157AD"/>
          <w:spacing w:val="-2"/>
          <w:sz w:val="23"/>
          <w:szCs w:val="23"/>
          <w:shd w:val="clear" w:color="auto" w:fill="C9F3CD"/>
        </w:rPr>
        <w:t>"</w:t>
      </w:r>
      <w:r w:rsidRPr="0009615C">
        <w:rPr>
          <w:rFonts w:ascii="Garamond" w:hAnsi="Garamond" w:cs="Arial"/>
          <w:spacing w:val="-2"/>
          <w:sz w:val="23"/>
          <w:szCs w:val="23"/>
        </w:rPr>
        <w:t>]}</w:t>
      </w:r>
      <w:proofErr w:type="gramEnd"/>
    </w:p>
    <w:p w14:paraId="4D8AB2FE" w14:textId="34B97663" w:rsidR="004E4D89" w:rsidRDefault="004E4D89">
      <w:pPr>
        <w:tabs>
          <w:tab w:val="left" w:pos="-720"/>
        </w:tabs>
        <w:suppressAutoHyphens/>
        <w:spacing w:line="240" w:lineRule="atLeast"/>
        <w:jc w:val="both"/>
        <w:rPr>
          <w:rFonts w:ascii="Garamond" w:hAnsi="Garamond" w:cs="Arial"/>
          <w:spacing w:val="-2"/>
          <w:sz w:val="23"/>
          <w:szCs w:val="23"/>
          <w:u w:val="single"/>
        </w:rPr>
      </w:pPr>
    </w:p>
    <w:p w14:paraId="3AB6733F" w14:textId="6E9B2FC3" w:rsidR="00865D0F" w:rsidRDefault="00865D0F" w:rsidP="004B4A4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F33A54">
        <w:rPr>
          <w:rFonts w:ascii="Garamond" w:hAnsi="Garamond" w:cs="Arial"/>
          <w:b/>
          <w:noProof/>
          <w:color w:val="41A151"/>
          <w:spacing w:val="-2"/>
          <w:sz w:val="23"/>
          <w:szCs w:val="23"/>
          <w:shd w:val="clear" w:color="auto" w:fill="C9F3CD"/>
        </w:rPr>
        <w:t>if</w:t>
      </w:r>
      <w:r w:rsidRPr="00F33A54">
        <w:rPr>
          <w:rFonts w:ascii="Garamond" w:hAnsi="Garamond" w:cs="Arial"/>
          <w:noProof/>
          <w:color w:val="2157AD"/>
          <w:spacing w:val="-2"/>
          <w:sz w:val="23"/>
          <w:szCs w:val="23"/>
          <w:shd w:val="clear" w:color="auto" w:fill="C9F3CD"/>
        </w:rPr>
        <w:t xml:space="preserve"> </w:t>
      </w:r>
      <w:r w:rsidR="00F33A54" w:rsidRPr="00F33A54">
        <w:rPr>
          <w:rFonts w:ascii="Garamond" w:hAnsi="Garamond" w:cs="Arial"/>
          <w:noProof/>
          <w:color w:val="2157AD"/>
          <w:spacing w:val="-2"/>
          <w:sz w:val="23"/>
          <w:szCs w:val="23"/>
          <w:shd w:val="clear" w:color="auto" w:fill="C9F3CD"/>
        </w:rPr>
        <w:t>DoNotMentionTrustTF</w:t>
      </w:r>
      <w:r>
        <w:rPr>
          <w:rFonts w:ascii="Garamond" w:hAnsi="Garamond" w:cs="Arial"/>
          <w:spacing w:val="-2"/>
          <w:sz w:val="23"/>
          <w:szCs w:val="23"/>
        </w:rPr>
        <w:t>]}</w:t>
      </w:r>
    </w:p>
    <w:p w14:paraId="75626BA1" w14:textId="044BF85C" w:rsidR="00865D0F" w:rsidRDefault="00865D0F" w:rsidP="00865D0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t>
      </w:r>
      <w:proofErr w:type="gramStart"/>
      <w:r w:rsidRPr="00170988">
        <w:rPr>
          <w:rFonts w:ascii="Garamond" w:hAnsi="Garamond" w:cs="Arial"/>
          <w:noProof/>
          <w:color w:val="2157AD"/>
          <w:spacing w:val="-2"/>
          <w:sz w:val="23"/>
          <w:szCs w:val="23"/>
          <w:shd w:val="clear" w:color="auto" w:fill="C9E1F3"/>
        </w:rPr>
        <w:t>"We" : "I"</w:t>
      </w:r>
      <w:r>
        <w:rPr>
          <w:rFonts w:ascii="Garamond" w:hAnsi="Garamond" w:cs="Arial"/>
          <w:spacing w:val="-2"/>
          <w:sz w:val="23"/>
          <w:szCs w:val="23"/>
        </w:rPr>
        <w:t>]} hereby</w:t>
      </w:r>
      <w:proofErr w:type="gramEnd"/>
      <w:r>
        <w:rPr>
          <w:rFonts w:ascii="Garamond" w:hAnsi="Garamond" w:cs="Arial"/>
          <w:spacing w:val="-2"/>
          <w:sz w:val="23"/>
          <w:szCs w:val="23"/>
        </w:rPr>
        <w:t xml:space="preserve"> </w:t>
      </w:r>
      <w:proofErr w:type="gramStart"/>
      <w:r>
        <w:rPr>
          <w:rFonts w:ascii="Garamond" w:hAnsi="Garamond" w:cs="Arial"/>
          <w:spacing w:val="-2"/>
          <w:sz w:val="23"/>
          <w:szCs w:val="23"/>
        </w:rPr>
        <w:t>request,</w:t>
      </w:r>
      <w:proofErr w:type="gramEnd"/>
      <w:r>
        <w:rPr>
          <w:rFonts w:ascii="Garamond" w:hAnsi="Garamond" w:cs="Arial"/>
          <w:spacing w:val="-2"/>
          <w:sz w:val="23"/>
          <w:szCs w:val="23"/>
        </w:rPr>
        <w:t xml:space="preserve"> that you update </w:t>
      </w:r>
      <w:r w:rsidR="00F33A54">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33A54" w:rsidRPr="00170988">
        <w:rPr>
          <w:rFonts w:ascii="Garamond" w:hAnsi="Garamond" w:cs="Arial"/>
          <w:noProof/>
          <w:color w:val="2157AD"/>
          <w:spacing w:val="-2"/>
          <w:sz w:val="23"/>
          <w:szCs w:val="23"/>
          <w:shd w:val="clear" w:color="auto" w:fill="C9E1F3"/>
        </w:rPr>
        <w:t xml:space="preserve"> "our" : "my</w:t>
      </w:r>
      <w:proofErr w:type="gramStart"/>
      <w:r w:rsidR="00F33A54" w:rsidRPr="00170988">
        <w:rPr>
          <w:rFonts w:ascii="Garamond" w:hAnsi="Garamond" w:cs="Arial"/>
          <w:noProof/>
          <w:color w:val="2157AD"/>
          <w:spacing w:val="-2"/>
          <w:sz w:val="23"/>
          <w:szCs w:val="23"/>
          <w:shd w:val="clear" w:color="auto" w:fill="C9E1F3"/>
        </w:rPr>
        <w:t>"</w:t>
      </w:r>
      <w:r w:rsidR="00F33A54">
        <w:rPr>
          <w:rFonts w:ascii="Garamond" w:hAnsi="Garamond" w:cs="Arial"/>
          <w:spacing w:val="-2"/>
          <w:sz w:val="23"/>
          <w:szCs w:val="23"/>
        </w:rPr>
        <w:t>]}</w:t>
      </w:r>
      <w:proofErr w:type="gramEnd"/>
      <w:r w:rsidR="00F33A54">
        <w:rPr>
          <w:rFonts w:ascii="Garamond" w:hAnsi="Garamond" w:cs="Arial"/>
          <w:spacing w:val="-2"/>
          <w:sz w:val="23"/>
          <w:szCs w:val="23"/>
        </w:rPr>
        <w:t xml:space="preserve"> </w:t>
      </w:r>
      <w:r>
        <w:rPr>
          <w:rFonts w:ascii="Garamond" w:hAnsi="Garamond" w:cs="Arial"/>
          <w:spacing w:val="-2"/>
          <w:sz w:val="23"/>
          <w:szCs w:val="23"/>
        </w:rPr>
        <w:t xml:space="preserve">beneficiary designation in accordance with the enclosed </w:t>
      </w:r>
      <w:r>
        <w:rPr>
          <w:rFonts w:ascii="Garamond" w:hAnsi="Garamond" w:cs="Arial"/>
          <w:i/>
          <w:iCs/>
          <w:spacing w:val="-2"/>
          <w:sz w:val="23"/>
          <w:szCs w:val="23"/>
        </w:rPr>
        <w:t>REQUEST TO CHANGE BENEFICIARY OF LIFE POLICY</w:t>
      </w:r>
      <w:r>
        <w:rPr>
          <w:rFonts w:ascii="Garamond" w:hAnsi="Garamond" w:cs="Arial"/>
          <w:spacing w:val="-2"/>
          <w:sz w:val="23"/>
          <w:szCs w:val="23"/>
        </w:rPr>
        <w:t xml:space="preserve">. </w:t>
      </w:r>
    </w:p>
    <w:p w14:paraId="5BC7EDDB" w14:textId="77777777" w:rsidR="00865D0F" w:rsidRDefault="00865D0F" w:rsidP="00865D0F">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1FFCD9D4" w14:textId="07F36F15" w:rsidR="00865D0F" w:rsidRDefault="00865D0F" w:rsidP="00865D0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forward any forms which you may </w:t>
      </w:r>
      <w:proofErr w:type="gramStart"/>
      <w:r>
        <w:rPr>
          <w:rFonts w:ascii="Garamond" w:hAnsi="Garamond" w:cs="Arial"/>
          <w:spacing w:val="-2"/>
          <w:sz w:val="23"/>
          <w:szCs w:val="23"/>
        </w:rPr>
        <w:t xml:space="preserve">require </w:t>
      </w:r>
      <w:r w:rsidR="00F33A54">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33A54" w:rsidRPr="00170988">
        <w:rPr>
          <w:rFonts w:ascii="Garamond" w:hAnsi="Garamond" w:cs="Arial"/>
          <w:noProof/>
          <w:color w:val="2157AD"/>
          <w:spacing w:val="-2"/>
          <w:sz w:val="23"/>
          <w:szCs w:val="23"/>
          <w:shd w:val="clear" w:color="auto" w:fill="C9E1F3"/>
        </w:rPr>
        <w:t xml:space="preserve"> "us" : "me</w:t>
      </w:r>
      <w:proofErr w:type="gramStart"/>
      <w:r w:rsidR="00F33A54" w:rsidRPr="00170988">
        <w:rPr>
          <w:rFonts w:ascii="Garamond" w:hAnsi="Garamond" w:cs="Arial"/>
          <w:noProof/>
          <w:color w:val="2157AD"/>
          <w:spacing w:val="-2"/>
          <w:sz w:val="23"/>
          <w:szCs w:val="23"/>
          <w:shd w:val="clear" w:color="auto" w:fill="C9E1F3"/>
        </w:rPr>
        <w:t>"</w:t>
      </w:r>
      <w:r w:rsidR="00F33A54">
        <w:rPr>
          <w:rFonts w:ascii="Garamond" w:hAnsi="Garamond" w:cs="Arial"/>
          <w:spacing w:val="-2"/>
          <w:sz w:val="23"/>
          <w:szCs w:val="23"/>
        </w:rPr>
        <w:t>]}</w:t>
      </w:r>
      <w:proofErr w:type="gramEnd"/>
      <w:r>
        <w:rPr>
          <w:rFonts w:ascii="Garamond" w:hAnsi="Garamond" w:cs="Arial"/>
          <w:spacing w:val="-2"/>
          <w:sz w:val="23"/>
          <w:szCs w:val="23"/>
        </w:rPr>
        <w:t xml:space="preserve"> to sign </w:t>
      </w:r>
      <w:proofErr w:type="gramStart"/>
      <w:r>
        <w:rPr>
          <w:rFonts w:ascii="Garamond" w:hAnsi="Garamond" w:cs="Arial"/>
          <w:spacing w:val="-2"/>
          <w:sz w:val="23"/>
          <w:szCs w:val="23"/>
        </w:rPr>
        <w:t>in order to</w:t>
      </w:r>
      <w:proofErr w:type="gramEnd"/>
      <w:r>
        <w:rPr>
          <w:rFonts w:ascii="Garamond" w:hAnsi="Garamond" w:cs="Arial"/>
          <w:spacing w:val="-2"/>
          <w:sz w:val="23"/>
          <w:szCs w:val="23"/>
        </w:rPr>
        <w:t xml:space="preserve"> complete this transfer. </w:t>
      </w:r>
      <w:r w:rsidR="00F33A54">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33A54" w:rsidRPr="00170988">
        <w:rPr>
          <w:rFonts w:ascii="Garamond" w:hAnsi="Garamond" w:cs="Arial"/>
          <w:noProof/>
          <w:color w:val="2157AD"/>
          <w:spacing w:val="-2"/>
          <w:sz w:val="23"/>
          <w:szCs w:val="23"/>
          <w:shd w:val="clear" w:color="auto" w:fill="C9E1F3"/>
        </w:rPr>
        <w:t xml:space="preserve"> "We" : "I</w:t>
      </w:r>
      <w:proofErr w:type="gramStart"/>
      <w:r w:rsidR="00F33A54" w:rsidRPr="00170988">
        <w:rPr>
          <w:rFonts w:ascii="Garamond" w:hAnsi="Garamond" w:cs="Arial"/>
          <w:noProof/>
          <w:color w:val="2157AD"/>
          <w:spacing w:val="-2"/>
          <w:sz w:val="23"/>
          <w:szCs w:val="23"/>
          <w:shd w:val="clear" w:color="auto" w:fill="C9E1F3"/>
        </w:rPr>
        <w:t>"</w:t>
      </w:r>
      <w:r w:rsidR="00F33A54">
        <w:rPr>
          <w:rFonts w:ascii="Garamond" w:hAnsi="Garamond" w:cs="Arial"/>
          <w:spacing w:val="-2"/>
          <w:sz w:val="23"/>
          <w:szCs w:val="23"/>
        </w:rPr>
        <w:t>]}</w:t>
      </w:r>
      <w:proofErr w:type="gramEnd"/>
      <w:r>
        <w:rPr>
          <w:rFonts w:ascii="Garamond" w:hAnsi="Garamond" w:cs="Arial"/>
          <w:spacing w:val="-2"/>
          <w:sz w:val="23"/>
          <w:szCs w:val="23"/>
        </w:rPr>
        <w:t xml:space="preserve"> would appreciate your prompt handling of this matter.</w:t>
      </w:r>
    </w:p>
    <w:p w14:paraId="423D69BD" w14:textId="77777777" w:rsidR="00865D0F" w:rsidRDefault="00865D0F" w:rsidP="00865D0F">
      <w:pPr>
        <w:tabs>
          <w:tab w:val="left" w:pos="-720"/>
        </w:tabs>
        <w:suppressAutoHyphens/>
        <w:spacing w:line="240" w:lineRule="atLeast"/>
        <w:jc w:val="both"/>
        <w:rPr>
          <w:rFonts w:ascii="Garamond" w:hAnsi="Garamond" w:cs="Arial"/>
          <w:spacing w:val="-2"/>
          <w:sz w:val="23"/>
          <w:szCs w:val="23"/>
        </w:rPr>
      </w:pPr>
    </w:p>
    <w:p w14:paraId="6BDF6CEB" w14:textId="12011AC7" w:rsidR="00865D0F" w:rsidRDefault="00865D0F" w:rsidP="00865D0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As set forth now particularly in the attached Request to Change Ownership/Beneficiary of Life Insurance Policy, attached hereto and incorporated </w:t>
      </w:r>
      <w:proofErr w:type="gramStart"/>
      <w:r>
        <w:rPr>
          <w:rFonts w:ascii="Garamond" w:hAnsi="Garamond" w:cs="Arial"/>
          <w:spacing w:val="-2"/>
          <w:sz w:val="23"/>
          <w:szCs w:val="23"/>
        </w:rPr>
        <w:t xml:space="preserve">herein, </w:t>
      </w:r>
      <w:r w:rsidR="00F33A54">
        <w:rPr>
          <w:rFonts w:ascii="Garamond" w:hAnsi="Garamond" w:cs="Arial"/>
          <w:spacing w:val="-2"/>
          <w:sz w:val="23"/>
          <w:szCs w:val="23"/>
        </w:rPr>
        <w:t>{</w:t>
      </w:r>
      <w:proofErr w:type="gramEnd"/>
      <w:r w:rsidR="00F33A54">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33A54" w:rsidRPr="00170988">
        <w:rPr>
          <w:rFonts w:ascii="Garamond" w:hAnsi="Garamond" w:cs="Arial"/>
          <w:noProof/>
          <w:color w:val="2157AD"/>
          <w:spacing w:val="-2"/>
          <w:sz w:val="23"/>
          <w:szCs w:val="23"/>
          <w:shd w:val="clear" w:color="auto" w:fill="C9E1F3"/>
        </w:rPr>
        <w:t xml:space="preserve"> "</w:t>
      </w:r>
      <w:r w:rsidR="00F33A54">
        <w:rPr>
          <w:rFonts w:ascii="Garamond" w:hAnsi="Garamond" w:cs="Arial"/>
          <w:noProof/>
          <w:color w:val="2157AD"/>
          <w:spacing w:val="-2"/>
          <w:sz w:val="23"/>
          <w:szCs w:val="23"/>
          <w:shd w:val="clear" w:color="auto" w:fill="C9E1F3"/>
        </w:rPr>
        <w:t>w</w:t>
      </w:r>
      <w:r w:rsidR="00F33A54" w:rsidRPr="00170988">
        <w:rPr>
          <w:rFonts w:ascii="Garamond" w:hAnsi="Garamond" w:cs="Arial"/>
          <w:noProof/>
          <w:color w:val="2157AD"/>
          <w:spacing w:val="-2"/>
          <w:sz w:val="23"/>
          <w:szCs w:val="23"/>
          <w:shd w:val="clear" w:color="auto" w:fill="C9E1F3"/>
        </w:rPr>
        <w:t>e" : "I</w:t>
      </w:r>
      <w:proofErr w:type="gramStart"/>
      <w:r w:rsidR="00F33A54" w:rsidRPr="00170988">
        <w:rPr>
          <w:rFonts w:ascii="Garamond" w:hAnsi="Garamond" w:cs="Arial"/>
          <w:noProof/>
          <w:color w:val="2157AD"/>
          <w:spacing w:val="-2"/>
          <w:sz w:val="23"/>
          <w:szCs w:val="23"/>
          <w:shd w:val="clear" w:color="auto" w:fill="C9E1F3"/>
        </w:rPr>
        <w:t>"</w:t>
      </w:r>
      <w:r w:rsidR="00F33A54">
        <w:rPr>
          <w:rFonts w:ascii="Garamond" w:hAnsi="Garamond" w:cs="Arial"/>
          <w:spacing w:val="-2"/>
          <w:sz w:val="23"/>
          <w:szCs w:val="23"/>
        </w:rPr>
        <w:t>]}</w:t>
      </w:r>
      <w:proofErr w:type="gramEnd"/>
      <w:r>
        <w:rPr>
          <w:rFonts w:ascii="Garamond" w:hAnsi="Garamond" w:cs="Arial"/>
          <w:spacing w:val="-2"/>
          <w:sz w:val="23"/>
          <w:szCs w:val="23"/>
        </w:rPr>
        <w:t xml:space="preserve"> hereby request the changes and/or transfer(s) set forth therein. Please forward any additional forms which you may require </w:t>
      </w:r>
      <w:proofErr w:type="gramStart"/>
      <w:r>
        <w:rPr>
          <w:rFonts w:ascii="Garamond" w:hAnsi="Garamond" w:cs="Arial"/>
          <w:spacing w:val="-2"/>
          <w:sz w:val="23"/>
          <w:szCs w:val="23"/>
        </w:rPr>
        <w:t>in order to</w:t>
      </w:r>
      <w:proofErr w:type="gramEnd"/>
      <w:r>
        <w:rPr>
          <w:rFonts w:ascii="Garamond" w:hAnsi="Garamond" w:cs="Arial"/>
          <w:spacing w:val="-2"/>
          <w:sz w:val="23"/>
          <w:szCs w:val="23"/>
        </w:rPr>
        <w:t xml:space="preserve"> formalize these policy changes.</w:t>
      </w:r>
    </w:p>
    <w:p w14:paraId="61700052" w14:textId="220EA09F" w:rsidR="00865D0F" w:rsidRDefault="00865D0F" w:rsidP="004B4A4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F33A54">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5974BE18" w14:textId="66AFC512" w:rsidR="004B4A42" w:rsidRPr="00FD2795" w:rsidRDefault="004B4A42" w:rsidP="004B4A4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r>
        <w:rPr>
          <w:rFonts w:ascii="Garamond" w:hAnsi="Garamond" w:cs="Arial"/>
          <w:spacing w:val="-2"/>
          <w:sz w:val="23"/>
          <w:szCs w:val="23"/>
        </w:rPr>
        <w:t xml:space="preserve">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hereby </w:t>
      </w:r>
      <w:proofErr w:type="gramStart"/>
      <w:r w:rsidRPr="00DE4204">
        <w:rPr>
          <w:rFonts w:ascii="Garamond" w:hAnsi="Garamond" w:cs="Arial"/>
          <w:spacing w:val="-2"/>
          <w:sz w:val="23"/>
          <w:szCs w:val="23"/>
        </w:rPr>
        <w:t>request,</w:t>
      </w:r>
      <w:proofErr w:type="gramEnd"/>
      <w:r w:rsidRPr="00DE4204">
        <w:rPr>
          <w:rFonts w:ascii="Garamond" w:hAnsi="Garamond" w:cs="Arial"/>
          <w:spacing w:val="-2"/>
          <w:sz w:val="23"/>
          <w:szCs w:val="23"/>
        </w:rPr>
        <w:t xml:space="preserve"> that you transfer ownership and</w:t>
      </w:r>
      <w:r>
        <w:rPr>
          <w:rFonts w:ascii="Garamond" w:hAnsi="Garamond" w:cs="Arial"/>
          <w:spacing w:val="-2"/>
          <w:sz w:val="23"/>
          <w:szCs w:val="23"/>
        </w:rPr>
        <w:t>/or</w:t>
      </w:r>
      <w:r w:rsidRPr="00DE4204">
        <w:rPr>
          <w:rFonts w:ascii="Garamond" w:hAnsi="Garamond" w:cs="Arial"/>
          <w:spacing w:val="-2"/>
          <w:sz w:val="23"/>
          <w:szCs w:val="23"/>
        </w:rPr>
        <w:t xml:space="preserve"> beneficiary </w:t>
      </w:r>
      <w:r>
        <w:rPr>
          <w:rFonts w:ascii="Garamond" w:hAnsi="Garamond" w:cs="Arial"/>
          <w:spacing w:val="-2"/>
          <w:sz w:val="23"/>
          <w:szCs w:val="23"/>
        </w:rPr>
        <w:t xml:space="preserve">designation in accordance with the enclosed </w:t>
      </w:r>
      <w:r w:rsidRPr="00FD2795">
        <w:rPr>
          <w:rFonts w:ascii="Garamond" w:hAnsi="Garamond" w:cs="Arial"/>
          <w:i/>
          <w:iCs/>
          <w:spacing w:val="-2"/>
          <w:sz w:val="23"/>
          <w:szCs w:val="23"/>
        </w:rPr>
        <w:t xml:space="preserve">REQUEST TO </w:t>
      </w:r>
      <w:proofErr w:type="gramStart"/>
      <w:r w:rsidRPr="00FD2795">
        <w:rPr>
          <w:rFonts w:ascii="Garamond" w:hAnsi="Garamond" w:cs="Arial"/>
          <w:i/>
          <w:iCs/>
          <w:spacing w:val="-2"/>
          <w:sz w:val="23"/>
          <w:szCs w:val="23"/>
        </w:rPr>
        <w:t xml:space="preserve">CHANGE </w:t>
      </w:r>
      <w:r w:rsidR="007F2CBA">
        <w:rPr>
          <w:rFonts w:ascii="Garamond" w:hAnsi="Garamond" w:cs="Arial"/>
          <w:i/>
          <w:iCs/>
          <w:spacing w:val="-2"/>
          <w:sz w:val="23"/>
          <w:szCs w:val="23"/>
        </w:rPr>
        <w:t>{[</w:t>
      </w:r>
      <w:proofErr w:type="gramEnd"/>
      <w:r w:rsidR="007F2CBA">
        <w:rPr>
          <w:rFonts w:ascii="Garamond" w:hAnsi="Garamond" w:cs="Arial"/>
          <w:i/>
          <w:iCs/>
          <w:spacing w:val="-2"/>
          <w:sz w:val="23"/>
          <w:szCs w:val="23"/>
        </w:rPr>
        <w:t xml:space="preserve">if </w:t>
      </w:r>
      <w:proofErr w:type="spellStart"/>
      <w:r w:rsidR="007F2CBA" w:rsidRPr="007F2CBA">
        <w:rPr>
          <w:rFonts w:ascii="Garamond" w:hAnsi="Garamond" w:cs="Arial"/>
          <w:i/>
          <w:iCs/>
          <w:spacing w:val="-2"/>
          <w:sz w:val="23"/>
          <w:szCs w:val="23"/>
        </w:rPr>
        <w:t>LifeInsuranceChangeType</w:t>
      </w:r>
      <w:proofErr w:type="spellEnd"/>
      <w:r w:rsidR="007F2CBA" w:rsidRPr="007F2CBA">
        <w:rPr>
          <w:rFonts w:ascii="Garamond" w:hAnsi="Garamond" w:cs="Arial"/>
          <w:i/>
          <w:iCs/>
          <w:spacing w:val="-2"/>
          <w:sz w:val="23"/>
          <w:szCs w:val="23"/>
        </w:rPr>
        <w:t xml:space="preserve"> == "Owner</w:t>
      </w:r>
      <w:proofErr w:type="gramStart"/>
      <w:r w:rsidR="007F2CBA" w:rsidRPr="007F2CBA">
        <w:rPr>
          <w:rFonts w:ascii="Garamond" w:hAnsi="Garamond" w:cs="Arial"/>
          <w:i/>
          <w:iCs/>
          <w:spacing w:val="-2"/>
          <w:sz w:val="23"/>
          <w:szCs w:val="23"/>
        </w:rPr>
        <w:t>"</w:t>
      </w:r>
      <w:r w:rsidR="007F2CBA">
        <w:rPr>
          <w:rFonts w:ascii="Garamond" w:hAnsi="Garamond" w:cs="Arial"/>
          <w:i/>
          <w:iCs/>
          <w:spacing w:val="-2"/>
          <w:sz w:val="23"/>
          <w:szCs w:val="23"/>
        </w:rPr>
        <w:t>]}</w:t>
      </w:r>
      <w:r w:rsidRPr="00FD2795">
        <w:rPr>
          <w:rFonts w:ascii="Garamond" w:hAnsi="Garamond" w:cs="Arial"/>
          <w:i/>
          <w:iCs/>
          <w:spacing w:val="-2"/>
          <w:sz w:val="23"/>
          <w:szCs w:val="23"/>
        </w:rPr>
        <w:t>OWNERSHIP</w:t>
      </w:r>
      <w:r w:rsidR="007F2CBA">
        <w:rPr>
          <w:rFonts w:ascii="Garamond" w:hAnsi="Garamond" w:cs="Arial"/>
          <w:i/>
          <w:iCs/>
          <w:spacing w:val="-2"/>
          <w:sz w:val="23"/>
          <w:szCs w:val="23"/>
        </w:rPr>
        <w:t>{[</w:t>
      </w:r>
      <w:proofErr w:type="gramEnd"/>
      <w:r w:rsidR="007F2CBA">
        <w:rPr>
          <w:rFonts w:ascii="Garamond" w:hAnsi="Garamond" w:cs="Arial"/>
          <w:i/>
          <w:iCs/>
          <w:spacing w:val="-2"/>
          <w:sz w:val="23"/>
          <w:szCs w:val="23"/>
        </w:rPr>
        <w:t xml:space="preserve">elseif </w:t>
      </w:r>
      <w:proofErr w:type="spellStart"/>
      <w:r w:rsidR="007F2CBA" w:rsidRPr="007F2CBA">
        <w:rPr>
          <w:rFonts w:ascii="Garamond" w:hAnsi="Garamond" w:cs="Arial"/>
          <w:i/>
          <w:iCs/>
          <w:spacing w:val="-2"/>
          <w:sz w:val="23"/>
          <w:szCs w:val="23"/>
        </w:rPr>
        <w:t>LifeInsuranceChangeType</w:t>
      </w:r>
      <w:proofErr w:type="spellEnd"/>
      <w:r w:rsidR="007F2CBA" w:rsidRPr="007F2CBA">
        <w:rPr>
          <w:rFonts w:ascii="Garamond" w:hAnsi="Garamond" w:cs="Arial"/>
          <w:i/>
          <w:iCs/>
          <w:spacing w:val="-2"/>
          <w:sz w:val="23"/>
          <w:szCs w:val="23"/>
        </w:rPr>
        <w:t xml:space="preserve"> == "Beneficiaries"</w:t>
      </w:r>
      <w:r w:rsidR="007F2CBA">
        <w:rPr>
          <w:rFonts w:ascii="Garamond" w:hAnsi="Garamond" w:cs="Arial"/>
          <w:i/>
          <w:iCs/>
          <w:spacing w:val="-2"/>
          <w:sz w:val="23"/>
          <w:szCs w:val="23"/>
        </w:rPr>
        <w:t>]}BENEFICIARY{[</w:t>
      </w:r>
      <w:proofErr w:type="gramStart"/>
      <w:r w:rsidR="007F2CBA">
        <w:rPr>
          <w:rFonts w:ascii="Garamond" w:hAnsi="Garamond" w:cs="Arial"/>
          <w:i/>
          <w:iCs/>
          <w:spacing w:val="-2"/>
          <w:sz w:val="23"/>
          <w:szCs w:val="23"/>
        </w:rPr>
        <w:t>else]}</w:t>
      </w:r>
      <w:proofErr w:type="gramEnd"/>
      <w:r w:rsidR="007F2CBA">
        <w:rPr>
          <w:rFonts w:ascii="Garamond" w:hAnsi="Garamond" w:cs="Arial"/>
          <w:i/>
          <w:iCs/>
          <w:spacing w:val="-2"/>
          <w:sz w:val="23"/>
          <w:szCs w:val="23"/>
        </w:rPr>
        <w:t>OWNERSHIP/</w:t>
      </w:r>
      <w:proofErr w:type="gramStart"/>
      <w:r w:rsidR="007F2CBA">
        <w:rPr>
          <w:rFonts w:ascii="Garamond" w:hAnsi="Garamond" w:cs="Arial"/>
          <w:i/>
          <w:iCs/>
          <w:spacing w:val="-2"/>
          <w:sz w:val="23"/>
          <w:szCs w:val="23"/>
        </w:rPr>
        <w:t>BENEFICIARY{[endif]}</w:t>
      </w:r>
      <w:proofErr w:type="gramEnd"/>
      <w:r w:rsidRPr="00FD2795">
        <w:rPr>
          <w:rFonts w:ascii="Garamond" w:hAnsi="Garamond" w:cs="Arial"/>
          <w:i/>
          <w:iCs/>
          <w:spacing w:val="-2"/>
          <w:sz w:val="23"/>
          <w:szCs w:val="23"/>
        </w:rPr>
        <w:t xml:space="preserve"> OF LIFE POLICY</w:t>
      </w:r>
      <w:r>
        <w:rPr>
          <w:rFonts w:ascii="Garamond" w:hAnsi="Garamond" w:cs="Arial"/>
          <w:spacing w:val="-2"/>
          <w:sz w:val="23"/>
          <w:szCs w:val="23"/>
        </w:rPr>
        <w:t xml:space="preserve">. </w:t>
      </w:r>
    </w:p>
    <w:p w14:paraId="6EAD8C30" w14:textId="77777777" w:rsidR="004B4A42" w:rsidRPr="00DE4204" w:rsidRDefault="004B4A42" w:rsidP="004B4A42">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12E7F5BE" w14:textId="6DA0AB00" w:rsidR="004B4A42" w:rsidRDefault="00393DFD" w:rsidP="004B4A4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r w:rsidR="004B4A42" w:rsidRPr="00DE4204">
        <w:rPr>
          <w:rFonts w:ascii="Garamond" w:hAnsi="Garamond" w:cs="Arial"/>
          <w:spacing w:val="-2"/>
          <w:sz w:val="23"/>
          <w:szCs w:val="23"/>
        </w:rPr>
        <w:t xml:space="preserve">Either </w:t>
      </w:r>
      <w:proofErr w:type="gramStart"/>
      <w:r w:rsidR="004B4A42">
        <w:rPr>
          <w:rFonts w:ascii="Garamond" w:hAnsi="Garamond" w:cs="Arial"/>
          <w:spacing w:val="-2"/>
          <w:sz w:val="23"/>
          <w:szCs w:val="23"/>
        </w:rPr>
        <w:t>Settlor</w:t>
      </w:r>
      <w:r w:rsidR="004B4A42"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]}My{[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004B4A42" w:rsidRPr="00DE4204">
        <w:rPr>
          <w:rFonts w:ascii="Garamond" w:hAnsi="Garamond" w:cs="Arial"/>
          <w:spacing w:val="-2"/>
          <w:sz w:val="23"/>
          <w:szCs w:val="23"/>
        </w:rPr>
        <w:t xml:space="preserve"> Social Security Number may be used in lieu of a Tax Identification Number for the trust.  Please forward any forms which you may </w:t>
      </w:r>
      <w:proofErr w:type="gramStart"/>
      <w:r w:rsidR="004B4A42" w:rsidRPr="00DE4204">
        <w:rPr>
          <w:rFonts w:ascii="Garamond" w:hAnsi="Garamond" w:cs="Arial"/>
          <w:spacing w:val="-2"/>
          <w:sz w:val="23"/>
          <w:szCs w:val="23"/>
        </w:rPr>
        <w:t xml:space="preserve">require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4B4A42" w:rsidRPr="00DE4204">
        <w:rPr>
          <w:rFonts w:ascii="Garamond" w:hAnsi="Garamond" w:cs="Arial"/>
          <w:spacing w:val="-2"/>
          <w:sz w:val="23"/>
          <w:szCs w:val="23"/>
        </w:rPr>
        <w:t xml:space="preserve"> to sign </w:t>
      </w:r>
      <w:proofErr w:type="gramStart"/>
      <w:r w:rsidR="004B4A42" w:rsidRPr="00DE4204">
        <w:rPr>
          <w:rFonts w:ascii="Garamond" w:hAnsi="Garamond" w:cs="Arial"/>
          <w:spacing w:val="-2"/>
          <w:sz w:val="23"/>
          <w:szCs w:val="23"/>
        </w:rPr>
        <w:t>in order to</w:t>
      </w:r>
      <w:proofErr w:type="gramEnd"/>
      <w:r w:rsidR="004B4A42" w:rsidRPr="00DE4204">
        <w:rPr>
          <w:rFonts w:ascii="Garamond" w:hAnsi="Garamond" w:cs="Arial"/>
          <w:spacing w:val="-2"/>
          <w:sz w:val="23"/>
          <w:szCs w:val="23"/>
        </w:rPr>
        <w:t xml:space="preserve"> complete this transfer.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4B4A42" w:rsidRPr="00DE4204">
        <w:rPr>
          <w:rFonts w:ascii="Garamond" w:hAnsi="Garamond" w:cs="Arial"/>
          <w:spacing w:val="-2"/>
          <w:sz w:val="23"/>
          <w:szCs w:val="23"/>
        </w:rPr>
        <w:t xml:space="preserve"> would appreciate your prompt handling of this matter.</w:t>
      </w:r>
    </w:p>
    <w:p w14:paraId="2227E605" w14:textId="6FB01080" w:rsidR="00975C12" w:rsidRDefault="00975C12" w:rsidP="004B4A42">
      <w:pPr>
        <w:tabs>
          <w:tab w:val="left" w:pos="-720"/>
        </w:tabs>
        <w:suppressAutoHyphens/>
        <w:spacing w:line="240" w:lineRule="atLeast"/>
        <w:jc w:val="both"/>
        <w:rPr>
          <w:rFonts w:ascii="Garamond" w:hAnsi="Garamond" w:cs="Arial"/>
          <w:spacing w:val="-2"/>
          <w:sz w:val="23"/>
          <w:szCs w:val="23"/>
        </w:rPr>
      </w:pPr>
    </w:p>
    <w:p w14:paraId="5075F1AA" w14:textId="57C4E7A4" w:rsidR="00975C12" w:rsidRPr="00DE4204" w:rsidRDefault="00975C12" w:rsidP="004B4A4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Included for your review is a copy of the Certificate of Trust.</w:t>
      </w:r>
    </w:p>
    <w:p w14:paraId="67CB2781" w14:textId="77777777" w:rsidR="004B4A42" w:rsidRPr="00DE4204" w:rsidRDefault="004B4A42" w:rsidP="004B4A42">
      <w:pPr>
        <w:tabs>
          <w:tab w:val="left" w:pos="-720"/>
        </w:tabs>
        <w:suppressAutoHyphens/>
        <w:spacing w:line="240" w:lineRule="atLeast"/>
        <w:jc w:val="both"/>
        <w:rPr>
          <w:rFonts w:ascii="Garamond" w:hAnsi="Garamond" w:cs="Arial"/>
          <w:spacing w:val="-2"/>
          <w:sz w:val="23"/>
          <w:szCs w:val="23"/>
        </w:rPr>
      </w:pPr>
    </w:p>
    <w:p w14:paraId="7A0200A3" w14:textId="213EB624" w:rsidR="0012035F" w:rsidRDefault="004B4A42" w:rsidP="004B4A42">
      <w:pPr>
        <w:tabs>
          <w:tab w:val="left" w:pos="-720"/>
        </w:tabs>
        <w:suppressAutoHyphens/>
        <w:spacing w:line="240" w:lineRule="atLeast"/>
        <w:jc w:val="both"/>
        <w:rPr>
          <w:rFonts w:ascii="Garamond" w:hAnsi="Garamond" w:cs="Arial"/>
          <w:spacing w:val="-2"/>
          <w:sz w:val="23"/>
          <w:szCs w:val="23"/>
        </w:rPr>
      </w:pPr>
      <w:r w:rsidRPr="004D5226">
        <w:rPr>
          <w:rFonts w:ascii="Garamond" w:hAnsi="Garamond" w:cs="Arial"/>
          <w:spacing w:val="-2"/>
          <w:sz w:val="23"/>
          <w:szCs w:val="23"/>
        </w:rPr>
        <w:t xml:space="preserve">As set forth now particularly in the </w:t>
      </w:r>
      <w:r>
        <w:rPr>
          <w:rFonts w:ascii="Garamond" w:hAnsi="Garamond" w:cs="Arial"/>
          <w:spacing w:val="-2"/>
          <w:sz w:val="23"/>
          <w:szCs w:val="23"/>
        </w:rPr>
        <w:t xml:space="preserve">attached </w:t>
      </w:r>
      <w:r w:rsidRPr="004D5226">
        <w:rPr>
          <w:rFonts w:ascii="Garamond" w:hAnsi="Garamond" w:cs="Arial"/>
          <w:spacing w:val="-2"/>
          <w:sz w:val="23"/>
          <w:szCs w:val="23"/>
        </w:rPr>
        <w:t xml:space="preserve">Request to Change Ownership/Beneficiary of Life Insurance </w:t>
      </w:r>
      <w:r>
        <w:rPr>
          <w:rFonts w:ascii="Garamond" w:hAnsi="Garamond" w:cs="Arial"/>
          <w:spacing w:val="-2"/>
          <w:sz w:val="23"/>
          <w:szCs w:val="23"/>
        </w:rPr>
        <w:t>P</w:t>
      </w:r>
      <w:r w:rsidRPr="004D5226">
        <w:rPr>
          <w:rFonts w:ascii="Garamond" w:hAnsi="Garamond" w:cs="Arial"/>
          <w:spacing w:val="-2"/>
          <w:sz w:val="23"/>
          <w:szCs w:val="23"/>
        </w:rPr>
        <w:t xml:space="preserve">olicy, attached hereto and incorporated </w:t>
      </w:r>
      <w:proofErr w:type="gramStart"/>
      <w:r w:rsidRPr="004D5226">
        <w:rPr>
          <w:rFonts w:ascii="Garamond" w:hAnsi="Garamond" w:cs="Arial"/>
          <w:spacing w:val="-2"/>
          <w:sz w:val="23"/>
          <w:szCs w:val="23"/>
        </w:rPr>
        <w:t>herein</w:t>
      </w:r>
      <w:r>
        <w:rPr>
          <w:rFonts w:ascii="Garamond" w:hAnsi="Garamond" w:cs="Arial"/>
          <w:spacing w:val="-2"/>
          <w:sz w:val="23"/>
          <w:szCs w:val="23"/>
        </w:rPr>
        <w:t xml:space="preserve">, </w:t>
      </w:r>
      <w:r w:rsidR="000A2F8F">
        <w:rPr>
          <w:rFonts w:ascii="Garamond" w:hAnsi="Garamond" w:cs="Arial"/>
          <w:spacing w:val="-2"/>
          <w:sz w:val="23"/>
          <w:szCs w:val="23"/>
        </w:rPr>
        <w:t>{</w:t>
      </w:r>
      <w:proofErr w:type="gramEnd"/>
      <w:r w:rsidR="000A2F8F">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0A2F8F" w:rsidRPr="00170988">
        <w:rPr>
          <w:rFonts w:ascii="Garamond" w:hAnsi="Garamond" w:cs="Arial"/>
          <w:noProof/>
          <w:color w:val="2157AD"/>
          <w:spacing w:val="-2"/>
          <w:sz w:val="23"/>
          <w:szCs w:val="23"/>
          <w:shd w:val="clear" w:color="auto" w:fill="C9E1F3"/>
        </w:rPr>
        <w:t xml:space="preserve"> "we" : "I</w:t>
      </w:r>
      <w:proofErr w:type="gramStart"/>
      <w:r w:rsidR="000A2F8F" w:rsidRPr="00170988">
        <w:rPr>
          <w:rFonts w:ascii="Garamond" w:hAnsi="Garamond" w:cs="Arial"/>
          <w:noProof/>
          <w:color w:val="2157AD"/>
          <w:spacing w:val="-2"/>
          <w:sz w:val="23"/>
          <w:szCs w:val="23"/>
          <w:shd w:val="clear" w:color="auto" w:fill="C9E1F3"/>
        </w:rPr>
        <w:t>"</w:t>
      </w:r>
      <w:r w:rsidR="000A2F8F">
        <w:rPr>
          <w:rFonts w:ascii="Garamond" w:hAnsi="Garamond" w:cs="Arial"/>
          <w:spacing w:val="-2"/>
          <w:sz w:val="23"/>
          <w:szCs w:val="23"/>
        </w:rPr>
        <w:t>]}</w:t>
      </w:r>
      <w:proofErr w:type="gramEnd"/>
      <w:r w:rsidRPr="00DE4204">
        <w:rPr>
          <w:rFonts w:ascii="Garamond" w:hAnsi="Garamond" w:cs="Arial"/>
          <w:spacing w:val="-2"/>
          <w:sz w:val="23"/>
          <w:szCs w:val="23"/>
        </w:rPr>
        <w:t xml:space="preserve"> hereby </w:t>
      </w:r>
      <w:r>
        <w:rPr>
          <w:rFonts w:ascii="Garamond" w:hAnsi="Garamond" w:cs="Arial"/>
          <w:spacing w:val="-2"/>
          <w:sz w:val="23"/>
          <w:szCs w:val="23"/>
        </w:rPr>
        <w:t xml:space="preserve">request the changes and/or transfer(s) set forth therein. </w:t>
      </w:r>
      <w:r w:rsidRPr="00DE4204">
        <w:rPr>
          <w:rFonts w:ascii="Garamond" w:hAnsi="Garamond" w:cs="Arial"/>
          <w:spacing w:val="-2"/>
          <w:sz w:val="23"/>
          <w:szCs w:val="23"/>
        </w:rPr>
        <w:t xml:space="preserve">Please forward any </w:t>
      </w:r>
      <w:r>
        <w:rPr>
          <w:rFonts w:ascii="Garamond" w:hAnsi="Garamond" w:cs="Arial"/>
          <w:spacing w:val="-2"/>
          <w:sz w:val="23"/>
          <w:szCs w:val="23"/>
        </w:rPr>
        <w:t xml:space="preserve">additional </w:t>
      </w:r>
      <w:r w:rsidRPr="00DE4204">
        <w:rPr>
          <w:rFonts w:ascii="Garamond" w:hAnsi="Garamond" w:cs="Arial"/>
          <w:spacing w:val="-2"/>
          <w:sz w:val="23"/>
          <w:szCs w:val="23"/>
        </w:rPr>
        <w:t xml:space="preserve">forms which you may require </w:t>
      </w:r>
      <w:proofErr w:type="gramStart"/>
      <w:r>
        <w:rPr>
          <w:rFonts w:ascii="Garamond" w:hAnsi="Garamond" w:cs="Arial"/>
          <w:spacing w:val="-2"/>
          <w:sz w:val="23"/>
          <w:szCs w:val="23"/>
        </w:rPr>
        <w:t>in order to</w:t>
      </w:r>
      <w:proofErr w:type="gramEnd"/>
      <w:r>
        <w:rPr>
          <w:rFonts w:ascii="Garamond" w:hAnsi="Garamond" w:cs="Arial"/>
          <w:spacing w:val="-2"/>
          <w:sz w:val="23"/>
          <w:szCs w:val="23"/>
        </w:rPr>
        <w:t xml:space="preserve"> formalize these policy changes.</w:t>
      </w:r>
    </w:p>
    <w:p w14:paraId="50399BB7" w14:textId="5CC3929E" w:rsidR="00865D0F" w:rsidRDefault="00865D0F" w:rsidP="004B4A4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865D0F">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32E778B1" w14:textId="0C3BEC64" w:rsidR="00EB2BC8" w:rsidRPr="00DE4204" w:rsidRDefault="00DE1E7F">
      <w:pPr>
        <w:tabs>
          <w:tab w:val="left" w:pos="-720"/>
        </w:tabs>
        <w:suppressAutoHyphens/>
        <w:spacing w:line="240" w:lineRule="atLeast"/>
        <w:jc w:val="both"/>
        <w:rPr>
          <w:rFonts w:ascii="Garamond" w:hAnsi="Garamond" w:cs="Arial"/>
          <w:spacing w:val="-2"/>
          <w:sz w:val="23"/>
          <w:szCs w:val="23"/>
        </w:rPr>
      </w:pPr>
      <w:r w:rsidRPr="0009615C">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Pr="00170988">
        <w:rPr>
          <w:rFonts w:ascii="Garamond" w:hAnsi="Garamond" w:cs="Arial"/>
          <w:noProof/>
          <w:color w:val="2157AD"/>
          <w:spacing w:val="-2"/>
          <w:sz w:val="23"/>
          <w:szCs w:val="23"/>
          <w:shd w:val="clear" w:color="auto" w:fill="C9F3CD"/>
        </w:rPr>
        <w:t>Non-Qualified Annuities</w:t>
      </w:r>
      <w:proofErr w:type="gramStart"/>
      <w:r w:rsidRPr="00170988">
        <w:rPr>
          <w:rFonts w:ascii="Garamond" w:hAnsi="Garamond" w:cs="Arial"/>
          <w:noProof/>
          <w:color w:val="2157AD"/>
          <w:spacing w:val="-2"/>
          <w:sz w:val="23"/>
          <w:szCs w:val="23"/>
          <w:shd w:val="clear" w:color="auto" w:fill="C9F3CD"/>
        </w:rPr>
        <w:t>"</w:t>
      </w:r>
      <w:r w:rsidRPr="0009615C">
        <w:rPr>
          <w:rFonts w:ascii="Garamond" w:hAnsi="Garamond" w:cs="Arial"/>
          <w:spacing w:val="-2"/>
          <w:sz w:val="23"/>
          <w:szCs w:val="23"/>
        </w:rPr>
        <w:t>]}</w:t>
      </w:r>
      <w:proofErr w:type="gramEnd"/>
    </w:p>
    <w:p w14:paraId="0589165F" w14:textId="62731216" w:rsidR="009B23E7" w:rsidRDefault="009B23E7">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30AC8331" w14:textId="17777DF2" w:rsidR="005A5F4B" w:rsidRDefault="005A5F4B" w:rsidP="005A5F4B">
      <w:pPr>
        <w:tabs>
          <w:tab w:val="left" w:pos="-720"/>
        </w:tabs>
        <w:suppressAutoHyphens/>
        <w:spacing w:line="240" w:lineRule="atLeast"/>
        <w:jc w:val="both"/>
        <w:rPr>
          <w:rFonts w:ascii="Garamond" w:hAnsi="Garamond"/>
          <w:spacing w:val="-2"/>
          <w:sz w:val="23"/>
          <w:szCs w:val="23"/>
        </w:rPr>
      </w:pPr>
      <w:r>
        <w:rPr>
          <w:rFonts w:ascii="Garamond" w:hAnsi="Garamond" w:cs="Arial"/>
          <w:spacing w:val="-2"/>
          <w:sz w:val="23"/>
          <w:szCs w:val="23"/>
        </w:rPr>
        <w:lastRenderedPageBreak/>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r>
        <w:rPr>
          <w:rFonts w:ascii="Garamond" w:hAnsi="Garamond" w:cs="Arial"/>
          <w:spacing w:val="-2"/>
          <w:sz w:val="23"/>
          <w:szCs w:val="23"/>
        </w:rPr>
        <w:t xml:space="preserve">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396ED6">
        <w:rPr>
          <w:rFonts w:ascii="Garamond" w:hAnsi="Garamond"/>
          <w:spacing w:val="-2"/>
          <w:sz w:val="23"/>
          <w:szCs w:val="23"/>
        </w:rPr>
        <w:t xml:space="preserve"> hereby request</w:t>
      </w:r>
      <w:r>
        <w:rPr>
          <w:rFonts w:ascii="Garamond" w:hAnsi="Garamond"/>
          <w:spacing w:val="-2"/>
          <w:sz w:val="23"/>
          <w:szCs w:val="23"/>
        </w:rPr>
        <w:t xml:space="preserve"> </w:t>
      </w:r>
      <w:r w:rsidRPr="00396ED6">
        <w:rPr>
          <w:rFonts w:ascii="Garamond" w:hAnsi="Garamond"/>
          <w:spacing w:val="-2"/>
          <w:sz w:val="23"/>
          <w:szCs w:val="23"/>
        </w:rPr>
        <w:t xml:space="preserve">that you transfer and update the </w:t>
      </w:r>
      <w:r>
        <w:rPr>
          <w:rFonts w:ascii="Garamond" w:hAnsi="Garamond"/>
          <w:b/>
          <w:bCs/>
          <w:spacing w:val="-2"/>
          <w:sz w:val="23"/>
          <w:szCs w:val="23"/>
          <w:u w:val="single"/>
        </w:rPr>
        <w:t>owner</w:t>
      </w:r>
      <w:r w:rsidRPr="00396ED6">
        <w:rPr>
          <w:rFonts w:ascii="Garamond" w:hAnsi="Garamond"/>
          <w:spacing w:val="-2"/>
          <w:sz w:val="23"/>
          <w:szCs w:val="23"/>
        </w:rPr>
        <w:t xml:space="preserve"> of the referenced </w:t>
      </w:r>
      <w:r>
        <w:rPr>
          <w:rFonts w:ascii="Garamond" w:hAnsi="Garamond"/>
          <w:spacing w:val="-2"/>
          <w:sz w:val="23"/>
          <w:szCs w:val="23"/>
        </w:rPr>
        <w:t xml:space="preserve">annuity </w:t>
      </w:r>
      <w:r w:rsidRPr="00396ED6">
        <w:rPr>
          <w:rFonts w:ascii="Garamond" w:hAnsi="Garamond"/>
          <w:spacing w:val="-2"/>
          <w:sz w:val="23"/>
          <w:szCs w:val="23"/>
        </w:rPr>
        <w:t xml:space="preserve"> to:</w:t>
      </w:r>
    </w:p>
    <w:p w14:paraId="749D2FF0" w14:textId="77777777" w:rsidR="00CE5EF4" w:rsidRDefault="00CE5EF4" w:rsidP="00CE5EF4">
      <w:pPr>
        <w:pStyle w:val="NormalWeb"/>
        <w:shd w:val="clear" w:color="auto" w:fill="FFFFFF"/>
        <w:spacing w:before="0" w:beforeAutospacing="0" w:after="0" w:afterAutospacing="0"/>
        <w:textAlignment w:val="baseline"/>
        <w:rPr>
          <w:rFonts w:ascii="Garamond" w:hAnsi="Garamond" w:cs="Open Sans"/>
          <w:color w:val="333333"/>
          <w:sz w:val="22"/>
          <w:szCs w:val="22"/>
        </w:rPr>
      </w:pPr>
    </w:p>
    <w:p w14:paraId="7019EE50" w14:textId="371325C8" w:rsidR="0008438D" w:rsidRPr="009A3D1B" w:rsidRDefault="0008438D" w:rsidP="00CE5EF4">
      <w:pPr>
        <w:pStyle w:val="NormalWeb"/>
        <w:shd w:val="clear" w:color="auto" w:fill="FFFFFF"/>
        <w:spacing w:before="0" w:beforeAutospacing="0" w:after="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A10BAD">
        <w:rPr>
          <w:rFonts w:ascii="Garamond" w:hAnsi="Garamond" w:cs="Open Sans"/>
          <w:b/>
          <w:noProof/>
          <w:color w:val="41A151"/>
          <w:sz w:val="22"/>
          <w:szCs w:val="22"/>
          <w:shd w:val="clear" w:color="auto" w:fill="C9F3CD"/>
        </w:rPr>
        <w:t>if</w:t>
      </w:r>
      <w:r w:rsidRPr="00A10BAD">
        <w:rPr>
          <w:rFonts w:ascii="Garamond" w:hAnsi="Garamond" w:cs="Open Sans"/>
          <w:noProof/>
          <w:color w:val="2157AD"/>
          <w:sz w:val="22"/>
          <w:szCs w:val="22"/>
          <w:shd w:val="clear" w:color="auto" w:fill="C9F3CD"/>
        </w:rPr>
        <w:t xml:space="preserve"> POD == "Trust"</w:t>
      </w:r>
      <w:r>
        <w:rPr>
          <w:rFonts w:ascii="Garamond" w:hAnsi="Garamond" w:cs="Open Sans"/>
          <w:color w:val="333333"/>
          <w:sz w:val="22"/>
          <w:szCs w:val="22"/>
        </w:rPr>
        <w:t>]}</w:t>
      </w:r>
    </w:p>
    <w:p w14:paraId="2DD86242" w14:textId="77777777" w:rsidR="0008438D" w:rsidRDefault="0008438D" w:rsidP="00CE5EF4">
      <w:pPr>
        <w:tabs>
          <w:tab w:val="left" w:pos="-720"/>
        </w:tabs>
        <w:suppressAutoHyphens/>
        <w:jc w:val="center"/>
        <w:rPr>
          <w:rFonts w:ascii="Garamond" w:hAnsi="Garamond" w:cs="Arial"/>
          <w:spacing w:val="-2"/>
          <w:sz w:val="23"/>
          <w:szCs w:val="23"/>
        </w:rPr>
      </w:pPr>
      <w:r w:rsidRPr="009A3D1B">
        <w:rPr>
          <w:rFonts w:ascii="Garamond" w:hAnsi="Garamond" w:cs="Arial"/>
          <w:spacing w:val="-2"/>
          <w:sz w:val="23"/>
          <w:szCs w:val="23"/>
        </w:rPr>
        <w:t xml:space="preserve">100% </w:t>
      </w:r>
      <w:r w:rsidRPr="00656F28">
        <w:rPr>
          <w:rFonts w:ascii="Garamond" w:hAnsi="Garamond" w:cs="Arial"/>
          <w:spacing w:val="-2"/>
          <w:sz w:val="23"/>
          <w:szCs w:val="23"/>
        </w:rPr>
        <w:t>to the {[</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sidRPr="00656F28">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sidRPr="00656F28">
        <w:rPr>
          <w:rFonts w:ascii="Garamond" w:hAnsi="Garamond" w:cs="Arial"/>
          <w:spacing w:val="-2"/>
          <w:sz w:val="23"/>
          <w:szCs w:val="23"/>
        </w:rPr>
        <w:t>]}</w:t>
      </w:r>
    </w:p>
    <w:p w14:paraId="613E46BB" w14:textId="77777777" w:rsidR="0008438D" w:rsidRDefault="0008438D" w:rsidP="00CE5EF4">
      <w:pPr>
        <w:tabs>
          <w:tab w:val="left" w:pos="-720"/>
        </w:tabs>
        <w:suppressAutoHyphens/>
        <w:jc w:val="center"/>
        <w:rPr>
          <w:rFonts w:ascii="Garamond" w:hAnsi="Garamond" w:cs="Arial"/>
          <w:spacing w:val="-2"/>
          <w:sz w:val="23"/>
          <w:szCs w:val="23"/>
        </w:rPr>
      </w:pPr>
    </w:p>
    <w:p w14:paraId="2D2C5C16" w14:textId="77777777" w:rsidR="0008438D" w:rsidRPr="00656F28" w:rsidRDefault="0008438D" w:rsidP="00CE5EF4">
      <w:pPr>
        <w:tabs>
          <w:tab w:val="left" w:pos="-720"/>
        </w:tabs>
        <w:suppressAutoHyphens/>
        <w:jc w:val="both"/>
        <w:rPr>
          <w:rFonts w:ascii="Garamond" w:hAnsi="Garamond" w:cs="Arial"/>
          <w:spacing w:val="-2"/>
          <w:sz w:val="23"/>
          <w:szCs w:val="23"/>
        </w:rPr>
      </w:pPr>
      <w:r w:rsidRPr="00656F28">
        <w:rPr>
          <w:rFonts w:ascii="Garamond" w:hAnsi="Garamond" w:cs="Arial"/>
          <w:spacing w:val="-2"/>
          <w:sz w:val="23"/>
          <w:szCs w:val="23"/>
        </w:rPr>
        <w:t>Included for your review is a copy of the Certificate of Trust.</w:t>
      </w:r>
    </w:p>
    <w:p w14:paraId="19D57DE7" w14:textId="77777777" w:rsidR="0008438D" w:rsidRDefault="0008438D" w:rsidP="00CE5EF4">
      <w:pPr>
        <w:tabs>
          <w:tab w:val="left" w:pos="-720"/>
        </w:tabs>
        <w:suppressAutoHyphens/>
        <w:jc w:val="both"/>
        <w:rPr>
          <w:rFonts w:ascii="Garamond" w:hAnsi="Garamond" w:cs="Arial"/>
          <w:spacing w:val="-2"/>
          <w:sz w:val="23"/>
          <w:szCs w:val="23"/>
        </w:rPr>
      </w:pPr>
      <w:r>
        <w:rPr>
          <w:rFonts w:ascii="Garamond" w:hAnsi="Garamond" w:cs="Arial"/>
          <w:spacing w:val="-2"/>
          <w:sz w:val="23"/>
          <w:szCs w:val="23"/>
        </w:rPr>
        <w:t>{[</w:t>
      </w:r>
      <w:r w:rsidRPr="00A10BAD">
        <w:rPr>
          <w:rFonts w:ascii="Garamond" w:hAnsi="Garamond" w:cs="Arial"/>
          <w:b/>
          <w:noProof/>
          <w:color w:val="41A151"/>
          <w:spacing w:val="-2"/>
          <w:sz w:val="23"/>
          <w:szCs w:val="23"/>
          <w:shd w:val="clear" w:color="auto" w:fill="C9F3CD"/>
        </w:rPr>
        <w:t>elseif</w:t>
      </w:r>
      <w:r w:rsidRPr="00A10BAD">
        <w:rPr>
          <w:rFonts w:ascii="Garamond" w:hAnsi="Garamond" w:cs="Arial"/>
          <w:noProof/>
          <w:color w:val="2157AD"/>
          <w:spacing w:val="-2"/>
          <w:sz w:val="23"/>
          <w:szCs w:val="23"/>
          <w:shd w:val="clear" w:color="auto" w:fill="C9F3CD"/>
        </w:rPr>
        <w:t xml:space="preserve"> POD == "Other</w:t>
      </w:r>
      <w:proofErr w:type="gramStart"/>
      <w:r w:rsidRPr="00A10BAD">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2E4BCC74" w14:textId="77777777" w:rsidR="0008438D" w:rsidRDefault="0008438D" w:rsidP="00CE5EF4">
      <w:pPr>
        <w:tabs>
          <w:tab w:val="left" w:pos="-720"/>
        </w:tabs>
        <w:suppressAutoHyphens/>
        <w:jc w:val="center"/>
        <w:rPr>
          <w:rFonts w:ascii="Garamond" w:hAnsi="Garamond" w:cs="Arial"/>
          <w:spacing w:val="-2"/>
          <w:sz w:val="23"/>
          <w:szCs w:val="23"/>
        </w:rPr>
      </w:pPr>
      <w:r>
        <w:rPr>
          <w:rFonts w:ascii="Garamond" w:hAnsi="Garamond" w:cs="Arial"/>
          <w:spacing w:val="-2"/>
          <w:sz w:val="23"/>
          <w:szCs w:val="23"/>
        </w:rPr>
        <w:t>100% to {[</w:t>
      </w:r>
      <w:proofErr w:type="spellStart"/>
      <w:r w:rsidRPr="00A10BAD">
        <w:rPr>
          <w:rFonts w:ascii="Garamond" w:hAnsi="Garamond" w:cs="Arial"/>
          <w:noProof/>
          <w:color w:val="2157AD"/>
          <w:spacing w:val="-2"/>
          <w:sz w:val="23"/>
          <w:szCs w:val="23"/>
          <w:shd w:val="clear" w:color="auto" w:fill="C9E1F3"/>
        </w:rPr>
        <w:t>PoDOther|else</w:t>
      </w:r>
      <w:proofErr w:type="spellEnd"/>
      <w:r w:rsidRPr="00A10BAD">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w:t>
      </w:r>
    </w:p>
    <w:p w14:paraId="2CEF4732" w14:textId="77777777" w:rsidR="0008438D" w:rsidRDefault="0008438D" w:rsidP="00CE5EF4">
      <w:pPr>
        <w:tabs>
          <w:tab w:val="left" w:pos="-720"/>
        </w:tabs>
        <w:suppressAutoHyphens/>
        <w:jc w:val="both"/>
        <w:rPr>
          <w:rFonts w:ascii="Garamond" w:hAnsi="Garamond" w:cs="Arial"/>
          <w:spacing w:val="-2"/>
          <w:sz w:val="23"/>
          <w:szCs w:val="23"/>
        </w:rPr>
      </w:pPr>
      <w:r>
        <w:rPr>
          <w:rFonts w:ascii="Garamond" w:hAnsi="Garamond" w:cs="Arial"/>
          <w:spacing w:val="-2"/>
          <w:sz w:val="23"/>
          <w:szCs w:val="23"/>
        </w:rPr>
        <w:t>{[</w:t>
      </w:r>
      <w:r w:rsidRPr="00A10BAD">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6AEBDBE" w14:textId="48B1CDEE" w:rsidR="00D72E02" w:rsidRDefault="00D72E02">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548B7278" w14:textId="15BB674C" w:rsidR="005A5F4B" w:rsidRPr="00396ED6" w:rsidRDefault="005A5F4B" w:rsidP="005A5F4B">
      <w:pPr>
        <w:spacing w:line="240" w:lineRule="atLeast"/>
        <w:jc w:val="both"/>
        <w:rPr>
          <w:rFonts w:ascii="Garamond" w:hAnsi="Garamond"/>
          <w:spacing w:val="-2"/>
          <w:sz w:val="23"/>
          <w:szCs w:val="23"/>
        </w:rPr>
      </w:pPr>
      <w:r w:rsidRPr="00DE4204">
        <w:rPr>
          <w:rFonts w:ascii="Garamond" w:hAnsi="Garamond" w:cs="Arial"/>
          <w:spacing w:val="-2"/>
          <w:sz w:val="23"/>
          <w:szCs w:val="23"/>
        </w:rPr>
        <w:t xml:space="preserve">The </w:t>
      </w:r>
      <w:proofErr w:type="gramStart"/>
      <w:r w:rsidRPr="00396ED6">
        <w:rPr>
          <w:rFonts w:ascii="Garamond" w:hAnsi="Garamond"/>
          <w:spacing w:val="-2"/>
          <w:sz w:val="23"/>
          <w:szCs w:val="23"/>
        </w:rPr>
        <w:t>annuitant</w:t>
      </w:r>
      <w:r w:rsidR="004B3CC1">
        <w:rPr>
          <w:rFonts w:ascii="Garamond" w:hAnsi="Garamond" w:cs="Arial"/>
          <w:spacing w:val="-2"/>
          <w:sz w:val="23"/>
          <w:szCs w:val="23"/>
        </w:rPr>
        <w:t>{[</w:t>
      </w:r>
      <w:proofErr w:type="gramEnd"/>
      <w:r w:rsidR="004B3CC1" w:rsidRPr="00170988">
        <w:rPr>
          <w:rFonts w:ascii="Garamond" w:hAnsi="Garamond" w:cs="Arial"/>
          <w:b/>
          <w:noProof/>
          <w:color w:val="41A151"/>
          <w:spacing w:val="-2"/>
          <w:sz w:val="23"/>
          <w:szCs w:val="23"/>
          <w:shd w:val="clear" w:color="auto" w:fill="C9F3CD"/>
        </w:rPr>
        <w:t>if</w:t>
      </w:r>
      <w:r w:rsidR="004B3CC1"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4B3CC1">
        <w:rPr>
          <w:rFonts w:ascii="Garamond" w:hAnsi="Garamond" w:cs="Arial"/>
          <w:spacing w:val="-2"/>
          <w:sz w:val="23"/>
          <w:szCs w:val="23"/>
        </w:rPr>
        <w:t>]}</w:t>
      </w:r>
      <w:r w:rsidR="004B3CC1">
        <w:rPr>
          <w:rFonts w:ascii="Garamond" w:hAnsi="Garamond"/>
          <w:spacing w:val="-2"/>
          <w:sz w:val="23"/>
          <w:szCs w:val="23"/>
        </w:rPr>
        <w:t>s’{[</w:t>
      </w:r>
      <w:r w:rsidR="004B3CC1" w:rsidRPr="00170988">
        <w:rPr>
          <w:rFonts w:ascii="Garamond" w:hAnsi="Garamond"/>
          <w:b/>
          <w:noProof/>
          <w:color w:val="41A151"/>
          <w:spacing w:val="-2"/>
          <w:sz w:val="23"/>
          <w:szCs w:val="23"/>
          <w:shd w:val="clear" w:color="auto" w:fill="C9F3CD"/>
        </w:rPr>
        <w:t>else</w:t>
      </w:r>
      <w:r w:rsidR="004B3CC1">
        <w:rPr>
          <w:rFonts w:ascii="Garamond" w:hAnsi="Garamond"/>
          <w:spacing w:val="-2"/>
          <w:sz w:val="23"/>
          <w:szCs w:val="23"/>
        </w:rPr>
        <w:t>]}</w:t>
      </w:r>
      <w:proofErr w:type="gramEnd"/>
      <w:r w:rsidR="004B3CC1">
        <w:rPr>
          <w:rFonts w:ascii="Garamond" w:hAnsi="Garamond"/>
          <w:spacing w:val="-2"/>
          <w:sz w:val="23"/>
          <w:szCs w:val="23"/>
        </w:rPr>
        <w:t>’</w:t>
      </w:r>
      <w:proofErr w:type="gramStart"/>
      <w:r w:rsidR="004B3CC1">
        <w:rPr>
          <w:rFonts w:ascii="Garamond" w:hAnsi="Garamond"/>
          <w:spacing w:val="-2"/>
          <w:sz w:val="23"/>
          <w:szCs w:val="23"/>
        </w:rPr>
        <w:t>s{[</w:t>
      </w:r>
      <w:r w:rsidR="004B3CC1" w:rsidRPr="00170988">
        <w:rPr>
          <w:rFonts w:ascii="Garamond" w:hAnsi="Garamond"/>
          <w:b/>
          <w:noProof/>
          <w:color w:val="41A151"/>
          <w:spacing w:val="-2"/>
          <w:sz w:val="23"/>
          <w:szCs w:val="23"/>
          <w:shd w:val="clear" w:color="auto" w:fill="C9F3CD"/>
        </w:rPr>
        <w:t>endif</w:t>
      </w:r>
      <w:r w:rsidR="004B3CC1">
        <w:rPr>
          <w:rFonts w:ascii="Garamond" w:hAnsi="Garamond"/>
          <w:spacing w:val="-2"/>
          <w:sz w:val="23"/>
          <w:szCs w:val="23"/>
        </w:rPr>
        <w:t>]}</w:t>
      </w:r>
      <w:proofErr w:type="gramEnd"/>
      <w:r w:rsidRPr="00396ED6">
        <w:rPr>
          <w:rFonts w:ascii="Garamond" w:hAnsi="Garamond"/>
          <w:spacing w:val="-2"/>
          <w:sz w:val="23"/>
          <w:szCs w:val="23"/>
        </w:rPr>
        <w:t xml:space="preserve"> Social Security Number may be used in lieu of a Tax Identification Number for the Trust. </w:t>
      </w:r>
      <w:r w:rsidRPr="00396ED6">
        <w:rPr>
          <w:rFonts w:ascii="Garamond" w:hAnsi="Garamond"/>
          <w:b/>
          <w:bCs/>
          <w:spacing w:val="-2"/>
          <w:sz w:val="23"/>
          <w:szCs w:val="23"/>
        </w:rPr>
        <w:t>Please be advised that these instructions should not be followed if the subject account is an IRA or qualified annuity</w:t>
      </w:r>
      <w:r>
        <w:rPr>
          <w:rFonts w:ascii="Garamond" w:hAnsi="Garamond"/>
          <w:b/>
          <w:bCs/>
          <w:spacing w:val="-2"/>
          <w:sz w:val="23"/>
          <w:szCs w:val="23"/>
        </w:rPr>
        <w:t>, or immediate annuity per Section 72(u)(3) of the Internal Revenue Code of 1986, as amended</w:t>
      </w:r>
      <w:r w:rsidRPr="00396ED6">
        <w:rPr>
          <w:rFonts w:ascii="Garamond" w:hAnsi="Garamond"/>
          <w:b/>
          <w:bCs/>
          <w:spacing w:val="-2"/>
          <w:sz w:val="23"/>
          <w:szCs w:val="23"/>
        </w:rPr>
        <w:t>.</w:t>
      </w:r>
      <w:r w:rsidRPr="00396ED6">
        <w:rPr>
          <w:rFonts w:ascii="Garamond" w:hAnsi="Garamond"/>
          <w:spacing w:val="-2"/>
          <w:sz w:val="23"/>
          <w:szCs w:val="23"/>
        </w:rPr>
        <w:t xml:space="preserve">  </w:t>
      </w:r>
      <w:r>
        <w:rPr>
          <w:rFonts w:ascii="Garamond" w:hAnsi="Garamond"/>
          <w:spacing w:val="-2"/>
          <w:sz w:val="23"/>
          <w:szCs w:val="23"/>
        </w:rPr>
        <w:t xml:space="preserve">This is a NON-FINANCIAL OWNERSHIP CHANGE. </w:t>
      </w:r>
      <w:r w:rsidRPr="00396ED6">
        <w:rPr>
          <w:rFonts w:ascii="Garamond" w:hAnsi="Garamond"/>
          <w:spacing w:val="-2"/>
          <w:sz w:val="23"/>
          <w:szCs w:val="23"/>
        </w:rPr>
        <w:t xml:space="preserve">Please forward any </w:t>
      </w:r>
      <w:r>
        <w:rPr>
          <w:rFonts w:ascii="Garamond" w:hAnsi="Garamond"/>
          <w:spacing w:val="-2"/>
          <w:sz w:val="23"/>
          <w:szCs w:val="23"/>
        </w:rPr>
        <w:t xml:space="preserve">additional </w:t>
      </w:r>
      <w:r w:rsidRPr="00396ED6">
        <w:rPr>
          <w:rFonts w:ascii="Garamond" w:hAnsi="Garamond"/>
          <w:spacing w:val="-2"/>
          <w:sz w:val="23"/>
          <w:szCs w:val="23"/>
        </w:rPr>
        <w:t xml:space="preserve">forms which you may </w:t>
      </w:r>
      <w:proofErr w:type="gramStart"/>
      <w:r w:rsidRPr="00396ED6">
        <w:rPr>
          <w:rFonts w:ascii="Garamond" w:hAnsi="Garamond"/>
          <w:spacing w:val="-2"/>
          <w:sz w:val="23"/>
          <w:szCs w:val="23"/>
        </w:rPr>
        <w:t xml:space="preserve">require </w:t>
      </w:r>
      <w:r w:rsidR="00FB0B72">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B0B72" w:rsidRPr="00170988">
        <w:rPr>
          <w:rFonts w:ascii="Garamond" w:hAnsi="Garamond" w:cs="Arial"/>
          <w:noProof/>
          <w:color w:val="2157AD"/>
          <w:spacing w:val="-2"/>
          <w:sz w:val="23"/>
          <w:szCs w:val="23"/>
          <w:shd w:val="clear" w:color="auto" w:fill="C9E1F3"/>
        </w:rPr>
        <w:t xml:space="preserve"> "us" : "me</w:t>
      </w:r>
      <w:proofErr w:type="gramStart"/>
      <w:r w:rsidR="00FB0B72" w:rsidRPr="00170988">
        <w:rPr>
          <w:rFonts w:ascii="Garamond" w:hAnsi="Garamond" w:cs="Arial"/>
          <w:noProof/>
          <w:color w:val="2157AD"/>
          <w:spacing w:val="-2"/>
          <w:sz w:val="23"/>
          <w:szCs w:val="23"/>
          <w:shd w:val="clear" w:color="auto" w:fill="C9E1F3"/>
        </w:rPr>
        <w:t>"</w:t>
      </w:r>
      <w:r w:rsidR="00FB0B72">
        <w:rPr>
          <w:rFonts w:ascii="Garamond" w:hAnsi="Garamond" w:cs="Arial"/>
          <w:spacing w:val="-2"/>
          <w:sz w:val="23"/>
          <w:szCs w:val="23"/>
        </w:rPr>
        <w:t>]}</w:t>
      </w:r>
      <w:proofErr w:type="gramEnd"/>
      <w:r w:rsidRPr="00396ED6">
        <w:rPr>
          <w:rFonts w:ascii="Garamond" w:hAnsi="Garamond"/>
          <w:spacing w:val="-2"/>
          <w:sz w:val="23"/>
          <w:szCs w:val="23"/>
        </w:rPr>
        <w:t xml:space="preserve"> to sign </w:t>
      </w:r>
      <w:proofErr w:type="gramStart"/>
      <w:r w:rsidRPr="00396ED6">
        <w:rPr>
          <w:rFonts w:ascii="Garamond" w:hAnsi="Garamond"/>
          <w:spacing w:val="-2"/>
          <w:sz w:val="23"/>
          <w:szCs w:val="23"/>
        </w:rPr>
        <w:t>in order to</w:t>
      </w:r>
      <w:proofErr w:type="gramEnd"/>
      <w:r w:rsidRPr="00396ED6">
        <w:rPr>
          <w:rFonts w:ascii="Garamond" w:hAnsi="Garamond"/>
          <w:spacing w:val="-2"/>
          <w:sz w:val="23"/>
          <w:szCs w:val="23"/>
        </w:rPr>
        <w:t xml:space="preserve"> complete this transfer.  </w:t>
      </w:r>
      <w:r w:rsidR="00FB0B72">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FB0B72" w:rsidRPr="00170988">
        <w:rPr>
          <w:rFonts w:ascii="Garamond" w:hAnsi="Garamond" w:cs="Arial"/>
          <w:noProof/>
          <w:color w:val="2157AD"/>
          <w:spacing w:val="-2"/>
          <w:sz w:val="23"/>
          <w:szCs w:val="23"/>
          <w:shd w:val="clear" w:color="auto" w:fill="C9E1F3"/>
        </w:rPr>
        <w:t xml:space="preserve"> "We" : "I</w:t>
      </w:r>
      <w:proofErr w:type="gramStart"/>
      <w:r w:rsidR="00FB0B72" w:rsidRPr="00170988">
        <w:rPr>
          <w:rFonts w:ascii="Garamond" w:hAnsi="Garamond" w:cs="Arial"/>
          <w:noProof/>
          <w:color w:val="2157AD"/>
          <w:spacing w:val="-2"/>
          <w:sz w:val="23"/>
          <w:szCs w:val="23"/>
          <w:shd w:val="clear" w:color="auto" w:fill="C9E1F3"/>
        </w:rPr>
        <w:t>"</w:t>
      </w:r>
      <w:r w:rsidR="00FB0B72">
        <w:rPr>
          <w:rFonts w:ascii="Garamond" w:hAnsi="Garamond" w:cs="Arial"/>
          <w:spacing w:val="-2"/>
          <w:sz w:val="23"/>
          <w:szCs w:val="23"/>
        </w:rPr>
        <w:t>]}</w:t>
      </w:r>
      <w:proofErr w:type="gramEnd"/>
      <w:r w:rsidRPr="00396ED6">
        <w:rPr>
          <w:rFonts w:ascii="Garamond" w:hAnsi="Garamond"/>
          <w:spacing w:val="-2"/>
          <w:sz w:val="23"/>
          <w:szCs w:val="23"/>
        </w:rPr>
        <w:t xml:space="preserve"> would appreciate your prompt handling of this matter.  </w:t>
      </w:r>
    </w:p>
    <w:p w14:paraId="04B34CC6" w14:textId="77777777" w:rsidR="005A5F4B" w:rsidRPr="00DE4204" w:rsidRDefault="005A5F4B" w:rsidP="005A5F4B">
      <w:pPr>
        <w:tabs>
          <w:tab w:val="left" w:pos="-720"/>
        </w:tabs>
        <w:suppressAutoHyphens/>
        <w:spacing w:line="240" w:lineRule="atLeast"/>
        <w:jc w:val="both"/>
        <w:rPr>
          <w:rFonts w:ascii="Garamond" w:hAnsi="Garamond" w:cs="Arial"/>
          <w:spacing w:val="-2"/>
          <w:sz w:val="23"/>
          <w:szCs w:val="23"/>
        </w:rPr>
      </w:pPr>
    </w:p>
    <w:p w14:paraId="6D94FFF9" w14:textId="51DA2AA4" w:rsidR="005A5F4B" w:rsidRDefault="005A5F4B" w:rsidP="005A5F4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Please consider this a</w:t>
      </w:r>
      <w:r w:rsidRPr="00DE4204">
        <w:rPr>
          <w:rFonts w:ascii="Garamond" w:hAnsi="Garamond" w:cs="Arial"/>
          <w:spacing w:val="-2"/>
          <w:sz w:val="23"/>
          <w:szCs w:val="23"/>
        </w:rPr>
        <w:t xml:space="preserve"> </w:t>
      </w:r>
      <w:r>
        <w:rPr>
          <w:rFonts w:ascii="Garamond" w:hAnsi="Garamond" w:cs="Arial"/>
          <w:spacing w:val="-2"/>
          <w:sz w:val="23"/>
          <w:szCs w:val="23"/>
        </w:rPr>
        <w:t xml:space="preserve">request the </w:t>
      </w:r>
      <w:r w:rsidRPr="00DE4204">
        <w:rPr>
          <w:rFonts w:ascii="Garamond" w:hAnsi="Garamond" w:cs="Arial"/>
          <w:spacing w:val="-2"/>
          <w:sz w:val="23"/>
          <w:szCs w:val="23"/>
        </w:rPr>
        <w:t xml:space="preserve">transfer </w:t>
      </w:r>
      <w:r>
        <w:rPr>
          <w:rFonts w:ascii="Garamond" w:hAnsi="Garamond" w:cs="Arial"/>
          <w:spacing w:val="-2"/>
          <w:sz w:val="23"/>
          <w:szCs w:val="23"/>
        </w:rPr>
        <w:t xml:space="preserve">ownership of </w:t>
      </w:r>
      <w:r w:rsidRPr="00DE4204">
        <w:rPr>
          <w:rFonts w:ascii="Garamond" w:hAnsi="Garamond" w:cs="Arial"/>
          <w:spacing w:val="-2"/>
          <w:sz w:val="23"/>
          <w:szCs w:val="23"/>
        </w:rPr>
        <w:t xml:space="preserve">the referenced </w:t>
      </w:r>
      <w:r>
        <w:rPr>
          <w:rFonts w:ascii="Garamond" w:hAnsi="Garamond" w:cs="Arial"/>
          <w:spacing w:val="-2"/>
          <w:sz w:val="23"/>
          <w:szCs w:val="23"/>
        </w:rPr>
        <w:t xml:space="preserve">annuity contract </w:t>
      </w:r>
      <w:r w:rsidRPr="00DE4204">
        <w:rPr>
          <w:rFonts w:ascii="Garamond" w:hAnsi="Garamond" w:cs="Arial"/>
          <w:spacing w:val="-2"/>
          <w:sz w:val="23"/>
          <w:szCs w:val="23"/>
        </w:rPr>
        <w:t xml:space="preserve">to </w:t>
      </w:r>
      <w:r w:rsidR="007A6C32">
        <w:rPr>
          <w:rFonts w:ascii="Garamond" w:hAnsi="Garamond" w:cs="Arial"/>
          <w:spacing w:val="-2"/>
          <w:sz w:val="23"/>
          <w:szCs w:val="23"/>
        </w:rPr>
        <w:t>{[</w:t>
      </w:r>
      <w:proofErr w:type="spellStart"/>
      <w:r w:rsidR="007A6C32" w:rsidRPr="00170988">
        <w:rPr>
          <w:rFonts w:ascii="Garamond" w:hAnsi="Garamond" w:cs="Arial"/>
          <w:noProof/>
          <w:color w:val="2157AD"/>
          <w:spacing w:val="-2"/>
          <w:sz w:val="23"/>
          <w:szCs w:val="23"/>
          <w:shd w:val="clear" w:color="auto" w:fill="C9E1F3"/>
        </w:rPr>
        <w:t>TrustName|upper|else</w:t>
      </w:r>
      <w:proofErr w:type="spellEnd"/>
      <w:r w:rsidR="007A6C32" w:rsidRPr="00170988">
        <w:rPr>
          <w:rFonts w:ascii="Garamond" w:hAnsi="Garamond" w:cs="Arial"/>
          <w:noProof/>
          <w:color w:val="2157AD"/>
          <w:spacing w:val="-2"/>
          <w:sz w:val="23"/>
          <w:szCs w:val="23"/>
          <w:shd w:val="clear" w:color="auto" w:fill="C9E1F3"/>
        </w:rPr>
        <w:t>: "________________"</w:t>
      </w:r>
      <w:r w:rsidR="007A6C32">
        <w:rPr>
          <w:rFonts w:ascii="Garamond" w:hAnsi="Garamond" w:cs="Arial"/>
          <w:spacing w:val="-2"/>
          <w:sz w:val="23"/>
          <w:szCs w:val="23"/>
        </w:rPr>
        <w:t>]}</w:t>
      </w:r>
      <w:r>
        <w:rPr>
          <w:rFonts w:ascii="Garamond" w:hAnsi="Garamond" w:cs="Arial"/>
          <w:spacing w:val="-2"/>
          <w:sz w:val="23"/>
          <w:szCs w:val="23"/>
        </w:rPr>
        <w:t>.</w:t>
      </w:r>
    </w:p>
    <w:p w14:paraId="082CEE91" w14:textId="77777777" w:rsidR="005A5F4B" w:rsidRDefault="005A5F4B" w:rsidP="005A5F4B">
      <w:pPr>
        <w:tabs>
          <w:tab w:val="left" w:pos="-720"/>
        </w:tabs>
        <w:suppressAutoHyphens/>
        <w:spacing w:line="240" w:lineRule="atLeast"/>
        <w:jc w:val="both"/>
        <w:rPr>
          <w:rFonts w:ascii="Garamond" w:hAnsi="Garamond" w:cs="Arial"/>
          <w:spacing w:val="-2"/>
          <w:sz w:val="23"/>
          <w:szCs w:val="23"/>
        </w:rPr>
      </w:pPr>
    </w:p>
    <w:p w14:paraId="3EC8F4F0" w14:textId="77777777" w:rsidR="005A5F4B" w:rsidRDefault="005A5F4B" w:rsidP="005A5F4B">
      <w:pPr>
        <w:tabs>
          <w:tab w:val="left" w:pos="-720"/>
        </w:tabs>
        <w:suppressAutoHyphens/>
        <w:spacing w:line="240" w:lineRule="atLeast"/>
        <w:jc w:val="both"/>
        <w:rPr>
          <w:rFonts w:ascii="Garamond" w:hAnsi="Garamond" w:cs="Arial"/>
          <w:spacing w:val="-2"/>
          <w:sz w:val="23"/>
          <w:szCs w:val="23"/>
        </w:rPr>
      </w:pPr>
      <w:r w:rsidRPr="00396ED6">
        <w:rPr>
          <w:rFonts w:ascii="Garamond" w:hAnsi="Garamond"/>
          <w:b/>
          <w:bCs/>
          <w:spacing w:val="-2"/>
          <w:sz w:val="23"/>
          <w:szCs w:val="23"/>
        </w:rPr>
        <w:t xml:space="preserve">Please be advised that these instructions should not be followed if the subject account is </w:t>
      </w:r>
      <w:r>
        <w:rPr>
          <w:rFonts w:ascii="Garamond" w:hAnsi="Garamond"/>
          <w:b/>
          <w:bCs/>
          <w:spacing w:val="-2"/>
          <w:sz w:val="23"/>
          <w:szCs w:val="23"/>
        </w:rPr>
        <w:t xml:space="preserve">a qualified annuity, or immediate annuity per Section 72(u)(3) of the Internal Revenue Code of 1986, as amended, or if the current owner of the annuity is </w:t>
      </w:r>
      <w:r w:rsidRPr="00396ED6">
        <w:rPr>
          <w:rFonts w:ascii="Garamond" w:hAnsi="Garamond"/>
          <w:b/>
          <w:bCs/>
          <w:spacing w:val="-2"/>
          <w:sz w:val="23"/>
          <w:szCs w:val="23"/>
        </w:rPr>
        <w:t>an IRA</w:t>
      </w:r>
      <w:r>
        <w:rPr>
          <w:rFonts w:ascii="Garamond" w:hAnsi="Garamond"/>
          <w:b/>
          <w:bCs/>
          <w:spacing w:val="-2"/>
          <w:sz w:val="23"/>
          <w:szCs w:val="23"/>
        </w:rPr>
        <w:t>, pension plan,</w:t>
      </w:r>
      <w:r w:rsidRPr="00396ED6">
        <w:rPr>
          <w:rFonts w:ascii="Garamond" w:hAnsi="Garamond"/>
          <w:b/>
          <w:bCs/>
          <w:spacing w:val="-2"/>
          <w:sz w:val="23"/>
          <w:szCs w:val="23"/>
        </w:rPr>
        <w:t xml:space="preserve"> or </w:t>
      </w:r>
      <w:r>
        <w:rPr>
          <w:rFonts w:ascii="Garamond" w:hAnsi="Garamond"/>
          <w:b/>
          <w:bCs/>
          <w:spacing w:val="-2"/>
          <w:sz w:val="23"/>
          <w:szCs w:val="23"/>
        </w:rPr>
        <w:t xml:space="preserve">other </w:t>
      </w:r>
      <w:r w:rsidRPr="00396ED6">
        <w:rPr>
          <w:rFonts w:ascii="Garamond" w:hAnsi="Garamond"/>
          <w:b/>
          <w:bCs/>
          <w:spacing w:val="-2"/>
          <w:sz w:val="23"/>
          <w:szCs w:val="23"/>
        </w:rPr>
        <w:t xml:space="preserve">qualified </w:t>
      </w:r>
      <w:r>
        <w:rPr>
          <w:rFonts w:ascii="Garamond" w:hAnsi="Garamond"/>
          <w:b/>
          <w:bCs/>
          <w:spacing w:val="-2"/>
          <w:sz w:val="23"/>
          <w:szCs w:val="23"/>
        </w:rPr>
        <w:t>tax deferred account</w:t>
      </w:r>
      <w:r w:rsidRPr="00396ED6">
        <w:rPr>
          <w:rFonts w:ascii="Garamond" w:hAnsi="Garamond"/>
          <w:b/>
          <w:bCs/>
          <w:spacing w:val="-2"/>
          <w:sz w:val="23"/>
          <w:szCs w:val="23"/>
        </w:rPr>
        <w:t>.</w:t>
      </w:r>
      <w:r>
        <w:rPr>
          <w:rFonts w:ascii="Garamond" w:hAnsi="Garamond"/>
          <w:b/>
          <w:bCs/>
          <w:spacing w:val="-2"/>
          <w:sz w:val="23"/>
          <w:szCs w:val="23"/>
        </w:rPr>
        <w:t>*</w:t>
      </w:r>
      <w:r w:rsidRPr="00396ED6">
        <w:rPr>
          <w:rFonts w:ascii="Garamond" w:hAnsi="Garamond"/>
          <w:spacing w:val="-2"/>
          <w:sz w:val="23"/>
          <w:szCs w:val="23"/>
        </w:rPr>
        <w:t> </w:t>
      </w:r>
    </w:p>
    <w:p w14:paraId="331CEB39" w14:textId="18FF181B" w:rsidR="009002D0" w:rsidRPr="00DE4204" w:rsidRDefault="009002D0">
      <w:pPr>
        <w:tabs>
          <w:tab w:val="left" w:pos="-720"/>
        </w:tabs>
        <w:suppressAutoHyphens/>
        <w:spacing w:line="240" w:lineRule="atLeast"/>
        <w:jc w:val="both"/>
        <w:rPr>
          <w:rFonts w:ascii="Garamond" w:hAnsi="Garamond" w:cs="Arial"/>
          <w:spacing w:val="-2"/>
          <w:sz w:val="23"/>
          <w:szCs w:val="23"/>
        </w:rPr>
      </w:pPr>
      <w:r w:rsidRPr="00026C16">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w:t>
      </w:r>
      <w:r w:rsidR="00D17E90" w:rsidRPr="00D17E90">
        <w:rPr>
          <w:rFonts w:ascii="Garamond" w:hAnsi="Garamond" w:cs="Arial"/>
          <w:noProof/>
          <w:color w:val="2157AD"/>
          <w:spacing w:val="-2"/>
          <w:sz w:val="23"/>
          <w:szCs w:val="23"/>
          <w:shd w:val="clear" w:color="auto" w:fill="C9F3CD"/>
        </w:rPr>
        <w:t>LetterType == "Retirement Account" || LetterType == "Employee Benefits Plan"</w:t>
      </w:r>
      <w:r w:rsidRPr="00026C16">
        <w:rPr>
          <w:rFonts w:ascii="Garamond" w:hAnsi="Garamond" w:cs="Arial"/>
          <w:spacing w:val="-2"/>
          <w:sz w:val="23"/>
          <w:szCs w:val="23"/>
        </w:rPr>
        <w:t>]}</w:t>
      </w:r>
    </w:p>
    <w:p w14:paraId="5D706528" w14:textId="5C1C7924" w:rsidR="000D5271" w:rsidRDefault="000D5271" w:rsidP="000D5271">
      <w:pPr>
        <w:tabs>
          <w:tab w:val="left" w:pos="-720"/>
        </w:tabs>
        <w:suppressAutoHyphens/>
        <w:spacing w:line="240" w:lineRule="atLeast"/>
        <w:jc w:val="both"/>
        <w:rPr>
          <w:rFonts w:ascii="Garamond" w:hAnsi="Garamond" w:cs="Arial"/>
          <w:spacing w:val="-2"/>
          <w:sz w:val="22"/>
          <w:szCs w:val="22"/>
        </w:rPr>
      </w:pPr>
    </w:p>
    <w:p w14:paraId="2C001CF5" w14:textId="77777777" w:rsidR="000736DB" w:rsidRPr="002E5659" w:rsidRDefault="000736DB" w:rsidP="000736DB">
      <w:pPr>
        <w:tabs>
          <w:tab w:val="left" w:pos="-720"/>
        </w:tabs>
        <w:suppressAutoHyphens/>
        <w:spacing w:line="240" w:lineRule="atLeast"/>
        <w:jc w:val="both"/>
        <w:rPr>
          <w:rFonts w:ascii="Garamond" w:hAnsi="Garamond" w:cs="Arial"/>
          <w:spacing w:val="-2"/>
          <w:sz w:val="22"/>
          <w:szCs w:val="22"/>
        </w:rPr>
      </w:pPr>
      <w:r w:rsidRPr="002E5659">
        <w:rPr>
          <w:rFonts w:ascii="Garamond" w:hAnsi="Garamond" w:cs="Arial"/>
          <w:spacing w:val="-2"/>
          <w:sz w:val="22"/>
          <w:szCs w:val="22"/>
        </w:rPr>
        <w:t xml:space="preserve">I hereby revoke </w:t>
      </w:r>
      <w:proofErr w:type="gramStart"/>
      <w:r w:rsidRPr="002E5659">
        <w:rPr>
          <w:rFonts w:ascii="Garamond" w:hAnsi="Garamond" w:cs="Arial"/>
          <w:spacing w:val="-2"/>
          <w:sz w:val="22"/>
          <w:szCs w:val="22"/>
        </w:rPr>
        <w:t>any and all</w:t>
      </w:r>
      <w:proofErr w:type="gramEnd"/>
      <w:r w:rsidRPr="002E5659">
        <w:rPr>
          <w:rFonts w:ascii="Garamond" w:hAnsi="Garamond" w:cs="Arial"/>
          <w:spacing w:val="-2"/>
          <w:sz w:val="22"/>
          <w:szCs w:val="22"/>
        </w:rPr>
        <w:t xml:space="preserve"> prior beneficiary designations and transfer the primary and secondary (or contingent) </w:t>
      </w:r>
      <w:r w:rsidRPr="002E5659">
        <w:rPr>
          <w:rFonts w:ascii="Garamond" w:hAnsi="Garamond" w:cs="Arial"/>
          <w:spacing w:val="-2"/>
          <w:sz w:val="22"/>
          <w:szCs w:val="22"/>
        </w:rPr>
        <w:lastRenderedPageBreak/>
        <w:t xml:space="preserve">beneficiaries for the account(s) PER THE INSTRUCTIONS BELOW. </w:t>
      </w:r>
    </w:p>
    <w:p w14:paraId="1B63A53E" w14:textId="77777777" w:rsidR="000736DB" w:rsidRPr="002E5659" w:rsidRDefault="000736DB" w:rsidP="000736DB">
      <w:pPr>
        <w:tabs>
          <w:tab w:val="left" w:pos="-720"/>
        </w:tabs>
        <w:suppressAutoHyphens/>
        <w:spacing w:line="240" w:lineRule="atLeast"/>
        <w:jc w:val="both"/>
        <w:rPr>
          <w:rFonts w:ascii="Garamond" w:hAnsi="Garamond" w:cs="Arial"/>
          <w:spacing w:val="-2"/>
          <w:sz w:val="22"/>
          <w:szCs w:val="22"/>
        </w:rPr>
      </w:pPr>
    </w:p>
    <w:p w14:paraId="58C704E1" w14:textId="77777777" w:rsidR="000736DB" w:rsidRPr="002E5659" w:rsidRDefault="000736DB" w:rsidP="000736DB">
      <w:pPr>
        <w:tabs>
          <w:tab w:val="left" w:pos="-720"/>
        </w:tabs>
        <w:suppressAutoHyphens/>
        <w:spacing w:line="240" w:lineRule="atLeast"/>
        <w:jc w:val="both"/>
        <w:rPr>
          <w:rFonts w:ascii="Garamond" w:hAnsi="Garamond" w:cs="Arial"/>
          <w:b/>
          <w:bCs/>
          <w:spacing w:val="-2"/>
          <w:sz w:val="22"/>
          <w:szCs w:val="22"/>
        </w:rPr>
      </w:pPr>
      <w:r w:rsidRPr="002E5659">
        <w:rPr>
          <w:rFonts w:ascii="Garamond" w:hAnsi="Garamond" w:cs="Arial"/>
          <w:b/>
          <w:bCs/>
          <w:spacing w:val="-2"/>
          <w:sz w:val="22"/>
          <w:szCs w:val="22"/>
        </w:rPr>
        <w:t xml:space="preserve">DO </w:t>
      </w:r>
      <w:r w:rsidRPr="002E5659">
        <w:rPr>
          <w:rFonts w:ascii="Garamond" w:hAnsi="Garamond" w:cs="Arial"/>
          <w:b/>
          <w:bCs/>
          <w:spacing w:val="-2"/>
          <w:sz w:val="22"/>
          <w:szCs w:val="22"/>
          <w:u w:val="single"/>
        </w:rPr>
        <w:t>NOT</w:t>
      </w:r>
      <w:r w:rsidRPr="002E5659">
        <w:rPr>
          <w:rFonts w:ascii="Garamond" w:hAnsi="Garamond" w:cs="Arial"/>
          <w:b/>
          <w:bCs/>
          <w:spacing w:val="-2"/>
          <w:sz w:val="22"/>
          <w:szCs w:val="22"/>
        </w:rPr>
        <w:t xml:space="preserve"> CHANGE THE OWNERSHIP OF THE ACCOUNT.</w:t>
      </w:r>
    </w:p>
    <w:p w14:paraId="6612FEE8" w14:textId="4E5A4A45" w:rsidR="000736DB" w:rsidRDefault="000736DB" w:rsidP="000736DB">
      <w:pPr>
        <w:pStyle w:val="NormalWeb"/>
        <w:shd w:val="clear" w:color="auto" w:fill="FFFFFF"/>
        <w:spacing w:before="150" w:beforeAutospacing="0" w:after="300" w:afterAutospacing="0" w:line="300" w:lineRule="atLeast"/>
        <w:textAlignment w:val="baseline"/>
        <w:rPr>
          <w:rFonts w:ascii="Garamond" w:hAnsi="Garamond" w:cs="Open Sans"/>
          <w:color w:val="333333"/>
          <w:sz w:val="22"/>
          <w:szCs w:val="22"/>
        </w:rPr>
      </w:pPr>
      <w:bookmarkStart w:id="1" w:name="_Hlk75271636"/>
      <w:r w:rsidRPr="002B03A3">
        <w:rPr>
          <w:rFonts w:ascii="Garamond" w:hAnsi="Garamond" w:cs="Open Sans"/>
          <w:color w:val="333333"/>
          <w:sz w:val="22"/>
          <w:szCs w:val="22"/>
          <w:u w:val="single"/>
        </w:rPr>
        <w:t>PRIMARY BENEFICIARY</w:t>
      </w:r>
      <w:r>
        <w:rPr>
          <w:rFonts w:ascii="Garamond" w:hAnsi="Garamond" w:cs="Open Sans"/>
          <w:color w:val="333333"/>
          <w:sz w:val="22"/>
          <w:szCs w:val="22"/>
        </w:rPr>
        <w:t>:</w:t>
      </w:r>
      <w:r w:rsidRPr="002E5659">
        <w:rPr>
          <w:rFonts w:ascii="Garamond" w:hAnsi="Garamond" w:cs="Open Sans"/>
          <w:color w:val="333333"/>
          <w:sz w:val="22"/>
          <w:szCs w:val="22"/>
        </w:rPr>
        <w:t xml:space="preserve"> I hereby designate as my Primary </w:t>
      </w:r>
      <w:proofErr w:type="gramStart"/>
      <w:r w:rsidRPr="002E5659">
        <w:rPr>
          <w:rFonts w:ascii="Garamond" w:hAnsi="Garamond" w:cs="Open Sans"/>
          <w:color w:val="333333"/>
          <w:sz w:val="22"/>
          <w:szCs w:val="22"/>
        </w:rPr>
        <w:t>Beneficiary</w:t>
      </w:r>
      <w:r>
        <w:rPr>
          <w:rFonts w:ascii="Garamond" w:hAnsi="Garamond" w:cs="Open Sans"/>
          <w:color w:val="333333"/>
          <w:sz w:val="22"/>
          <w:szCs w:val="22"/>
        </w:rPr>
        <w:t>{[</w:t>
      </w:r>
      <w:proofErr w:type="gramEnd"/>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Open Sans"/>
          <w:color w:val="333333"/>
          <w:sz w:val="22"/>
          <w:szCs w:val="22"/>
        </w:rPr>
        <w:t>]}</w:t>
      </w:r>
      <w:proofErr w:type="gramEnd"/>
      <w:r w:rsidRPr="002E5659">
        <w:rPr>
          <w:rFonts w:ascii="Garamond" w:hAnsi="Garamond" w:cs="Open Sans"/>
          <w:color w:val="333333"/>
          <w:sz w:val="22"/>
          <w:szCs w:val="22"/>
        </w:rPr>
        <w:t xml:space="preserve">, only if my spouse survives </w:t>
      </w:r>
      <w:proofErr w:type="gramStart"/>
      <w:r w:rsidRPr="002E5659">
        <w:rPr>
          <w:rFonts w:ascii="Garamond" w:hAnsi="Garamond" w:cs="Open Sans"/>
          <w:color w:val="333333"/>
          <w:sz w:val="22"/>
          <w:szCs w:val="22"/>
        </w:rPr>
        <w:t>me,</w:t>
      </w:r>
      <w:r>
        <w:rPr>
          <w:rFonts w:ascii="Garamond" w:hAnsi="Garamond" w:cs="Open Sans"/>
          <w:color w:val="333333"/>
          <w:sz w:val="22"/>
          <w:szCs w:val="22"/>
        </w:rPr>
        <w:t>{</w:t>
      </w:r>
      <w:proofErr w:type="gramEnd"/>
      <w:r>
        <w:rPr>
          <w:rFonts w:ascii="Garamond" w:hAnsi="Garamond" w:cs="Open Sans"/>
          <w:color w:val="333333"/>
          <w:sz w:val="22"/>
          <w:szCs w:val="22"/>
        </w:rPr>
        <w:t>[</w:t>
      </w:r>
      <w:proofErr w:type="gramStart"/>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roofErr w:type="gramEnd"/>
      <w:r w:rsidRPr="002E5659">
        <w:rPr>
          <w:rFonts w:ascii="Garamond" w:hAnsi="Garamond" w:cs="Open Sans"/>
          <w:color w:val="333333"/>
          <w:sz w:val="22"/>
          <w:szCs w:val="22"/>
        </w:rPr>
        <w:t xml:space="preserve"> the following:</w:t>
      </w:r>
    </w:p>
    <w:p w14:paraId="5DE14F6A" w14:textId="48E2ED33" w:rsidR="000E6A47" w:rsidRDefault="000E6A47"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Open Sans"/>
          <w:color w:val="333333"/>
          <w:sz w:val="22"/>
          <w:szCs w:val="22"/>
        </w:rPr>
        <w:t>]}</w:t>
      </w:r>
      <w:proofErr w:type="gramEnd"/>
    </w:p>
    <w:p w14:paraId="7A007697" w14:textId="161B72DC" w:rsidR="000E6A47" w:rsidRDefault="000E6A47"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w:t>
      </w:r>
      <w:r w:rsidR="00B472EE" w:rsidRPr="00170988">
        <w:rPr>
          <w:rFonts w:ascii="Garamond" w:hAnsi="Garamond" w:cs="Open Sans"/>
          <w:noProof/>
          <w:color w:val="2157AD"/>
          <w:sz w:val="22"/>
          <w:szCs w:val="22"/>
          <w:shd w:val="clear" w:color="auto" w:fill="C9F3CD"/>
        </w:rPr>
        <w:t xml:space="preserve">MaritalPrimaryBeneficiary </w:t>
      </w:r>
      <w:r w:rsidR="00250D99" w:rsidRPr="00170988">
        <w:rPr>
          <w:rFonts w:ascii="Garamond" w:hAnsi="Garamond" w:cs="Open Sans"/>
          <w:noProof/>
          <w:color w:val="2157AD"/>
          <w:sz w:val="22"/>
          <w:szCs w:val="22"/>
          <w:shd w:val="clear" w:color="auto" w:fill="C9F3CD"/>
        </w:rPr>
        <w:t>== "</w:t>
      </w:r>
      <w:r w:rsidR="00B472EE" w:rsidRPr="00170988">
        <w:rPr>
          <w:rFonts w:ascii="Garamond" w:hAnsi="Garamond" w:cs="Open Sans"/>
          <w:noProof/>
          <w:color w:val="2157AD"/>
          <w:sz w:val="22"/>
          <w:szCs w:val="22"/>
          <w:shd w:val="clear" w:color="auto" w:fill="C9F3CD"/>
        </w:rPr>
        <w:t>SORTTrust</w:t>
      </w:r>
      <w:proofErr w:type="gramStart"/>
      <w:r w:rsidR="00250D99"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6C06CF77" w14:textId="64D88F6D" w:rsidR="000E6A47" w:rsidRDefault="000E6A47" w:rsidP="00122AD8">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100% to the </w:t>
      </w:r>
      <w:r w:rsidR="007E6F7D">
        <w:rPr>
          <w:rFonts w:ascii="Garamond" w:hAnsi="Garamond" w:cs="Open Sans"/>
          <w:color w:val="333333"/>
          <w:sz w:val="22"/>
          <w:szCs w:val="22"/>
        </w:rPr>
        <w:t>{[</w:t>
      </w:r>
      <w:proofErr w:type="spellStart"/>
      <w:r w:rsidR="009707B1">
        <w:rPr>
          <w:rFonts w:ascii="Garamond" w:hAnsi="Garamond" w:cs="Open Sans"/>
          <w:noProof/>
          <w:color w:val="2157AD"/>
          <w:sz w:val="22"/>
          <w:szCs w:val="22"/>
          <w:shd w:val="clear" w:color="auto" w:fill="C9E1F3"/>
        </w:rPr>
        <w:t>TrueSingleSettlor.Last</w:t>
      </w:r>
      <w:proofErr w:type="spellEnd"/>
      <w:r w:rsidR="007E6F7D">
        <w:rPr>
          <w:rFonts w:ascii="Garamond" w:hAnsi="Garamond" w:cs="Open Sans"/>
          <w:color w:val="333333"/>
          <w:sz w:val="22"/>
          <w:szCs w:val="22"/>
        </w:rPr>
        <w:t>]}</w:t>
      </w:r>
      <w:r>
        <w:rPr>
          <w:rFonts w:ascii="Garamond" w:hAnsi="Garamond" w:cs="Open Sans"/>
          <w:color w:val="333333"/>
          <w:sz w:val="22"/>
          <w:szCs w:val="22"/>
        </w:rPr>
        <w:t xml:space="preserve"> Spouse Only Retirement Trust</w:t>
      </w:r>
      <w:r w:rsidRPr="002E5659">
        <w:rPr>
          <w:rFonts w:ascii="Garamond" w:hAnsi="Garamond" w:cs="Open Sans"/>
          <w:color w:val="333333"/>
          <w:sz w:val="22"/>
          <w:szCs w:val="22"/>
        </w:rPr>
        <w:t>, for the benefit of its “see-through” Designated Beneficiary,</w:t>
      </w:r>
      <w:r w:rsidR="00EC6681">
        <w:rPr>
          <w:rFonts w:ascii="Garamond" w:hAnsi="Garamond" w:cs="Open Sans"/>
          <w:color w:val="333333"/>
          <w:sz w:val="22"/>
          <w:szCs w:val="22"/>
        </w:rPr>
        <w:t xml:space="preserve"> </w:t>
      </w:r>
      <w:r w:rsidR="007E6F7D">
        <w:rPr>
          <w:rFonts w:ascii="Garamond" w:hAnsi="Garamond" w:cs="Open Sans"/>
          <w:color w:val="333333"/>
          <w:sz w:val="22"/>
          <w:szCs w:val="22"/>
        </w:rPr>
        <w:t>{[</w:t>
      </w:r>
      <w:proofErr w:type="spellStart"/>
      <w:r w:rsidR="001A3071" w:rsidRPr="00170988">
        <w:rPr>
          <w:rFonts w:ascii="Garamond" w:hAnsi="Garamond" w:cs="Arial"/>
          <w:noProof/>
          <w:color w:val="2157AD"/>
          <w:spacing w:val="-2"/>
          <w:sz w:val="23"/>
          <w:szCs w:val="23"/>
          <w:shd w:val="clear" w:color="auto" w:fill="C9E1F3"/>
        </w:rPr>
        <w:t>TrueRetiree</w:t>
      </w:r>
      <w:r w:rsidR="007E6F7D" w:rsidRPr="00170988">
        <w:rPr>
          <w:rFonts w:ascii="Garamond" w:hAnsi="Garamond" w:cs="Open Sans"/>
          <w:noProof/>
          <w:color w:val="2157AD"/>
          <w:sz w:val="22"/>
          <w:szCs w:val="22"/>
          <w:shd w:val="clear" w:color="auto" w:fill="C9E1F3"/>
        </w:rPr>
        <w:t>.SpouseMirror.NameCO</w:t>
      </w:r>
      <w:proofErr w:type="spellEnd"/>
      <w:r w:rsidR="007E6F7D">
        <w:rPr>
          <w:rFonts w:ascii="Garamond" w:hAnsi="Garamond" w:cs="Open Sans"/>
          <w:color w:val="333333"/>
          <w:sz w:val="22"/>
          <w:szCs w:val="22"/>
        </w:rPr>
        <w:t>]}</w:t>
      </w:r>
      <w:r w:rsidRPr="002E5659">
        <w:rPr>
          <w:rFonts w:ascii="Garamond" w:hAnsi="Garamond" w:cs="Open Sans"/>
          <w:color w:val="333333"/>
          <w:sz w:val="22"/>
          <w:szCs w:val="22"/>
        </w:rPr>
        <w:t xml:space="preserve">, established as a separate share under the </w:t>
      </w:r>
      <w:r w:rsidR="007E6F7D">
        <w:rPr>
          <w:rFonts w:ascii="Garamond" w:hAnsi="Garamond" w:cs="Open Sans"/>
          <w:color w:val="333333"/>
          <w:sz w:val="22"/>
          <w:szCs w:val="22"/>
        </w:rPr>
        <w:t>{[</w:t>
      </w:r>
      <w:proofErr w:type="spellStart"/>
      <w:r w:rsidR="007E6F7D" w:rsidRPr="00170988">
        <w:rPr>
          <w:rFonts w:ascii="Garamond" w:hAnsi="Garamond" w:cs="Open Sans"/>
          <w:noProof/>
          <w:color w:val="2157AD"/>
          <w:sz w:val="22"/>
          <w:szCs w:val="22"/>
          <w:shd w:val="clear" w:color="auto" w:fill="C9E1F3"/>
        </w:rPr>
        <w:t>TrustName</w:t>
      </w:r>
      <w:proofErr w:type="spellEnd"/>
      <w:r w:rsidR="007E6F7D">
        <w:rPr>
          <w:rFonts w:ascii="Garamond" w:hAnsi="Garamond" w:cs="Open Sans"/>
          <w:color w:val="333333"/>
          <w:sz w:val="22"/>
          <w:szCs w:val="22"/>
        </w:rPr>
        <w:t>]}</w:t>
      </w:r>
      <w:r w:rsidR="007E6F7D" w:rsidRPr="002E5659">
        <w:rPr>
          <w:rFonts w:ascii="Garamond" w:hAnsi="Garamond" w:cs="Open Sans"/>
          <w:color w:val="333333"/>
          <w:sz w:val="22"/>
          <w:szCs w:val="22"/>
        </w:rPr>
        <w:t xml:space="preserve"> u/</w:t>
      </w:r>
      <w:proofErr w:type="spellStart"/>
      <w:r w:rsidR="007E6F7D" w:rsidRPr="002E5659">
        <w:rPr>
          <w:rFonts w:ascii="Garamond" w:hAnsi="Garamond" w:cs="Open Sans"/>
          <w:color w:val="333333"/>
          <w:sz w:val="22"/>
          <w:szCs w:val="22"/>
        </w:rPr>
        <w:t>a/d</w:t>
      </w:r>
      <w:proofErr w:type="spellEnd"/>
      <w:r w:rsidR="007E6F7D" w:rsidRPr="002E5659">
        <w:rPr>
          <w:rFonts w:ascii="Garamond" w:hAnsi="Garamond" w:cs="Open Sans"/>
          <w:color w:val="333333"/>
          <w:sz w:val="22"/>
          <w:szCs w:val="22"/>
        </w:rPr>
        <w:t xml:space="preserve"> </w:t>
      </w:r>
      <w:r w:rsidR="007E6F7D">
        <w:rPr>
          <w:rFonts w:ascii="Garamond" w:hAnsi="Garamond" w:cs="Open Sans"/>
          <w:color w:val="333333"/>
          <w:sz w:val="22"/>
          <w:szCs w:val="22"/>
        </w:rPr>
        <w:t>{[</w:t>
      </w:r>
      <w:proofErr w:type="spellStart"/>
      <w:r w:rsidR="007E6F7D" w:rsidRPr="00170988">
        <w:rPr>
          <w:rFonts w:ascii="Garamond" w:hAnsi="Garamond" w:cs="Open Sans"/>
          <w:noProof/>
          <w:color w:val="2157AD"/>
          <w:sz w:val="22"/>
          <w:szCs w:val="22"/>
          <w:shd w:val="clear" w:color="auto" w:fill="C9E1F3"/>
        </w:rPr>
        <w:t>TrustDate|format</w:t>
      </w:r>
      <w:proofErr w:type="spellEnd"/>
      <w:r w:rsidR="007E6F7D" w:rsidRPr="00170988">
        <w:rPr>
          <w:rFonts w:ascii="Garamond" w:hAnsi="Garamond" w:cs="Open Sans"/>
          <w:noProof/>
          <w:color w:val="2157AD"/>
          <w:sz w:val="22"/>
          <w:szCs w:val="22"/>
          <w:shd w:val="clear" w:color="auto" w:fill="C9E1F3"/>
        </w:rPr>
        <w:t>: "MMMM D, YYYY"|else: "_______________"</w:t>
      </w:r>
      <w:r w:rsidR="007E6F7D">
        <w:rPr>
          <w:rFonts w:ascii="Garamond" w:hAnsi="Garamond" w:cs="Open Sans"/>
          <w:color w:val="333333"/>
          <w:sz w:val="22"/>
          <w:szCs w:val="22"/>
        </w:rPr>
        <w:t>]}</w:t>
      </w:r>
      <w:r w:rsidRPr="002E5659">
        <w:rPr>
          <w:rFonts w:ascii="Garamond" w:hAnsi="Garamond" w:cs="Open Sans"/>
          <w:color w:val="333333"/>
          <w:sz w:val="22"/>
          <w:szCs w:val="22"/>
        </w:rPr>
        <w:t>.</w:t>
      </w:r>
    </w:p>
    <w:p w14:paraId="721315F6" w14:textId="7D0E1DC6" w:rsidR="00B472EE" w:rsidRDefault="00B472EE"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elseif</w:t>
      </w:r>
      <w:r w:rsidRPr="00170988">
        <w:rPr>
          <w:rFonts w:ascii="Garamond" w:hAnsi="Garamond" w:cs="Open Sans"/>
          <w:noProof/>
          <w:color w:val="2157AD"/>
          <w:sz w:val="22"/>
          <w:szCs w:val="22"/>
          <w:shd w:val="clear" w:color="auto" w:fill="C9F3CD"/>
        </w:rPr>
        <w:t xml:space="preserve"> MaritalPrimaryBeneficiary == "MaritalTrust</w:t>
      </w:r>
      <w:proofErr w:type="gramStart"/>
      <w:r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2A68D13F" w14:textId="0FCA19B9" w:rsidR="00122AD8" w:rsidRDefault="00122AD8" w:rsidP="00122AD8">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100% to the </w:t>
      </w:r>
      <w:r>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Pr="00170988">
        <w:rPr>
          <w:rFonts w:ascii="Garamond" w:hAnsi="Garamond" w:cs="Open Sans"/>
          <w:noProof/>
          <w:color w:val="2157AD"/>
          <w:sz w:val="22"/>
          <w:szCs w:val="22"/>
          <w:shd w:val="clear" w:color="auto" w:fill="C9E1F3"/>
        </w:rPr>
        <w:t>.SpouseMirror.</w:t>
      </w:r>
      <w:r w:rsidR="00824BB7" w:rsidRPr="00170988">
        <w:rPr>
          <w:rFonts w:ascii="Garamond" w:hAnsi="Garamond" w:cs="Open Sans"/>
          <w:noProof/>
          <w:color w:val="2157AD"/>
          <w:sz w:val="22"/>
          <w:szCs w:val="22"/>
          <w:shd w:val="clear" w:color="auto" w:fill="C9E1F3"/>
        </w:rPr>
        <w:t>Last</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Marital Trust</w:t>
      </w:r>
      <w:r>
        <w:rPr>
          <w:rFonts w:ascii="Garamond" w:hAnsi="Garamond" w:cs="Open Sans"/>
          <w:color w:val="333333"/>
          <w:sz w:val="22"/>
          <w:szCs w:val="22"/>
        </w:rPr>
        <w:t>,</w:t>
      </w:r>
      <w:r w:rsidRPr="002E5659">
        <w:rPr>
          <w:rFonts w:ascii="Garamond" w:hAnsi="Garamond" w:cs="Open Sans"/>
          <w:color w:val="333333"/>
          <w:sz w:val="22"/>
          <w:szCs w:val="22"/>
        </w:rPr>
        <w:t xml:space="preserve"> for the benefit of its “see-through” Designated Beneficiary, </w:t>
      </w:r>
      <w:r>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Pr="00170988">
        <w:rPr>
          <w:rFonts w:ascii="Garamond" w:hAnsi="Garamond" w:cs="Open Sans"/>
          <w:noProof/>
          <w:color w:val="2157AD"/>
          <w:sz w:val="22"/>
          <w:szCs w:val="22"/>
          <w:shd w:val="clear" w:color="auto" w:fill="C9E1F3"/>
        </w:rPr>
        <w:t>.SpouseMirror.NameCO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established as a separate share under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TrustName</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u/</w:t>
      </w:r>
      <w:proofErr w:type="spellStart"/>
      <w:r w:rsidRPr="002E5659">
        <w:rPr>
          <w:rFonts w:ascii="Garamond" w:hAnsi="Garamond" w:cs="Open Sans"/>
          <w:color w:val="333333"/>
          <w:sz w:val="22"/>
          <w:szCs w:val="22"/>
        </w:rPr>
        <w:t>a/d</w:t>
      </w:r>
      <w:proofErr w:type="spellEnd"/>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TrustDate|format</w:t>
      </w:r>
      <w:proofErr w:type="spellEnd"/>
      <w:r w:rsidRPr="00170988">
        <w:rPr>
          <w:rFonts w:ascii="Garamond" w:hAnsi="Garamond" w:cs="Open Sans"/>
          <w:noProof/>
          <w:color w:val="2157AD"/>
          <w:sz w:val="22"/>
          <w:szCs w:val="22"/>
          <w:shd w:val="clear" w:color="auto" w:fill="C9E1F3"/>
        </w:rPr>
        <w:t>: "MMMM D, YYYY"|else: "_______________"</w:t>
      </w:r>
      <w:r>
        <w:rPr>
          <w:rFonts w:ascii="Garamond" w:hAnsi="Garamond" w:cs="Open Sans"/>
          <w:color w:val="333333"/>
          <w:sz w:val="22"/>
          <w:szCs w:val="22"/>
        </w:rPr>
        <w:t>]}</w:t>
      </w:r>
      <w:r w:rsidRPr="002E5659">
        <w:rPr>
          <w:rFonts w:ascii="Garamond" w:hAnsi="Garamond" w:cs="Open Sans"/>
          <w:color w:val="333333"/>
          <w:sz w:val="22"/>
          <w:szCs w:val="22"/>
        </w:rPr>
        <w:t>.</w:t>
      </w:r>
    </w:p>
    <w:p w14:paraId="50A5CCB5" w14:textId="7F091A1E" w:rsidR="00094CF9" w:rsidRDefault="00094CF9"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elseif</w:t>
      </w:r>
      <w:r w:rsidRPr="00170988">
        <w:rPr>
          <w:rFonts w:ascii="Garamond" w:hAnsi="Garamond" w:cs="Open Sans"/>
          <w:noProof/>
          <w:color w:val="2157AD"/>
          <w:sz w:val="22"/>
          <w:szCs w:val="22"/>
          <w:shd w:val="clear" w:color="auto" w:fill="C9F3CD"/>
        </w:rPr>
        <w:t xml:space="preserve"> MaritalPrimaryBeneficiary == "</w:t>
      </w:r>
      <w:r w:rsidR="00122AD8" w:rsidRPr="00170988">
        <w:rPr>
          <w:rFonts w:ascii="Garamond" w:hAnsi="Garamond" w:cs="Open Sans"/>
          <w:noProof/>
          <w:color w:val="2157AD"/>
          <w:sz w:val="22"/>
          <w:szCs w:val="22"/>
          <w:shd w:val="clear" w:color="auto" w:fill="C9F3CD"/>
        </w:rPr>
        <w:t>SeparateTrust</w:t>
      </w:r>
      <w:proofErr w:type="gramStart"/>
      <w:r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123034BB" w14:textId="52D62F22" w:rsidR="00122AD8" w:rsidRDefault="00122AD8" w:rsidP="00122AD8">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100% to the </w:t>
      </w:r>
      <w:r>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Pr="00170988">
        <w:rPr>
          <w:rFonts w:ascii="Garamond" w:hAnsi="Garamond" w:cs="Open Sans"/>
          <w:noProof/>
          <w:color w:val="2157AD"/>
          <w:sz w:val="22"/>
          <w:szCs w:val="22"/>
          <w:shd w:val="clear" w:color="auto" w:fill="C9E1F3"/>
        </w:rPr>
        <w:t>.SpouseMirror.NameCO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Separate Share Trust, for the benefit of its “see-through” Designated Beneficiary, </w:t>
      </w:r>
      <w:r>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Pr="00170988">
        <w:rPr>
          <w:rFonts w:ascii="Garamond" w:hAnsi="Garamond" w:cs="Open Sans"/>
          <w:noProof/>
          <w:color w:val="2157AD"/>
          <w:sz w:val="22"/>
          <w:szCs w:val="22"/>
          <w:shd w:val="clear" w:color="auto" w:fill="C9E1F3"/>
        </w:rPr>
        <w:t>.SpouseMirror.NameCO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established as a separate share under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TrustName</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u/</w:t>
      </w:r>
      <w:proofErr w:type="spellStart"/>
      <w:r w:rsidRPr="002E5659">
        <w:rPr>
          <w:rFonts w:ascii="Garamond" w:hAnsi="Garamond" w:cs="Open Sans"/>
          <w:color w:val="333333"/>
          <w:sz w:val="22"/>
          <w:szCs w:val="22"/>
        </w:rPr>
        <w:t>a/d</w:t>
      </w:r>
      <w:proofErr w:type="spellEnd"/>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TrustDate|format</w:t>
      </w:r>
      <w:proofErr w:type="spellEnd"/>
      <w:r w:rsidRPr="00170988">
        <w:rPr>
          <w:rFonts w:ascii="Garamond" w:hAnsi="Garamond" w:cs="Open Sans"/>
          <w:noProof/>
          <w:color w:val="2157AD"/>
          <w:sz w:val="22"/>
          <w:szCs w:val="22"/>
          <w:shd w:val="clear" w:color="auto" w:fill="C9E1F3"/>
        </w:rPr>
        <w:t>: "MMMM D, YYYY"|else: "_______________"</w:t>
      </w:r>
      <w:r>
        <w:rPr>
          <w:rFonts w:ascii="Garamond" w:hAnsi="Garamond" w:cs="Open Sans"/>
          <w:color w:val="333333"/>
          <w:sz w:val="22"/>
          <w:szCs w:val="22"/>
        </w:rPr>
        <w:t>]}</w:t>
      </w:r>
      <w:r w:rsidRPr="002E5659">
        <w:rPr>
          <w:rFonts w:ascii="Garamond" w:hAnsi="Garamond" w:cs="Open Sans"/>
          <w:color w:val="333333"/>
          <w:sz w:val="22"/>
          <w:szCs w:val="22"/>
        </w:rPr>
        <w:t>.</w:t>
      </w:r>
    </w:p>
    <w:p w14:paraId="6D6C9B24" w14:textId="041251A4" w:rsidR="00094CF9" w:rsidRDefault="00094CF9"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elseif</w:t>
      </w:r>
      <w:r w:rsidRPr="00170988">
        <w:rPr>
          <w:rFonts w:ascii="Garamond" w:hAnsi="Garamond" w:cs="Open Sans"/>
          <w:noProof/>
          <w:color w:val="2157AD"/>
          <w:sz w:val="22"/>
          <w:szCs w:val="22"/>
          <w:shd w:val="clear" w:color="auto" w:fill="C9F3CD"/>
        </w:rPr>
        <w:t xml:space="preserve"> MaritalPrimaryBeneficiary == "</w:t>
      </w:r>
      <w:r w:rsidR="00122AD8" w:rsidRPr="00170988">
        <w:rPr>
          <w:rFonts w:ascii="Garamond" w:hAnsi="Garamond" w:cs="Open Sans"/>
          <w:noProof/>
          <w:color w:val="2157AD"/>
          <w:sz w:val="22"/>
          <w:szCs w:val="22"/>
          <w:shd w:val="clear" w:color="auto" w:fill="C9F3CD"/>
        </w:rPr>
        <w:t>SpouseOutright</w:t>
      </w:r>
      <w:proofErr w:type="gramStart"/>
      <w:r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7C74B6CB" w14:textId="19BD2A8B" w:rsidR="000E6A47" w:rsidRPr="002E5659" w:rsidRDefault="000E6A47" w:rsidP="00122AD8">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100% to my spouse, </w:t>
      </w:r>
      <w:r w:rsidR="00122AD8">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00122AD8" w:rsidRPr="00170988">
        <w:rPr>
          <w:rFonts w:ascii="Garamond" w:hAnsi="Garamond" w:cs="Open Sans"/>
          <w:noProof/>
          <w:color w:val="2157AD"/>
          <w:sz w:val="22"/>
          <w:szCs w:val="22"/>
          <w:shd w:val="clear" w:color="auto" w:fill="C9E1F3"/>
        </w:rPr>
        <w:t>.SpouseMirror.NameCO</w:t>
      </w:r>
      <w:proofErr w:type="spellEnd"/>
      <w:r w:rsidR="00122AD8">
        <w:rPr>
          <w:rFonts w:ascii="Garamond" w:hAnsi="Garamond" w:cs="Open Sans"/>
          <w:color w:val="333333"/>
          <w:sz w:val="22"/>
          <w:szCs w:val="22"/>
        </w:rPr>
        <w:t>]}</w:t>
      </w:r>
      <w:r w:rsidRPr="002E5659">
        <w:rPr>
          <w:rFonts w:ascii="Garamond" w:hAnsi="Garamond" w:cs="Open Sans"/>
          <w:color w:val="333333"/>
          <w:sz w:val="22"/>
          <w:szCs w:val="22"/>
        </w:rPr>
        <w:t xml:space="preserve">, whose date of birth is </w:t>
      </w:r>
      <w:r w:rsidR="00122AD8">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00122AD8" w:rsidRPr="00170988">
        <w:rPr>
          <w:rFonts w:ascii="Garamond" w:hAnsi="Garamond" w:cs="Open Sans"/>
          <w:noProof/>
          <w:color w:val="2157AD"/>
          <w:sz w:val="22"/>
          <w:szCs w:val="22"/>
          <w:shd w:val="clear" w:color="auto" w:fill="C9E1F3"/>
        </w:rPr>
        <w:t>.SpouseMirror.</w:t>
      </w:r>
      <w:r w:rsidR="00440EA3" w:rsidRPr="00170988">
        <w:rPr>
          <w:rFonts w:ascii="Garamond" w:hAnsi="Garamond" w:cs="Open Sans"/>
          <w:noProof/>
          <w:color w:val="2157AD"/>
          <w:sz w:val="22"/>
          <w:szCs w:val="22"/>
          <w:shd w:val="clear" w:color="auto" w:fill="C9E1F3"/>
        </w:rPr>
        <w:t>Birthdate|format</w:t>
      </w:r>
      <w:proofErr w:type="spellEnd"/>
      <w:r w:rsidR="00440EA3" w:rsidRPr="00170988">
        <w:rPr>
          <w:rFonts w:ascii="Garamond" w:hAnsi="Garamond" w:cs="Open Sans"/>
          <w:noProof/>
          <w:color w:val="2157AD"/>
          <w:sz w:val="22"/>
          <w:szCs w:val="22"/>
          <w:shd w:val="clear" w:color="auto" w:fill="C9E1F3"/>
        </w:rPr>
        <w:t>: "MMMM D, YYYY"|else: "_____________"</w:t>
      </w:r>
      <w:r w:rsidR="00122AD8">
        <w:rPr>
          <w:rFonts w:ascii="Garamond" w:hAnsi="Garamond" w:cs="Open Sans"/>
          <w:color w:val="333333"/>
          <w:sz w:val="22"/>
          <w:szCs w:val="22"/>
        </w:rPr>
        <w:t>]}</w:t>
      </w:r>
      <w:r w:rsidRPr="002E5659">
        <w:rPr>
          <w:rFonts w:ascii="Garamond" w:hAnsi="Garamond" w:cs="Open Sans"/>
          <w:color w:val="333333"/>
          <w:sz w:val="22"/>
          <w:szCs w:val="22"/>
        </w:rPr>
        <w:t>, and whose Social Security Number is XXX-XX-</w:t>
      </w:r>
      <w:r w:rsidR="00D001D3" w:rsidRPr="00D001D3">
        <w:rPr>
          <w:rFonts w:ascii="Garamond" w:hAnsi="Garamond" w:cs="Open Sans"/>
          <w:color w:val="333333"/>
          <w:sz w:val="22"/>
          <w:szCs w:val="22"/>
        </w:rPr>
        <w:t>{[</w:t>
      </w:r>
      <w:r w:rsidR="00D001D3" w:rsidRPr="00D001D3">
        <w:rPr>
          <w:rFonts w:ascii="Garamond" w:hAnsi="Garamond" w:cs="Open Sans"/>
          <w:b/>
          <w:noProof/>
          <w:color w:val="41A151"/>
          <w:sz w:val="22"/>
          <w:szCs w:val="22"/>
          <w:shd w:val="clear" w:color="auto" w:fill="C9F3CD"/>
        </w:rPr>
        <w:t>if</w:t>
      </w:r>
      <w:r w:rsidR="00D001D3" w:rsidRPr="00D001D3">
        <w:rPr>
          <w:rFonts w:ascii="Garamond" w:hAnsi="Garamond" w:cs="Open Sans"/>
          <w:noProof/>
          <w:color w:val="2157AD"/>
          <w:sz w:val="22"/>
          <w:szCs w:val="22"/>
          <w:shd w:val="clear" w:color="auto" w:fill="C9F3CD"/>
        </w:rPr>
        <w:t xml:space="preserve"> IsGeauxAppTF</w:t>
      </w:r>
      <w:r w:rsidR="00D001D3" w:rsidRPr="00D001D3">
        <w:rPr>
          <w:rFonts w:ascii="Garamond" w:hAnsi="Garamond" w:cs="Open Sans"/>
          <w:color w:val="333333"/>
          <w:sz w:val="22"/>
          <w:szCs w:val="22"/>
        </w:rPr>
        <w:t>]}{[</w:t>
      </w:r>
      <w:proofErr w:type="spellStart"/>
      <w:r w:rsidR="00D001D3" w:rsidRPr="00D001D3">
        <w:rPr>
          <w:rFonts w:ascii="Garamond" w:hAnsi="Garamond" w:cs="Open Sans"/>
          <w:noProof/>
          <w:color w:val="2157AD"/>
          <w:sz w:val="22"/>
          <w:szCs w:val="22"/>
          <w:shd w:val="clear" w:color="auto" w:fill="C9E1F3"/>
        </w:rPr>
        <w:t>TrueRetiree.SpouseMirror.GeauxSSN|else</w:t>
      </w:r>
      <w:proofErr w:type="spellEnd"/>
      <w:r w:rsidR="00D001D3" w:rsidRPr="00D001D3">
        <w:rPr>
          <w:rFonts w:ascii="Garamond" w:hAnsi="Garamond" w:cs="Open Sans"/>
          <w:noProof/>
          <w:color w:val="2157AD"/>
          <w:sz w:val="22"/>
          <w:szCs w:val="22"/>
          <w:shd w:val="clear" w:color="auto" w:fill="C9E1F3"/>
        </w:rPr>
        <w:t>: "______"</w:t>
      </w:r>
      <w:r w:rsidR="00D001D3" w:rsidRPr="00D001D3">
        <w:rPr>
          <w:rFonts w:ascii="Garamond" w:hAnsi="Garamond" w:cs="Open Sans"/>
          <w:color w:val="333333"/>
          <w:sz w:val="22"/>
          <w:szCs w:val="22"/>
        </w:rPr>
        <w:t>]}{[</w:t>
      </w:r>
      <w:r w:rsidR="00D001D3" w:rsidRPr="00D001D3">
        <w:rPr>
          <w:rFonts w:ascii="Garamond" w:hAnsi="Garamond" w:cs="Open Sans"/>
          <w:b/>
          <w:noProof/>
          <w:color w:val="41A151"/>
          <w:sz w:val="22"/>
          <w:szCs w:val="22"/>
          <w:shd w:val="clear" w:color="auto" w:fill="C9F3CD"/>
        </w:rPr>
        <w:t>else</w:t>
      </w:r>
      <w:r w:rsidR="00D001D3" w:rsidRPr="00D001D3">
        <w:rPr>
          <w:rFonts w:ascii="Garamond" w:hAnsi="Garamond" w:cs="Open Sans"/>
          <w:color w:val="333333"/>
          <w:sz w:val="22"/>
          <w:szCs w:val="22"/>
        </w:rPr>
        <w:t>]}{[</w:t>
      </w:r>
      <w:proofErr w:type="spellStart"/>
      <w:r w:rsidR="00D001D3" w:rsidRPr="00D001D3">
        <w:rPr>
          <w:rFonts w:ascii="Garamond" w:hAnsi="Garamond" w:cs="Open Sans"/>
          <w:noProof/>
          <w:color w:val="2157AD"/>
          <w:sz w:val="22"/>
          <w:szCs w:val="22"/>
          <w:shd w:val="clear" w:color="auto" w:fill="C9E1F3"/>
        </w:rPr>
        <w:t>TrueRetiree.SpouseMirror.SSN.slice</w:t>
      </w:r>
      <w:proofErr w:type="spellEnd"/>
      <w:r w:rsidR="00D001D3" w:rsidRPr="00D001D3">
        <w:rPr>
          <w:rFonts w:ascii="Garamond" w:hAnsi="Garamond" w:cs="Open Sans"/>
          <w:noProof/>
          <w:color w:val="2157AD"/>
          <w:sz w:val="22"/>
          <w:szCs w:val="22"/>
          <w:shd w:val="clear" w:color="auto" w:fill="C9E1F3"/>
        </w:rPr>
        <w:t>(-4)|else: "______"</w:t>
      </w:r>
      <w:r w:rsidR="00D001D3" w:rsidRPr="00D001D3">
        <w:rPr>
          <w:rFonts w:ascii="Garamond" w:hAnsi="Garamond" w:cs="Open Sans"/>
          <w:color w:val="333333"/>
          <w:sz w:val="22"/>
          <w:szCs w:val="22"/>
        </w:rPr>
        <w:t>]}{[</w:t>
      </w:r>
      <w:r w:rsidR="00D001D3" w:rsidRPr="00D001D3">
        <w:rPr>
          <w:rFonts w:ascii="Garamond" w:hAnsi="Garamond" w:cs="Open Sans"/>
          <w:b/>
          <w:noProof/>
          <w:color w:val="41A151"/>
          <w:sz w:val="22"/>
          <w:szCs w:val="22"/>
          <w:shd w:val="clear" w:color="auto" w:fill="C9F3CD"/>
        </w:rPr>
        <w:t>endif</w:t>
      </w:r>
      <w:r w:rsidR="00D001D3" w:rsidRPr="00D001D3">
        <w:rPr>
          <w:rFonts w:ascii="Garamond" w:hAnsi="Garamond" w:cs="Open Sans"/>
          <w:color w:val="333333"/>
          <w:sz w:val="22"/>
          <w:szCs w:val="22"/>
        </w:rPr>
        <w:t>]}</w:t>
      </w:r>
      <w:r w:rsidRPr="002E5659">
        <w:rPr>
          <w:rFonts w:ascii="Garamond" w:hAnsi="Garamond" w:cs="Open Sans"/>
          <w:color w:val="333333"/>
          <w:sz w:val="22"/>
          <w:szCs w:val="22"/>
        </w:rPr>
        <w:t>.</w:t>
      </w:r>
    </w:p>
    <w:p w14:paraId="577C171C" w14:textId="4FFB699A" w:rsidR="00A43E06" w:rsidRDefault="00A43E06"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A43E06">
        <w:rPr>
          <w:rFonts w:ascii="Garamond" w:hAnsi="Garamond" w:cs="Open Sans"/>
          <w:b/>
          <w:noProof/>
          <w:color w:val="41A151"/>
          <w:sz w:val="22"/>
          <w:szCs w:val="22"/>
          <w:shd w:val="clear" w:color="auto" w:fill="C9F3CD"/>
        </w:rPr>
        <w:t>elseif</w:t>
      </w:r>
      <w:r w:rsidRPr="00A43E06">
        <w:rPr>
          <w:rFonts w:ascii="Garamond" w:hAnsi="Garamond" w:cs="Open Sans"/>
          <w:noProof/>
          <w:color w:val="2157AD"/>
          <w:sz w:val="22"/>
          <w:szCs w:val="22"/>
          <w:shd w:val="clear" w:color="auto" w:fill="C9F3CD"/>
        </w:rPr>
        <w:t xml:space="preserve"> MaritalPrimaryBeneficiary == "Others</w:t>
      </w:r>
      <w:proofErr w:type="gramStart"/>
      <w:r w:rsidRPr="00A43E06">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0ED17DDB" w14:textId="354CCD84"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list</w:t>
      </w:r>
      <w:r w:rsidRPr="00170988">
        <w:rPr>
          <w:rFonts w:ascii="Garamond" w:hAnsi="Garamond" w:cs="Open Sans"/>
          <w:noProof/>
          <w:color w:val="2157AD"/>
          <w:sz w:val="22"/>
          <w:szCs w:val="22"/>
          <w:shd w:val="clear" w:color="auto" w:fill="FAE7D2"/>
        </w:rPr>
        <w:t xml:space="preserve"> </w:t>
      </w:r>
      <w:proofErr w:type="gramStart"/>
      <w:r w:rsidRPr="002809C4">
        <w:rPr>
          <w:rFonts w:ascii="Garamond" w:hAnsi="Garamond" w:cs="Open Sans"/>
          <w:noProof/>
          <w:color w:val="2157AD"/>
          <w:sz w:val="22"/>
          <w:szCs w:val="22"/>
          <w:shd w:val="clear" w:color="auto" w:fill="FAE7D2"/>
        </w:rPr>
        <w:t>PrimaryBeneficiaries</w:t>
      </w:r>
      <w:r>
        <w:rPr>
          <w:rFonts w:ascii="Garamond" w:hAnsi="Garamond" w:cs="Open Sans"/>
          <w:color w:val="333333"/>
          <w:sz w:val="22"/>
          <w:szCs w:val="22"/>
        </w:rPr>
        <w:t>]}</w:t>
      </w:r>
      <w:proofErr w:type="gramEnd"/>
    </w:p>
    <w:p w14:paraId="15D5EF63" w14:textId="77777777" w:rsidR="002809C4" w:rsidRPr="002E5659"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lastRenderedPageBreak/>
        <w:t>{[</w:t>
      </w:r>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HowBenefRecieve == "Separate share trust</w:t>
      </w:r>
      <w:proofErr w:type="gramStart"/>
      <w:r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4B4D5E9D" w14:textId="77777777"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BenefPercent|else</w:t>
      </w:r>
      <w:proofErr w:type="spellEnd"/>
      <w:r w:rsidRPr="00170988">
        <w:rPr>
          <w:rFonts w:ascii="Garamond" w:hAnsi="Garamond" w:cs="Open Sans"/>
          <w:noProof/>
          <w:color w:val="2157AD"/>
          <w:sz w:val="22"/>
          <w:szCs w:val="22"/>
          <w:shd w:val="clear" w:color="auto" w:fill="C9E1F3"/>
        </w:rPr>
        <w:t>: "_________"</w:t>
      </w:r>
      <w:r>
        <w:rPr>
          <w:rFonts w:ascii="Garamond" w:hAnsi="Garamond" w:cs="Open Sans"/>
          <w:color w:val="333333"/>
          <w:sz w:val="22"/>
          <w:szCs w:val="22"/>
        </w:rPr>
        <w:t>]}</w:t>
      </w:r>
      <w:r w:rsidRPr="002E5659">
        <w:rPr>
          <w:rFonts w:ascii="Garamond" w:hAnsi="Garamond" w:cs="Open Sans"/>
          <w:color w:val="333333"/>
          <w:sz w:val="22"/>
          <w:szCs w:val="22"/>
        </w:rPr>
        <w:t xml:space="preserve">% to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Separate Share Trust, for the benefit of its “see-through” Designated Beneficiary,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established as a separate share under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TrustName</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u/</w:t>
      </w:r>
      <w:proofErr w:type="spellStart"/>
      <w:r w:rsidRPr="002E5659">
        <w:rPr>
          <w:rFonts w:ascii="Garamond" w:hAnsi="Garamond" w:cs="Open Sans"/>
          <w:color w:val="333333"/>
          <w:sz w:val="22"/>
          <w:szCs w:val="22"/>
        </w:rPr>
        <w:t>a/d</w:t>
      </w:r>
      <w:proofErr w:type="spellEnd"/>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TrustDate|format</w:t>
      </w:r>
      <w:proofErr w:type="spellEnd"/>
      <w:r w:rsidRPr="00170988">
        <w:rPr>
          <w:rFonts w:ascii="Garamond" w:hAnsi="Garamond" w:cs="Open Sans"/>
          <w:noProof/>
          <w:color w:val="2157AD"/>
          <w:sz w:val="22"/>
          <w:szCs w:val="22"/>
          <w:shd w:val="clear" w:color="auto" w:fill="C9E1F3"/>
        </w:rPr>
        <w:t>: "MMMM D, YYYY"|else: "_______________"</w:t>
      </w:r>
      <w:r>
        <w:rPr>
          <w:rFonts w:ascii="Garamond" w:hAnsi="Garamond" w:cs="Open Sans"/>
          <w:color w:val="333333"/>
          <w:sz w:val="22"/>
          <w:szCs w:val="22"/>
        </w:rPr>
        <w:t>]}</w:t>
      </w:r>
      <w:r w:rsidRPr="002E5659">
        <w:rPr>
          <w:rFonts w:ascii="Garamond" w:hAnsi="Garamond" w:cs="Open Sans"/>
          <w:color w:val="333333"/>
          <w:sz w:val="22"/>
          <w:szCs w:val="22"/>
        </w:rPr>
        <w:t xml:space="preserve"> f/b/o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w:t>
      </w:r>
    </w:p>
    <w:p w14:paraId="723388F8" w14:textId="77777777"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w:t>
      </w:r>
      <w:r>
        <w:rPr>
          <w:rFonts w:ascii="Garamond" w:hAnsi="Garamond" w:cs="Open Sans"/>
          <w:color w:val="333333"/>
          <w:sz w:val="22"/>
          <w:szCs w:val="22"/>
        </w:rPr>
        <w:t>]}</w:t>
      </w:r>
    </w:p>
    <w:p w14:paraId="3E1A8D6D" w14:textId="2F61DFAC"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BenefPercent|else</w:t>
      </w:r>
      <w:proofErr w:type="spellEnd"/>
      <w:r w:rsidRPr="00170988">
        <w:rPr>
          <w:rFonts w:ascii="Garamond" w:hAnsi="Garamond" w:cs="Open Sans"/>
          <w:noProof/>
          <w:color w:val="2157AD"/>
          <w:sz w:val="22"/>
          <w:szCs w:val="22"/>
          <w:shd w:val="clear" w:color="auto" w:fill="C9E1F3"/>
        </w:rPr>
        <w:t>: "_________"</w:t>
      </w:r>
      <w:r>
        <w:rPr>
          <w:rFonts w:ascii="Garamond" w:hAnsi="Garamond" w:cs="Open Sans"/>
          <w:color w:val="333333"/>
          <w:sz w:val="22"/>
          <w:szCs w:val="22"/>
        </w:rPr>
        <w:t>]}</w:t>
      </w:r>
      <w:r w:rsidRPr="002E5659">
        <w:rPr>
          <w:rFonts w:ascii="Garamond" w:hAnsi="Garamond" w:cs="Open Sans"/>
          <w:color w:val="333333"/>
          <w:sz w:val="22"/>
          <w:szCs w:val="22"/>
        </w:rPr>
        <w:t xml:space="preserve">% to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 whose date of birth is {[</w:t>
      </w:r>
      <w:proofErr w:type="spellStart"/>
      <w:r w:rsidRPr="00170988">
        <w:rPr>
          <w:rFonts w:ascii="Garamond" w:hAnsi="Garamond" w:cs="Open Sans"/>
          <w:noProof/>
          <w:color w:val="2157AD"/>
          <w:sz w:val="22"/>
          <w:szCs w:val="22"/>
          <w:shd w:val="clear" w:color="auto" w:fill="C9E1F3"/>
        </w:rPr>
        <w:t>Beneficiary.Birthdate|format</w:t>
      </w:r>
      <w:proofErr w:type="spellEnd"/>
      <w:r w:rsidRPr="00170988">
        <w:rPr>
          <w:rFonts w:ascii="Garamond" w:hAnsi="Garamond" w:cs="Open Sans"/>
          <w:noProof/>
          <w:color w:val="2157AD"/>
          <w:sz w:val="22"/>
          <w:szCs w:val="22"/>
          <w:shd w:val="clear" w:color="auto" w:fill="C9E1F3"/>
        </w:rPr>
        <w:t>: "MMMM D, YYYY"|else: "_____________"</w:t>
      </w:r>
      <w:r>
        <w:rPr>
          <w:rFonts w:ascii="Garamond" w:hAnsi="Garamond" w:cs="Open Sans"/>
          <w:color w:val="333333"/>
          <w:sz w:val="22"/>
          <w:szCs w:val="22"/>
        </w:rPr>
        <w:t>]}</w:t>
      </w:r>
      <w:r w:rsidRPr="002E5659">
        <w:rPr>
          <w:rFonts w:ascii="Garamond" w:hAnsi="Garamond" w:cs="Open Sans"/>
          <w:color w:val="333333"/>
          <w:sz w:val="22"/>
          <w:szCs w:val="22"/>
        </w:rPr>
        <w:t>, and whose Social Security Number is XXX-XX-</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.GeauxSSN|else</w:t>
      </w:r>
      <w:proofErr w:type="spellEnd"/>
      <w:r w:rsidR="00E54717" w:rsidRPr="00D001D3">
        <w:rPr>
          <w:rFonts w:ascii="Garamond" w:hAnsi="Garamond" w:cs="Open Sans"/>
          <w:noProof/>
          <w:color w:val="2157AD"/>
          <w:sz w:val="22"/>
          <w:szCs w:val="22"/>
          <w:shd w:val="clear" w:color="auto" w:fill="C9E1F3"/>
        </w:rPr>
        <w:t>: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.SSN.slice</w:t>
      </w:r>
      <w:proofErr w:type="spellEnd"/>
      <w:r w:rsidR="00E54717" w:rsidRPr="00D001D3">
        <w:rPr>
          <w:rFonts w:ascii="Garamond" w:hAnsi="Garamond" w:cs="Open Sans"/>
          <w:noProof/>
          <w:color w:val="2157AD"/>
          <w:sz w:val="22"/>
          <w:szCs w:val="22"/>
          <w:shd w:val="clear" w:color="auto" w:fill="C9E1F3"/>
        </w:rPr>
        <w:t>(-4)|else: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r w:rsidRPr="002E5659">
        <w:rPr>
          <w:rFonts w:ascii="Garamond" w:hAnsi="Garamond" w:cs="Open Sans"/>
          <w:color w:val="333333"/>
          <w:sz w:val="22"/>
          <w:szCs w:val="22"/>
        </w:rPr>
        <w:t>.</w:t>
      </w:r>
    </w:p>
    <w:p w14:paraId="1BB067D7" w14:textId="77777777" w:rsidR="002809C4" w:rsidRPr="002E5659"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7B0F237D" w14:textId="598C6365"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endlist</w:t>
      </w:r>
      <w:r>
        <w:rPr>
          <w:rFonts w:ascii="Garamond" w:hAnsi="Garamond" w:cs="Open Sans"/>
          <w:color w:val="333333"/>
          <w:sz w:val="22"/>
          <w:szCs w:val="22"/>
        </w:rPr>
        <w:t>]}</w:t>
      </w:r>
    </w:p>
    <w:p w14:paraId="18BBB777" w14:textId="0FC36EBE" w:rsidR="000E6A47" w:rsidRDefault="000E6A47"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38D4622D" w14:textId="227F4BF2" w:rsidR="000E6A47" w:rsidRDefault="000E6A47"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w:t>
      </w:r>
      <w:r>
        <w:rPr>
          <w:rFonts w:ascii="Garamond" w:hAnsi="Garamond" w:cs="Open Sans"/>
          <w:color w:val="333333"/>
          <w:sz w:val="22"/>
          <w:szCs w:val="22"/>
        </w:rPr>
        <w:t>]}</w:t>
      </w:r>
    </w:p>
    <w:p w14:paraId="75076F7C" w14:textId="77777777"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list</w:t>
      </w:r>
      <w:r w:rsidRPr="00170988">
        <w:rPr>
          <w:rFonts w:ascii="Garamond" w:hAnsi="Garamond" w:cs="Open Sans"/>
          <w:noProof/>
          <w:color w:val="2157AD"/>
          <w:sz w:val="22"/>
          <w:szCs w:val="22"/>
          <w:shd w:val="clear" w:color="auto" w:fill="FAE7D2"/>
        </w:rPr>
        <w:t xml:space="preserve"> </w:t>
      </w:r>
      <w:proofErr w:type="gramStart"/>
      <w:r w:rsidRPr="002809C4">
        <w:rPr>
          <w:rFonts w:ascii="Garamond" w:hAnsi="Garamond" w:cs="Open Sans"/>
          <w:noProof/>
          <w:color w:val="2157AD"/>
          <w:sz w:val="22"/>
          <w:szCs w:val="22"/>
          <w:shd w:val="clear" w:color="auto" w:fill="FAE7D2"/>
        </w:rPr>
        <w:t>PrimaryBeneficiaries</w:t>
      </w:r>
      <w:r>
        <w:rPr>
          <w:rFonts w:ascii="Garamond" w:hAnsi="Garamond" w:cs="Open Sans"/>
          <w:color w:val="333333"/>
          <w:sz w:val="22"/>
          <w:szCs w:val="22"/>
        </w:rPr>
        <w:t>]}</w:t>
      </w:r>
      <w:proofErr w:type="gramEnd"/>
    </w:p>
    <w:p w14:paraId="394CDDE9" w14:textId="77777777" w:rsidR="002809C4" w:rsidRPr="002E5659"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HowBenefRecieve == "Separate share trust</w:t>
      </w:r>
      <w:proofErr w:type="gramStart"/>
      <w:r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54EA02D8" w14:textId="77777777"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BenefPercent|else</w:t>
      </w:r>
      <w:proofErr w:type="spellEnd"/>
      <w:r w:rsidRPr="00170988">
        <w:rPr>
          <w:rFonts w:ascii="Garamond" w:hAnsi="Garamond" w:cs="Open Sans"/>
          <w:noProof/>
          <w:color w:val="2157AD"/>
          <w:sz w:val="22"/>
          <w:szCs w:val="22"/>
          <w:shd w:val="clear" w:color="auto" w:fill="C9E1F3"/>
        </w:rPr>
        <w:t>: "_________"</w:t>
      </w:r>
      <w:r>
        <w:rPr>
          <w:rFonts w:ascii="Garamond" w:hAnsi="Garamond" w:cs="Open Sans"/>
          <w:color w:val="333333"/>
          <w:sz w:val="22"/>
          <w:szCs w:val="22"/>
        </w:rPr>
        <w:t>]}</w:t>
      </w:r>
      <w:r w:rsidRPr="002E5659">
        <w:rPr>
          <w:rFonts w:ascii="Garamond" w:hAnsi="Garamond" w:cs="Open Sans"/>
          <w:color w:val="333333"/>
          <w:sz w:val="22"/>
          <w:szCs w:val="22"/>
        </w:rPr>
        <w:t xml:space="preserve">% to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Separate Share Trust, for the benefit of its “see-through” Designated Beneficiary,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established as a separate share under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TrustName</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u/</w:t>
      </w:r>
      <w:proofErr w:type="spellStart"/>
      <w:r w:rsidRPr="002E5659">
        <w:rPr>
          <w:rFonts w:ascii="Garamond" w:hAnsi="Garamond" w:cs="Open Sans"/>
          <w:color w:val="333333"/>
          <w:sz w:val="22"/>
          <w:szCs w:val="22"/>
        </w:rPr>
        <w:t>a/d</w:t>
      </w:r>
      <w:proofErr w:type="spellEnd"/>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TrustDate|format</w:t>
      </w:r>
      <w:proofErr w:type="spellEnd"/>
      <w:r w:rsidRPr="00170988">
        <w:rPr>
          <w:rFonts w:ascii="Garamond" w:hAnsi="Garamond" w:cs="Open Sans"/>
          <w:noProof/>
          <w:color w:val="2157AD"/>
          <w:sz w:val="22"/>
          <w:szCs w:val="22"/>
          <w:shd w:val="clear" w:color="auto" w:fill="C9E1F3"/>
        </w:rPr>
        <w:t>: "MMMM D, YYYY"|else: "_______________"</w:t>
      </w:r>
      <w:r>
        <w:rPr>
          <w:rFonts w:ascii="Garamond" w:hAnsi="Garamond" w:cs="Open Sans"/>
          <w:color w:val="333333"/>
          <w:sz w:val="22"/>
          <w:szCs w:val="22"/>
        </w:rPr>
        <w:t>]}</w:t>
      </w:r>
      <w:r w:rsidRPr="002E5659">
        <w:rPr>
          <w:rFonts w:ascii="Garamond" w:hAnsi="Garamond" w:cs="Open Sans"/>
          <w:color w:val="333333"/>
          <w:sz w:val="22"/>
          <w:szCs w:val="22"/>
        </w:rPr>
        <w:t xml:space="preserve"> f/b/o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w:t>
      </w:r>
    </w:p>
    <w:p w14:paraId="307BF216" w14:textId="77777777"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w:t>
      </w:r>
      <w:r>
        <w:rPr>
          <w:rFonts w:ascii="Garamond" w:hAnsi="Garamond" w:cs="Open Sans"/>
          <w:color w:val="333333"/>
          <w:sz w:val="22"/>
          <w:szCs w:val="22"/>
        </w:rPr>
        <w:t>]}</w:t>
      </w:r>
    </w:p>
    <w:p w14:paraId="1E02F2C3" w14:textId="6CEF81A4"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BenefPercent|else</w:t>
      </w:r>
      <w:proofErr w:type="spellEnd"/>
      <w:r w:rsidRPr="00170988">
        <w:rPr>
          <w:rFonts w:ascii="Garamond" w:hAnsi="Garamond" w:cs="Open Sans"/>
          <w:noProof/>
          <w:color w:val="2157AD"/>
          <w:sz w:val="22"/>
          <w:szCs w:val="22"/>
          <w:shd w:val="clear" w:color="auto" w:fill="C9E1F3"/>
        </w:rPr>
        <w:t>: "_________"</w:t>
      </w:r>
      <w:r>
        <w:rPr>
          <w:rFonts w:ascii="Garamond" w:hAnsi="Garamond" w:cs="Open Sans"/>
          <w:color w:val="333333"/>
          <w:sz w:val="22"/>
          <w:szCs w:val="22"/>
        </w:rPr>
        <w:t>]}</w:t>
      </w:r>
      <w:r w:rsidRPr="002E5659">
        <w:rPr>
          <w:rFonts w:ascii="Garamond" w:hAnsi="Garamond" w:cs="Open Sans"/>
          <w:color w:val="333333"/>
          <w:sz w:val="22"/>
          <w:szCs w:val="22"/>
        </w:rPr>
        <w:t xml:space="preserve">% to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 whose date of birth is {[</w:t>
      </w:r>
      <w:proofErr w:type="spellStart"/>
      <w:r w:rsidRPr="00170988">
        <w:rPr>
          <w:rFonts w:ascii="Garamond" w:hAnsi="Garamond" w:cs="Open Sans"/>
          <w:noProof/>
          <w:color w:val="2157AD"/>
          <w:sz w:val="22"/>
          <w:szCs w:val="22"/>
          <w:shd w:val="clear" w:color="auto" w:fill="C9E1F3"/>
        </w:rPr>
        <w:t>Beneficiary.Birthdate|format</w:t>
      </w:r>
      <w:proofErr w:type="spellEnd"/>
      <w:r w:rsidRPr="00170988">
        <w:rPr>
          <w:rFonts w:ascii="Garamond" w:hAnsi="Garamond" w:cs="Open Sans"/>
          <w:noProof/>
          <w:color w:val="2157AD"/>
          <w:sz w:val="22"/>
          <w:szCs w:val="22"/>
          <w:shd w:val="clear" w:color="auto" w:fill="C9E1F3"/>
        </w:rPr>
        <w:t>: "MMMM D, YYYY"|else: "_____________"</w:t>
      </w:r>
      <w:r>
        <w:rPr>
          <w:rFonts w:ascii="Garamond" w:hAnsi="Garamond" w:cs="Open Sans"/>
          <w:color w:val="333333"/>
          <w:sz w:val="22"/>
          <w:szCs w:val="22"/>
        </w:rPr>
        <w:t>]}</w:t>
      </w:r>
      <w:r w:rsidRPr="002E5659">
        <w:rPr>
          <w:rFonts w:ascii="Garamond" w:hAnsi="Garamond" w:cs="Open Sans"/>
          <w:color w:val="333333"/>
          <w:sz w:val="22"/>
          <w:szCs w:val="22"/>
        </w:rPr>
        <w:t>, and whose Social Security Number is XXX-XX-</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.GeauxSSN|else</w:t>
      </w:r>
      <w:proofErr w:type="spellEnd"/>
      <w:r w:rsidR="00E54717" w:rsidRPr="00D001D3">
        <w:rPr>
          <w:rFonts w:ascii="Garamond" w:hAnsi="Garamond" w:cs="Open Sans"/>
          <w:noProof/>
          <w:color w:val="2157AD"/>
          <w:sz w:val="22"/>
          <w:szCs w:val="22"/>
          <w:shd w:val="clear" w:color="auto" w:fill="C9E1F3"/>
        </w:rPr>
        <w:t>: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.SSN.slice</w:t>
      </w:r>
      <w:proofErr w:type="spellEnd"/>
      <w:r w:rsidR="00E54717" w:rsidRPr="00D001D3">
        <w:rPr>
          <w:rFonts w:ascii="Garamond" w:hAnsi="Garamond" w:cs="Open Sans"/>
          <w:noProof/>
          <w:color w:val="2157AD"/>
          <w:sz w:val="22"/>
          <w:szCs w:val="22"/>
          <w:shd w:val="clear" w:color="auto" w:fill="C9E1F3"/>
        </w:rPr>
        <w:t>(-4)|else: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r w:rsidRPr="002E5659">
        <w:rPr>
          <w:rFonts w:ascii="Garamond" w:hAnsi="Garamond" w:cs="Open Sans"/>
          <w:color w:val="333333"/>
          <w:sz w:val="22"/>
          <w:szCs w:val="22"/>
        </w:rPr>
        <w:t>.</w:t>
      </w:r>
    </w:p>
    <w:p w14:paraId="7227E23A" w14:textId="77777777" w:rsidR="002809C4" w:rsidRPr="002E5659"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lastRenderedPageBreak/>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7F1EBE88" w14:textId="77777777" w:rsidR="002809C4" w:rsidRDefault="002809C4" w:rsidP="002809C4">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endlist</w:t>
      </w:r>
      <w:r>
        <w:rPr>
          <w:rFonts w:ascii="Garamond" w:hAnsi="Garamond" w:cs="Open Sans"/>
          <w:color w:val="333333"/>
          <w:sz w:val="22"/>
          <w:szCs w:val="22"/>
        </w:rPr>
        <w:t>]}</w:t>
      </w:r>
    </w:p>
    <w:p w14:paraId="5F341745" w14:textId="77777777" w:rsidR="000E6A47" w:rsidRPr="002E5659" w:rsidRDefault="000E6A47" w:rsidP="000E6A47">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145C1573" w14:textId="1F39C0C9" w:rsidR="000736DB" w:rsidRDefault="000736DB" w:rsidP="00E97A6A">
      <w:pPr>
        <w:pStyle w:val="NormalWeb"/>
        <w:shd w:val="clear" w:color="auto" w:fill="FFFFFF"/>
        <w:spacing w:before="0" w:beforeAutospacing="0" w:after="300" w:afterAutospacing="0" w:line="300" w:lineRule="atLeast"/>
        <w:textAlignment w:val="baseline"/>
        <w:rPr>
          <w:rFonts w:ascii="Garamond" w:hAnsi="Garamond" w:cs="Open Sans"/>
          <w:color w:val="333333"/>
          <w:sz w:val="22"/>
          <w:szCs w:val="22"/>
        </w:rPr>
      </w:pPr>
      <w:r w:rsidRPr="002B03A3">
        <w:rPr>
          <w:rFonts w:ascii="Garamond" w:hAnsi="Garamond" w:cs="Open Sans"/>
          <w:color w:val="333333"/>
          <w:sz w:val="22"/>
          <w:szCs w:val="22"/>
          <w:u w:val="single"/>
        </w:rPr>
        <w:t>SECONDARY BENEFICIARY</w:t>
      </w:r>
      <w:r>
        <w:rPr>
          <w:rFonts w:ascii="Garamond" w:hAnsi="Garamond" w:cs="Open Sans"/>
          <w:color w:val="333333"/>
          <w:sz w:val="22"/>
          <w:szCs w:val="22"/>
        </w:rPr>
        <w:t>:</w:t>
      </w:r>
      <w:r w:rsidRPr="002E5659">
        <w:rPr>
          <w:rFonts w:ascii="Garamond" w:hAnsi="Garamond" w:cs="Open Sans"/>
          <w:color w:val="333333"/>
          <w:sz w:val="22"/>
          <w:szCs w:val="22"/>
        </w:rPr>
        <w:t xml:space="preserve"> Should the Primary Beneficiary no longer be in existence or disclaims, then I hereby designate as my Secondary Beneficiary the following:</w:t>
      </w:r>
    </w:p>
    <w:p w14:paraId="05A5998B" w14:textId="14C72768" w:rsidR="00432300" w:rsidRPr="002E5659" w:rsidRDefault="00432300" w:rsidP="00432300">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Pr="00170988">
        <w:rPr>
          <w:rFonts w:ascii="Garamond" w:hAnsi="Garamond" w:cs="Open Sans"/>
          <w:noProof/>
          <w:color w:val="2157AD"/>
          <w:sz w:val="22"/>
          <w:szCs w:val="22"/>
          <w:shd w:val="clear" w:color="auto" w:fill="C9F3CD"/>
        </w:rPr>
        <w:t xml:space="preserve"> &amp;&amp; </w:t>
      </w:r>
      <w:r w:rsidR="00141E82" w:rsidRPr="00170988">
        <w:rPr>
          <w:rFonts w:ascii="Garamond" w:hAnsi="Garamond" w:cs="Open Sans"/>
          <w:noProof/>
          <w:color w:val="2157AD"/>
          <w:sz w:val="22"/>
          <w:szCs w:val="22"/>
          <w:shd w:val="clear" w:color="auto" w:fill="C9F3CD"/>
        </w:rPr>
        <w:t>MaritalSecondBeneficiary == "Yes"</w:t>
      </w:r>
      <w:r w:rsidR="00141E82">
        <w:rPr>
          <w:rFonts w:ascii="Garamond" w:hAnsi="Garamond" w:cs="Open Sans"/>
          <w:color w:val="333333"/>
          <w:sz w:val="22"/>
          <w:szCs w:val="22"/>
        </w:rPr>
        <w:t>]}</w:t>
      </w:r>
    </w:p>
    <w:bookmarkEnd w:id="1"/>
    <w:p w14:paraId="7E08FE1B" w14:textId="2149244F" w:rsidR="00141E82" w:rsidRPr="002E5659"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100% to my spouse, </w:t>
      </w:r>
      <w:r>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Pr="00170988">
        <w:rPr>
          <w:rFonts w:ascii="Garamond" w:hAnsi="Garamond" w:cs="Open Sans"/>
          <w:noProof/>
          <w:color w:val="2157AD"/>
          <w:sz w:val="22"/>
          <w:szCs w:val="22"/>
          <w:shd w:val="clear" w:color="auto" w:fill="C9E1F3"/>
        </w:rPr>
        <w:t>.SpouseMirror.NameCO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whose date of birth is </w:t>
      </w:r>
      <w:r>
        <w:rPr>
          <w:rFonts w:ascii="Garamond" w:hAnsi="Garamond" w:cs="Open Sans"/>
          <w:color w:val="333333"/>
          <w:sz w:val="22"/>
          <w:szCs w:val="22"/>
        </w:rPr>
        <w:t>{[</w:t>
      </w:r>
      <w:proofErr w:type="spellStart"/>
      <w:r w:rsidR="001A3071" w:rsidRPr="00170988">
        <w:rPr>
          <w:rFonts w:ascii="Garamond" w:hAnsi="Garamond" w:cs="Open Sans"/>
          <w:noProof/>
          <w:color w:val="2157AD"/>
          <w:sz w:val="22"/>
          <w:szCs w:val="22"/>
          <w:shd w:val="clear" w:color="auto" w:fill="C9E1F3"/>
        </w:rPr>
        <w:t>TrueRetiree</w:t>
      </w:r>
      <w:r w:rsidRPr="00170988">
        <w:rPr>
          <w:rFonts w:ascii="Garamond" w:hAnsi="Garamond" w:cs="Open Sans"/>
          <w:noProof/>
          <w:color w:val="2157AD"/>
          <w:sz w:val="22"/>
          <w:szCs w:val="22"/>
          <w:shd w:val="clear" w:color="auto" w:fill="C9E1F3"/>
        </w:rPr>
        <w:t>.SpouseMirror.Birthdate|format</w:t>
      </w:r>
      <w:proofErr w:type="spellEnd"/>
      <w:r w:rsidRPr="00170988">
        <w:rPr>
          <w:rFonts w:ascii="Garamond" w:hAnsi="Garamond" w:cs="Open Sans"/>
          <w:noProof/>
          <w:color w:val="2157AD"/>
          <w:sz w:val="22"/>
          <w:szCs w:val="22"/>
          <w:shd w:val="clear" w:color="auto" w:fill="C9E1F3"/>
        </w:rPr>
        <w:t>: "MMMM D, YYYY"|else: "_____________"</w:t>
      </w:r>
      <w:r>
        <w:rPr>
          <w:rFonts w:ascii="Garamond" w:hAnsi="Garamond" w:cs="Open Sans"/>
          <w:color w:val="333333"/>
          <w:sz w:val="22"/>
          <w:szCs w:val="22"/>
        </w:rPr>
        <w:t>]}</w:t>
      </w:r>
      <w:r w:rsidRPr="002E5659">
        <w:rPr>
          <w:rFonts w:ascii="Garamond" w:hAnsi="Garamond" w:cs="Open Sans"/>
          <w:color w:val="333333"/>
          <w:sz w:val="22"/>
          <w:szCs w:val="22"/>
        </w:rPr>
        <w:t>, and whose Social Security Number is XXX-XX-</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E54717" w:rsidRPr="00D001D3">
        <w:rPr>
          <w:rFonts w:ascii="Garamond" w:hAnsi="Garamond" w:cs="Open Sans"/>
          <w:noProof/>
          <w:color w:val="2157AD"/>
          <w:sz w:val="22"/>
          <w:szCs w:val="22"/>
          <w:shd w:val="clear" w:color="auto" w:fill="C9E1F3"/>
        </w:rPr>
        <w:t>TrueRetiree.SpouseMirror.GeauxSSN|else</w:t>
      </w:r>
      <w:proofErr w:type="spellEnd"/>
      <w:r w:rsidR="00E54717" w:rsidRPr="00D001D3">
        <w:rPr>
          <w:rFonts w:ascii="Garamond" w:hAnsi="Garamond" w:cs="Open Sans"/>
          <w:noProof/>
          <w:color w:val="2157AD"/>
          <w:sz w:val="22"/>
          <w:szCs w:val="22"/>
          <w:shd w:val="clear" w:color="auto" w:fill="C9E1F3"/>
        </w:rPr>
        <w:t>: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E54717" w:rsidRPr="00D001D3">
        <w:rPr>
          <w:rFonts w:ascii="Garamond" w:hAnsi="Garamond" w:cs="Open Sans"/>
          <w:noProof/>
          <w:color w:val="2157AD"/>
          <w:sz w:val="22"/>
          <w:szCs w:val="22"/>
          <w:shd w:val="clear" w:color="auto" w:fill="C9E1F3"/>
        </w:rPr>
        <w:t>TrueRetiree.SpouseMirror.SSN.slice</w:t>
      </w:r>
      <w:proofErr w:type="spellEnd"/>
      <w:r w:rsidR="00E54717" w:rsidRPr="00D001D3">
        <w:rPr>
          <w:rFonts w:ascii="Garamond" w:hAnsi="Garamond" w:cs="Open Sans"/>
          <w:noProof/>
          <w:color w:val="2157AD"/>
          <w:sz w:val="22"/>
          <w:szCs w:val="22"/>
          <w:shd w:val="clear" w:color="auto" w:fill="C9E1F3"/>
        </w:rPr>
        <w:t>(-4)|else: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r w:rsidRPr="002E5659">
        <w:rPr>
          <w:rFonts w:ascii="Garamond" w:hAnsi="Garamond" w:cs="Open Sans"/>
          <w:color w:val="333333"/>
          <w:sz w:val="22"/>
          <w:szCs w:val="22"/>
        </w:rPr>
        <w:t>.</w:t>
      </w:r>
    </w:p>
    <w:p w14:paraId="37B80A0F" w14:textId="5CD42A47" w:rsidR="00432300" w:rsidRDefault="00432300" w:rsidP="00432300">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w:t>
      </w:r>
      <w:r>
        <w:rPr>
          <w:rFonts w:ascii="Garamond" w:hAnsi="Garamond" w:cs="Open Sans"/>
          <w:color w:val="333333"/>
          <w:sz w:val="22"/>
          <w:szCs w:val="22"/>
        </w:rPr>
        <w:t>]}</w:t>
      </w:r>
    </w:p>
    <w:p w14:paraId="4EFA0BAC" w14:textId="7BBE411A" w:rsidR="00141E82"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list</w:t>
      </w:r>
      <w:r w:rsidRPr="00170988">
        <w:rPr>
          <w:rFonts w:ascii="Garamond" w:hAnsi="Garamond" w:cs="Open Sans"/>
          <w:noProof/>
          <w:color w:val="2157AD"/>
          <w:sz w:val="22"/>
          <w:szCs w:val="22"/>
          <w:shd w:val="clear" w:color="auto" w:fill="FAE7D2"/>
        </w:rPr>
        <w:t xml:space="preserve"> </w:t>
      </w:r>
      <w:proofErr w:type="gramStart"/>
      <w:r w:rsidRPr="00170988">
        <w:rPr>
          <w:rFonts w:ascii="Garamond" w:hAnsi="Garamond" w:cs="Open Sans"/>
          <w:noProof/>
          <w:color w:val="2157AD"/>
          <w:sz w:val="22"/>
          <w:szCs w:val="22"/>
          <w:shd w:val="clear" w:color="auto" w:fill="FAE7D2"/>
        </w:rPr>
        <w:t>SecondaryBeneficiaries</w:t>
      </w:r>
      <w:r>
        <w:rPr>
          <w:rFonts w:ascii="Garamond" w:hAnsi="Garamond" w:cs="Open Sans"/>
          <w:color w:val="333333"/>
          <w:sz w:val="22"/>
          <w:szCs w:val="22"/>
        </w:rPr>
        <w:t>]}</w:t>
      </w:r>
      <w:proofErr w:type="gramEnd"/>
    </w:p>
    <w:p w14:paraId="211F095E" w14:textId="21832265" w:rsidR="00141E82" w:rsidRPr="002E5659"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w:t>
      </w:r>
      <w:r w:rsidR="001473F0" w:rsidRPr="00170988">
        <w:rPr>
          <w:rFonts w:ascii="Garamond" w:hAnsi="Garamond" w:cs="Open Sans"/>
          <w:noProof/>
          <w:color w:val="2157AD"/>
          <w:sz w:val="22"/>
          <w:szCs w:val="22"/>
          <w:shd w:val="clear" w:color="auto" w:fill="C9F3CD"/>
        </w:rPr>
        <w:t xml:space="preserve">HowBenefRecieve </w:t>
      </w:r>
      <w:r w:rsidR="00E97A6A" w:rsidRPr="00170988">
        <w:rPr>
          <w:rFonts w:ascii="Garamond" w:hAnsi="Garamond" w:cs="Open Sans"/>
          <w:noProof/>
          <w:color w:val="2157AD"/>
          <w:sz w:val="22"/>
          <w:szCs w:val="22"/>
          <w:shd w:val="clear" w:color="auto" w:fill="C9F3CD"/>
        </w:rPr>
        <w:t>== "Separate share trust</w:t>
      </w:r>
      <w:proofErr w:type="gramStart"/>
      <w:r w:rsidR="00E97A6A"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699EA89D" w14:textId="7E0F182B" w:rsidR="00141E82"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BenefPercent|else</w:t>
      </w:r>
      <w:proofErr w:type="spellEnd"/>
      <w:r w:rsidRPr="00170988">
        <w:rPr>
          <w:rFonts w:ascii="Garamond" w:hAnsi="Garamond" w:cs="Open Sans"/>
          <w:noProof/>
          <w:color w:val="2157AD"/>
          <w:sz w:val="22"/>
          <w:szCs w:val="22"/>
          <w:shd w:val="clear" w:color="auto" w:fill="C9E1F3"/>
        </w:rPr>
        <w:t>: "_________"</w:t>
      </w:r>
      <w:r>
        <w:rPr>
          <w:rFonts w:ascii="Garamond" w:hAnsi="Garamond" w:cs="Open Sans"/>
          <w:color w:val="333333"/>
          <w:sz w:val="22"/>
          <w:szCs w:val="22"/>
        </w:rPr>
        <w:t>]}</w:t>
      </w:r>
      <w:r w:rsidRPr="002E5659">
        <w:rPr>
          <w:rFonts w:ascii="Garamond" w:hAnsi="Garamond" w:cs="Open Sans"/>
          <w:color w:val="333333"/>
          <w:sz w:val="22"/>
          <w:szCs w:val="22"/>
        </w:rPr>
        <w:t xml:space="preserve">% to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Separate Share Trust, for the benefit of its “see-through” Designated Beneficiary,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established as a separate share under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TrustName</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u/</w:t>
      </w:r>
      <w:proofErr w:type="spellStart"/>
      <w:r w:rsidRPr="002E5659">
        <w:rPr>
          <w:rFonts w:ascii="Garamond" w:hAnsi="Garamond" w:cs="Open Sans"/>
          <w:color w:val="333333"/>
          <w:sz w:val="22"/>
          <w:szCs w:val="22"/>
        </w:rPr>
        <w:t>a/d</w:t>
      </w:r>
      <w:proofErr w:type="spellEnd"/>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TrustDate|format</w:t>
      </w:r>
      <w:proofErr w:type="spellEnd"/>
      <w:r w:rsidRPr="00170988">
        <w:rPr>
          <w:rFonts w:ascii="Garamond" w:hAnsi="Garamond" w:cs="Open Sans"/>
          <w:noProof/>
          <w:color w:val="2157AD"/>
          <w:sz w:val="22"/>
          <w:szCs w:val="22"/>
          <w:shd w:val="clear" w:color="auto" w:fill="C9E1F3"/>
        </w:rPr>
        <w:t>: "MMMM D, YYYY"|else: "_______________"</w:t>
      </w:r>
      <w:r>
        <w:rPr>
          <w:rFonts w:ascii="Garamond" w:hAnsi="Garamond" w:cs="Open Sans"/>
          <w:color w:val="333333"/>
          <w:sz w:val="22"/>
          <w:szCs w:val="22"/>
        </w:rPr>
        <w:t>]}</w:t>
      </w:r>
      <w:r w:rsidRPr="002E5659">
        <w:rPr>
          <w:rFonts w:ascii="Garamond" w:hAnsi="Garamond" w:cs="Open Sans"/>
          <w:color w:val="333333"/>
          <w:sz w:val="22"/>
          <w:szCs w:val="22"/>
        </w:rPr>
        <w:t xml:space="preserve"> f/b/o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w:t>
      </w:r>
    </w:p>
    <w:p w14:paraId="69B0D223" w14:textId="600623FC" w:rsidR="00141E82"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w:t>
      </w:r>
      <w:r>
        <w:rPr>
          <w:rFonts w:ascii="Garamond" w:hAnsi="Garamond" w:cs="Open Sans"/>
          <w:color w:val="333333"/>
          <w:sz w:val="22"/>
          <w:szCs w:val="22"/>
        </w:rPr>
        <w:t>]}</w:t>
      </w:r>
    </w:p>
    <w:p w14:paraId="2EA0E3E5" w14:textId="4A97A4FD" w:rsidR="00141E82"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sidR="00890928">
        <w:rPr>
          <w:rFonts w:ascii="Garamond" w:hAnsi="Garamond" w:cs="Open Sans"/>
          <w:color w:val="333333"/>
          <w:sz w:val="22"/>
          <w:szCs w:val="22"/>
        </w:rPr>
        <w:t>{[</w:t>
      </w:r>
      <w:proofErr w:type="spellStart"/>
      <w:r w:rsidR="00890928" w:rsidRPr="00170988">
        <w:rPr>
          <w:rFonts w:ascii="Garamond" w:hAnsi="Garamond" w:cs="Open Sans"/>
          <w:noProof/>
          <w:color w:val="2157AD"/>
          <w:sz w:val="22"/>
          <w:szCs w:val="22"/>
          <w:shd w:val="clear" w:color="auto" w:fill="C9E1F3"/>
        </w:rPr>
        <w:t>BenefPercent|else</w:t>
      </w:r>
      <w:proofErr w:type="spellEnd"/>
      <w:r w:rsidR="00890928" w:rsidRPr="00170988">
        <w:rPr>
          <w:rFonts w:ascii="Garamond" w:hAnsi="Garamond" w:cs="Open Sans"/>
          <w:noProof/>
          <w:color w:val="2157AD"/>
          <w:sz w:val="22"/>
          <w:szCs w:val="22"/>
          <w:shd w:val="clear" w:color="auto" w:fill="C9E1F3"/>
        </w:rPr>
        <w:t>: "_________"</w:t>
      </w:r>
      <w:r w:rsidR="00890928">
        <w:rPr>
          <w:rFonts w:ascii="Garamond" w:hAnsi="Garamond" w:cs="Open Sans"/>
          <w:color w:val="333333"/>
          <w:sz w:val="22"/>
          <w:szCs w:val="22"/>
        </w:rPr>
        <w:t>]}</w:t>
      </w:r>
      <w:r w:rsidRPr="002E5659">
        <w:rPr>
          <w:rFonts w:ascii="Garamond" w:hAnsi="Garamond" w:cs="Open Sans"/>
          <w:color w:val="333333"/>
          <w:sz w:val="22"/>
          <w:szCs w:val="22"/>
        </w:rPr>
        <w:t xml:space="preserve">% to </w:t>
      </w:r>
      <w:r w:rsidR="005513BD">
        <w:rPr>
          <w:rFonts w:ascii="Garamond" w:hAnsi="Garamond" w:cs="Open Sans"/>
          <w:color w:val="333333"/>
          <w:sz w:val="22"/>
          <w:szCs w:val="22"/>
        </w:rPr>
        <w:t>{[</w:t>
      </w:r>
      <w:proofErr w:type="spellStart"/>
      <w:r w:rsidR="005513BD" w:rsidRPr="00170988">
        <w:rPr>
          <w:rFonts w:ascii="Garamond" w:hAnsi="Garamond" w:cs="Open Sans"/>
          <w:noProof/>
          <w:color w:val="2157AD"/>
          <w:sz w:val="22"/>
          <w:szCs w:val="22"/>
          <w:shd w:val="clear" w:color="auto" w:fill="C9E1F3"/>
        </w:rPr>
        <w:t>Beneficiary.NameCO</w:t>
      </w:r>
      <w:proofErr w:type="spellEnd"/>
      <w:r w:rsidR="005513BD">
        <w:rPr>
          <w:rFonts w:ascii="Garamond" w:hAnsi="Garamond" w:cs="Open Sans"/>
          <w:color w:val="333333"/>
          <w:sz w:val="22"/>
          <w:szCs w:val="22"/>
        </w:rPr>
        <w:t>]}</w:t>
      </w:r>
      <w:r>
        <w:rPr>
          <w:rFonts w:ascii="Garamond" w:hAnsi="Garamond" w:cs="Open Sans"/>
          <w:color w:val="333333"/>
          <w:sz w:val="22"/>
          <w:szCs w:val="22"/>
        </w:rPr>
        <w:t xml:space="preserve">, whose date of birth is </w:t>
      </w:r>
      <w:r w:rsidR="005513BD">
        <w:rPr>
          <w:rFonts w:ascii="Garamond" w:hAnsi="Garamond" w:cs="Open Sans"/>
          <w:color w:val="333333"/>
          <w:sz w:val="22"/>
          <w:szCs w:val="22"/>
        </w:rPr>
        <w:t>{[</w:t>
      </w:r>
      <w:proofErr w:type="spellStart"/>
      <w:r w:rsidR="005513BD" w:rsidRPr="00170988">
        <w:rPr>
          <w:rFonts w:ascii="Garamond" w:hAnsi="Garamond" w:cs="Open Sans"/>
          <w:noProof/>
          <w:color w:val="2157AD"/>
          <w:sz w:val="22"/>
          <w:szCs w:val="22"/>
          <w:shd w:val="clear" w:color="auto" w:fill="C9E1F3"/>
        </w:rPr>
        <w:t>Beneficiary.Birthdate|format</w:t>
      </w:r>
      <w:proofErr w:type="spellEnd"/>
      <w:r w:rsidR="005513BD" w:rsidRPr="00170988">
        <w:rPr>
          <w:rFonts w:ascii="Garamond" w:hAnsi="Garamond" w:cs="Open Sans"/>
          <w:noProof/>
          <w:color w:val="2157AD"/>
          <w:sz w:val="22"/>
          <w:szCs w:val="22"/>
          <w:shd w:val="clear" w:color="auto" w:fill="C9E1F3"/>
        </w:rPr>
        <w:t>: "MMMM D, YYYY"|else: "_____________"</w:t>
      </w:r>
      <w:r w:rsidR="005513BD">
        <w:rPr>
          <w:rFonts w:ascii="Garamond" w:hAnsi="Garamond" w:cs="Open Sans"/>
          <w:color w:val="333333"/>
          <w:sz w:val="22"/>
          <w:szCs w:val="22"/>
        </w:rPr>
        <w:t>]}</w:t>
      </w:r>
      <w:r w:rsidR="005513BD" w:rsidRPr="002E5659">
        <w:rPr>
          <w:rFonts w:ascii="Garamond" w:hAnsi="Garamond" w:cs="Open Sans"/>
          <w:color w:val="333333"/>
          <w:sz w:val="22"/>
          <w:szCs w:val="22"/>
        </w:rPr>
        <w:t>, and whose Social Security Number is XXX-XX-</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.GeauxSSN|else</w:t>
      </w:r>
      <w:proofErr w:type="spellEnd"/>
      <w:r w:rsidR="00E54717" w:rsidRPr="00D001D3">
        <w:rPr>
          <w:rFonts w:ascii="Garamond" w:hAnsi="Garamond" w:cs="Open Sans"/>
          <w:noProof/>
          <w:color w:val="2157AD"/>
          <w:sz w:val="22"/>
          <w:szCs w:val="22"/>
          <w:shd w:val="clear" w:color="auto" w:fill="C9E1F3"/>
        </w:rPr>
        <w:t>: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.SSN.slice</w:t>
      </w:r>
      <w:proofErr w:type="spellEnd"/>
      <w:r w:rsidR="00E54717" w:rsidRPr="00D001D3">
        <w:rPr>
          <w:rFonts w:ascii="Garamond" w:hAnsi="Garamond" w:cs="Open Sans"/>
          <w:noProof/>
          <w:color w:val="2157AD"/>
          <w:sz w:val="22"/>
          <w:szCs w:val="22"/>
          <w:shd w:val="clear" w:color="auto" w:fill="C9E1F3"/>
        </w:rPr>
        <w:t>(-4)|else: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r w:rsidRPr="002E5659">
        <w:rPr>
          <w:rFonts w:ascii="Garamond" w:hAnsi="Garamond" w:cs="Open Sans"/>
          <w:color w:val="333333"/>
          <w:sz w:val="22"/>
          <w:szCs w:val="22"/>
        </w:rPr>
        <w:t>.</w:t>
      </w:r>
    </w:p>
    <w:p w14:paraId="669F6A56" w14:textId="59A5C00F" w:rsidR="00141E82" w:rsidRPr="002E5659"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5266DB5B" w14:textId="06B774CB" w:rsidR="00141E82" w:rsidRDefault="00141E82" w:rsidP="00141E82">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endlist</w:t>
      </w:r>
      <w:r>
        <w:rPr>
          <w:rFonts w:ascii="Garamond" w:hAnsi="Garamond" w:cs="Open Sans"/>
          <w:color w:val="333333"/>
          <w:sz w:val="22"/>
          <w:szCs w:val="22"/>
        </w:rPr>
        <w:t>]}</w:t>
      </w:r>
    </w:p>
    <w:p w14:paraId="681B2ED6" w14:textId="04999329" w:rsidR="00432300" w:rsidRDefault="00432300" w:rsidP="00432300">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lastRenderedPageBreak/>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1C37189D" w14:textId="5D9D1DCE" w:rsidR="000D5271" w:rsidRDefault="00C93FDD" w:rsidP="000D5271">
      <w:pPr>
        <w:tabs>
          <w:tab w:val="left" w:pos="-720"/>
        </w:tabs>
        <w:suppressAutoHyphens/>
        <w:spacing w:line="240" w:lineRule="atLeast"/>
        <w:jc w:val="both"/>
        <w:rPr>
          <w:rFonts w:ascii="Garamond" w:hAnsi="Garamond" w:cs="Arial"/>
          <w:spacing w:val="-2"/>
          <w:sz w:val="22"/>
          <w:szCs w:val="22"/>
        </w:rPr>
      </w:pPr>
      <w:r>
        <w:rPr>
          <w:rFonts w:ascii="Garamond" w:hAnsi="Garamond" w:cs="Arial"/>
          <w:spacing w:val="-2"/>
          <w:sz w:val="22"/>
          <w:szCs w:val="22"/>
        </w:rPr>
        <w:t>{[</w:t>
      </w:r>
      <w:r w:rsidRPr="00170988">
        <w:rPr>
          <w:rFonts w:ascii="Garamond" w:hAnsi="Garamond" w:cs="Arial"/>
          <w:b/>
          <w:noProof/>
          <w:color w:val="41A151"/>
          <w:spacing w:val="-2"/>
          <w:sz w:val="22"/>
          <w:szCs w:val="22"/>
          <w:shd w:val="clear" w:color="auto" w:fill="C9F3CD"/>
        </w:rPr>
        <w:t>if</w:t>
      </w:r>
      <w:r w:rsidRPr="00170988">
        <w:rPr>
          <w:rFonts w:ascii="Garamond" w:hAnsi="Garamond" w:cs="Arial"/>
          <w:noProof/>
          <w:color w:val="2157AD"/>
          <w:spacing w:val="-2"/>
          <w:sz w:val="22"/>
          <w:szCs w:val="22"/>
          <w:shd w:val="clear" w:color="auto" w:fill="C9F3CD"/>
        </w:rPr>
        <w:t xml:space="preserve"> </w:t>
      </w:r>
      <w:proofErr w:type="gramStart"/>
      <w:r w:rsidRPr="00170988">
        <w:rPr>
          <w:rFonts w:ascii="Garamond" w:hAnsi="Garamond" w:cs="Open Sans"/>
          <w:noProof/>
          <w:color w:val="2157AD"/>
          <w:sz w:val="22"/>
          <w:szCs w:val="22"/>
          <w:shd w:val="clear" w:color="auto" w:fill="C9F3CD"/>
        </w:rPr>
        <w:t>TertiaryBeneficiaries</w:t>
      </w:r>
      <w:r>
        <w:rPr>
          <w:rFonts w:ascii="Garamond" w:hAnsi="Garamond" w:cs="Arial"/>
          <w:spacing w:val="-2"/>
          <w:sz w:val="22"/>
          <w:szCs w:val="22"/>
        </w:rPr>
        <w:t>]}</w:t>
      </w:r>
      <w:proofErr w:type="gramEnd"/>
    </w:p>
    <w:p w14:paraId="1DEA8BEA" w14:textId="0D5BE6FB" w:rsidR="00212776" w:rsidRDefault="00212776" w:rsidP="004A1E03">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TERTIARY BENEFICIARY Should both the Primary and Secondary Beneficiary</w:t>
      </w:r>
      <w:r w:rsidR="00553D73">
        <w:rPr>
          <w:rFonts w:ascii="Garamond" w:hAnsi="Garamond" w:cs="Open Sans"/>
          <w:color w:val="333333"/>
          <w:sz w:val="22"/>
          <w:szCs w:val="22"/>
        </w:rPr>
        <w:t>/</w:t>
      </w:r>
      <w:proofErr w:type="spellStart"/>
      <w:r w:rsidR="00553D73">
        <w:rPr>
          <w:rFonts w:ascii="Garamond" w:hAnsi="Garamond" w:cs="Open Sans"/>
          <w:color w:val="333333"/>
          <w:sz w:val="22"/>
          <w:szCs w:val="22"/>
        </w:rPr>
        <w:t>ies</w:t>
      </w:r>
      <w:proofErr w:type="spellEnd"/>
      <w:r w:rsidRPr="002E5659">
        <w:rPr>
          <w:rFonts w:ascii="Garamond" w:hAnsi="Garamond" w:cs="Open Sans"/>
          <w:color w:val="333333"/>
          <w:sz w:val="22"/>
          <w:szCs w:val="22"/>
        </w:rPr>
        <w:t xml:space="preserve"> no longer be in existence or disclaim, then I hereby designate as my Tertiary Beneficiaries the following:</w:t>
      </w:r>
    </w:p>
    <w:p w14:paraId="51CA37E1" w14:textId="77777777" w:rsidR="00542148" w:rsidRPr="002E5659" w:rsidRDefault="00542148" w:rsidP="00542148">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list</w:t>
      </w:r>
      <w:r w:rsidRPr="00170988">
        <w:rPr>
          <w:rFonts w:ascii="Garamond" w:hAnsi="Garamond" w:cs="Open Sans"/>
          <w:noProof/>
          <w:color w:val="2157AD"/>
          <w:sz w:val="22"/>
          <w:szCs w:val="22"/>
          <w:shd w:val="clear" w:color="auto" w:fill="FAE7D2"/>
        </w:rPr>
        <w:t xml:space="preserve"> </w:t>
      </w:r>
      <w:proofErr w:type="gramStart"/>
      <w:r w:rsidRPr="00170988">
        <w:rPr>
          <w:rFonts w:ascii="Garamond" w:hAnsi="Garamond" w:cs="Open Sans"/>
          <w:noProof/>
          <w:color w:val="2157AD"/>
          <w:sz w:val="22"/>
          <w:szCs w:val="22"/>
          <w:shd w:val="clear" w:color="auto" w:fill="FAE7D2"/>
        </w:rPr>
        <w:t>TertiaryBeneficiaries</w:t>
      </w:r>
      <w:r>
        <w:rPr>
          <w:rFonts w:ascii="Garamond" w:hAnsi="Garamond" w:cs="Open Sans"/>
          <w:color w:val="333333"/>
          <w:sz w:val="22"/>
          <w:szCs w:val="22"/>
        </w:rPr>
        <w:t>]}</w:t>
      </w:r>
      <w:proofErr w:type="gramEnd"/>
    </w:p>
    <w:p w14:paraId="08577894" w14:textId="1C09160D" w:rsidR="00553D73" w:rsidRPr="002E5659" w:rsidRDefault="00553D73" w:rsidP="00553D73">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if</w:t>
      </w:r>
      <w:r w:rsidRPr="00170988">
        <w:rPr>
          <w:rFonts w:ascii="Garamond" w:hAnsi="Garamond" w:cs="Open Sans"/>
          <w:noProof/>
          <w:color w:val="2157AD"/>
          <w:sz w:val="22"/>
          <w:szCs w:val="22"/>
          <w:shd w:val="clear" w:color="auto" w:fill="C9F3CD"/>
        </w:rPr>
        <w:t xml:space="preserve"> </w:t>
      </w:r>
      <w:r w:rsidR="001473F0" w:rsidRPr="00170988">
        <w:rPr>
          <w:rFonts w:ascii="Garamond" w:hAnsi="Garamond" w:cs="Open Sans"/>
          <w:noProof/>
          <w:color w:val="2157AD"/>
          <w:sz w:val="22"/>
          <w:szCs w:val="22"/>
          <w:shd w:val="clear" w:color="auto" w:fill="C9F3CD"/>
        </w:rPr>
        <w:t>HowBenefRecieve == "Separate share trust</w:t>
      </w:r>
      <w:proofErr w:type="gramStart"/>
      <w:r w:rsidR="001473F0" w:rsidRPr="00170988">
        <w:rPr>
          <w:rFonts w:ascii="Garamond" w:hAnsi="Garamond" w:cs="Open Sans"/>
          <w:noProof/>
          <w:color w:val="2157AD"/>
          <w:sz w:val="22"/>
          <w:szCs w:val="22"/>
          <w:shd w:val="clear" w:color="auto" w:fill="C9F3CD"/>
        </w:rPr>
        <w:t>"</w:t>
      </w:r>
      <w:r>
        <w:rPr>
          <w:rFonts w:ascii="Garamond" w:hAnsi="Garamond" w:cs="Open Sans"/>
          <w:color w:val="333333"/>
          <w:sz w:val="22"/>
          <w:szCs w:val="22"/>
        </w:rPr>
        <w:t>]}</w:t>
      </w:r>
      <w:proofErr w:type="gramEnd"/>
    </w:p>
    <w:p w14:paraId="1EB9866E" w14:textId="77777777" w:rsidR="00553D73" w:rsidRDefault="00553D73" w:rsidP="00553D73">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BenefPercent|else</w:t>
      </w:r>
      <w:proofErr w:type="spellEnd"/>
      <w:r w:rsidRPr="00170988">
        <w:rPr>
          <w:rFonts w:ascii="Garamond" w:hAnsi="Garamond" w:cs="Open Sans"/>
          <w:noProof/>
          <w:color w:val="2157AD"/>
          <w:sz w:val="22"/>
          <w:szCs w:val="22"/>
          <w:shd w:val="clear" w:color="auto" w:fill="C9E1F3"/>
        </w:rPr>
        <w:t>: "_________"</w:t>
      </w:r>
      <w:r>
        <w:rPr>
          <w:rFonts w:ascii="Garamond" w:hAnsi="Garamond" w:cs="Open Sans"/>
          <w:color w:val="333333"/>
          <w:sz w:val="22"/>
          <w:szCs w:val="22"/>
        </w:rPr>
        <w:t>]}</w:t>
      </w:r>
      <w:r w:rsidRPr="002E5659">
        <w:rPr>
          <w:rFonts w:ascii="Garamond" w:hAnsi="Garamond" w:cs="Open Sans"/>
          <w:color w:val="333333"/>
          <w:sz w:val="22"/>
          <w:szCs w:val="22"/>
        </w:rPr>
        <w:t xml:space="preserve">% to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Separate Share Trust, for the benefit of its “see-through” Designated Beneficiary,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established as a separate share under the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TrustName</w:t>
      </w:r>
      <w:proofErr w:type="spellEnd"/>
      <w:r>
        <w:rPr>
          <w:rFonts w:ascii="Garamond" w:hAnsi="Garamond" w:cs="Open Sans"/>
          <w:color w:val="333333"/>
          <w:sz w:val="22"/>
          <w:szCs w:val="22"/>
        </w:rPr>
        <w:t>]}</w:t>
      </w:r>
      <w:r w:rsidRPr="002E5659">
        <w:rPr>
          <w:rFonts w:ascii="Garamond" w:hAnsi="Garamond" w:cs="Open Sans"/>
          <w:color w:val="333333"/>
          <w:sz w:val="22"/>
          <w:szCs w:val="22"/>
        </w:rPr>
        <w:t xml:space="preserve"> u/</w:t>
      </w:r>
      <w:proofErr w:type="spellStart"/>
      <w:r w:rsidRPr="002E5659">
        <w:rPr>
          <w:rFonts w:ascii="Garamond" w:hAnsi="Garamond" w:cs="Open Sans"/>
          <w:color w:val="333333"/>
          <w:sz w:val="22"/>
          <w:szCs w:val="22"/>
        </w:rPr>
        <w:t>a/d</w:t>
      </w:r>
      <w:proofErr w:type="spellEnd"/>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TrustDate|format</w:t>
      </w:r>
      <w:proofErr w:type="spellEnd"/>
      <w:r w:rsidRPr="00170988">
        <w:rPr>
          <w:rFonts w:ascii="Garamond" w:hAnsi="Garamond" w:cs="Open Sans"/>
          <w:noProof/>
          <w:color w:val="2157AD"/>
          <w:sz w:val="22"/>
          <w:szCs w:val="22"/>
          <w:shd w:val="clear" w:color="auto" w:fill="C9E1F3"/>
        </w:rPr>
        <w:t>: "MMMM D, YYYY"|else: "_______________"</w:t>
      </w:r>
      <w:r>
        <w:rPr>
          <w:rFonts w:ascii="Garamond" w:hAnsi="Garamond" w:cs="Open Sans"/>
          <w:color w:val="333333"/>
          <w:sz w:val="22"/>
          <w:szCs w:val="22"/>
        </w:rPr>
        <w:t>]}</w:t>
      </w:r>
      <w:r w:rsidRPr="002E5659">
        <w:rPr>
          <w:rFonts w:ascii="Garamond" w:hAnsi="Garamond" w:cs="Open Sans"/>
          <w:color w:val="333333"/>
          <w:sz w:val="22"/>
          <w:szCs w:val="22"/>
        </w:rPr>
        <w:t xml:space="preserve"> f/b/o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w:t>
      </w:r>
      <w:r w:rsidRPr="002E5659">
        <w:rPr>
          <w:rFonts w:ascii="Garamond" w:hAnsi="Garamond" w:cs="Open Sans"/>
          <w:color w:val="333333"/>
          <w:sz w:val="22"/>
          <w:szCs w:val="22"/>
        </w:rPr>
        <w:t>.</w:t>
      </w:r>
    </w:p>
    <w:p w14:paraId="4E66FA6F" w14:textId="77777777" w:rsidR="00553D73" w:rsidRDefault="00553D73" w:rsidP="00553D73">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else</w:t>
      </w:r>
      <w:r>
        <w:rPr>
          <w:rFonts w:ascii="Garamond" w:hAnsi="Garamond" w:cs="Open Sans"/>
          <w:color w:val="333333"/>
          <w:sz w:val="22"/>
          <w:szCs w:val="22"/>
        </w:rPr>
        <w:t>]}</w:t>
      </w:r>
    </w:p>
    <w:p w14:paraId="5FA2514F" w14:textId="77230931" w:rsidR="00553D73" w:rsidRDefault="00553D73" w:rsidP="00553D73">
      <w:pPr>
        <w:pStyle w:val="NormalWeb"/>
        <w:shd w:val="clear" w:color="auto" w:fill="FFFFFF"/>
        <w:spacing w:before="0" w:beforeAutospacing="0" w:after="240" w:afterAutospacing="0"/>
        <w:textAlignment w:val="baseline"/>
        <w:rPr>
          <w:rFonts w:ascii="Garamond" w:hAnsi="Garamond" w:cs="Open Sans"/>
          <w:color w:val="333333"/>
          <w:sz w:val="22"/>
          <w:szCs w:val="22"/>
        </w:rPr>
      </w:pPr>
      <w:r w:rsidRPr="002E5659">
        <w:rPr>
          <w:rFonts w:ascii="Garamond" w:hAnsi="Garamond" w:cs="Open Sans"/>
          <w:color w:val="333333"/>
          <w:sz w:val="22"/>
          <w:szCs w:val="22"/>
        </w:rPr>
        <w:t xml:space="preserve">•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BenefPercent|else</w:t>
      </w:r>
      <w:proofErr w:type="spellEnd"/>
      <w:r w:rsidRPr="00170988">
        <w:rPr>
          <w:rFonts w:ascii="Garamond" w:hAnsi="Garamond" w:cs="Open Sans"/>
          <w:noProof/>
          <w:color w:val="2157AD"/>
          <w:sz w:val="22"/>
          <w:szCs w:val="22"/>
          <w:shd w:val="clear" w:color="auto" w:fill="C9E1F3"/>
        </w:rPr>
        <w:t>: "_________"</w:t>
      </w:r>
      <w:r>
        <w:rPr>
          <w:rFonts w:ascii="Garamond" w:hAnsi="Garamond" w:cs="Open Sans"/>
          <w:color w:val="333333"/>
          <w:sz w:val="22"/>
          <w:szCs w:val="22"/>
        </w:rPr>
        <w:t>]}</w:t>
      </w:r>
      <w:r w:rsidRPr="002E5659">
        <w:rPr>
          <w:rFonts w:ascii="Garamond" w:hAnsi="Garamond" w:cs="Open Sans"/>
          <w:color w:val="333333"/>
          <w:sz w:val="22"/>
          <w:szCs w:val="22"/>
        </w:rPr>
        <w:t xml:space="preserve">% to </w:t>
      </w:r>
      <w:r>
        <w:rPr>
          <w:rFonts w:ascii="Garamond" w:hAnsi="Garamond" w:cs="Open Sans"/>
          <w:color w:val="333333"/>
          <w:sz w:val="22"/>
          <w:szCs w:val="22"/>
        </w:rPr>
        <w:t>{[</w:t>
      </w:r>
      <w:proofErr w:type="spellStart"/>
      <w:r w:rsidRPr="00170988">
        <w:rPr>
          <w:rFonts w:ascii="Garamond" w:hAnsi="Garamond" w:cs="Open Sans"/>
          <w:noProof/>
          <w:color w:val="2157AD"/>
          <w:sz w:val="22"/>
          <w:szCs w:val="22"/>
          <w:shd w:val="clear" w:color="auto" w:fill="C9E1F3"/>
        </w:rPr>
        <w:t>Beneficiary.NameCO</w:t>
      </w:r>
      <w:proofErr w:type="spellEnd"/>
      <w:r>
        <w:rPr>
          <w:rFonts w:ascii="Garamond" w:hAnsi="Garamond" w:cs="Open Sans"/>
          <w:color w:val="333333"/>
          <w:sz w:val="22"/>
          <w:szCs w:val="22"/>
        </w:rPr>
        <w:t>]}, whose date of birth is {[</w:t>
      </w:r>
      <w:proofErr w:type="spellStart"/>
      <w:r w:rsidRPr="00170988">
        <w:rPr>
          <w:rFonts w:ascii="Garamond" w:hAnsi="Garamond" w:cs="Open Sans"/>
          <w:noProof/>
          <w:color w:val="2157AD"/>
          <w:sz w:val="22"/>
          <w:szCs w:val="22"/>
          <w:shd w:val="clear" w:color="auto" w:fill="C9E1F3"/>
        </w:rPr>
        <w:t>Beneficiary.Birthdate|format</w:t>
      </w:r>
      <w:proofErr w:type="spellEnd"/>
      <w:r w:rsidRPr="00170988">
        <w:rPr>
          <w:rFonts w:ascii="Garamond" w:hAnsi="Garamond" w:cs="Open Sans"/>
          <w:noProof/>
          <w:color w:val="2157AD"/>
          <w:sz w:val="22"/>
          <w:szCs w:val="22"/>
          <w:shd w:val="clear" w:color="auto" w:fill="C9E1F3"/>
        </w:rPr>
        <w:t>: "MMMM D, YYYY"|else: "_____________"</w:t>
      </w:r>
      <w:r>
        <w:rPr>
          <w:rFonts w:ascii="Garamond" w:hAnsi="Garamond" w:cs="Open Sans"/>
          <w:color w:val="333333"/>
          <w:sz w:val="22"/>
          <w:szCs w:val="22"/>
        </w:rPr>
        <w:t>]}</w:t>
      </w:r>
      <w:r w:rsidRPr="002E5659">
        <w:rPr>
          <w:rFonts w:ascii="Garamond" w:hAnsi="Garamond" w:cs="Open Sans"/>
          <w:color w:val="333333"/>
          <w:sz w:val="22"/>
          <w:szCs w:val="22"/>
        </w:rPr>
        <w:t>, and whose Social Security Number is XXX-XX-</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.GeauxSSN|else</w:t>
      </w:r>
      <w:proofErr w:type="spellEnd"/>
      <w:r w:rsidR="00E54717" w:rsidRPr="00D001D3">
        <w:rPr>
          <w:rFonts w:ascii="Garamond" w:hAnsi="Garamond" w:cs="Open Sans"/>
          <w:noProof/>
          <w:color w:val="2157AD"/>
          <w:sz w:val="22"/>
          <w:szCs w:val="22"/>
          <w:shd w:val="clear" w:color="auto" w:fill="C9E1F3"/>
        </w:rPr>
        <w:t>: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.SSN.slice</w:t>
      </w:r>
      <w:proofErr w:type="spellEnd"/>
      <w:r w:rsidR="00E54717" w:rsidRPr="00D001D3">
        <w:rPr>
          <w:rFonts w:ascii="Garamond" w:hAnsi="Garamond" w:cs="Open Sans"/>
          <w:noProof/>
          <w:color w:val="2157AD"/>
          <w:sz w:val="22"/>
          <w:szCs w:val="22"/>
          <w:shd w:val="clear" w:color="auto" w:fill="C9E1F3"/>
        </w:rPr>
        <w:t>(-4)|else: "______"</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r w:rsidRPr="002E5659">
        <w:rPr>
          <w:rFonts w:ascii="Garamond" w:hAnsi="Garamond" w:cs="Open Sans"/>
          <w:color w:val="333333"/>
          <w:sz w:val="22"/>
          <w:szCs w:val="22"/>
        </w:rPr>
        <w:t>.</w:t>
      </w:r>
    </w:p>
    <w:p w14:paraId="71162D7F" w14:textId="77777777" w:rsidR="00553D73" w:rsidRPr="002E5659" w:rsidRDefault="00553D73" w:rsidP="00553D73">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5622D0C9" w14:textId="0B2BED2D" w:rsidR="00542148" w:rsidRDefault="00542148" w:rsidP="00542148">
      <w:pPr>
        <w:pStyle w:val="NormalWeb"/>
        <w:shd w:val="clear" w:color="auto" w:fill="FFFFFF"/>
        <w:spacing w:before="0" w:beforeAutospacing="0" w:after="240" w:afterAutospacing="0"/>
        <w:textAlignment w:val="baseline"/>
        <w:rPr>
          <w:rFonts w:ascii="Garamond" w:hAnsi="Garamond" w:cs="Open Sans"/>
          <w:color w:val="333333"/>
          <w:sz w:val="22"/>
          <w:szCs w:val="22"/>
        </w:rPr>
      </w:pPr>
      <w:r>
        <w:rPr>
          <w:rFonts w:ascii="Garamond" w:hAnsi="Garamond" w:cs="Open Sans"/>
          <w:color w:val="333333"/>
          <w:sz w:val="22"/>
          <w:szCs w:val="22"/>
        </w:rPr>
        <w:t>{[</w:t>
      </w:r>
      <w:r w:rsidRPr="00170988">
        <w:rPr>
          <w:rFonts w:ascii="Garamond" w:hAnsi="Garamond" w:cs="Open Sans"/>
          <w:b/>
          <w:noProof/>
          <w:color w:val="C8792A"/>
          <w:sz w:val="22"/>
          <w:szCs w:val="22"/>
          <w:shd w:val="clear" w:color="auto" w:fill="FAE7D2"/>
        </w:rPr>
        <w:t>endlist</w:t>
      </w:r>
      <w:r>
        <w:rPr>
          <w:rFonts w:ascii="Garamond" w:hAnsi="Garamond" w:cs="Open Sans"/>
          <w:color w:val="333333"/>
          <w:sz w:val="22"/>
          <w:szCs w:val="22"/>
        </w:rPr>
        <w:t>]}</w:t>
      </w:r>
    </w:p>
    <w:p w14:paraId="2F368FC5" w14:textId="6D291D14" w:rsidR="00C93FDD" w:rsidRPr="002E5659" w:rsidRDefault="00C93FDD" w:rsidP="00542148">
      <w:pPr>
        <w:pStyle w:val="NormalWeb"/>
        <w:shd w:val="clear" w:color="auto" w:fill="FFFFFF"/>
        <w:spacing w:before="0" w:beforeAutospacing="0" w:after="240" w:afterAutospacing="0"/>
        <w:textAlignment w:val="baseline"/>
        <w:rPr>
          <w:rFonts w:ascii="Garamond" w:hAnsi="Garamond" w:cs="Arial"/>
          <w:spacing w:val="-2"/>
          <w:sz w:val="22"/>
          <w:szCs w:val="22"/>
        </w:rPr>
      </w:pPr>
      <w:r>
        <w:rPr>
          <w:rFonts w:ascii="Garamond" w:hAnsi="Garamond" w:cs="Open Sans"/>
          <w:color w:val="333333"/>
          <w:sz w:val="22"/>
          <w:szCs w:val="22"/>
        </w:rPr>
        <w:t>{[</w:t>
      </w:r>
      <w:r w:rsidRPr="00170988">
        <w:rPr>
          <w:rFonts w:ascii="Garamond" w:hAnsi="Garamond" w:cs="Open Sans"/>
          <w:b/>
          <w:noProof/>
          <w:color w:val="41A151"/>
          <w:sz w:val="22"/>
          <w:szCs w:val="22"/>
          <w:shd w:val="clear" w:color="auto" w:fill="C9F3CD"/>
        </w:rPr>
        <w:t>endif</w:t>
      </w:r>
      <w:r>
        <w:rPr>
          <w:rFonts w:ascii="Garamond" w:hAnsi="Garamond" w:cs="Open Sans"/>
          <w:color w:val="333333"/>
          <w:sz w:val="22"/>
          <w:szCs w:val="22"/>
        </w:rPr>
        <w:t>]}</w:t>
      </w:r>
    </w:p>
    <w:p w14:paraId="0D9C83CF" w14:textId="040A971F" w:rsidR="00212776" w:rsidRPr="002E5659" w:rsidRDefault="00987650" w:rsidP="004A1E03">
      <w:pPr>
        <w:tabs>
          <w:tab w:val="left" w:pos="-720"/>
        </w:tabs>
        <w:suppressAutoHyphens/>
        <w:spacing w:after="120" w:line="240" w:lineRule="atLeast"/>
        <w:jc w:val="both"/>
        <w:rPr>
          <w:rFonts w:ascii="Garamond" w:hAnsi="Garamond" w:cs="Arial"/>
          <w:spacing w:val="-2"/>
          <w:sz w:val="22"/>
          <w:szCs w:val="22"/>
        </w:rPr>
      </w:pPr>
      <w:r w:rsidRPr="002E5659">
        <w:rPr>
          <w:rFonts w:ascii="Garamond" w:hAnsi="Garamond" w:cs="Arial"/>
          <w:spacing w:val="-2"/>
          <w:sz w:val="22"/>
          <w:szCs w:val="22"/>
        </w:rPr>
        <w:t>Should you require any additional forms to be signed, please forward them to me immediately. Otherwise, I shall assume that this change of beneficiaries is complete</w:t>
      </w:r>
      <w:r w:rsidR="00212776" w:rsidRPr="002E5659">
        <w:rPr>
          <w:rFonts w:ascii="Garamond" w:hAnsi="Garamond" w:cs="Arial"/>
          <w:spacing w:val="-2"/>
          <w:sz w:val="22"/>
          <w:szCs w:val="22"/>
        </w:rPr>
        <w:t>.</w:t>
      </w:r>
    </w:p>
    <w:p w14:paraId="4B506726" w14:textId="1E1FD9E7" w:rsidR="001522FA" w:rsidRPr="00DE1E7F" w:rsidRDefault="001522FA" w:rsidP="001522FA">
      <w:pPr>
        <w:tabs>
          <w:tab w:val="left" w:pos="-720"/>
        </w:tabs>
        <w:suppressAutoHyphens/>
        <w:spacing w:line="240" w:lineRule="atLeast"/>
        <w:jc w:val="both"/>
        <w:rPr>
          <w:rFonts w:ascii="Garamond" w:hAnsi="Garamond" w:cs="Arial"/>
          <w:spacing w:val="-2"/>
          <w:sz w:val="23"/>
          <w:szCs w:val="23"/>
        </w:rPr>
      </w:pPr>
      <w:r w:rsidRPr="00026C16">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 xml:space="preserve">Type == </w:t>
      </w:r>
      <w:r w:rsidR="009552CC" w:rsidRPr="00170988">
        <w:rPr>
          <w:rFonts w:ascii="Garamond" w:hAnsi="Garamond" w:cs="Arial"/>
          <w:noProof/>
          <w:color w:val="2157AD"/>
          <w:spacing w:val="-2"/>
          <w:sz w:val="23"/>
          <w:szCs w:val="23"/>
          <w:shd w:val="clear" w:color="auto" w:fill="C9F3CD"/>
        </w:rPr>
        <w:t>"Out of State Real Property</w:t>
      </w:r>
      <w:proofErr w:type="gramStart"/>
      <w:r w:rsidR="009552CC" w:rsidRPr="00170988">
        <w:rPr>
          <w:rFonts w:ascii="Garamond" w:hAnsi="Garamond" w:cs="Arial"/>
          <w:noProof/>
          <w:color w:val="2157AD"/>
          <w:spacing w:val="-2"/>
          <w:sz w:val="23"/>
          <w:szCs w:val="23"/>
          <w:shd w:val="clear" w:color="auto" w:fill="C9F3CD"/>
        </w:rPr>
        <w:t>"</w:t>
      </w:r>
      <w:r w:rsidRPr="00026C16">
        <w:rPr>
          <w:rFonts w:ascii="Garamond" w:hAnsi="Garamond" w:cs="Arial"/>
          <w:spacing w:val="-2"/>
          <w:sz w:val="23"/>
          <w:szCs w:val="23"/>
        </w:rPr>
        <w:t>]}</w:t>
      </w:r>
      <w:proofErr w:type="gramEnd"/>
    </w:p>
    <w:p w14:paraId="7C02D8CA" w14:textId="14040A13" w:rsidR="00EB2BC8" w:rsidRDefault="00EB2BC8">
      <w:pPr>
        <w:tabs>
          <w:tab w:val="left" w:pos="-720"/>
        </w:tabs>
        <w:suppressAutoHyphens/>
        <w:spacing w:line="240" w:lineRule="atLeast"/>
        <w:jc w:val="both"/>
        <w:rPr>
          <w:rFonts w:ascii="Garamond" w:hAnsi="Garamond" w:cs="Arial"/>
          <w:spacing w:val="-2"/>
          <w:sz w:val="23"/>
          <w:szCs w:val="23"/>
        </w:rPr>
      </w:pPr>
    </w:p>
    <w:p w14:paraId="5887C0B1" w14:textId="77777777" w:rsidR="00642181" w:rsidRDefault="00642181" w:rsidP="006421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6AF82FB9" w14:textId="2594B575" w:rsidR="00642181" w:rsidRDefault="00642181" w:rsidP="006421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8490A">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w:t>
      </w:r>
      <w:r w:rsidRPr="002B2EAE">
        <w:rPr>
          <w:rFonts w:ascii="Garamond" w:hAnsi="Garamond" w:cs="Arial"/>
          <w:spacing w:val="-2"/>
          <w:sz w:val="23"/>
          <w:szCs w:val="23"/>
        </w:rPr>
        <w:t>program.</w:t>
      </w:r>
    </w:p>
    <w:p w14:paraId="4C2485D2" w14:textId="302EB423" w:rsidR="00642181" w:rsidRDefault="00642181" w:rsidP="00642181">
      <w:pPr>
        <w:tabs>
          <w:tab w:val="left" w:pos="-720"/>
        </w:tabs>
        <w:suppressAutoHyphens/>
        <w:spacing w:line="240" w:lineRule="atLeast"/>
        <w:jc w:val="both"/>
        <w:rPr>
          <w:rFonts w:ascii="Garamond" w:hAnsi="Garamond" w:cs="Arial"/>
          <w:spacing w:val="-2"/>
          <w:sz w:val="23"/>
          <w:szCs w:val="23"/>
        </w:rPr>
      </w:pPr>
    </w:p>
    <w:p w14:paraId="0AC17D4F" w14:textId="4D35799A" w:rsidR="00642181" w:rsidRDefault="00642181" w:rsidP="006421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642181">
        <w:rPr>
          <w:rFonts w:ascii="Garamond" w:hAnsi="Garamond" w:cs="Arial"/>
          <w:spacing w:val="-2"/>
          <w:sz w:val="23"/>
          <w:szCs w:val="23"/>
        </w:rPr>
        <w:t xml:space="preserve"> hereby request that you transfer title of the </w:t>
      </w:r>
      <w:r w:rsidRPr="00642181">
        <w:rPr>
          <w:rFonts w:ascii="Garamond" w:hAnsi="Garamond" w:cs="Arial"/>
          <w:spacing w:val="-2"/>
          <w:sz w:val="23"/>
          <w:szCs w:val="23"/>
        </w:rPr>
        <w:lastRenderedPageBreak/>
        <w:t>referenced real property to the following designation</w:t>
      </w:r>
      <w:r>
        <w:rPr>
          <w:rFonts w:ascii="Garamond" w:hAnsi="Garamond" w:cs="Arial"/>
          <w:spacing w:val="-2"/>
          <w:sz w:val="23"/>
          <w:szCs w:val="23"/>
        </w:rPr>
        <w:t>:</w:t>
      </w:r>
    </w:p>
    <w:p w14:paraId="4E4BBBDA" w14:textId="77777777" w:rsidR="00642181" w:rsidRDefault="00642181" w:rsidP="00642181">
      <w:pPr>
        <w:tabs>
          <w:tab w:val="left" w:pos="-720"/>
        </w:tabs>
        <w:suppressAutoHyphens/>
        <w:spacing w:line="240" w:lineRule="atLeast"/>
        <w:jc w:val="both"/>
        <w:rPr>
          <w:rFonts w:ascii="Garamond" w:hAnsi="Garamond" w:cs="Arial"/>
          <w:spacing w:val="-2"/>
          <w:sz w:val="23"/>
          <w:szCs w:val="23"/>
        </w:rPr>
      </w:pPr>
    </w:p>
    <w:p w14:paraId="4A72668C" w14:textId="77777777" w:rsidR="00642181" w:rsidRPr="00D8490A" w:rsidRDefault="00642181" w:rsidP="00642181">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Pr="00D8490A">
        <w:rPr>
          <w:rFonts w:ascii="Garamond" w:hAnsi="Garamond" w:cs="Arial"/>
          <w:spacing w:val="-2"/>
          <w:sz w:val="23"/>
          <w:szCs w:val="23"/>
        </w:rPr>
        <w:t>, a Louisiana limited liability company</w:t>
      </w:r>
    </w:p>
    <w:p w14:paraId="21D4E639" w14:textId="77777777" w:rsidR="00642181" w:rsidRPr="00D8490A" w:rsidRDefault="00642181" w:rsidP="00642181">
      <w:pPr>
        <w:tabs>
          <w:tab w:val="left" w:pos="-720"/>
        </w:tabs>
        <w:suppressAutoHyphens/>
        <w:spacing w:line="240" w:lineRule="atLeast"/>
        <w:jc w:val="both"/>
        <w:rPr>
          <w:rFonts w:ascii="Garamond" w:hAnsi="Garamond" w:cs="Arial"/>
          <w:spacing w:val="-2"/>
          <w:sz w:val="23"/>
          <w:szCs w:val="23"/>
        </w:rPr>
      </w:pPr>
    </w:p>
    <w:p w14:paraId="7F90D89E" w14:textId="77777777" w:rsidR="00642181" w:rsidRDefault="00642181" w:rsidP="006421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72D32346" w14:textId="77777777" w:rsidR="00642181" w:rsidRDefault="00642181" w:rsidP="00642181">
      <w:pPr>
        <w:tabs>
          <w:tab w:val="left" w:pos="-720"/>
        </w:tabs>
        <w:suppressAutoHyphens/>
        <w:spacing w:line="240" w:lineRule="atLeast"/>
        <w:jc w:val="both"/>
        <w:rPr>
          <w:rFonts w:ascii="Garamond" w:hAnsi="Garamond" w:cs="Arial"/>
          <w:spacing w:val="-2"/>
          <w:sz w:val="23"/>
          <w:szCs w:val="23"/>
        </w:rPr>
      </w:pPr>
    </w:p>
    <w:p w14:paraId="28FD3AA1" w14:textId="5191AE03" w:rsidR="00642181" w:rsidRPr="00D8490A" w:rsidRDefault="00642181" w:rsidP="00642181">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15BEF241" w14:textId="77777777" w:rsidR="00642181" w:rsidRPr="00D8490A" w:rsidRDefault="00642181" w:rsidP="00642181">
      <w:pPr>
        <w:tabs>
          <w:tab w:val="left" w:pos="-720"/>
        </w:tabs>
        <w:suppressAutoHyphens/>
        <w:spacing w:line="240" w:lineRule="atLeast"/>
        <w:jc w:val="both"/>
        <w:rPr>
          <w:rFonts w:ascii="Garamond" w:hAnsi="Garamond" w:cs="Arial"/>
          <w:spacing w:val="-2"/>
          <w:sz w:val="23"/>
          <w:szCs w:val="23"/>
        </w:rPr>
      </w:pPr>
    </w:p>
    <w:p w14:paraId="59607131" w14:textId="77777777" w:rsidR="00642181" w:rsidRPr="00D8490A" w:rsidRDefault="00642181" w:rsidP="00642181">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63E34CE0" w14:textId="77777777" w:rsidR="00642181" w:rsidRPr="00D8490A" w:rsidRDefault="00642181" w:rsidP="00642181">
      <w:pPr>
        <w:tabs>
          <w:tab w:val="left" w:pos="-720"/>
        </w:tabs>
        <w:suppressAutoHyphens/>
        <w:spacing w:line="240" w:lineRule="atLeast"/>
        <w:jc w:val="both"/>
        <w:rPr>
          <w:rFonts w:ascii="Garamond" w:hAnsi="Garamond" w:cs="Arial"/>
          <w:spacing w:val="-2"/>
          <w:sz w:val="23"/>
          <w:szCs w:val="23"/>
        </w:rPr>
      </w:pPr>
    </w:p>
    <w:p w14:paraId="220912AE" w14:textId="705416B7" w:rsidR="00642181" w:rsidRPr="00D8490A" w:rsidRDefault="003C49CE" w:rsidP="006421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00642181" w:rsidRPr="00D8490A">
        <w:rPr>
          <w:rFonts w:ascii="Garamond" w:hAnsi="Garamond" w:cs="Arial"/>
          <w:spacing w:val="-2"/>
          <w:sz w:val="23"/>
          <w:szCs w:val="23"/>
        </w:rPr>
        <w:t xml:space="preserve"> of the LLC is a </w:t>
      </w:r>
      <w:r w:rsidR="00642181">
        <w:rPr>
          <w:rFonts w:ascii="Garamond" w:hAnsi="Garamond" w:cs="Arial"/>
          <w:spacing w:val="-2"/>
          <w:sz w:val="23"/>
          <w:szCs w:val="23"/>
        </w:rPr>
        <w:t>{[</w:t>
      </w:r>
      <w:proofErr w:type="spellStart"/>
      <w:r w:rsidR="00642181" w:rsidRPr="00170988">
        <w:rPr>
          <w:rFonts w:ascii="Garamond" w:hAnsi="Garamond" w:cs="Arial"/>
          <w:noProof/>
          <w:color w:val="2157AD"/>
          <w:spacing w:val="-2"/>
          <w:sz w:val="23"/>
          <w:szCs w:val="23"/>
          <w:shd w:val="clear" w:color="auto" w:fill="C9E1F3"/>
        </w:rPr>
        <w:t>LLCLetterType|else</w:t>
      </w:r>
      <w:proofErr w:type="spellEnd"/>
      <w:r w:rsidR="00642181" w:rsidRPr="00170988">
        <w:rPr>
          <w:rFonts w:ascii="Garamond" w:hAnsi="Garamond" w:cs="Arial"/>
          <w:noProof/>
          <w:color w:val="2157AD"/>
          <w:spacing w:val="-2"/>
          <w:sz w:val="23"/>
          <w:szCs w:val="23"/>
          <w:shd w:val="clear" w:color="auto" w:fill="C9E1F3"/>
        </w:rPr>
        <w:t>: "_________________"</w:t>
      </w:r>
      <w:r w:rsidR="00642181">
        <w:rPr>
          <w:rFonts w:ascii="Garamond" w:hAnsi="Garamond" w:cs="Arial"/>
          <w:spacing w:val="-2"/>
          <w:sz w:val="23"/>
          <w:szCs w:val="23"/>
        </w:rPr>
        <w:t>]}.</w:t>
      </w:r>
    </w:p>
    <w:p w14:paraId="511E66DD" w14:textId="77777777" w:rsidR="00642181" w:rsidRDefault="00642181" w:rsidP="00642181">
      <w:pPr>
        <w:tabs>
          <w:tab w:val="left" w:pos="-720"/>
        </w:tabs>
        <w:suppressAutoHyphens/>
        <w:spacing w:line="240" w:lineRule="atLeast"/>
        <w:jc w:val="both"/>
        <w:rPr>
          <w:rFonts w:ascii="Garamond" w:hAnsi="Garamond" w:cs="Arial"/>
          <w:spacing w:val="-2"/>
          <w:sz w:val="23"/>
          <w:szCs w:val="23"/>
        </w:rPr>
      </w:pPr>
    </w:p>
    <w:p w14:paraId="65E94FC3" w14:textId="2F05C352" w:rsidR="002D0F6B" w:rsidRPr="002D0F6B" w:rsidRDefault="002D0F6B" w:rsidP="002D0F6B">
      <w:pPr>
        <w:tabs>
          <w:tab w:val="left" w:pos="-720"/>
        </w:tabs>
        <w:suppressAutoHyphens/>
        <w:spacing w:line="240" w:lineRule="atLeast"/>
        <w:jc w:val="both"/>
        <w:rPr>
          <w:rFonts w:ascii="Garamond" w:hAnsi="Garamond" w:cs="Arial"/>
          <w:spacing w:val="-2"/>
          <w:sz w:val="23"/>
          <w:szCs w:val="23"/>
        </w:rPr>
      </w:pPr>
      <w:r w:rsidRPr="002D0F6B">
        <w:rPr>
          <w:rFonts w:ascii="Garamond" w:hAnsi="Garamond" w:cs="Arial"/>
          <w:spacing w:val="-2"/>
          <w:sz w:val="23"/>
          <w:szCs w:val="23"/>
        </w:rPr>
        <w:t xml:space="preserve">Before initiating the </w:t>
      </w:r>
      <w:proofErr w:type="gramStart"/>
      <w:r w:rsidRPr="002D0F6B">
        <w:rPr>
          <w:rFonts w:ascii="Garamond" w:hAnsi="Garamond" w:cs="Arial"/>
          <w:spacing w:val="-2"/>
          <w:sz w:val="23"/>
          <w:szCs w:val="23"/>
        </w:rPr>
        <w:t xml:space="preserve">transfer,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2D0F6B">
        <w:rPr>
          <w:rFonts w:ascii="Garamond" w:hAnsi="Garamond" w:cs="Arial"/>
          <w:spacing w:val="-2"/>
          <w:sz w:val="23"/>
          <w:szCs w:val="23"/>
        </w:rPr>
        <w:t xml:space="preserve"> ask that you kindly </w:t>
      </w:r>
      <w:proofErr w:type="gramStart"/>
      <w:r w:rsidRPr="002D0F6B">
        <w:rPr>
          <w:rFonts w:ascii="Garamond" w:hAnsi="Garamond" w:cs="Arial"/>
          <w:spacing w:val="-2"/>
          <w:sz w:val="23"/>
          <w:szCs w:val="23"/>
        </w:rPr>
        <w:t xml:space="preserve">advise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2D0F6B">
        <w:rPr>
          <w:rFonts w:ascii="Garamond" w:hAnsi="Garamond" w:cs="Arial"/>
          <w:spacing w:val="-2"/>
          <w:sz w:val="23"/>
          <w:szCs w:val="23"/>
        </w:rPr>
        <w:t xml:space="preserve"> of any negative legal and tax consequences of such a transfer, if any.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2D0F6B">
        <w:rPr>
          <w:rFonts w:ascii="Garamond" w:hAnsi="Garamond" w:cs="Arial"/>
          <w:spacing w:val="-2"/>
          <w:sz w:val="23"/>
          <w:szCs w:val="23"/>
        </w:rPr>
        <w:t xml:space="preserve"> would appreciate your prompt handling of this matter.  </w:t>
      </w:r>
    </w:p>
    <w:p w14:paraId="77D4AD0B" w14:textId="77777777" w:rsidR="00642181" w:rsidRDefault="00642181" w:rsidP="006421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764899A5" w14:textId="776CCCF7" w:rsidR="00D54A63" w:rsidRDefault="00D54A63" w:rsidP="006421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p>
    <w:p w14:paraId="2E6106BF" w14:textId="77777777" w:rsidR="00D54A63" w:rsidRDefault="00D54A63" w:rsidP="00D54A63">
      <w:pPr>
        <w:tabs>
          <w:tab w:val="left" w:pos="-720"/>
        </w:tabs>
        <w:suppressAutoHyphens/>
        <w:spacing w:line="240" w:lineRule="atLeast"/>
        <w:jc w:val="both"/>
        <w:rPr>
          <w:rFonts w:ascii="Garamond" w:hAnsi="Garamond" w:cs="Arial"/>
          <w:spacing w:val="-2"/>
          <w:sz w:val="23"/>
          <w:szCs w:val="23"/>
        </w:rPr>
      </w:pPr>
    </w:p>
    <w:p w14:paraId="021D6B08" w14:textId="3396A86B" w:rsidR="00D54A63" w:rsidRDefault="00D54A63" w:rsidP="00D54A6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396ED6">
        <w:rPr>
          <w:rFonts w:ascii="Garamond" w:hAnsi="Garamond"/>
          <w:spacing w:val="-2"/>
          <w:sz w:val="23"/>
          <w:szCs w:val="23"/>
        </w:rPr>
        <w:t xml:space="preserve"> hereby request</w:t>
      </w:r>
      <w:r>
        <w:rPr>
          <w:rFonts w:ascii="Garamond" w:hAnsi="Garamond"/>
          <w:spacing w:val="-2"/>
          <w:sz w:val="23"/>
          <w:szCs w:val="23"/>
        </w:rPr>
        <w:t xml:space="preserve"> </w:t>
      </w:r>
      <w:r w:rsidRPr="00396ED6">
        <w:rPr>
          <w:rFonts w:ascii="Garamond" w:hAnsi="Garamond"/>
          <w:spacing w:val="-2"/>
          <w:sz w:val="23"/>
          <w:szCs w:val="23"/>
        </w:rPr>
        <w:t xml:space="preserve">that </w:t>
      </w:r>
      <w:r w:rsidRPr="00DE4204">
        <w:rPr>
          <w:rFonts w:ascii="Garamond" w:hAnsi="Garamond" w:cs="Arial"/>
          <w:spacing w:val="-2"/>
          <w:sz w:val="23"/>
          <w:szCs w:val="23"/>
        </w:rPr>
        <w:t>you transfer title of the referenced real property to the following designation</w:t>
      </w:r>
      <w:r w:rsidRPr="00396ED6">
        <w:rPr>
          <w:rFonts w:ascii="Garamond" w:hAnsi="Garamond"/>
          <w:spacing w:val="-2"/>
          <w:sz w:val="23"/>
          <w:szCs w:val="23"/>
        </w:rPr>
        <w:t>:</w:t>
      </w:r>
    </w:p>
    <w:p w14:paraId="7A034108" w14:textId="69E2D0B5" w:rsidR="00792227" w:rsidRDefault="00792227">
      <w:pPr>
        <w:tabs>
          <w:tab w:val="left" w:pos="-720"/>
        </w:tabs>
        <w:suppressAutoHyphens/>
        <w:spacing w:line="240" w:lineRule="atLeast"/>
        <w:jc w:val="both"/>
        <w:rPr>
          <w:rFonts w:ascii="Garamond" w:hAnsi="Garamond" w:cs="Arial"/>
          <w:spacing w:val="-2"/>
          <w:sz w:val="23"/>
          <w:szCs w:val="23"/>
        </w:rPr>
      </w:pPr>
    </w:p>
    <w:p w14:paraId="4B3F12E8" w14:textId="77777777" w:rsidR="00D359F8" w:rsidRDefault="00D359F8" w:rsidP="00D359F8">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1FDA7968" w14:textId="77777777" w:rsidR="00D54A63" w:rsidRPr="00DE4204" w:rsidRDefault="00D54A63" w:rsidP="00D54A63">
      <w:pPr>
        <w:tabs>
          <w:tab w:val="left" w:pos="-720"/>
        </w:tabs>
        <w:suppressAutoHyphens/>
        <w:spacing w:line="240" w:lineRule="atLeast"/>
        <w:jc w:val="both"/>
        <w:rPr>
          <w:rFonts w:ascii="Garamond" w:hAnsi="Garamond" w:cs="Arial"/>
          <w:spacing w:val="-2"/>
          <w:sz w:val="23"/>
          <w:szCs w:val="23"/>
        </w:rPr>
      </w:pPr>
    </w:p>
    <w:p w14:paraId="3CE398A6" w14:textId="6C9E9942" w:rsidR="00D54A63" w:rsidRDefault="00DB3710" w:rsidP="00DB3710">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!NotGrantorTrustTF</w:t>
      </w:r>
      <w:r>
        <w:rPr>
          <w:rFonts w:ascii="Garamond" w:hAnsi="Garamond" w:cs="Arial"/>
          <w:spacing w:val="-2"/>
          <w:sz w:val="23"/>
          <w:szCs w:val="23"/>
        </w:rPr>
        <w:t>]}</w:t>
      </w:r>
      <w:r w:rsidR="00D54A63">
        <w:rPr>
          <w:rFonts w:ascii="Garamond" w:hAnsi="Garamond" w:cs="Arial"/>
          <w:spacing w:val="-2"/>
          <w:sz w:val="23"/>
          <w:szCs w:val="23"/>
        </w:rPr>
        <w:t>The trust is a “grantor” trust for tax purposes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r w:rsidR="00D54A63">
        <w:rPr>
          <w:rFonts w:ascii="Garamond" w:hAnsi="Garamond" w:cs="Arial"/>
          <w:spacing w:val="-2"/>
          <w:sz w:val="23"/>
          <w:szCs w:val="23"/>
        </w:rPr>
        <w:t>The trust is a “non-grantor” trust for tax purposes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00D54A63">
        <w:rPr>
          <w:rFonts w:ascii="Garamond" w:hAnsi="Garamond" w:cs="Arial"/>
          <w:spacing w:val="-2"/>
          <w:sz w:val="23"/>
          <w:szCs w:val="23"/>
        </w:rPr>
        <w:t>.</w:t>
      </w:r>
    </w:p>
    <w:p w14:paraId="0263DB85" w14:textId="77777777" w:rsidR="00D54A63" w:rsidRPr="00DE4204" w:rsidRDefault="00D54A63" w:rsidP="00D54A63">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4BE92E2B" w14:textId="1E0970DC" w:rsidR="00D54A63" w:rsidRPr="00DE4204" w:rsidRDefault="00D54A63" w:rsidP="00D54A6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Before initiating the </w:t>
      </w:r>
      <w:proofErr w:type="gramStart"/>
      <w:r>
        <w:rPr>
          <w:rFonts w:ascii="Garamond" w:hAnsi="Garamond" w:cs="Arial"/>
          <w:spacing w:val="-2"/>
          <w:sz w:val="23"/>
          <w:szCs w:val="23"/>
        </w:rPr>
        <w:t xml:space="preserve">transfer, </w:t>
      </w:r>
      <w:r w:rsidR="00D359F8">
        <w:rPr>
          <w:rFonts w:ascii="Garamond" w:hAnsi="Garamond" w:cs="Arial"/>
          <w:spacing w:val="-2"/>
          <w:sz w:val="23"/>
          <w:szCs w:val="23"/>
        </w:rPr>
        <w:t>{</w:t>
      </w:r>
      <w:proofErr w:type="gramEnd"/>
      <w:r w:rsidR="00D359F8">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D359F8" w:rsidRPr="00170988">
        <w:rPr>
          <w:rFonts w:ascii="Garamond" w:hAnsi="Garamond" w:cs="Arial"/>
          <w:noProof/>
          <w:color w:val="2157AD"/>
          <w:spacing w:val="-2"/>
          <w:sz w:val="23"/>
          <w:szCs w:val="23"/>
          <w:shd w:val="clear" w:color="auto" w:fill="C9E1F3"/>
        </w:rPr>
        <w:t xml:space="preserve"> "we" : "I</w:t>
      </w:r>
      <w:proofErr w:type="gramStart"/>
      <w:r w:rsidR="00D359F8" w:rsidRPr="00170988">
        <w:rPr>
          <w:rFonts w:ascii="Garamond" w:hAnsi="Garamond" w:cs="Arial"/>
          <w:noProof/>
          <w:color w:val="2157AD"/>
          <w:spacing w:val="-2"/>
          <w:sz w:val="23"/>
          <w:szCs w:val="23"/>
          <w:shd w:val="clear" w:color="auto" w:fill="C9E1F3"/>
        </w:rPr>
        <w:t>"</w:t>
      </w:r>
      <w:r w:rsidR="00D359F8">
        <w:rPr>
          <w:rFonts w:ascii="Garamond" w:hAnsi="Garamond" w:cs="Arial"/>
          <w:spacing w:val="-2"/>
          <w:sz w:val="23"/>
          <w:szCs w:val="23"/>
        </w:rPr>
        <w:t>]}</w:t>
      </w:r>
      <w:proofErr w:type="gramEnd"/>
      <w:r>
        <w:rPr>
          <w:rFonts w:ascii="Garamond" w:hAnsi="Garamond" w:cs="Arial"/>
          <w:spacing w:val="-2"/>
          <w:sz w:val="23"/>
          <w:szCs w:val="23"/>
        </w:rPr>
        <w:t xml:space="preserve"> ask that you </w:t>
      </w:r>
      <w:r>
        <w:rPr>
          <w:rFonts w:ascii="Garamond" w:hAnsi="Garamond" w:cs="Arial"/>
          <w:spacing w:val="-2"/>
          <w:sz w:val="23"/>
          <w:szCs w:val="23"/>
        </w:rPr>
        <w:lastRenderedPageBreak/>
        <w:t>k</w:t>
      </w:r>
      <w:r w:rsidRPr="00DE4204">
        <w:rPr>
          <w:rFonts w:ascii="Garamond" w:hAnsi="Garamond" w:cs="Arial"/>
          <w:spacing w:val="-2"/>
          <w:sz w:val="23"/>
          <w:szCs w:val="23"/>
        </w:rPr>
        <w:t xml:space="preserve">indly </w:t>
      </w:r>
      <w:proofErr w:type="gramStart"/>
      <w:r w:rsidRPr="00DE4204">
        <w:rPr>
          <w:rFonts w:ascii="Garamond" w:hAnsi="Garamond" w:cs="Arial"/>
          <w:spacing w:val="-2"/>
          <w:sz w:val="23"/>
          <w:szCs w:val="23"/>
        </w:rPr>
        <w:t xml:space="preserve">advise </w:t>
      </w:r>
      <w:r w:rsidR="00BB1231">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BB1231" w:rsidRPr="00170988">
        <w:rPr>
          <w:rFonts w:ascii="Garamond" w:hAnsi="Garamond" w:cs="Arial"/>
          <w:noProof/>
          <w:color w:val="2157AD"/>
          <w:spacing w:val="-2"/>
          <w:sz w:val="23"/>
          <w:szCs w:val="23"/>
          <w:shd w:val="clear" w:color="auto" w:fill="C9E1F3"/>
        </w:rPr>
        <w:t xml:space="preserve"> "us" : "me</w:t>
      </w:r>
      <w:proofErr w:type="gramStart"/>
      <w:r w:rsidR="00BB1231" w:rsidRPr="00170988">
        <w:rPr>
          <w:rFonts w:ascii="Garamond" w:hAnsi="Garamond" w:cs="Arial"/>
          <w:noProof/>
          <w:color w:val="2157AD"/>
          <w:spacing w:val="-2"/>
          <w:sz w:val="23"/>
          <w:szCs w:val="23"/>
          <w:shd w:val="clear" w:color="auto" w:fill="C9E1F3"/>
        </w:rPr>
        <w:t>"</w:t>
      </w:r>
      <w:r w:rsidR="00BB1231">
        <w:rPr>
          <w:rFonts w:ascii="Garamond" w:hAnsi="Garamond" w:cs="Arial"/>
          <w:spacing w:val="-2"/>
          <w:sz w:val="23"/>
          <w:szCs w:val="23"/>
        </w:rPr>
        <w:t>]}</w:t>
      </w:r>
      <w:proofErr w:type="gramEnd"/>
      <w:r>
        <w:rPr>
          <w:rFonts w:ascii="Garamond" w:hAnsi="Garamond" w:cs="Arial"/>
          <w:spacing w:val="-2"/>
          <w:sz w:val="23"/>
          <w:szCs w:val="23"/>
        </w:rPr>
        <w:t xml:space="preserve"> </w:t>
      </w:r>
      <w:r w:rsidRPr="00DE4204">
        <w:rPr>
          <w:rFonts w:ascii="Garamond" w:hAnsi="Garamond" w:cs="Arial"/>
          <w:spacing w:val="-2"/>
          <w:sz w:val="23"/>
          <w:szCs w:val="23"/>
        </w:rPr>
        <w:t xml:space="preserve">of any negative legal and tax consequences of such a transfer, if any. </w:t>
      </w:r>
      <w:r w:rsidR="00BB1231">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BB1231" w:rsidRPr="00170988">
        <w:rPr>
          <w:rFonts w:ascii="Garamond" w:hAnsi="Garamond" w:cs="Arial"/>
          <w:noProof/>
          <w:color w:val="2157AD"/>
          <w:spacing w:val="-2"/>
          <w:sz w:val="23"/>
          <w:szCs w:val="23"/>
          <w:shd w:val="clear" w:color="auto" w:fill="C9E1F3"/>
        </w:rPr>
        <w:t xml:space="preserve"> "We" : "I</w:t>
      </w:r>
      <w:proofErr w:type="gramStart"/>
      <w:r w:rsidR="00BB1231" w:rsidRPr="00170988">
        <w:rPr>
          <w:rFonts w:ascii="Garamond" w:hAnsi="Garamond" w:cs="Arial"/>
          <w:noProof/>
          <w:color w:val="2157AD"/>
          <w:spacing w:val="-2"/>
          <w:sz w:val="23"/>
          <w:szCs w:val="23"/>
          <w:shd w:val="clear" w:color="auto" w:fill="C9E1F3"/>
        </w:rPr>
        <w:t>"</w:t>
      </w:r>
      <w:r w:rsidR="00BB1231">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  </w:t>
      </w:r>
    </w:p>
    <w:p w14:paraId="4594FDBE" w14:textId="12803B89" w:rsidR="00642181" w:rsidRDefault="00642181" w:rsidP="00D54A63">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FEAF93D" w14:textId="2430C94B" w:rsidR="00AF6220" w:rsidRPr="00DE1E7F" w:rsidRDefault="00AF6220" w:rsidP="00AF6220">
      <w:pPr>
        <w:tabs>
          <w:tab w:val="left" w:pos="-720"/>
        </w:tabs>
        <w:suppressAutoHyphens/>
        <w:spacing w:line="240" w:lineRule="atLeast"/>
        <w:jc w:val="both"/>
        <w:rPr>
          <w:rFonts w:ascii="Garamond" w:hAnsi="Garamond" w:cs="Arial"/>
          <w:spacing w:val="-2"/>
          <w:sz w:val="23"/>
          <w:szCs w:val="23"/>
        </w:rPr>
      </w:pPr>
      <w:r w:rsidRPr="00026C16">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w:t>
      </w:r>
      <w:r w:rsidRPr="00AF6220">
        <w:rPr>
          <w:rFonts w:ascii="Garamond" w:hAnsi="Garamond" w:cs="Arial"/>
          <w:noProof/>
          <w:color w:val="2157AD"/>
          <w:spacing w:val="-2"/>
          <w:sz w:val="23"/>
          <w:szCs w:val="23"/>
          <w:shd w:val="clear" w:color="auto" w:fill="C9F3CD"/>
        </w:rPr>
        <w:t>Out of State Mineral Interest</w:t>
      </w:r>
      <w:proofErr w:type="gramStart"/>
      <w:r w:rsidRPr="00170988">
        <w:rPr>
          <w:rFonts w:ascii="Garamond" w:hAnsi="Garamond" w:cs="Arial"/>
          <w:noProof/>
          <w:color w:val="2157AD"/>
          <w:spacing w:val="-2"/>
          <w:sz w:val="23"/>
          <w:szCs w:val="23"/>
          <w:shd w:val="clear" w:color="auto" w:fill="C9F3CD"/>
        </w:rPr>
        <w:t>"</w:t>
      </w:r>
      <w:r w:rsidRPr="00026C16">
        <w:rPr>
          <w:rFonts w:ascii="Garamond" w:hAnsi="Garamond" w:cs="Arial"/>
          <w:spacing w:val="-2"/>
          <w:sz w:val="23"/>
          <w:szCs w:val="23"/>
        </w:rPr>
        <w:t>]}</w:t>
      </w:r>
      <w:proofErr w:type="gramEnd"/>
    </w:p>
    <w:p w14:paraId="14684CB7"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p>
    <w:p w14:paraId="0053BAC3"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273079BF" w14:textId="4E38F9CA" w:rsidR="00AF6220"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8490A">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w:t>
      </w:r>
      <w:r w:rsidRPr="002B2EAE">
        <w:rPr>
          <w:rFonts w:ascii="Garamond" w:hAnsi="Garamond" w:cs="Arial"/>
          <w:spacing w:val="-2"/>
          <w:sz w:val="23"/>
          <w:szCs w:val="23"/>
        </w:rPr>
        <w:t>program.</w:t>
      </w:r>
    </w:p>
    <w:p w14:paraId="09BB62FE"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p>
    <w:p w14:paraId="74D15A86" w14:textId="241D8708" w:rsidR="00AF6220"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642181">
        <w:rPr>
          <w:rFonts w:ascii="Garamond" w:hAnsi="Garamond" w:cs="Arial"/>
          <w:spacing w:val="-2"/>
          <w:sz w:val="23"/>
          <w:szCs w:val="23"/>
        </w:rPr>
        <w:t xml:space="preserve"> hereby request that you transfer title of the referenced </w:t>
      </w:r>
      <w:r>
        <w:rPr>
          <w:rFonts w:ascii="Garamond" w:hAnsi="Garamond" w:cs="Arial"/>
          <w:spacing w:val="-2"/>
          <w:sz w:val="23"/>
          <w:szCs w:val="23"/>
        </w:rPr>
        <w:t>mineral interest</w:t>
      </w:r>
      <w:r w:rsidRPr="00642181">
        <w:rPr>
          <w:rFonts w:ascii="Garamond" w:hAnsi="Garamond" w:cs="Arial"/>
          <w:spacing w:val="-2"/>
          <w:sz w:val="23"/>
          <w:szCs w:val="23"/>
        </w:rPr>
        <w:t xml:space="preserve"> to the following designation</w:t>
      </w:r>
      <w:r>
        <w:rPr>
          <w:rFonts w:ascii="Garamond" w:hAnsi="Garamond" w:cs="Arial"/>
          <w:spacing w:val="-2"/>
          <w:sz w:val="23"/>
          <w:szCs w:val="23"/>
        </w:rPr>
        <w:t>:</w:t>
      </w:r>
    </w:p>
    <w:p w14:paraId="1E8AC5FC"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p>
    <w:p w14:paraId="4CDA1F66" w14:textId="77777777" w:rsidR="00AF6220" w:rsidRPr="00D8490A" w:rsidRDefault="00AF6220" w:rsidP="00AF6220">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Pr="00D8490A">
        <w:rPr>
          <w:rFonts w:ascii="Garamond" w:hAnsi="Garamond" w:cs="Arial"/>
          <w:spacing w:val="-2"/>
          <w:sz w:val="23"/>
          <w:szCs w:val="23"/>
        </w:rPr>
        <w:t>, a Louisiana limited liability company</w:t>
      </w:r>
    </w:p>
    <w:p w14:paraId="66F37780" w14:textId="77777777" w:rsidR="00AF6220" w:rsidRPr="00D8490A" w:rsidRDefault="00AF6220" w:rsidP="00AF6220">
      <w:pPr>
        <w:tabs>
          <w:tab w:val="left" w:pos="-720"/>
        </w:tabs>
        <w:suppressAutoHyphens/>
        <w:spacing w:line="240" w:lineRule="atLeast"/>
        <w:jc w:val="both"/>
        <w:rPr>
          <w:rFonts w:ascii="Garamond" w:hAnsi="Garamond" w:cs="Arial"/>
          <w:spacing w:val="-2"/>
          <w:sz w:val="23"/>
          <w:szCs w:val="23"/>
        </w:rPr>
      </w:pPr>
    </w:p>
    <w:p w14:paraId="253C5579"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16A7D2FC"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p>
    <w:p w14:paraId="3F55C0B9" w14:textId="52ABFB90" w:rsidR="00AF6220" w:rsidRPr="00D8490A" w:rsidRDefault="00AF6220" w:rsidP="00AF6220">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57CF555E" w14:textId="77777777" w:rsidR="00AF6220" w:rsidRPr="00D8490A" w:rsidRDefault="00AF6220" w:rsidP="00AF6220">
      <w:pPr>
        <w:tabs>
          <w:tab w:val="left" w:pos="-720"/>
        </w:tabs>
        <w:suppressAutoHyphens/>
        <w:spacing w:line="240" w:lineRule="atLeast"/>
        <w:jc w:val="both"/>
        <w:rPr>
          <w:rFonts w:ascii="Garamond" w:hAnsi="Garamond" w:cs="Arial"/>
          <w:spacing w:val="-2"/>
          <w:sz w:val="23"/>
          <w:szCs w:val="23"/>
        </w:rPr>
      </w:pPr>
    </w:p>
    <w:p w14:paraId="480AE106" w14:textId="77777777" w:rsidR="00AF6220" w:rsidRPr="00D8490A" w:rsidRDefault="00AF6220" w:rsidP="00AF6220">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64676FE8" w14:textId="77777777" w:rsidR="00AF6220" w:rsidRPr="00D8490A" w:rsidRDefault="00AF6220" w:rsidP="00AF6220">
      <w:pPr>
        <w:tabs>
          <w:tab w:val="left" w:pos="-720"/>
        </w:tabs>
        <w:suppressAutoHyphens/>
        <w:spacing w:line="240" w:lineRule="atLeast"/>
        <w:jc w:val="both"/>
        <w:rPr>
          <w:rFonts w:ascii="Garamond" w:hAnsi="Garamond" w:cs="Arial"/>
          <w:spacing w:val="-2"/>
          <w:sz w:val="23"/>
          <w:szCs w:val="23"/>
        </w:rPr>
      </w:pPr>
    </w:p>
    <w:p w14:paraId="6F3CF11E" w14:textId="77777777" w:rsidR="00AF6220" w:rsidRPr="00D8490A"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Pr="00D8490A">
        <w:rPr>
          <w:rFonts w:ascii="Garamond" w:hAnsi="Garamond" w:cs="Arial"/>
          <w:spacing w:val="-2"/>
          <w:sz w:val="23"/>
          <w:szCs w:val="23"/>
        </w:rPr>
        <w:t xml:space="preserve"> of the LLC is a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LLCLetterType|else</w:t>
      </w:r>
      <w:proofErr w:type="spellEnd"/>
      <w:r w:rsidRPr="00170988">
        <w:rPr>
          <w:rFonts w:ascii="Garamond" w:hAnsi="Garamond" w:cs="Arial"/>
          <w:noProof/>
          <w:color w:val="2157AD"/>
          <w:spacing w:val="-2"/>
          <w:sz w:val="23"/>
          <w:szCs w:val="23"/>
          <w:shd w:val="clear" w:color="auto" w:fill="C9E1F3"/>
        </w:rPr>
        <w:t>: "_________________"</w:t>
      </w:r>
      <w:r>
        <w:rPr>
          <w:rFonts w:ascii="Garamond" w:hAnsi="Garamond" w:cs="Arial"/>
          <w:spacing w:val="-2"/>
          <w:sz w:val="23"/>
          <w:szCs w:val="23"/>
        </w:rPr>
        <w:t>]}.</w:t>
      </w:r>
    </w:p>
    <w:p w14:paraId="0FFB03F0"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p>
    <w:p w14:paraId="2BD2C15D" w14:textId="02DC2C2D" w:rsidR="00AF6220" w:rsidRPr="002D0F6B" w:rsidRDefault="00AF6220" w:rsidP="00AF6220">
      <w:pPr>
        <w:tabs>
          <w:tab w:val="left" w:pos="-720"/>
        </w:tabs>
        <w:suppressAutoHyphens/>
        <w:spacing w:line="240" w:lineRule="atLeast"/>
        <w:jc w:val="both"/>
        <w:rPr>
          <w:rFonts w:ascii="Garamond" w:hAnsi="Garamond" w:cs="Arial"/>
          <w:spacing w:val="-2"/>
          <w:sz w:val="23"/>
          <w:szCs w:val="23"/>
        </w:rPr>
      </w:pPr>
      <w:r w:rsidRPr="002D0F6B">
        <w:rPr>
          <w:rFonts w:ascii="Garamond" w:hAnsi="Garamond" w:cs="Arial"/>
          <w:spacing w:val="-2"/>
          <w:sz w:val="23"/>
          <w:szCs w:val="23"/>
        </w:rPr>
        <w:t xml:space="preserve">Before initiating the </w:t>
      </w:r>
      <w:proofErr w:type="gramStart"/>
      <w:r w:rsidRPr="002D0F6B">
        <w:rPr>
          <w:rFonts w:ascii="Garamond" w:hAnsi="Garamond" w:cs="Arial"/>
          <w:spacing w:val="-2"/>
          <w:sz w:val="23"/>
          <w:szCs w:val="23"/>
        </w:rPr>
        <w:t xml:space="preserve">transfer,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2D0F6B">
        <w:rPr>
          <w:rFonts w:ascii="Garamond" w:hAnsi="Garamond" w:cs="Arial"/>
          <w:spacing w:val="-2"/>
          <w:sz w:val="23"/>
          <w:szCs w:val="23"/>
        </w:rPr>
        <w:t xml:space="preserve"> ask that you kindly </w:t>
      </w:r>
      <w:proofErr w:type="gramStart"/>
      <w:r w:rsidRPr="002D0F6B">
        <w:rPr>
          <w:rFonts w:ascii="Garamond" w:hAnsi="Garamond" w:cs="Arial"/>
          <w:spacing w:val="-2"/>
          <w:sz w:val="23"/>
          <w:szCs w:val="23"/>
        </w:rPr>
        <w:t xml:space="preserve">advise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2D0F6B">
        <w:rPr>
          <w:rFonts w:ascii="Garamond" w:hAnsi="Garamond" w:cs="Arial"/>
          <w:spacing w:val="-2"/>
          <w:sz w:val="23"/>
          <w:szCs w:val="23"/>
        </w:rPr>
        <w:t xml:space="preserve"> of any negative legal and tax consequences of such a transfer, if any.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2D0F6B">
        <w:rPr>
          <w:rFonts w:ascii="Garamond" w:hAnsi="Garamond" w:cs="Arial"/>
          <w:spacing w:val="-2"/>
          <w:sz w:val="23"/>
          <w:szCs w:val="23"/>
        </w:rPr>
        <w:t xml:space="preserve"> would appreciate your prompt handling of this matter.  </w:t>
      </w:r>
    </w:p>
    <w:p w14:paraId="6284931C"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130C7304" w14:textId="209243F3" w:rsidR="00AF6220"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p>
    <w:p w14:paraId="5FA50BC3"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p>
    <w:p w14:paraId="59C1113A" w14:textId="54F8721E" w:rsidR="00AF6220"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396ED6">
        <w:rPr>
          <w:rFonts w:ascii="Garamond" w:hAnsi="Garamond"/>
          <w:spacing w:val="-2"/>
          <w:sz w:val="23"/>
          <w:szCs w:val="23"/>
        </w:rPr>
        <w:t xml:space="preserve"> hereby request</w:t>
      </w:r>
      <w:r>
        <w:rPr>
          <w:rFonts w:ascii="Garamond" w:hAnsi="Garamond"/>
          <w:spacing w:val="-2"/>
          <w:sz w:val="23"/>
          <w:szCs w:val="23"/>
        </w:rPr>
        <w:t xml:space="preserve"> </w:t>
      </w:r>
      <w:r w:rsidRPr="00396ED6">
        <w:rPr>
          <w:rFonts w:ascii="Garamond" w:hAnsi="Garamond"/>
          <w:spacing w:val="-2"/>
          <w:sz w:val="23"/>
          <w:szCs w:val="23"/>
        </w:rPr>
        <w:t xml:space="preserve">that </w:t>
      </w:r>
      <w:r w:rsidRPr="00DE4204">
        <w:rPr>
          <w:rFonts w:ascii="Garamond" w:hAnsi="Garamond" w:cs="Arial"/>
          <w:spacing w:val="-2"/>
          <w:sz w:val="23"/>
          <w:szCs w:val="23"/>
        </w:rPr>
        <w:t xml:space="preserve">you transfer title of the referenced </w:t>
      </w:r>
      <w:r>
        <w:rPr>
          <w:rFonts w:ascii="Garamond" w:hAnsi="Garamond" w:cs="Arial"/>
          <w:spacing w:val="-2"/>
          <w:sz w:val="23"/>
          <w:szCs w:val="23"/>
        </w:rPr>
        <w:t>mineral interest</w:t>
      </w:r>
      <w:r w:rsidRPr="00DE4204">
        <w:rPr>
          <w:rFonts w:ascii="Garamond" w:hAnsi="Garamond" w:cs="Arial"/>
          <w:spacing w:val="-2"/>
          <w:sz w:val="23"/>
          <w:szCs w:val="23"/>
        </w:rPr>
        <w:t xml:space="preserve"> to the following designation</w:t>
      </w:r>
      <w:r w:rsidRPr="00396ED6">
        <w:rPr>
          <w:rFonts w:ascii="Garamond" w:hAnsi="Garamond"/>
          <w:spacing w:val="-2"/>
          <w:sz w:val="23"/>
          <w:szCs w:val="23"/>
        </w:rPr>
        <w:t>:</w:t>
      </w:r>
    </w:p>
    <w:p w14:paraId="5EBED2A8" w14:textId="77777777" w:rsidR="00AF6220" w:rsidRDefault="00AF6220" w:rsidP="00AF6220">
      <w:pPr>
        <w:tabs>
          <w:tab w:val="left" w:pos="-720"/>
        </w:tabs>
        <w:suppressAutoHyphens/>
        <w:spacing w:line="240" w:lineRule="atLeast"/>
        <w:jc w:val="both"/>
        <w:rPr>
          <w:rFonts w:ascii="Garamond" w:hAnsi="Garamond" w:cs="Arial"/>
          <w:spacing w:val="-2"/>
          <w:sz w:val="23"/>
          <w:szCs w:val="23"/>
        </w:rPr>
      </w:pPr>
    </w:p>
    <w:p w14:paraId="59A46925" w14:textId="77777777" w:rsidR="00AF6220" w:rsidRDefault="00AF6220" w:rsidP="00AF6220">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1362A2C9" w14:textId="77777777" w:rsidR="00AF6220" w:rsidRPr="00DE4204" w:rsidRDefault="00AF6220" w:rsidP="00AF6220">
      <w:pPr>
        <w:tabs>
          <w:tab w:val="left" w:pos="-720"/>
        </w:tabs>
        <w:suppressAutoHyphens/>
        <w:spacing w:line="240" w:lineRule="atLeast"/>
        <w:jc w:val="both"/>
        <w:rPr>
          <w:rFonts w:ascii="Garamond" w:hAnsi="Garamond" w:cs="Arial"/>
          <w:spacing w:val="-2"/>
          <w:sz w:val="23"/>
          <w:szCs w:val="23"/>
        </w:rPr>
      </w:pPr>
    </w:p>
    <w:p w14:paraId="4A0BB38A" w14:textId="77777777" w:rsidR="00AF6220" w:rsidRDefault="00AF6220" w:rsidP="00AF6220">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!NotGrantorTrustTF</w:t>
      </w:r>
      <w:r>
        <w:rPr>
          <w:rFonts w:ascii="Garamond" w:hAnsi="Garamond" w:cs="Arial"/>
          <w:spacing w:val="-2"/>
          <w:sz w:val="23"/>
          <w:szCs w:val="23"/>
        </w:rPr>
        <w:t>]}The trust is a “grantor” trust for tax purposes{[</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]}The trust is a “non-grantor” trust for tax purposes{[</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3DF389A7" w14:textId="77777777" w:rsidR="00AF6220" w:rsidRPr="00DE4204" w:rsidRDefault="00AF6220" w:rsidP="00AF6220">
      <w:pPr>
        <w:tabs>
          <w:tab w:val="left" w:pos="-720"/>
          <w:tab w:val="left" w:pos="0"/>
        </w:tabs>
        <w:suppressAutoHyphens/>
        <w:spacing w:line="240" w:lineRule="atLeast"/>
        <w:ind w:left="720" w:right="720" w:hanging="720"/>
        <w:jc w:val="both"/>
        <w:rPr>
          <w:rFonts w:ascii="Garamond" w:hAnsi="Garamond" w:cs="Arial"/>
          <w:spacing w:val="-2"/>
          <w:sz w:val="23"/>
          <w:szCs w:val="23"/>
        </w:rPr>
      </w:pPr>
    </w:p>
    <w:p w14:paraId="42F4A150" w14:textId="7B5BB7A9" w:rsidR="00AF6220" w:rsidRPr="00DE4204" w:rsidRDefault="00AF6220" w:rsidP="00AF6220">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Before initiating the </w:t>
      </w:r>
      <w:proofErr w:type="gramStart"/>
      <w:r>
        <w:rPr>
          <w:rFonts w:ascii="Garamond" w:hAnsi="Garamond" w:cs="Arial"/>
          <w:spacing w:val="-2"/>
          <w:sz w:val="23"/>
          <w:szCs w:val="23"/>
        </w:rPr>
        <w:t>transfer, {</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Pr>
          <w:rFonts w:ascii="Garamond" w:hAnsi="Garamond" w:cs="Arial"/>
          <w:spacing w:val="-2"/>
          <w:sz w:val="23"/>
          <w:szCs w:val="23"/>
        </w:rPr>
        <w:t xml:space="preserve"> ask that you k</w:t>
      </w:r>
      <w:r w:rsidRPr="00DE4204">
        <w:rPr>
          <w:rFonts w:ascii="Garamond" w:hAnsi="Garamond" w:cs="Arial"/>
          <w:spacing w:val="-2"/>
          <w:sz w:val="23"/>
          <w:szCs w:val="23"/>
        </w:rPr>
        <w:t xml:space="preserve">indly </w:t>
      </w:r>
      <w:proofErr w:type="gramStart"/>
      <w:r w:rsidRPr="00DE4204">
        <w:rPr>
          <w:rFonts w:ascii="Garamond" w:hAnsi="Garamond" w:cs="Arial"/>
          <w:spacing w:val="-2"/>
          <w:sz w:val="23"/>
          <w:szCs w:val="23"/>
        </w:rPr>
        <w:t xml:space="preserve">advise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Pr>
          <w:rFonts w:ascii="Garamond" w:hAnsi="Garamond" w:cs="Arial"/>
          <w:spacing w:val="-2"/>
          <w:sz w:val="23"/>
          <w:szCs w:val="23"/>
        </w:rPr>
        <w:t xml:space="preserve"> </w:t>
      </w:r>
      <w:r w:rsidRPr="00DE4204">
        <w:rPr>
          <w:rFonts w:ascii="Garamond" w:hAnsi="Garamond" w:cs="Arial"/>
          <w:spacing w:val="-2"/>
          <w:sz w:val="23"/>
          <w:szCs w:val="23"/>
        </w:rPr>
        <w:t xml:space="preserve">of any negative legal and tax consequences of such a transfer, if any.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  </w:t>
      </w:r>
    </w:p>
    <w:p w14:paraId="0FB67BCA" w14:textId="05A74CCB" w:rsidR="00AF6220" w:rsidRDefault="00AF6220" w:rsidP="00AF6220">
      <w:pPr>
        <w:tabs>
          <w:tab w:val="left" w:pos="-720"/>
        </w:tabs>
        <w:suppressAutoHyphens/>
        <w:spacing w:line="240" w:lineRule="atLeast"/>
        <w:jc w:val="both"/>
        <w:rPr>
          <w:rFonts w:ascii="Garamond" w:hAnsi="Garamond" w:cs="Arial"/>
          <w:spacing w:val="-2"/>
          <w:sz w:val="23"/>
          <w:szCs w:val="23"/>
        </w:rPr>
      </w:pPr>
      <w:r w:rsidRPr="000B5953">
        <w:rPr>
          <w:rFonts w:ascii="Garamond" w:hAnsi="Garamond" w:cs="Arial"/>
          <w:spacing w:val="-2"/>
          <w:sz w:val="23"/>
          <w:szCs w:val="23"/>
        </w:rPr>
        <w:t>{[</w:t>
      </w:r>
      <w:r w:rsidRPr="000B5953">
        <w:rPr>
          <w:rFonts w:ascii="Garamond" w:hAnsi="Garamond" w:cs="Arial"/>
          <w:b/>
          <w:noProof/>
          <w:color w:val="41A151"/>
          <w:spacing w:val="-2"/>
          <w:sz w:val="23"/>
          <w:szCs w:val="23"/>
          <w:shd w:val="clear" w:color="auto" w:fill="C9F3CD"/>
        </w:rPr>
        <w:t>endif</w:t>
      </w:r>
      <w:r w:rsidRPr="000B5953">
        <w:rPr>
          <w:rFonts w:ascii="Garamond" w:hAnsi="Garamond" w:cs="Arial"/>
          <w:spacing w:val="-2"/>
          <w:sz w:val="23"/>
          <w:szCs w:val="23"/>
        </w:rPr>
        <w:t>]}</w:t>
      </w:r>
    </w:p>
    <w:p w14:paraId="08FE1DCE" w14:textId="0384A367" w:rsidR="000768CF" w:rsidRPr="00DE1E7F" w:rsidRDefault="000768CF" w:rsidP="000768CF">
      <w:pPr>
        <w:tabs>
          <w:tab w:val="left" w:pos="-720"/>
        </w:tabs>
        <w:suppressAutoHyphens/>
        <w:spacing w:line="240" w:lineRule="atLeast"/>
        <w:jc w:val="both"/>
        <w:rPr>
          <w:rFonts w:ascii="Garamond" w:hAnsi="Garamond" w:cs="Arial"/>
          <w:spacing w:val="-2"/>
          <w:sz w:val="23"/>
          <w:szCs w:val="23"/>
        </w:rPr>
      </w:pPr>
      <w:r w:rsidRPr="00026C16">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w:t>
      </w:r>
      <w:r w:rsidRPr="000768CF">
        <w:rPr>
          <w:rFonts w:ascii="Garamond" w:hAnsi="Garamond" w:cs="Arial"/>
          <w:noProof/>
          <w:color w:val="2157AD"/>
          <w:spacing w:val="-2"/>
          <w:sz w:val="23"/>
          <w:szCs w:val="23"/>
          <w:shd w:val="clear" w:color="auto" w:fill="C9F3CD"/>
        </w:rPr>
        <w:t>Timeshare Property</w:t>
      </w:r>
      <w:proofErr w:type="gramStart"/>
      <w:r w:rsidRPr="00170988">
        <w:rPr>
          <w:rFonts w:ascii="Garamond" w:hAnsi="Garamond" w:cs="Arial"/>
          <w:noProof/>
          <w:color w:val="2157AD"/>
          <w:spacing w:val="-2"/>
          <w:sz w:val="23"/>
          <w:szCs w:val="23"/>
          <w:shd w:val="clear" w:color="auto" w:fill="C9F3CD"/>
        </w:rPr>
        <w:t>"</w:t>
      </w:r>
      <w:r w:rsidRPr="00026C16">
        <w:rPr>
          <w:rFonts w:ascii="Garamond" w:hAnsi="Garamond" w:cs="Arial"/>
          <w:spacing w:val="-2"/>
          <w:sz w:val="23"/>
          <w:szCs w:val="23"/>
        </w:rPr>
        <w:t>]}</w:t>
      </w:r>
      <w:proofErr w:type="gramEnd"/>
    </w:p>
    <w:p w14:paraId="17CA103A" w14:textId="77777777" w:rsidR="000768CF" w:rsidRDefault="000768CF" w:rsidP="000768CF">
      <w:pPr>
        <w:tabs>
          <w:tab w:val="left" w:pos="-720"/>
        </w:tabs>
        <w:suppressAutoHyphens/>
        <w:spacing w:line="240" w:lineRule="atLeast"/>
        <w:jc w:val="both"/>
        <w:rPr>
          <w:rFonts w:ascii="Garamond" w:hAnsi="Garamond" w:cs="Arial"/>
          <w:spacing w:val="-2"/>
          <w:sz w:val="23"/>
          <w:szCs w:val="23"/>
        </w:rPr>
      </w:pPr>
    </w:p>
    <w:p w14:paraId="3DDD30E0" w14:textId="77777777" w:rsidR="000768CF" w:rsidRDefault="000768CF"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TransferTo == "Entity</w:t>
      </w:r>
      <w:proofErr w:type="gramStart"/>
      <w:r w:rsidRPr="00170988">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69A8D6DE" w14:textId="3C356C01" w:rsidR="000768CF" w:rsidRDefault="000768CF"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t>
      </w:r>
      <w:proofErr w:type="gramStart"/>
      <w:r w:rsidRPr="00170988">
        <w:rPr>
          <w:rFonts w:ascii="Garamond" w:hAnsi="Garamond" w:cs="Arial"/>
          <w:noProof/>
          <w:color w:val="2157AD"/>
          <w:spacing w:val="-2"/>
          <w:sz w:val="23"/>
          <w:szCs w:val="23"/>
          <w:shd w:val="clear" w:color="auto" w:fill="C9E1F3"/>
        </w:rPr>
        <w:t>"We" : "I"</w:t>
      </w:r>
      <w:r>
        <w:rPr>
          <w:rFonts w:ascii="Garamond" w:hAnsi="Garamond" w:cs="Arial"/>
          <w:spacing w:val="-2"/>
          <w:sz w:val="23"/>
          <w:szCs w:val="23"/>
        </w:rPr>
        <w:t>]}</w:t>
      </w:r>
      <w:proofErr w:type="gramEnd"/>
      <w:r w:rsidRPr="00D8490A">
        <w:rPr>
          <w:rFonts w:ascii="Garamond" w:hAnsi="Garamond" w:cs="Arial"/>
          <w:spacing w:val="-2"/>
          <w:sz w:val="23"/>
          <w:szCs w:val="23"/>
        </w:rPr>
        <w:t xml:space="preserve"> </w:t>
      </w:r>
      <w:r w:rsidRPr="0062580B">
        <w:rPr>
          <w:rFonts w:ascii="Garamond" w:hAnsi="Garamond" w:cs="Calibri"/>
          <w:spacing w:val="-2"/>
          <w:sz w:val="22"/>
          <w:szCs w:val="22"/>
        </w:rPr>
        <w:t xml:space="preserve">are forming a new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w:t>
      </w:r>
      <w:r w:rsidRPr="002B2EAE">
        <w:rPr>
          <w:rFonts w:ascii="Garamond" w:hAnsi="Garamond" w:cs="Arial"/>
          <w:spacing w:val="-2"/>
          <w:sz w:val="23"/>
          <w:szCs w:val="23"/>
        </w:rPr>
        <w:t>program.</w:t>
      </w:r>
      <w:r w:rsidR="00BD65A7">
        <w:rPr>
          <w:rFonts w:ascii="Garamond" w:hAnsi="Garamond" w:cs="Arial"/>
          <w:spacing w:val="-2"/>
          <w:sz w:val="23"/>
          <w:szCs w:val="23"/>
        </w:rPr>
        <w:t xml:space="preserve">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BD65A7" w:rsidRPr="00170988">
        <w:rPr>
          <w:rFonts w:ascii="Garamond" w:hAnsi="Garamond" w:cs="Arial"/>
          <w:noProof/>
          <w:color w:val="2157AD"/>
          <w:spacing w:val="-2"/>
          <w:sz w:val="23"/>
          <w:szCs w:val="23"/>
          <w:shd w:val="clear" w:color="auto" w:fill="C9E1F3"/>
        </w:rPr>
        <w:t xml:space="preserve"> "We" : "I</w:t>
      </w:r>
      <w:proofErr w:type="gramStart"/>
      <w:r w:rsidR="00BD65A7" w:rsidRPr="00170988">
        <w:rPr>
          <w:rFonts w:ascii="Garamond" w:hAnsi="Garamond" w:cs="Arial"/>
          <w:noProof/>
          <w:color w:val="2157AD"/>
          <w:spacing w:val="-2"/>
          <w:sz w:val="23"/>
          <w:szCs w:val="23"/>
          <w:shd w:val="clear" w:color="auto" w:fill="C9E1F3"/>
        </w:rPr>
        <w:t>"</w:t>
      </w:r>
      <w:r w:rsidR="00BD65A7">
        <w:rPr>
          <w:rFonts w:ascii="Garamond" w:hAnsi="Garamond" w:cs="Arial"/>
          <w:spacing w:val="-2"/>
          <w:sz w:val="23"/>
          <w:szCs w:val="23"/>
        </w:rPr>
        <w:t>]}</w:t>
      </w:r>
      <w:proofErr w:type="gramEnd"/>
      <w:r w:rsidR="00BD65A7" w:rsidRPr="00DE4204">
        <w:rPr>
          <w:rFonts w:ascii="Garamond" w:hAnsi="Garamond" w:cs="Arial"/>
          <w:spacing w:val="-2"/>
          <w:sz w:val="23"/>
          <w:szCs w:val="23"/>
        </w:rPr>
        <w:t xml:space="preserve"> hereby request, that you transfer </w:t>
      </w:r>
      <w:r w:rsidR="00BD65A7">
        <w:rPr>
          <w:rFonts w:ascii="Garamond" w:hAnsi="Garamond" w:cs="Arial"/>
          <w:spacing w:val="-2"/>
          <w:sz w:val="23"/>
          <w:szCs w:val="23"/>
        </w:rPr>
        <w:t xml:space="preserve">and assign </w:t>
      </w:r>
      <w:proofErr w:type="gramStart"/>
      <w:r w:rsidR="00BD65A7">
        <w:rPr>
          <w:rFonts w:ascii="Garamond" w:hAnsi="Garamond" w:cs="Arial"/>
          <w:spacing w:val="-2"/>
          <w:sz w:val="23"/>
          <w:szCs w:val="23"/>
        </w:rPr>
        <w:t xml:space="preserve">all </w:t>
      </w:r>
      <w:r w:rsidR="00293181">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293181" w:rsidRPr="00170988">
        <w:rPr>
          <w:rFonts w:ascii="Garamond" w:hAnsi="Garamond" w:cs="Arial"/>
          <w:noProof/>
          <w:color w:val="2157AD"/>
          <w:spacing w:val="-2"/>
          <w:sz w:val="23"/>
          <w:szCs w:val="23"/>
          <w:shd w:val="clear" w:color="auto" w:fill="C9E1F3"/>
        </w:rPr>
        <w:t xml:space="preserve"> "our" : "my</w:t>
      </w:r>
      <w:proofErr w:type="gramStart"/>
      <w:r w:rsidR="00293181" w:rsidRPr="00170988">
        <w:rPr>
          <w:rFonts w:ascii="Garamond" w:hAnsi="Garamond" w:cs="Arial"/>
          <w:noProof/>
          <w:color w:val="2157AD"/>
          <w:spacing w:val="-2"/>
          <w:sz w:val="23"/>
          <w:szCs w:val="23"/>
          <w:shd w:val="clear" w:color="auto" w:fill="C9E1F3"/>
        </w:rPr>
        <w:t>"</w:t>
      </w:r>
      <w:r w:rsidR="00293181">
        <w:rPr>
          <w:rFonts w:ascii="Garamond" w:hAnsi="Garamond" w:cs="Arial"/>
          <w:spacing w:val="-2"/>
          <w:sz w:val="23"/>
          <w:szCs w:val="23"/>
        </w:rPr>
        <w:t>]}</w:t>
      </w:r>
      <w:proofErr w:type="gramEnd"/>
      <w:r w:rsidR="00BD65A7">
        <w:rPr>
          <w:rFonts w:ascii="Garamond" w:hAnsi="Garamond" w:cs="Arial"/>
          <w:spacing w:val="-2"/>
          <w:sz w:val="23"/>
          <w:szCs w:val="23"/>
        </w:rPr>
        <w:t xml:space="preserve"> right, title, and interest, including but not </w:t>
      </w:r>
      <w:r w:rsidR="00BD65A7" w:rsidRPr="004161DA">
        <w:rPr>
          <w:rFonts w:ascii="Garamond" w:hAnsi="Garamond" w:cs="Calibri"/>
          <w:spacing w:val="-2"/>
          <w:sz w:val="22"/>
          <w:szCs w:val="22"/>
        </w:rPr>
        <w:t>limited</w:t>
      </w:r>
      <w:r w:rsidR="00BD65A7">
        <w:rPr>
          <w:rFonts w:ascii="Garamond" w:hAnsi="Garamond" w:cs="Arial"/>
          <w:spacing w:val="-2"/>
          <w:sz w:val="23"/>
          <w:szCs w:val="23"/>
        </w:rPr>
        <w:t xml:space="preserve"> to any ownership, license or leasehold in and </w:t>
      </w:r>
      <w:proofErr w:type="gramStart"/>
      <w:r w:rsidR="00BD65A7">
        <w:rPr>
          <w:rFonts w:ascii="Garamond" w:hAnsi="Garamond" w:cs="Arial"/>
          <w:spacing w:val="-2"/>
          <w:sz w:val="23"/>
          <w:szCs w:val="23"/>
        </w:rPr>
        <w:t xml:space="preserve">for </w:t>
      </w:r>
      <w:r w:rsidR="00293181">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293181" w:rsidRPr="00170988">
        <w:rPr>
          <w:rFonts w:ascii="Garamond" w:hAnsi="Garamond" w:cs="Arial"/>
          <w:noProof/>
          <w:color w:val="2157AD"/>
          <w:spacing w:val="-2"/>
          <w:sz w:val="23"/>
          <w:szCs w:val="23"/>
          <w:shd w:val="clear" w:color="auto" w:fill="C9E1F3"/>
        </w:rPr>
        <w:t xml:space="preserve"> "our" : "my</w:t>
      </w:r>
      <w:proofErr w:type="gramStart"/>
      <w:r w:rsidR="00293181" w:rsidRPr="00170988">
        <w:rPr>
          <w:rFonts w:ascii="Garamond" w:hAnsi="Garamond" w:cs="Arial"/>
          <w:noProof/>
          <w:color w:val="2157AD"/>
          <w:spacing w:val="-2"/>
          <w:sz w:val="23"/>
          <w:szCs w:val="23"/>
          <w:shd w:val="clear" w:color="auto" w:fill="C9E1F3"/>
        </w:rPr>
        <w:t>"</w:t>
      </w:r>
      <w:r w:rsidR="00293181">
        <w:rPr>
          <w:rFonts w:ascii="Garamond" w:hAnsi="Garamond" w:cs="Arial"/>
          <w:spacing w:val="-2"/>
          <w:sz w:val="23"/>
          <w:szCs w:val="23"/>
        </w:rPr>
        <w:t>]}</w:t>
      </w:r>
      <w:proofErr w:type="gramEnd"/>
      <w:r w:rsidR="00BD65A7">
        <w:rPr>
          <w:rFonts w:ascii="Garamond" w:hAnsi="Garamond" w:cs="Arial"/>
          <w:spacing w:val="-2"/>
          <w:sz w:val="23"/>
          <w:szCs w:val="23"/>
        </w:rPr>
        <w:t xml:space="preserve"> timeshare </w:t>
      </w:r>
      <w:r w:rsidR="00BD65A7" w:rsidRPr="00DE4204">
        <w:rPr>
          <w:rFonts w:ascii="Garamond" w:hAnsi="Garamond" w:cs="Arial"/>
          <w:spacing w:val="-2"/>
          <w:sz w:val="23"/>
          <w:szCs w:val="23"/>
        </w:rPr>
        <w:t>to the following designation:</w:t>
      </w:r>
    </w:p>
    <w:p w14:paraId="54C74FEA" w14:textId="311E2C38" w:rsidR="000768CF" w:rsidRDefault="000768CF" w:rsidP="000768CF">
      <w:pPr>
        <w:tabs>
          <w:tab w:val="left" w:pos="-720"/>
        </w:tabs>
        <w:suppressAutoHyphens/>
        <w:spacing w:line="240" w:lineRule="atLeast"/>
        <w:jc w:val="both"/>
        <w:rPr>
          <w:rFonts w:ascii="Garamond" w:hAnsi="Garamond" w:cs="Arial"/>
          <w:spacing w:val="-2"/>
          <w:sz w:val="23"/>
          <w:szCs w:val="23"/>
        </w:rPr>
      </w:pPr>
    </w:p>
    <w:p w14:paraId="6D931E75" w14:textId="02D8718C" w:rsidR="00BD65A7" w:rsidRDefault="00BD65A7" w:rsidP="000768CF">
      <w:pPr>
        <w:tabs>
          <w:tab w:val="left" w:pos="-720"/>
        </w:tabs>
        <w:suppressAutoHyphens/>
        <w:spacing w:line="240" w:lineRule="atLeast"/>
        <w:jc w:val="both"/>
        <w:rPr>
          <w:rFonts w:ascii="Garamond" w:hAnsi="Garamond" w:cs="Calibri"/>
          <w:spacing w:val="-2"/>
          <w:sz w:val="22"/>
          <w:szCs w:val="22"/>
        </w:rPr>
      </w:pPr>
      <w:r>
        <w:rPr>
          <w:rFonts w:ascii="Garamond" w:hAnsi="Garamond" w:cs="Calibri"/>
          <w:spacing w:val="-2"/>
          <w:sz w:val="22"/>
          <w:szCs w:val="22"/>
        </w:rPr>
        <w:t>The name of the LLC is:</w:t>
      </w:r>
    </w:p>
    <w:p w14:paraId="4488BA23" w14:textId="77777777" w:rsidR="00BD65A7" w:rsidRDefault="00BD65A7" w:rsidP="000768CF">
      <w:pPr>
        <w:tabs>
          <w:tab w:val="left" w:pos="-720"/>
        </w:tabs>
        <w:suppressAutoHyphens/>
        <w:spacing w:line="240" w:lineRule="atLeast"/>
        <w:jc w:val="both"/>
        <w:rPr>
          <w:rFonts w:ascii="Garamond" w:hAnsi="Garamond" w:cs="Arial"/>
          <w:spacing w:val="-2"/>
          <w:sz w:val="23"/>
          <w:szCs w:val="23"/>
        </w:rPr>
      </w:pPr>
    </w:p>
    <w:p w14:paraId="7D519C32" w14:textId="77777777" w:rsidR="000768CF" w:rsidRPr="00D8490A" w:rsidRDefault="000768CF" w:rsidP="000768CF">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r w:rsidRPr="00D8490A">
        <w:rPr>
          <w:rFonts w:ascii="Garamond" w:hAnsi="Garamond" w:cs="Arial"/>
          <w:spacing w:val="-2"/>
          <w:sz w:val="23"/>
          <w:szCs w:val="23"/>
        </w:rPr>
        <w:t>, a Louisiana limited liability company</w:t>
      </w:r>
    </w:p>
    <w:p w14:paraId="3EE22259" w14:textId="77777777" w:rsidR="000768CF" w:rsidRPr="00D8490A" w:rsidRDefault="000768CF" w:rsidP="000768CF">
      <w:pPr>
        <w:tabs>
          <w:tab w:val="left" w:pos="-720"/>
        </w:tabs>
        <w:suppressAutoHyphens/>
        <w:spacing w:line="240" w:lineRule="atLeast"/>
        <w:jc w:val="both"/>
        <w:rPr>
          <w:rFonts w:ascii="Garamond" w:hAnsi="Garamond" w:cs="Arial"/>
          <w:spacing w:val="-2"/>
          <w:sz w:val="23"/>
          <w:szCs w:val="23"/>
        </w:rPr>
      </w:pPr>
    </w:p>
    <w:p w14:paraId="044C97AA" w14:textId="77777777" w:rsidR="000768CF" w:rsidRDefault="000768CF"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p>
    <w:p w14:paraId="0962F462" w14:textId="77777777" w:rsidR="000768CF" w:rsidRDefault="000768CF" w:rsidP="000768CF">
      <w:pPr>
        <w:tabs>
          <w:tab w:val="left" w:pos="-720"/>
        </w:tabs>
        <w:suppressAutoHyphens/>
        <w:spacing w:line="240" w:lineRule="atLeast"/>
        <w:jc w:val="both"/>
        <w:rPr>
          <w:rFonts w:ascii="Garamond" w:hAnsi="Garamond" w:cs="Arial"/>
          <w:spacing w:val="-2"/>
          <w:sz w:val="23"/>
          <w:szCs w:val="23"/>
        </w:rPr>
      </w:pPr>
    </w:p>
    <w:p w14:paraId="3445F9BE" w14:textId="3C1F91BC" w:rsidR="000768CF" w:rsidRPr="00D8490A" w:rsidRDefault="000768CF" w:rsidP="000768CF">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7B8AB2F4" w14:textId="77777777" w:rsidR="000768CF" w:rsidRPr="00D8490A" w:rsidRDefault="000768CF" w:rsidP="000768CF">
      <w:pPr>
        <w:tabs>
          <w:tab w:val="left" w:pos="-720"/>
        </w:tabs>
        <w:suppressAutoHyphens/>
        <w:spacing w:line="240" w:lineRule="atLeast"/>
        <w:jc w:val="both"/>
        <w:rPr>
          <w:rFonts w:ascii="Garamond" w:hAnsi="Garamond" w:cs="Arial"/>
          <w:spacing w:val="-2"/>
          <w:sz w:val="23"/>
          <w:szCs w:val="23"/>
        </w:rPr>
      </w:pPr>
    </w:p>
    <w:p w14:paraId="13003F0B" w14:textId="77777777" w:rsidR="000768CF" w:rsidRPr="00D8490A" w:rsidRDefault="000768CF" w:rsidP="000768CF">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0B7F3AFA" w14:textId="77777777" w:rsidR="000768CF" w:rsidRPr="00D8490A" w:rsidRDefault="000768CF" w:rsidP="000768CF">
      <w:pPr>
        <w:tabs>
          <w:tab w:val="left" w:pos="-720"/>
        </w:tabs>
        <w:suppressAutoHyphens/>
        <w:spacing w:line="240" w:lineRule="atLeast"/>
        <w:jc w:val="both"/>
        <w:rPr>
          <w:rFonts w:ascii="Garamond" w:hAnsi="Garamond" w:cs="Arial"/>
          <w:spacing w:val="-2"/>
          <w:sz w:val="23"/>
          <w:szCs w:val="23"/>
        </w:rPr>
      </w:pPr>
    </w:p>
    <w:p w14:paraId="2B064238" w14:textId="6FD38B8C" w:rsidR="000768CF" w:rsidRDefault="000768CF"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Pr="00D8490A">
        <w:rPr>
          <w:rFonts w:ascii="Garamond" w:hAnsi="Garamond" w:cs="Arial"/>
          <w:spacing w:val="-2"/>
          <w:sz w:val="23"/>
          <w:szCs w:val="23"/>
        </w:rPr>
        <w:t xml:space="preserve"> of the LLC is a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LLCLetterType|else</w:t>
      </w:r>
      <w:proofErr w:type="spellEnd"/>
      <w:r w:rsidRPr="00170988">
        <w:rPr>
          <w:rFonts w:ascii="Garamond" w:hAnsi="Garamond" w:cs="Arial"/>
          <w:noProof/>
          <w:color w:val="2157AD"/>
          <w:spacing w:val="-2"/>
          <w:sz w:val="23"/>
          <w:szCs w:val="23"/>
          <w:shd w:val="clear" w:color="auto" w:fill="C9E1F3"/>
        </w:rPr>
        <w:t>: "_________________"</w:t>
      </w:r>
      <w:r>
        <w:rPr>
          <w:rFonts w:ascii="Garamond" w:hAnsi="Garamond" w:cs="Arial"/>
          <w:spacing w:val="-2"/>
          <w:sz w:val="23"/>
          <w:szCs w:val="23"/>
        </w:rPr>
        <w:t>]}.</w:t>
      </w:r>
    </w:p>
    <w:p w14:paraId="219D7C3D" w14:textId="31B3E5BC" w:rsidR="008C1FB1" w:rsidRDefault="008C1FB1" w:rsidP="000768CF">
      <w:pPr>
        <w:tabs>
          <w:tab w:val="left" w:pos="-720"/>
        </w:tabs>
        <w:suppressAutoHyphens/>
        <w:spacing w:line="240" w:lineRule="atLeast"/>
        <w:jc w:val="both"/>
        <w:rPr>
          <w:rFonts w:ascii="Garamond" w:hAnsi="Garamond" w:cs="Arial"/>
          <w:spacing w:val="-2"/>
          <w:sz w:val="23"/>
          <w:szCs w:val="23"/>
        </w:rPr>
      </w:pPr>
    </w:p>
    <w:p w14:paraId="32C4C8EE" w14:textId="77777777" w:rsidR="00237F81" w:rsidRDefault="00237F81" w:rsidP="00237F81">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We hereby request that you transfer</w:t>
      </w:r>
      <w:r>
        <w:rPr>
          <w:rFonts w:ascii="Garamond" w:hAnsi="Garamond" w:cs="Arial"/>
          <w:spacing w:val="-2"/>
          <w:sz w:val="23"/>
          <w:szCs w:val="23"/>
        </w:rPr>
        <w:t xml:space="preserve"> the following accounts to </w:t>
      </w:r>
      <w:proofErr w:type="gramStart"/>
      <w:r>
        <w:rPr>
          <w:rFonts w:ascii="Garamond" w:hAnsi="Garamond" w:cs="Arial"/>
          <w:spacing w:val="-2"/>
          <w:sz w:val="23"/>
          <w:szCs w:val="23"/>
        </w:rPr>
        <w:t>the LLC</w:t>
      </w:r>
      <w:proofErr w:type="gramEnd"/>
      <w:r>
        <w:rPr>
          <w:rFonts w:ascii="Garamond" w:hAnsi="Garamond" w:cs="Arial"/>
          <w:spacing w:val="-2"/>
          <w:sz w:val="23"/>
          <w:szCs w:val="23"/>
        </w:rPr>
        <w:t>:</w:t>
      </w:r>
    </w:p>
    <w:p w14:paraId="425D1A51" w14:textId="77777777" w:rsidR="00237F81" w:rsidRDefault="00237F81" w:rsidP="00237F81">
      <w:pPr>
        <w:tabs>
          <w:tab w:val="left" w:pos="-720"/>
        </w:tabs>
        <w:suppressAutoHyphens/>
        <w:spacing w:line="240" w:lineRule="atLeast"/>
        <w:jc w:val="both"/>
        <w:rPr>
          <w:rFonts w:ascii="Garamond" w:hAnsi="Garamond" w:cs="Arial"/>
          <w:spacing w:val="-2"/>
          <w:sz w:val="23"/>
          <w:szCs w:val="23"/>
        </w:rPr>
      </w:pPr>
    </w:p>
    <w:p w14:paraId="08C776B0" w14:textId="77777777" w:rsidR="00237F81" w:rsidRDefault="00237F81" w:rsidP="00237F81">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list</w:t>
      </w:r>
      <w:r w:rsidRPr="00170988">
        <w:rPr>
          <w:rFonts w:ascii="Garamond" w:hAnsi="Garamond" w:cs="Arial"/>
          <w:noProof/>
          <w:color w:val="2157AD"/>
          <w:spacing w:val="-2"/>
          <w:sz w:val="23"/>
          <w:szCs w:val="23"/>
          <w:shd w:val="clear" w:color="auto" w:fill="FAE7D2"/>
        </w:rPr>
        <w:t xml:space="preserve"> </w:t>
      </w:r>
      <w:proofErr w:type="gramStart"/>
      <w:r w:rsidRPr="00170988">
        <w:rPr>
          <w:rFonts w:ascii="Garamond" w:hAnsi="Garamond" w:cs="Arial"/>
          <w:noProof/>
          <w:color w:val="2157AD"/>
          <w:spacing w:val="-2"/>
          <w:sz w:val="23"/>
          <w:szCs w:val="23"/>
          <w:shd w:val="clear" w:color="auto" w:fill="FAE7D2"/>
        </w:rPr>
        <w:t>LLCLetterAccounts</w:t>
      </w:r>
      <w:r>
        <w:rPr>
          <w:rFonts w:ascii="Garamond" w:hAnsi="Garamond" w:cs="Arial"/>
          <w:spacing w:val="-2"/>
          <w:sz w:val="23"/>
          <w:szCs w:val="23"/>
        </w:rPr>
        <w:t>]}</w:t>
      </w:r>
      <w:proofErr w:type="gramEnd"/>
    </w:p>
    <w:p w14:paraId="6720E892" w14:textId="77777777" w:rsidR="00237F81" w:rsidRDefault="00237F81" w:rsidP="00237F81">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AccountEnterType|else</w:t>
      </w:r>
      <w:proofErr w:type="spellEnd"/>
      <w:r w:rsidRPr="00170988">
        <w:rPr>
          <w:rFonts w:ascii="Garamond" w:hAnsi="Garamond" w:cs="Arial"/>
          <w:noProof/>
          <w:color w:val="2157AD"/>
          <w:spacing w:val="-2"/>
          <w:sz w:val="23"/>
          <w:szCs w:val="23"/>
          <w:shd w:val="clear" w:color="auto" w:fill="C9E1F3"/>
        </w:rPr>
        <w:t>: ""</w:t>
      </w:r>
      <w:r>
        <w:rPr>
          <w:rFonts w:ascii="Garamond" w:hAnsi="Garamond" w:cs="Arial"/>
          <w:spacing w:val="-2"/>
          <w:sz w:val="23"/>
          <w:szCs w:val="23"/>
        </w:rPr>
        <w:t>]}</w:t>
      </w:r>
      <w:r>
        <w:rPr>
          <w:rFonts w:ascii="Garamond" w:hAnsi="Garamond" w:cs="Arial"/>
          <w:spacing w:val="-2"/>
          <w:sz w:val="23"/>
          <w:szCs w:val="23"/>
        </w:rPr>
        <w:tab/>
        <w:t>{[</w:t>
      </w:r>
      <w:proofErr w:type="spellStart"/>
      <w:r w:rsidRPr="00170988">
        <w:rPr>
          <w:rFonts w:ascii="Garamond" w:hAnsi="Garamond" w:cs="Arial"/>
          <w:noProof/>
          <w:color w:val="2157AD"/>
          <w:spacing w:val="-2"/>
          <w:sz w:val="23"/>
          <w:szCs w:val="23"/>
          <w:shd w:val="clear" w:color="auto" w:fill="C9E1F3"/>
        </w:rPr>
        <w:t>AccountEnterNumber|else</w:t>
      </w:r>
      <w:proofErr w:type="spellEnd"/>
      <w:r w:rsidRPr="00170988">
        <w:rPr>
          <w:rFonts w:ascii="Garamond" w:hAnsi="Garamond" w:cs="Arial"/>
          <w:noProof/>
          <w:color w:val="2157AD"/>
          <w:spacing w:val="-2"/>
          <w:sz w:val="23"/>
          <w:szCs w:val="23"/>
          <w:shd w:val="clear" w:color="auto" w:fill="C9E1F3"/>
        </w:rPr>
        <w:t>: ""</w:t>
      </w:r>
      <w:r>
        <w:rPr>
          <w:rFonts w:ascii="Garamond" w:hAnsi="Garamond" w:cs="Arial"/>
          <w:spacing w:val="-2"/>
          <w:sz w:val="23"/>
          <w:szCs w:val="23"/>
        </w:rPr>
        <w:t>]}</w:t>
      </w:r>
    </w:p>
    <w:p w14:paraId="74871070" w14:textId="77777777" w:rsidR="00237F81" w:rsidRDefault="00237F81" w:rsidP="00237F81">
      <w:pPr>
        <w:tabs>
          <w:tab w:val="left" w:pos="-720"/>
          <w:tab w:val="left" w:pos="4320"/>
        </w:tabs>
        <w:suppressAutoHyphens/>
        <w:spacing w:line="240" w:lineRule="atLeast"/>
        <w:ind w:left="72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endlist</w:t>
      </w:r>
      <w:r>
        <w:rPr>
          <w:rFonts w:ascii="Garamond" w:hAnsi="Garamond" w:cs="Arial"/>
          <w:spacing w:val="-2"/>
          <w:sz w:val="23"/>
          <w:szCs w:val="23"/>
        </w:rPr>
        <w:t>]}</w:t>
      </w:r>
    </w:p>
    <w:p w14:paraId="7C8E8C00" w14:textId="77777777" w:rsidR="00237F81" w:rsidRDefault="00237F81" w:rsidP="00237F81">
      <w:pPr>
        <w:tabs>
          <w:tab w:val="left" w:pos="-720"/>
        </w:tabs>
        <w:suppressAutoHyphens/>
        <w:spacing w:line="240" w:lineRule="atLeast"/>
        <w:jc w:val="both"/>
        <w:rPr>
          <w:rFonts w:ascii="Garamond" w:hAnsi="Garamond" w:cs="Arial"/>
          <w:spacing w:val="-2"/>
          <w:sz w:val="23"/>
          <w:szCs w:val="23"/>
        </w:rPr>
      </w:pPr>
    </w:p>
    <w:p w14:paraId="039DCAD3" w14:textId="0FB4CD5C" w:rsidR="00237F81" w:rsidRPr="00DE4204" w:rsidRDefault="00237F81" w:rsidP="00237F81">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Included is a copy of the Articles of Organization for your records.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  </w:t>
      </w:r>
    </w:p>
    <w:p w14:paraId="577AA6A4" w14:textId="77777777" w:rsidR="00237F81" w:rsidRPr="00DE4204" w:rsidRDefault="00237F81" w:rsidP="00237F81">
      <w:pPr>
        <w:tabs>
          <w:tab w:val="left" w:pos="-720"/>
        </w:tabs>
        <w:suppressAutoHyphens/>
        <w:spacing w:line="240" w:lineRule="atLeast"/>
        <w:jc w:val="both"/>
        <w:rPr>
          <w:rFonts w:ascii="Garamond" w:hAnsi="Garamond" w:cs="Arial"/>
          <w:spacing w:val="-2"/>
          <w:sz w:val="23"/>
          <w:szCs w:val="23"/>
        </w:rPr>
      </w:pPr>
    </w:p>
    <w:p w14:paraId="76B206A1" w14:textId="28C5E4B9" w:rsidR="000B5953" w:rsidRDefault="000B5953"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for the </w:t>
      </w:r>
      <w:r w:rsidRPr="00DE4204">
        <w:rPr>
          <w:rFonts w:ascii="Garamond" w:hAnsi="Garamond" w:cs="Arial"/>
          <w:spacing w:val="-2"/>
          <w:sz w:val="23"/>
          <w:szCs w:val="23"/>
        </w:rPr>
        <w:t xml:space="preserve">transfer </w:t>
      </w:r>
      <w:r>
        <w:rPr>
          <w:rFonts w:ascii="Garamond" w:hAnsi="Garamond" w:cs="Arial"/>
          <w:spacing w:val="-2"/>
          <w:sz w:val="23"/>
          <w:szCs w:val="23"/>
        </w:rPr>
        <w:t xml:space="preserve">and assignment of </w:t>
      </w:r>
      <w:proofErr w:type="gramStart"/>
      <w:r>
        <w:rPr>
          <w:rFonts w:ascii="Garamond" w:hAnsi="Garamond" w:cs="Arial"/>
          <w:spacing w:val="-2"/>
          <w:sz w:val="23"/>
          <w:szCs w:val="23"/>
        </w:rPr>
        <w:t>any and all</w:t>
      </w:r>
      <w:proofErr w:type="gramEnd"/>
      <w:r>
        <w:rPr>
          <w:rFonts w:ascii="Garamond" w:hAnsi="Garamond" w:cs="Arial"/>
          <w:spacing w:val="-2"/>
          <w:sz w:val="23"/>
          <w:szCs w:val="23"/>
        </w:rPr>
        <w:t xml:space="preserve"> the</w:t>
      </w:r>
      <w:r w:rsidRPr="00DE4204">
        <w:rPr>
          <w:rFonts w:ascii="Garamond" w:hAnsi="Garamond" w:cs="Arial"/>
          <w:spacing w:val="-2"/>
          <w:sz w:val="23"/>
          <w:szCs w:val="23"/>
        </w:rPr>
        <w:t xml:space="preserve"> </w:t>
      </w:r>
      <w:r>
        <w:rPr>
          <w:rFonts w:ascii="Garamond" w:hAnsi="Garamond" w:cs="Arial"/>
          <w:spacing w:val="-2"/>
          <w:sz w:val="23"/>
          <w:szCs w:val="23"/>
        </w:rPr>
        <w:t xml:space="preserve">above </w:t>
      </w:r>
      <w:r w:rsidRPr="00DE4204">
        <w:rPr>
          <w:rFonts w:ascii="Garamond" w:hAnsi="Garamond" w:cs="Arial"/>
          <w:spacing w:val="-2"/>
          <w:sz w:val="23"/>
          <w:szCs w:val="23"/>
        </w:rPr>
        <w:t xml:space="preserve">referenced </w:t>
      </w:r>
      <w:r>
        <w:rPr>
          <w:rFonts w:ascii="Garamond" w:hAnsi="Garamond" w:cs="Arial"/>
          <w:spacing w:val="-2"/>
          <w:sz w:val="23"/>
          <w:szCs w:val="23"/>
        </w:rPr>
        <w:t>interests</w:t>
      </w:r>
      <w:r w:rsidRPr="00DE4204">
        <w:rPr>
          <w:rFonts w:ascii="Garamond" w:hAnsi="Garamond" w:cs="Arial"/>
          <w:spacing w:val="-2"/>
          <w:sz w:val="23"/>
          <w:szCs w:val="23"/>
        </w:rPr>
        <w:t xml:space="preserve"> </w:t>
      </w:r>
      <w:proofErr w:type="gramStart"/>
      <w:r>
        <w:rPr>
          <w:rFonts w:ascii="Garamond" w:hAnsi="Garamond" w:cs="Arial"/>
          <w:spacing w:val="-2"/>
          <w:sz w:val="23"/>
          <w:szCs w:val="23"/>
        </w:rPr>
        <w:t>in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r>
        <w:rPr>
          <w:rFonts w:ascii="Garamond" w:hAnsi="Garamond" w:cs="Arial"/>
          <w:spacing w:val="-2"/>
          <w:sz w:val="23"/>
          <w:szCs w:val="23"/>
        </w:rPr>
        <w:t xml:space="preserve">]} timeshare </w:t>
      </w:r>
      <w:r w:rsidRPr="00DE4204">
        <w:rPr>
          <w:rFonts w:ascii="Garamond" w:hAnsi="Garamond" w:cs="Arial"/>
          <w:spacing w:val="-2"/>
          <w:sz w:val="23"/>
          <w:szCs w:val="23"/>
        </w:rPr>
        <w:t xml:space="preserve">to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w:t>
      </w:r>
    </w:p>
    <w:p w14:paraId="5398891A" w14:textId="240557C6" w:rsidR="000768CF" w:rsidRDefault="000768CF"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4F4FF7DE" w14:textId="437A41D1" w:rsidR="000768CF" w:rsidRDefault="000768CF"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r w:rsidR="008C1FB1">
        <w:rPr>
          <w:rFonts w:ascii="Garamond" w:hAnsi="Garamond" w:cs="Arial"/>
          <w:spacing w:val="-2"/>
          <w:sz w:val="23"/>
          <w:szCs w:val="23"/>
        </w:rPr>
        <w:t xml:space="preserve">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8C1FB1" w:rsidRPr="00170988">
        <w:rPr>
          <w:rFonts w:ascii="Garamond" w:hAnsi="Garamond" w:cs="Arial"/>
          <w:noProof/>
          <w:color w:val="2157AD"/>
          <w:spacing w:val="-2"/>
          <w:sz w:val="23"/>
          <w:szCs w:val="23"/>
          <w:shd w:val="clear" w:color="auto" w:fill="C9E1F3"/>
        </w:rPr>
        <w:t xml:space="preserve"> "We" : "I</w:t>
      </w:r>
      <w:proofErr w:type="gramStart"/>
      <w:r w:rsidR="008C1FB1" w:rsidRPr="00170988">
        <w:rPr>
          <w:rFonts w:ascii="Garamond" w:hAnsi="Garamond" w:cs="Arial"/>
          <w:noProof/>
          <w:color w:val="2157AD"/>
          <w:spacing w:val="-2"/>
          <w:sz w:val="23"/>
          <w:szCs w:val="23"/>
          <w:shd w:val="clear" w:color="auto" w:fill="C9E1F3"/>
        </w:rPr>
        <w:t>"</w:t>
      </w:r>
      <w:r w:rsidR="008C1FB1">
        <w:rPr>
          <w:rFonts w:ascii="Garamond" w:hAnsi="Garamond" w:cs="Arial"/>
          <w:spacing w:val="-2"/>
          <w:sz w:val="23"/>
          <w:szCs w:val="23"/>
        </w:rPr>
        <w:t>]}</w:t>
      </w:r>
      <w:proofErr w:type="gramEnd"/>
      <w:r w:rsidR="008C1FB1" w:rsidRPr="00DE4204">
        <w:rPr>
          <w:rFonts w:ascii="Garamond" w:hAnsi="Garamond" w:cs="Arial"/>
          <w:spacing w:val="-2"/>
          <w:sz w:val="23"/>
          <w:szCs w:val="23"/>
        </w:rPr>
        <w:t xml:space="preserve"> hereby request, that you transfer </w:t>
      </w:r>
      <w:r w:rsidR="008C1FB1">
        <w:rPr>
          <w:rFonts w:ascii="Garamond" w:hAnsi="Garamond" w:cs="Arial"/>
          <w:spacing w:val="-2"/>
          <w:sz w:val="23"/>
          <w:szCs w:val="23"/>
        </w:rPr>
        <w:t xml:space="preserve">and assign </w:t>
      </w:r>
      <w:proofErr w:type="gramStart"/>
      <w:r w:rsidR="008C1FB1">
        <w:rPr>
          <w:rFonts w:ascii="Garamond" w:hAnsi="Garamond" w:cs="Arial"/>
          <w:spacing w:val="-2"/>
          <w:sz w:val="23"/>
          <w:szCs w:val="23"/>
        </w:rPr>
        <w:t>all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8C1FB1" w:rsidRPr="00170988">
        <w:rPr>
          <w:rFonts w:ascii="Garamond" w:hAnsi="Garamond" w:cs="Arial"/>
          <w:noProof/>
          <w:color w:val="2157AD"/>
          <w:spacing w:val="-2"/>
          <w:sz w:val="23"/>
          <w:szCs w:val="23"/>
          <w:shd w:val="clear" w:color="auto" w:fill="C9E1F3"/>
        </w:rPr>
        <w:t xml:space="preserve"> "our" : "my</w:t>
      </w:r>
      <w:proofErr w:type="gramStart"/>
      <w:r w:rsidR="008C1FB1" w:rsidRPr="00170988">
        <w:rPr>
          <w:rFonts w:ascii="Garamond" w:hAnsi="Garamond" w:cs="Arial"/>
          <w:noProof/>
          <w:color w:val="2157AD"/>
          <w:spacing w:val="-2"/>
          <w:sz w:val="23"/>
          <w:szCs w:val="23"/>
          <w:shd w:val="clear" w:color="auto" w:fill="C9E1F3"/>
        </w:rPr>
        <w:t>"</w:t>
      </w:r>
      <w:r w:rsidR="008C1FB1">
        <w:rPr>
          <w:rFonts w:ascii="Garamond" w:hAnsi="Garamond" w:cs="Arial"/>
          <w:spacing w:val="-2"/>
          <w:sz w:val="23"/>
          <w:szCs w:val="23"/>
        </w:rPr>
        <w:t>]}</w:t>
      </w:r>
      <w:proofErr w:type="gramEnd"/>
      <w:r w:rsidR="008C1FB1">
        <w:rPr>
          <w:rFonts w:ascii="Garamond" w:hAnsi="Garamond" w:cs="Arial"/>
          <w:spacing w:val="-2"/>
          <w:sz w:val="23"/>
          <w:szCs w:val="23"/>
        </w:rPr>
        <w:t xml:space="preserve"> right, title, and interest, including but not limited to any ownership, license or leasehold in and </w:t>
      </w:r>
      <w:proofErr w:type="gramStart"/>
      <w:r w:rsidR="008C1FB1">
        <w:rPr>
          <w:rFonts w:ascii="Garamond" w:hAnsi="Garamond" w:cs="Arial"/>
          <w:spacing w:val="-2"/>
          <w:sz w:val="23"/>
          <w:szCs w:val="23"/>
        </w:rPr>
        <w:t>for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8C1FB1" w:rsidRPr="00170988">
        <w:rPr>
          <w:rFonts w:ascii="Garamond" w:hAnsi="Garamond" w:cs="Arial"/>
          <w:noProof/>
          <w:color w:val="2157AD"/>
          <w:spacing w:val="-2"/>
          <w:sz w:val="23"/>
          <w:szCs w:val="23"/>
          <w:shd w:val="clear" w:color="auto" w:fill="C9E1F3"/>
        </w:rPr>
        <w:t xml:space="preserve"> "our" : "my</w:t>
      </w:r>
      <w:proofErr w:type="gramStart"/>
      <w:r w:rsidR="008C1FB1" w:rsidRPr="00170988">
        <w:rPr>
          <w:rFonts w:ascii="Garamond" w:hAnsi="Garamond" w:cs="Arial"/>
          <w:noProof/>
          <w:color w:val="2157AD"/>
          <w:spacing w:val="-2"/>
          <w:sz w:val="23"/>
          <w:szCs w:val="23"/>
          <w:shd w:val="clear" w:color="auto" w:fill="C9E1F3"/>
        </w:rPr>
        <w:t>"</w:t>
      </w:r>
      <w:r w:rsidR="008C1FB1">
        <w:rPr>
          <w:rFonts w:ascii="Garamond" w:hAnsi="Garamond" w:cs="Arial"/>
          <w:spacing w:val="-2"/>
          <w:sz w:val="23"/>
          <w:szCs w:val="23"/>
        </w:rPr>
        <w:t>]}</w:t>
      </w:r>
      <w:proofErr w:type="gramEnd"/>
      <w:r w:rsidR="008C1FB1">
        <w:rPr>
          <w:rFonts w:ascii="Garamond" w:hAnsi="Garamond" w:cs="Arial"/>
          <w:spacing w:val="-2"/>
          <w:sz w:val="23"/>
          <w:szCs w:val="23"/>
        </w:rPr>
        <w:t xml:space="preserve"> timeshare </w:t>
      </w:r>
      <w:r w:rsidR="008C1FB1" w:rsidRPr="00DE4204">
        <w:rPr>
          <w:rFonts w:ascii="Garamond" w:hAnsi="Garamond" w:cs="Arial"/>
          <w:spacing w:val="-2"/>
          <w:sz w:val="23"/>
          <w:szCs w:val="23"/>
        </w:rPr>
        <w:t>to the following designation:</w:t>
      </w:r>
    </w:p>
    <w:p w14:paraId="49E4F091" w14:textId="77777777" w:rsidR="000768CF" w:rsidRDefault="000768CF" w:rsidP="000768CF">
      <w:pPr>
        <w:tabs>
          <w:tab w:val="left" w:pos="-720"/>
        </w:tabs>
        <w:suppressAutoHyphens/>
        <w:spacing w:line="240" w:lineRule="atLeast"/>
        <w:jc w:val="both"/>
        <w:rPr>
          <w:rFonts w:ascii="Garamond" w:hAnsi="Garamond" w:cs="Arial"/>
          <w:spacing w:val="-2"/>
          <w:sz w:val="23"/>
          <w:szCs w:val="23"/>
        </w:rPr>
      </w:pPr>
    </w:p>
    <w:p w14:paraId="6EEDBA3F" w14:textId="77777777" w:rsidR="000768CF" w:rsidRDefault="000768CF" w:rsidP="000768CF">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310EFF58" w14:textId="77777777" w:rsidR="000768CF" w:rsidRPr="00DE4204" w:rsidRDefault="000768CF" w:rsidP="000768CF">
      <w:pPr>
        <w:tabs>
          <w:tab w:val="left" w:pos="-720"/>
        </w:tabs>
        <w:suppressAutoHyphens/>
        <w:spacing w:line="240" w:lineRule="atLeast"/>
        <w:jc w:val="both"/>
        <w:rPr>
          <w:rFonts w:ascii="Garamond" w:hAnsi="Garamond" w:cs="Arial"/>
          <w:spacing w:val="-2"/>
          <w:sz w:val="23"/>
          <w:szCs w:val="23"/>
        </w:rPr>
      </w:pPr>
    </w:p>
    <w:p w14:paraId="79880FA3" w14:textId="422D946C" w:rsidR="000E76BB" w:rsidRDefault="000E76BB" w:rsidP="000E76B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r w:rsidRPr="00DE4204">
        <w:rPr>
          <w:rFonts w:ascii="Garamond" w:hAnsi="Garamond" w:cs="Arial"/>
          <w:spacing w:val="-2"/>
          <w:sz w:val="23"/>
          <w:szCs w:val="23"/>
        </w:rPr>
        <w:t xml:space="preserve">Either </w:t>
      </w:r>
      <w:proofErr w:type="gramStart"/>
      <w:r>
        <w:rPr>
          <w:rFonts w:ascii="Garamond" w:hAnsi="Garamond" w:cs="Arial"/>
          <w:spacing w:val="-2"/>
          <w:sz w:val="23"/>
          <w:szCs w:val="23"/>
        </w:rPr>
        <w:t>Settlor</w:t>
      </w:r>
      <w:r w:rsidR="004161DA">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]}My{[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Social Security Number may be used in lieu of a Tax Identification Number for the trust. </w:t>
      </w:r>
    </w:p>
    <w:p w14:paraId="13CA91A4" w14:textId="77777777" w:rsidR="000E76BB" w:rsidRDefault="000E76BB" w:rsidP="000E76BB">
      <w:pPr>
        <w:tabs>
          <w:tab w:val="left" w:pos="-720"/>
        </w:tabs>
        <w:suppressAutoHyphens/>
        <w:spacing w:line="240" w:lineRule="atLeast"/>
        <w:jc w:val="both"/>
        <w:rPr>
          <w:rFonts w:ascii="Garamond" w:hAnsi="Garamond" w:cs="Arial"/>
          <w:spacing w:val="-2"/>
          <w:sz w:val="23"/>
          <w:szCs w:val="23"/>
        </w:rPr>
      </w:pPr>
    </w:p>
    <w:p w14:paraId="397F8D77" w14:textId="77777777" w:rsidR="000E76BB" w:rsidRPr="000E76BB" w:rsidRDefault="000E76BB" w:rsidP="000E76BB">
      <w:pPr>
        <w:tabs>
          <w:tab w:val="left" w:pos="-720"/>
        </w:tabs>
        <w:suppressAutoHyphens/>
        <w:spacing w:line="240" w:lineRule="atLeast"/>
        <w:jc w:val="both"/>
        <w:rPr>
          <w:rFonts w:ascii="Garamond" w:hAnsi="Garamond" w:cs="Arial"/>
          <w:spacing w:val="-2"/>
          <w:sz w:val="23"/>
          <w:szCs w:val="23"/>
        </w:rPr>
      </w:pPr>
      <w:r w:rsidRPr="000E76BB">
        <w:rPr>
          <w:rFonts w:ascii="Garamond" w:hAnsi="Garamond" w:cs="Arial"/>
          <w:spacing w:val="-2"/>
          <w:sz w:val="23"/>
          <w:szCs w:val="23"/>
        </w:rPr>
        <w:t>Included for your review is a copy of the Certificate of Trust.</w:t>
      </w:r>
    </w:p>
    <w:p w14:paraId="47EBBB5C" w14:textId="77777777" w:rsidR="000E76BB" w:rsidRDefault="000E76BB" w:rsidP="000E76BB">
      <w:pPr>
        <w:tabs>
          <w:tab w:val="left" w:pos="-720"/>
        </w:tabs>
        <w:suppressAutoHyphens/>
        <w:spacing w:line="240" w:lineRule="atLeast"/>
        <w:jc w:val="both"/>
        <w:rPr>
          <w:rFonts w:ascii="Garamond" w:hAnsi="Garamond" w:cs="Arial"/>
          <w:spacing w:val="-2"/>
          <w:sz w:val="23"/>
          <w:szCs w:val="23"/>
        </w:rPr>
      </w:pPr>
    </w:p>
    <w:p w14:paraId="6C6202C4" w14:textId="6C471762" w:rsidR="000E76BB" w:rsidRPr="00DE4204" w:rsidRDefault="000E76BB" w:rsidP="000E76BB">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 xml:space="preserve">Kindly forward any forms which you may </w:t>
      </w:r>
      <w:proofErr w:type="gramStart"/>
      <w:r w:rsidRPr="00DE4204">
        <w:rPr>
          <w:rFonts w:ascii="Garamond" w:hAnsi="Garamond" w:cs="Arial"/>
          <w:spacing w:val="-2"/>
          <w:sz w:val="23"/>
          <w:szCs w:val="23"/>
        </w:rPr>
        <w:t xml:space="preserve">require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to sign </w:t>
      </w:r>
      <w:proofErr w:type="gramStart"/>
      <w:r w:rsidRPr="00DE4204">
        <w:rPr>
          <w:rFonts w:ascii="Garamond" w:hAnsi="Garamond" w:cs="Arial"/>
          <w:spacing w:val="-2"/>
          <w:sz w:val="23"/>
          <w:szCs w:val="23"/>
        </w:rPr>
        <w:t>in order to</w:t>
      </w:r>
      <w:proofErr w:type="gramEnd"/>
      <w:r w:rsidRPr="00DE4204">
        <w:rPr>
          <w:rFonts w:ascii="Garamond" w:hAnsi="Garamond" w:cs="Arial"/>
          <w:spacing w:val="-2"/>
          <w:sz w:val="23"/>
          <w:szCs w:val="23"/>
        </w:rPr>
        <w:t xml:space="preserve"> complete this transfer.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w:t>
      </w:r>
      <w:r w:rsidRPr="00170988">
        <w:rPr>
          <w:rFonts w:ascii="Garamond" w:hAnsi="Garamond" w:cs="Arial"/>
          <w:noProof/>
          <w:color w:val="2157AD"/>
          <w:spacing w:val="-2"/>
          <w:sz w:val="23"/>
          <w:szCs w:val="23"/>
          <w:shd w:val="clear" w:color="auto" w:fill="C9E1F3"/>
        </w:rPr>
        <w:lastRenderedPageBreak/>
        <w:t>"I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would appreciate your prompt handling of this matter.</w:t>
      </w:r>
    </w:p>
    <w:p w14:paraId="0710F91D" w14:textId="77777777" w:rsidR="000E76BB" w:rsidRPr="00DE4204" w:rsidRDefault="000E76BB" w:rsidP="000E76BB">
      <w:pPr>
        <w:tabs>
          <w:tab w:val="left" w:pos="-720"/>
        </w:tabs>
        <w:suppressAutoHyphens/>
        <w:spacing w:line="240" w:lineRule="atLeast"/>
        <w:jc w:val="both"/>
        <w:rPr>
          <w:rFonts w:ascii="Garamond" w:hAnsi="Garamond" w:cs="Arial"/>
          <w:spacing w:val="-2"/>
          <w:sz w:val="23"/>
          <w:szCs w:val="23"/>
        </w:rPr>
      </w:pPr>
    </w:p>
    <w:p w14:paraId="2910C307" w14:textId="37C140DD" w:rsidR="000E76BB" w:rsidRDefault="000E76BB" w:rsidP="000E76B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w:t>
      </w:r>
      <w:r w:rsidR="003F5A6F">
        <w:rPr>
          <w:rFonts w:ascii="Garamond" w:hAnsi="Garamond" w:cs="Arial"/>
          <w:spacing w:val="-2"/>
          <w:sz w:val="23"/>
          <w:szCs w:val="23"/>
        </w:rPr>
        <w:t xml:space="preserve">for the </w:t>
      </w:r>
      <w:r w:rsidR="003F5A6F" w:rsidRPr="00DE4204">
        <w:rPr>
          <w:rFonts w:ascii="Garamond" w:hAnsi="Garamond" w:cs="Arial"/>
          <w:spacing w:val="-2"/>
          <w:sz w:val="23"/>
          <w:szCs w:val="23"/>
        </w:rPr>
        <w:t xml:space="preserve">transfer </w:t>
      </w:r>
      <w:r w:rsidR="003F5A6F">
        <w:rPr>
          <w:rFonts w:ascii="Garamond" w:hAnsi="Garamond" w:cs="Arial"/>
          <w:spacing w:val="-2"/>
          <w:sz w:val="23"/>
          <w:szCs w:val="23"/>
        </w:rPr>
        <w:t xml:space="preserve">and assignment of </w:t>
      </w:r>
      <w:proofErr w:type="gramStart"/>
      <w:r w:rsidR="003F5A6F">
        <w:rPr>
          <w:rFonts w:ascii="Garamond" w:hAnsi="Garamond" w:cs="Arial"/>
          <w:spacing w:val="-2"/>
          <w:sz w:val="23"/>
          <w:szCs w:val="23"/>
        </w:rPr>
        <w:t>any and all</w:t>
      </w:r>
      <w:proofErr w:type="gramEnd"/>
      <w:r w:rsidR="003F5A6F">
        <w:rPr>
          <w:rFonts w:ascii="Garamond" w:hAnsi="Garamond" w:cs="Arial"/>
          <w:spacing w:val="-2"/>
          <w:sz w:val="23"/>
          <w:szCs w:val="23"/>
        </w:rPr>
        <w:t xml:space="preserve"> the</w:t>
      </w:r>
      <w:r w:rsidR="003F5A6F" w:rsidRPr="00DE4204">
        <w:rPr>
          <w:rFonts w:ascii="Garamond" w:hAnsi="Garamond" w:cs="Arial"/>
          <w:spacing w:val="-2"/>
          <w:sz w:val="23"/>
          <w:szCs w:val="23"/>
        </w:rPr>
        <w:t xml:space="preserve"> </w:t>
      </w:r>
      <w:r w:rsidR="003F5A6F">
        <w:rPr>
          <w:rFonts w:ascii="Garamond" w:hAnsi="Garamond" w:cs="Arial"/>
          <w:spacing w:val="-2"/>
          <w:sz w:val="23"/>
          <w:szCs w:val="23"/>
        </w:rPr>
        <w:t xml:space="preserve">above </w:t>
      </w:r>
      <w:r w:rsidR="003F5A6F" w:rsidRPr="00DE4204">
        <w:rPr>
          <w:rFonts w:ascii="Garamond" w:hAnsi="Garamond" w:cs="Arial"/>
          <w:spacing w:val="-2"/>
          <w:sz w:val="23"/>
          <w:szCs w:val="23"/>
        </w:rPr>
        <w:t xml:space="preserve">referenced </w:t>
      </w:r>
      <w:r w:rsidR="003F5A6F">
        <w:rPr>
          <w:rFonts w:ascii="Garamond" w:hAnsi="Garamond" w:cs="Arial"/>
          <w:spacing w:val="-2"/>
          <w:sz w:val="23"/>
          <w:szCs w:val="23"/>
        </w:rPr>
        <w:t>interests</w:t>
      </w:r>
      <w:r w:rsidR="003F5A6F" w:rsidRPr="00DE4204">
        <w:rPr>
          <w:rFonts w:ascii="Garamond" w:hAnsi="Garamond" w:cs="Arial"/>
          <w:spacing w:val="-2"/>
          <w:sz w:val="23"/>
          <w:szCs w:val="23"/>
        </w:rPr>
        <w:t xml:space="preserve"> </w:t>
      </w:r>
      <w:proofErr w:type="gramStart"/>
      <w:r w:rsidR="003F5A6F">
        <w:rPr>
          <w:rFonts w:ascii="Garamond" w:hAnsi="Garamond" w:cs="Arial"/>
          <w:spacing w:val="-2"/>
          <w:sz w:val="23"/>
          <w:szCs w:val="23"/>
        </w:rPr>
        <w:t>in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3F5A6F" w:rsidRPr="00170988">
        <w:rPr>
          <w:rFonts w:ascii="Garamond" w:hAnsi="Garamond" w:cs="Arial"/>
          <w:noProof/>
          <w:color w:val="2157AD"/>
          <w:spacing w:val="-2"/>
          <w:sz w:val="23"/>
          <w:szCs w:val="23"/>
          <w:shd w:val="clear" w:color="auto" w:fill="C9E1F3"/>
        </w:rPr>
        <w:t xml:space="preserve"> "our" : "my"</w:t>
      </w:r>
      <w:r w:rsidR="003F5A6F">
        <w:rPr>
          <w:rFonts w:ascii="Garamond" w:hAnsi="Garamond" w:cs="Arial"/>
          <w:spacing w:val="-2"/>
          <w:sz w:val="23"/>
          <w:szCs w:val="23"/>
        </w:rPr>
        <w:t xml:space="preserve">]} timeshare </w:t>
      </w:r>
      <w:r w:rsidRPr="00DE4204">
        <w:rPr>
          <w:rFonts w:ascii="Garamond" w:hAnsi="Garamond" w:cs="Arial"/>
          <w:spacing w:val="-2"/>
          <w:sz w:val="23"/>
          <w:szCs w:val="23"/>
        </w:rPr>
        <w:t xml:space="preserve">to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w:t>
      </w:r>
    </w:p>
    <w:p w14:paraId="0616553B" w14:textId="560F00A7" w:rsidR="000768CF" w:rsidRDefault="000768CF" w:rsidP="000768C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36F4E3A3" w14:textId="69A0005F" w:rsidR="00C651BA" w:rsidRDefault="00C651BA" w:rsidP="00DA216D">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F71FBE">
        <w:rPr>
          <w:rFonts w:ascii="Garamond" w:hAnsi="Garamond" w:cs="Arial"/>
          <w:spacing w:val="-2"/>
          <w:sz w:val="23"/>
          <w:szCs w:val="23"/>
        </w:rPr>
        <w:t>{[</w:t>
      </w:r>
      <w:r w:rsidRPr="00F71FBE">
        <w:rPr>
          <w:rFonts w:ascii="Garamond" w:hAnsi="Garamond" w:cs="Arial"/>
          <w:b/>
          <w:noProof/>
          <w:color w:val="41A151"/>
          <w:spacing w:val="-2"/>
          <w:sz w:val="23"/>
          <w:szCs w:val="23"/>
          <w:shd w:val="clear" w:color="auto" w:fill="C9F3CD"/>
        </w:rPr>
        <w:t>elseif</w:t>
      </w:r>
      <w:r w:rsidRPr="00F71FBE">
        <w:rPr>
          <w:rFonts w:ascii="Garamond" w:hAnsi="Garamond" w:cs="Arial"/>
          <w:noProof/>
          <w:color w:val="2157AD"/>
          <w:spacing w:val="-2"/>
          <w:sz w:val="23"/>
          <w:szCs w:val="23"/>
          <w:shd w:val="clear" w:color="auto" w:fill="C9F3CD"/>
        </w:rPr>
        <w:t xml:space="preserve"> LetterType == "POD Account</w:t>
      </w:r>
      <w:proofErr w:type="gramStart"/>
      <w:r w:rsidRPr="00F71FBE">
        <w:rPr>
          <w:rFonts w:ascii="Garamond" w:hAnsi="Garamond" w:cs="Arial"/>
          <w:noProof/>
          <w:color w:val="2157AD"/>
          <w:spacing w:val="-2"/>
          <w:sz w:val="23"/>
          <w:szCs w:val="23"/>
          <w:shd w:val="clear" w:color="auto" w:fill="C9F3CD"/>
        </w:rPr>
        <w:t>"</w:t>
      </w:r>
      <w:r w:rsidRPr="00F71FBE">
        <w:rPr>
          <w:rFonts w:ascii="Garamond" w:hAnsi="Garamond" w:cs="Arial"/>
          <w:spacing w:val="-2"/>
          <w:sz w:val="23"/>
          <w:szCs w:val="23"/>
        </w:rPr>
        <w:t>]}</w:t>
      </w:r>
      <w:proofErr w:type="gramEnd"/>
    </w:p>
    <w:p w14:paraId="3A3B3958" w14:textId="0D13AFFA" w:rsidR="00C651BA" w:rsidRDefault="00C651BA" w:rsidP="00DA216D">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p>
    <w:p w14:paraId="2FB49A79" w14:textId="0CCA9C1B" w:rsidR="009A3D1B" w:rsidRPr="009A3D1B" w:rsidRDefault="00C651BA" w:rsidP="009A3D1B">
      <w:pPr>
        <w:tabs>
          <w:tab w:val="left" w:pos="-720"/>
        </w:tabs>
        <w:suppressAutoHyphens/>
        <w:spacing w:line="240" w:lineRule="atLeast"/>
        <w:jc w:val="both"/>
        <w:rPr>
          <w:rFonts w:ascii="Garamond" w:hAnsi="Garamond" w:cs="Arial"/>
          <w:spacing w:val="-2"/>
          <w:sz w:val="22"/>
          <w:szCs w:val="22"/>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w:t>
      </w:r>
      <w:r w:rsidRPr="009A3D1B">
        <w:rPr>
          <w:rFonts w:ascii="Garamond" w:hAnsi="Garamond" w:cs="Arial"/>
          <w:spacing w:val="-2"/>
          <w:sz w:val="23"/>
          <w:szCs w:val="23"/>
        </w:rPr>
        <w:t xml:space="preserve">have prepared a Living Trust as part </w:t>
      </w:r>
      <w:proofErr w:type="gramStart"/>
      <w:r w:rsidRPr="009A3D1B">
        <w:rPr>
          <w:rFonts w:ascii="Garamond" w:hAnsi="Garamond" w:cs="Arial"/>
          <w:spacing w:val="-2"/>
          <w:sz w:val="23"/>
          <w:szCs w:val="23"/>
        </w:rPr>
        <w:t>of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sidRPr="009A3D1B">
        <w:rPr>
          <w:rFonts w:ascii="Garamond" w:hAnsi="Garamond" w:cs="Arial"/>
          <w:spacing w:val="-2"/>
          <w:sz w:val="23"/>
          <w:szCs w:val="23"/>
        </w:rPr>
        <w:t>]}</w:t>
      </w:r>
      <w:proofErr w:type="gramEnd"/>
      <w:r w:rsidRPr="009A3D1B">
        <w:rPr>
          <w:rFonts w:ascii="Garamond" w:hAnsi="Garamond" w:cs="Arial"/>
          <w:spacing w:val="-2"/>
          <w:sz w:val="23"/>
          <w:szCs w:val="23"/>
        </w:rPr>
        <w:t xml:space="preserve"> estate planning program, </w:t>
      </w:r>
      <w:proofErr w:type="gramStart"/>
      <w:r w:rsidRPr="009A3D1B">
        <w:rPr>
          <w:rFonts w:ascii="Garamond" w:hAnsi="Garamond" w:cs="Arial"/>
          <w:spacing w:val="-2"/>
          <w:sz w:val="23"/>
          <w:szCs w:val="23"/>
        </w:rPr>
        <w:t>wherein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sidRPr="009A3D1B">
        <w:rPr>
          <w:rFonts w:ascii="Garamond" w:hAnsi="Garamond" w:cs="Arial"/>
          <w:spacing w:val="-2"/>
          <w:sz w:val="23"/>
          <w:szCs w:val="23"/>
        </w:rPr>
        <w:t>]}</w:t>
      </w:r>
      <w:proofErr w:type="gramEnd"/>
      <w:r w:rsidRPr="009A3D1B">
        <w:rPr>
          <w:rFonts w:ascii="Garamond" w:hAnsi="Garamond" w:cs="Arial"/>
          <w:spacing w:val="-2"/>
          <w:sz w:val="23"/>
          <w:szCs w:val="23"/>
        </w:rPr>
        <w:t xml:space="preserve"> the </w:t>
      </w:r>
      <w:proofErr w:type="gramStart"/>
      <w:r w:rsidRPr="009A3D1B">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Pr="009A3D1B">
        <w:rPr>
          <w:rFonts w:ascii="Garamond" w:hAnsi="Garamond" w:cs="Arial"/>
          <w:spacing w:val="-2"/>
          <w:sz w:val="23"/>
          <w:szCs w:val="23"/>
        </w:rPr>
        <w:t>]}s{[</w:t>
      </w:r>
      <w:r w:rsidRPr="00170988">
        <w:rPr>
          <w:rFonts w:ascii="Garamond" w:hAnsi="Garamond" w:cs="Arial"/>
          <w:b/>
          <w:noProof/>
          <w:color w:val="41A151"/>
          <w:spacing w:val="-2"/>
          <w:sz w:val="23"/>
          <w:szCs w:val="23"/>
          <w:shd w:val="clear" w:color="auto" w:fill="C9F3CD"/>
        </w:rPr>
        <w:t>endif</w:t>
      </w:r>
      <w:r w:rsidRPr="009A3D1B">
        <w:rPr>
          <w:rFonts w:ascii="Garamond" w:hAnsi="Garamond" w:cs="Arial"/>
          <w:spacing w:val="-2"/>
          <w:sz w:val="23"/>
          <w:szCs w:val="23"/>
        </w:rPr>
        <w:t>]}</w:t>
      </w:r>
      <w:proofErr w:type="gramEnd"/>
      <w:r w:rsidRPr="009A3D1B">
        <w:rPr>
          <w:rFonts w:ascii="Garamond" w:hAnsi="Garamond" w:cs="Arial"/>
          <w:spacing w:val="-2"/>
          <w:sz w:val="23"/>
          <w:szCs w:val="23"/>
        </w:rPr>
        <w:t xml:space="preserve">, </w:t>
      </w:r>
      <w:proofErr w:type="gramStart"/>
      <w:r w:rsidRPr="009A3D1B">
        <w:rPr>
          <w:rFonts w:ascii="Garamond" w:hAnsi="Garamond" w:cs="Arial"/>
          <w:spacing w:val="-2"/>
          <w:sz w:val="23"/>
          <w:szCs w:val="23"/>
        </w:rPr>
        <w:t>Trustee{[</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Pr="009A3D1B">
        <w:rPr>
          <w:rFonts w:ascii="Garamond" w:hAnsi="Garamond" w:cs="Arial"/>
          <w:spacing w:val="-2"/>
          <w:sz w:val="23"/>
          <w:szCs w:val="23"/>
        </w:rPr>
        <w:t>]}s{[</w:t>
      </w:r>
      <w:r w:rsidRPr="00170988">
        <w:rPr>
          <w:rFonts w:ascii="Garamond" w:hAnsi="Garamond" w:cs="Arial"/>
          <w:b/>
          <w:noProof/>
          <w:color w:val="41A151"/>
          <w:spacing w:val="-2"/>
          <w:sz w:val="23"/>
          <w:szCs w:val="23"/>
          <w:shd w:val="clear" w:color="auto" w:fill="C9F3CD"/>
        </w:rPr>
        <w:t>endif</w:t>
      </w:r>
      <w:r w:rsidRPr="009A3D1B">
        <w:rPr>
          <w:rFonts w:ascii="Garamond" w:hAnsi="Garamond" w:cs="Arial"/>
          <w:spacing w:val="-2"/>
          <w:sz w:val="23"/>
          <w:szCs w:val="23"/>
        </w:rPr>
        <w:t>]}</w:t>
      </w:r>
      <w:proofErr w:type="gramEnd"/>
      <w:r w:rsidRPr="009A3D1B">
        <w:rPr>
          <w:rFonts w:ascii="Garamond" w:hAnsi="Garamond" w:cs="Arial"/>
          <w:spacing w:val="-2"/>
          <w:sz w:val="23"/>
          <w:szCs w:val="23"/>
        </w:rPr>
        <w:t xml:space="preserve"> and </w:t>
      </w:r>
      <w:proofErr w:type="gramStart"/>
      <w:r w:rsidRPr="009A3D1B">
        <w:rPr>
          <w:rFonts w:ascii="Garamond" w:hAnsi="Garamond" w:cs="Arial"/>
          <w:spacing w:val="-2"/>
          <w:sz w:val="23"/>
          <w:szCs w:val="23"/>
        </w:rPr>
        <w:t>the {[</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Pr="009A3D1B">
        <w:rPr>
          <w:rFonts w:ascii="Garamond" w:hAnsi="Garamond" w:cs="Arial"/>
          <w:spacing w:val="-2"/>
          <w:sz w:val="23"/>
          <w:szCs w:val="23"/>
        </w:rPr>
        <w:t>]}beneficiaries{[</w:t>
      </w:r>
      <w:r w:rsidRPr="00170988">
        <w:rPr>
          <w:rFonts w:ascii="Garamond" w:hAnsi="Garamond" w:cs="Arial"/>
          <w:b/>
          <w:noProof/>
          <w:color w:val="41A151"/>
          <w:spacing w:val="-2"/>
          <w:sz w:val="23"/>
          <w:szCs w:val="23"/>
          <w:shd w:val="clear" w:color="auto" w:fill="C9F3CD"/>
        </w:rPr>
        <w:t>else</w:t>
      </w:r>
      <w:r w:rsidRPr="009A3D1B">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sidRPr="009A3D1B">
        <w:rPr>
          <w:rFonts w:ascii="Garamond" w:hAnsi="Garamond" w:cs="Arial"/>
          <w:spacing w:val="-2"/>
          <w:sz w:val="23"/>
          <w:szCs w:val="23"/>
        </w:rPr>
        <w:t>]}</w:t>
      </w:r>
      <w:proofErr w:type="gramEnd"/>
      <w:r w:rsidRPr="009A3D1B">
        <w:rPr>
          <w:rFonts w:ascii="Garamond" w:hAnsi="Garamond" w:cs="Arial"/>
          <w:spacing w:val="-2"/>
          <w:sz w:val="23"/>
          <w:szCs w:val="23"/>
        </w:rPr>
        <w:t xml:space="preserve">. </w:t>
      </w:r>
      <w:r w:rsidR="009A3D1B" w:rsidRPr="009A3D1B">
        <w:rPr>
          <w:rFonts w:ascii="Garamond" w:hAnsi="Garamond" w:cs="Arial"/>
          <w:spacing w:val="-2"/>
          <w:sz w:val="22"/>
          <w:szCs w:val="22"/>
        </w:rPr>
        <w:t xml:space="preserve">This letter is to assist with the beneficiary designations for the POD (Pay on Death) forms you may require </w:t>
      </w:r>
      <w:r w:rsidR="009A3D1B" w:rsidRPr="009A3D1B">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9A3D1B" w:rsidRPr="00170988">
        <w:rPr>
          <w:rFonts w:ascii="Garamond" w:hAnsi="Garamond" w:cs="Arial"/>
          <w:noProof/>
          <w:color w:val="2157AD"/>
          <w:spacing w:val="-2"/>
          <w:sz w:val="23"/>
          <w:szCs w:val="23"/>
          <w:shd w:val="clear" w:color="auto" w:fill="C9E1F3"/>
        </w:rPr>
        <w:t xml:space="preserve"> "us" : "me</w:t>
      </w:r>
      <w:proofErr w:type="gramStart"/>
      <w:r w:rsidR="009A3D1B" w:rsidRPr="00170988">
        <w:rPr>
          <w:rFonts w:ascii="Garamond" w:hAnsi="Garamond" w:cs="Arial"/>
          <w:noProof/>
          <w:color w:val="2157AD"/>
          <w:spacing w:val="-2"/>
          <w:sz w:val="23"/>
          <w:szCs w:val="23"/>
          <w:shd w:val="clear" w:color="auto" w:fill="C9E1F3"/>
        </w:rPr>
        <w:t>"</w:t>
      </w:r>
      <w:r w:rsidR="009A3D1B" w:rsidRPr="009A3D1B">
        <w:rPr>
          <w:rFonts w:ascii="Garamond" w:hAnsi="Garamond" w:cs="Arial"/>
          <w:spacing w:val="-2"/>
          <w:sz w:val="23"/>
          <w:szCs w:val="23"/>
        </w:rPr>
        <w:t>]}</w:t>
      </w:r>
      <w:proofErr w:type="gramEnd"/>
      <w:r w:rsidR="009A3D1B" w:rsidRPr="009A3D1B">
        <w:rPr>
          <w:rFonts w:ascii="Garamond" w:hAnsi="Garamond" w:cs="Arial"/>
          <w:spacing w:val="-2"/>
          <w:sz w:val="22"/>
          <w:szCs w:val="22"/>
        </w:rPr>
        <w:t xml:space="preserve"> to sign </w:t>
      </w:r>
      <w:proofErr w:type="gramStart"/>
      <w:r w:rsidR="009A3D1B" w:rsidRPr="009A3D1B">
        <w:rPr>
          <w:rFonts w:ascii="Garamond" w:hAnsi="Garamond" w:cs="Arial"/>
          <w:spacing w:val="-2"/>
          <w:sz w:val="22"/>
          <w:szCs w:val="22"/>
        </w:rPr>
        <w:t>in order to</w:t>
      </w:r>
      <w:proofErr w:type="gramEnd"/>
      <w:r w:rsidR="009A3D1B" w:rsidRPr="009A3D1B">
        <w:rPr>
          <w:rFonts w:ascii="Garamond" w:hAnsi="Garamond" w:cs="Arial"/>
          <w:spacing w:val="-2"/>
          <w:sz w:val="22"/>
          <w:szCs w:val="22"/>
        </w:rPr>
        <w:t xml:space="preserve"> change the existing accounts to POD.</w:t>
      </w:r>
    </w:p>
    <w:p w14:paraId="3E96DAEA" w14:textId="7179D92C" w:rsidR="009A3D1B" w:rsidRPr="009A3D1B" w:rsidRDefault="009A3D1B" w:rsidP="009A3D1B">
      <w:pPr>
        <w:pStyle w:val="NormalWeb"/>
        <w:shd w:val="clear" w:color="auto" w:fill="FFFFFF"/>
        <w:spacing w:before="150" w:beforeAutospacing="0" w:after="0" w:afterAutospacing="0" w:line="300" w:lineRule="atLeast"/>
        <w:textAlignment w:val="baseline"/>
        <w:rPr>
          <w:rFonts w:ascii="Garamond" w:hAnsi="Garamond" w:cs="Open Sans"/>
          <w:color w:val="333333"/>
          <w:sz w:val="22"/>
          <w:szCs w:val="22"/>
        </w:rPr>
      </w:pPr>
      <w:r w:rsidRPr="009A3D1B">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sidRPr="009A3D1B">
        <w:rPr>
          <w:rFonts w:ascii="Garamond" w:hAnsi="Garamond" w:cs="Arial"/>
          <w:spacing w:val="-2"/>
          <w:sz w:val="23"/>
          <w:szCs w:val="23"/>
        </w:rPr>
        <w:t>]}</w:t>
      </w:r>
      <w:proofErr w:type="gramEnd"/>
      <w:r w:rsidRPr="009A3D1B">
        <w:rPr>
          <w:rFonts w:ascii="Garamond" w:hAnsi="Garamond" w:cs="Open Sans"/>
          <w:color w:val="333333"/>
          <w:sz w:val="22"/>
          <w:szCs w:val="22"/>
        </w:rPr>
        <w:t xml:space="preserve"> hereby revoke </w:t>
      </w:r>
      <w:proofErr w:type="gramStart"/>
      <w:r w:rsidRPr="009A3D1B">
        <w:rPr>
          <w:rFonts w:ascii="Garamond" w:hAnsi="Garamond" w:cs="Open Sans"/>
          <w:color w:val="333333"/>
          <w:sz w:val="22"/>
          <w:szCs w:val="22"/>
        </w:rPr>
        <w:t>any and all</w:t>
      </w:r>
      <w:proofErr w:type="gramEnd"/>
      <w:r w:rsidRPr="009A3D1B">
        <w:rPr>
          <w:rFonts w:ascii="Garamond" w:hAnsi="Garamond" w:cs="Open Sans"/>
          <w:color w:val="333333"/>
          <w:sz w:val="22"/>
          <w:szCs w:val="22"/>
        </w:rPr>
        <w:t xml:space="preserve"> prior beneficiary designations and hereby designate the beneficiary for the above account(s) as follows:</w:t>
      </w:r>
    </w:p>
    <w:p w14:paraId="3C591D5F" w14:textId="4AC5C8AC" w:rsidR="009A3D1B" w:rsidRDefault="009A3D1B" w:rsidP="009A3D1B">
      <w:pPr>
        <w:pStyle w:val="NormalWeb"/>
        <w:shd w:val="clear" w:color="auto" w:fill="FFFFFF"/>
        <w:spacing w:before="150" w:beforeAutospacing="0" w:after="300" w:afterAutospacing="0" w:line="300" w:lineRule="atLeast"/>
        <w:textAlignment w:val="baseline"/>
        <w:rPr>
          <w:rFonts w:ascii="Garamond" w:hAnsi="Garamond" w:cs="Open Sans"/>
          <w:color w:val="333333"/>
          <w:sz w:val="22"/>
          <w:szCs w:val="22"/>
        </w:rPr>
      </w:pPr>
      <w:r w:rsidRPr="009A3D1B">
        <w:rPr>
          <w:rFonts w:ascii="Garamond" w:hAnsi="Garamond" w:cs="Open Sans"/>
          <w:color w:val="333333"/>
          <w:sz w:val="22"/>
          <w:szCs w:val="22"/>
        </w:rPr>
        <w:t xml:space="preserve">PRIMARY </w:t>
      </w:r>
      <w:proofErr w:type="gramStart"/>
      <w:r w:rsidRPr="009A3D1B">
        <w:rPr>
          <w:rFonts w:ascii="Garamond" w:hAnsi="Garamond" w:cs="Open Sans"/>
          <w:color w:val="333333"/>
          <w:sz w:val="22"/>
          <w:szCs w:val="22"/>
        </w:rPr>
        <w:t xml:space="preserve">BENEFICIARY: </w:t>
      </w:r>
      <w:r w:rsidRPr="009A3D1B">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sidRPr="009A3D1B">
        <w:rPr>
          <w:rFonts w:ascii="Garamond" w:hAnsi="Garamond" w:cs="Arial"/>
          <w:spacing w:val="-2"/>
          <w:sz w:val="23"/>
          <w:szCs w:val="23"/>
        </w:rPr>
        <w:t>]}</w:t>
      </w:r>
      <w:proofErr w:type="gramEnd"/>
      <w:r w:rsidRPr="009A3D1B">
        <w:rPr>
          <w:rFonts w:ascii="Garamond" w:hAnsi="Garamond" w:cs="Open Sans"/>
          <w:color w:val="333333"/>
          <w:sz w:val="22"/>
          <w:szCs w:val="22"/>
        </w:rPr>
        <w:t xml:space="preserve"> hereby designate as our Primary Beneficiary, the following:</w:t>
      </w:r>
    </w:p>
    <w:p w14:paraId="1299A36A" w14:textId="3F65FCE7" w:rsidR="00A10BAD" w:rsidRPr="009A3D1B" w:rsidRDefault="00A10BAD" w:rsidP="009A3D1B">
      <w:pPr>
        <w:pStyle w:val="NormalWeb"/>
        <w:shd w:val="clear" w:color="auto" w:fill="FFFFFF"/>
        <w:spacing w:before="150" w:beforeAutospacing="0" w:after="300" w:afterAutospacing="0" w:line="300" w:lineRule="atLeast"/>
        <w:textAlignment w:val="baseline"/>
        <w:rPr>
          <w:rFonts w:ascii="Garamond" w:hAnsi="Garamond" w:cs="Open Sans"/>
          <w:color w:val="333333"/>
          <w:sz w:val="22"/>
          <w:szCs w:val="22"/>
        </w:rPr>
      </w:pPr>
      <w:r>
        <w:rPr>
          <w:rFonts w:ascii="Garamond" w:hAnsi="Garamond" w:cs="Open Sans"/>
          <w:color w:val="333333"/>
          <w:sz w:val="22"/>
          <w:szCs w:val="22"/>
        </w:rPr>
        <w:t>{[</w:t>
      </w:r>
      <w:r w:rsidRPr="00A10BAD">
        <w:rPr>
          <w:rFonts w:ascii="Garamond" w:hAnsi="Garamond" w:cs="Open Sans"/>
          <w:b/>
          <w:noProof/>
          <w:color w:val="41A151"/>
          <w:sz w:val="22"/>
          <w:szCs w:val="22"/>
          <w:shd w:val="clear" w:color="auto" w:fill="C9F3CD"/>
        </w:rPr>
        <w:t>if</w:t>
      </w:r>
      <w:r w:rsidRPr="00A10BAD">
        <w:rPr>
          <w:rFonts w:ascii="Garamond" w:hAnsi="Garamond" w:cs="Open Sans"/>
          <w:noProof/>
          <w:color w:val="2157AD"/>
          <w:sz w:val="22"/>
          <w:szCs w:val="22"/>
          <w:shd w:val="clear" w:color="auto" w:fill="C9F3CD"/>
        </w:rPr>
        <w:t xml:space="preserve"> POD == "Trust"</w:t>
      </w:r>
      <w:r>
        <w:rPr>
          <w:rFonts w:ascii="Garamond" w:hAnsi="Garamond" w:cs="Open Sans"/>
          <w:color w:val="333333"/>
          <w:sz w:val="22"/>
          <w:szCs w:val="22"/>
        </w:rPr>
        <w:t>]}</w:t>
      </w:r>
    </w:p>
    <w:p w14:paraId="41C8A199" w14:textId="2E863AAD" w:rsidR="009A3D1B" w:rsidRDefault="009A3D1B" w:rsidP="009A3D1B">
      <w:pPr>
        <w:tabs>
          <w:tab w:val="left" w:pos="-720"/>
        </w:tabs>
        <w:suppressAutoHyphens/>
        <w:spacing w:line="240" w:lineRule="atLeast"/>
        <w:jc w:val="center"/>
        <w:rPr>
          <w:rFonts w:ascii="Garamond" w:hAnsi="Garamond" w:cs="Arial"/>
          <w:spacing w:val="-2"/>
          <w:sz w:val="23"/>
          <w:szCs w:val="23"/>
        </w:rPr>
      </w:pPr>
      <w:r w:rsidRPr="009A3D1B">
        <w:rPr>
          <w:rFonts w:ascii="Garamond" w:hAnsi="Garamond" w:cs="Arial"/>
          <w:spacing w:val="-2"/>
          <w:sz w:val="23"/>
          <w:szCs w:val="23"/>
        </w:rPr>
        <w:t xml:space="preserve">100% </w:t>
      </w:r>
      <w:r w:rsidRPr="00656F28">
        <w:rPr>
          <w:rFonts w:ascii="Garamond" w:hAnsi="Garamond" w:cs="Arial"/>
          <w:spacing w:val="-2"/>
          <w:sz w:val="23"/>
          <w:szCs w:val="23"/>
        </w:rPr>
        <w:t>to the {[</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sidRPr="00656F28">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sidRPr="00656F28">
        <w:rPr>
          <w:rFonts w:ascii="Garamond" w:hAnsi="Garamond" w:cs="Arial"/>
          <w:spacing w:val="-2"/>
          <w:sz w:val="23"/>
          <w:szCs w:val="23"/>
        </w:rPr>
        <w:t>]}</w:t>
      </w:r>
    </w:p>
    <w:p w14:paraId="6E85CB32" w14:textId="1DD140E4" w:rsidR="002915DB" w:rsidRDefault="002915DB" w:rsidP="009A3D1B">
      <w:pPr>
        <w:tabs>
          <w:tab w:val="left" w:pos="-720"/>
        </w:tabs>
        <w:suppressAutoHyphens/>
        <w:spacing w:line="240" w:lineRule="atLeast"/>
        <w:jc w:val="center"/>
        <w:rPr>
          <w:rFonts w:ascii="Garamond" w:hAnsi="Garamond" w:cs="Arial"/>
          <w:spacing w:val="-2"/>
          <w:sz w:val="23"/>
          <w:szCs w:val="23"/>
        </w:rPr>
      </w:pPr>
    </w:p>
    <w:p w14:paraId="17815249" w14:textId="77777777" w:rsidR="002915DB" w:rsidRPr="00656F28" w:rsidRDefault="002915DB" w:rsidP="002915DB">
      <w:pPr>
        <w:tabs>
          <w:tab w:val="left" w:pos="-720"/>
        </w:tabs>
        <w:suppressAutoHyphens/>
        <w:spacing w:line="240" w:lineRule="atLeast"/>
        <w:jc w:val="both"/>
        <w:rPr>
          <w:rFonts w:ascii="Garamond" w:hAnsi="Garamond" w:cs="Arial"/>
          <w:spacing w:val="-2"/>
          <w:sz w:val="23"/>
          <w:szCs w:val="23"/>
        </w:rPr>
      </w:pPr>
      <w:r w:rsidRPr="00656F28">
        <w:rPr>
          <w:rFonts w:ascii="Garamond" w:hAnsi="Garamond" w:cs="Arial"/>
          <w:spacing w:val="-2"/>
          <w:sz w:val="23"/>
          <w:szCs w:val="23"/>
        </w:rPr>
        <w:t>Included for your review is a copy of the Certificate of Trust.</w:t>
      </w:r>
    </w:p>
    <w:p w14:paraId="1A037FC0" w14:textId="3EDB92C0" w:rsidR="00A10BAD" w:rsidRDefault="00A10BAD" w:rsidP="00656F2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A10BAD">
        <w:rPr>
          <w:rFonts w:ascii="Garamond" w:hAnsi="Garamond" w:cs="Arial"/>
          <w:b/>
          <w:noProof/>
          <w:color w:val="41A151"/>
          <w:spacing w:val="-2"/>
          <w:sz w:val="23"/>
          <w:szCs w:val="23"/>
          <w:shd w:val="clear" w:color="auto" w:fill="C9F3CD"/>
        </w:rPr>
        <w:t>elseif</w:t>
      </w:r>
      <w:r w:rsidRPr="00A10BAD">
        <w:rPr>
          <w:rFonts w:ascii="Garamond" w:hAnsi="Garamond" w:cs="Arial"/>
          <w:noProof/>
          <w:color w:val="2157AD"/>
          <w:spacing w:val="-2"/>
          <w:sz w:val="23"/>
          <w:szCs w:val="23"/>
          <w:shd w:val="clear" w:color="auto" w:fill="C9F3CD"/>
        </w:rPr>
        <w:t xml:space="preserve"> POD == "Other</w:t>
      </w:r>
      <w:proofErr w:type="gramStart"/>
      <w:r w:rsidRPr="00A10BAD">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0899B236" w14:textId="244C6D46" w:rsidR="00A10BAD" w:rsidRDefault="00A10BAD" w:rsidP="00A10BAD">
      <w:pPr>
        <w:tabs>
          <w:tab w:val="left" w:pos="-720"/>
        </w:tabs>
        <w:suppressAutoHyphens/>
        <w:spacing w:line="240" w:lineRule="atLeast"/>
        <w:jc w:val="center"/>
        <w:rPr>
          <w:rFonts w:ascii="Garamond" w:hAnsi="Garamond" w:cs="Arial"/>
          <w:spacing w:val="-2"/>
          <w:sz w:val="23"/>
          <w:szCs w:val="23"/>
        </w:rPr>
      </w:pPr>
      <w:r>
        <w:rPr>
          <w:rFonts w:ascii="Garamond" w:hAnsi="Garamond" w:cs="Arial"/>
          <w:spacing w:val="-2"/>
          <w:sz w:val="23"/>
          <w:szCs w:val="23"/>
        </w:rPr>
        <w:t>100% to {[</w:t>
      </w:r>
      <w:proofErr w:type="spellStart"/>
      <w:r w:rsidRPr="00A10BAD">
        <w:rPr>
          <w:rFonts w:ascii="Garamond" w:hAnsi="Garamond" w:cs="Arial"/>
          <w:noProof/>
          <w:color w:val="2157AD"/>
          <w:spacing w:val="-2"/>
          <w:sz w:val="23"/>
          <w:szCs w:val="23"/>
          <w:shd w:val="clear" w:color="auto" w:fill="C9E1F3"/>
        </w:rPr>
        <w:t>PoDOther|else</w:t>
      </w:r>
      <w:proofErr w:type="spellEnd"/>
      <w:r w:rsidRPr="00A10BAD">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w:t>
      </w:r>
    </w:p>
    <w:p w14:paraId="558278F2" w14:textId="009C2CA1" w:rsidR="00A10BAD" w:rsidRDefault="00A10BAD" w:rsidP="00656F28">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A10BAD">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0BE24EF" w14:textId="77777777" w:rsidR="002915DB" w:rsidRDefault="002915DB" w:rsidP="00656F28">
      <w:pPr>
        <w:tabs>
          <w:tab w:val="left" w:pos="-720"/>
        </w:tabs>
        <w:suppressAutoHyphens/>
        <w:spacing w:line="240" w:lineRule="atLeast"/>
        <w:jc w:val="both"/>
        <w:rPr>
          <w:rFonts w:ascii="Garamond" w:hAnsi="Garamond" w:cs="Arial"/>
          <w:spacing w:val="-2"/>
          <w:sz w:val="23"/>
          <w:szCs w:val="23"/>
        </w:rPr>
      </w:pPr>
    </w:p>
    <w:p w14:paraId="02B3237A" w14:textId="02503A00" w:rsidR="00656F28" w:rsidRPr="00656F28" w:rsidRDefault="00656F28" w:rsidP="00656F28">
      <w:pPr>
        <w:tabs>
          <w:tab w:val="left" w:pos="-720"/>
        </w:tabs>
        <w:suppressAutoHyphens/>
        <w:spacing w:line="240" w:lineRule="atLeast"/>
        <w:jc w:val="both"/>
        <w:rPr>
          <w:rFonts w:ascii="Garamond" w:hAnsi="Garamond" w:cs="Arial"/>
          <w:spacing w:val="-2"/>
          <w:sz w:val="23"/>
          <w:szCs w:val="23"/>
        </w:rPr>
      </w:pPr>
      <w:r w:rsidRPr="00656F28">
        <w:rPr>
          <w:rFonts w:ascii="Garamond" w:hAnsi="Garamond" w:cs="Arial"/>
          <w:spacing w:val="-2"/>
          <w:sz w:val="23"/>
          <w:szCs w:val="23"/>
        </w:rPr>
        <w:t xml:space="preserve">Should you require any additional forms to be signed, please forward them </w:t>
      </w:r>
      <w:proofErr w:type="gramStart"/>
      <w:r w:rsidRPr="00656F28">
        <w:rPr>
          <w:rFonts w:ascii="Garamond" w:hAnsi="Garamond" w:cs="Arial"/>
          <w:spacing w:val="-2"/>
          <w:sz w:val="23"/>
          <w:szCs w:val="23"/>
        </w:rPr>
        <w:t>to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sidRPr="00656F28">
        <w:rPr>
          <w:rFonts w:ascii="Garamond" w:hAnsi="Garamond" w:cs="Arial"/>
          <w:spacing w:val="-2"/>
          <w:sz w:val="23"/>
          <w:szCs w:val="23"/>
        </w:rPr>
        <w:t>]}</w:t>
      </w:r>
      <w:proofErr w:type="gramEnd"/>
      <w:r w:rsidRPr="00656F28">
        <w:rPr>
          <w:rFonts w:ascii="Garamond" w:hAnsi="Garamond" w:cs="Arial"/>
          <w:spacing w:val="-2"/>
          <w:sz w:val="23"/>
          <w:szCs w:val="23"/>
        </w:rPr>
        <w:t xml:space="preserve"> immediately. {[</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lastRenderedPageBreak/>
        <w:t>"We" : "I</w:t>
      </w:r>
      <w:proofErr w:type="gramStart"/>
      <w:r w:rsidRPr="00170988">
        <w:rPr>
          <w:rFonts w:ascii="Garamond" w:hAnsi="Garamond" w:cs="Arial"/>
          <w:noProof/>
          <w:color w:val="2157AD"/>
          <w:spacing w:val="-2"/>
          <w:sz w:val="23"/>
          <w:szCs w:val="23"/>
          <w:shd w:val="clear" w:color="auto" w:fill="C9E1F3"/>
        </w:rPr>
        <w:t>"</w:t>
      </w:r>
      <w:r w:rsidRPr="00656F28">
        <w:rPr>
          <w:rFonts w:ascii="Garamond" w:hAnsi="Garamond" w:cs="Arial"/>
          <w:spacing w:val="-2"/>
          <w:sz w:val="23"/>
          <w:szCs w:val="23"/>
        </w:rPr>
        <w:t>]}</w:t>
      </w:r>
      <w:proofErr w:type="gramEnd"/>
      <w:r w:rsidRPr="00656F28">
        <w:rPr>
          <w:rFonts w:ascii="Garamond" w:hAnsi="Garamond" w:cs="Arial"/>
          <w:spacing w:val="-2"/>
          <w:sz w:val="23"/>
          <w:szCs w:val="23"/>
        </w:rPr>
        <w:t xml:space="preserve"> would appreciate your prompt handling of this matter.</w:t>
      </w:r>
    </w:p>
    <w:p w14:paraId="0C241FDE" w14:textId="77777777" w:rsidR="009A3D1B" w:rsidRDefault="009A3D1B" w:rsidP="00C651BA">
      <w:pPr>
        <w:tabs>
          <w:tab w:val="left" w:pos="-720"/>
        </w:tabs>
        <w:suppressAutoHyphens/>
        <w:spacing w:line="240" w:lineRule="atLeast"/>
        <w:jc w:val="both"/>
        <w:rPr>
          <w:rFonts w:ascii="Garamond" w:hAnsi="Garamond" w:cs="Arial"/>
          <w:spacing w:val="-2"/>
          <w:sz w:val="23"/>
          <w:szCs w:val="23"/>
        </w:rPr>
      </w:pPr>
    </w:p>
    <w:p w14:paraId="4752B67A" w14:textId="4A5B3ACC" w:rsidR="00C651BA" w:rsidRDefault="00C651BA" w:rsidP="00C651BA">
      <w:pPr>
        <w:tabs>
          <w:tab w:val="left" w:pos="-720"/>
          <w:tab w:val="left" w:pos="0"/>
        </w:tabs>
        <w:suppressAutoHyphens/>
        <w:spacing w:line="240" w:lineRule="atLeast"/>
        <w:jc w:val="both"/>
        <w:rPr>
          <w:rFonts w:ascii="Garamond" w:hAnsi="Garamond" w:cs="Arial"/>
          <w:spacing w:val="-2"/>
          <w:sz w:val="23"/>
          <w:szCs w:val="23"/>
        </w:rPr>
      </w:pPr>
      <w:r w:rsidRPr="00DE4204">
        <w:rPr>
          <w:rFonts w:ascii="Garamond" w:hAnsi="Garamond" w:cs="Arial"/>
          <w:b/>
          <w:bCs/>
          <w:spacing w:val="-2"/>
          <w:sz w:val="23"/>
          <w:szCs w:val="23"/>
        </w:rPr>
        <w:t xml:space="preserve">Please be advised that these instructions should </w:t>
      </w:r>
      <w:r w:rsidRPr="00DE4204">
        <w:rPr>
          <w:rFonts w:ascii="Garamond" w:hAnsi="Garamond" w:cs="Arial"/>
          <w:b/>
          <w:bCs/>
          <w:spacing w:val="-2"/>
          <w:sz w:val="23"/>
          <w:szCs w:val="23"/>
          <w:u w:val="single"/>
        </w:rPr>
        <w:t>not</w:t>
      </w:r>
      <w:r w:rsidRPr="00DE4204">
        <w:rPr>
          <w:rFonts w:ascii="Garamond" w:hAnsi="Garamond" w:cs="Arial"/>
          <w:b/>
          <w:bCs/>
          <w:spacing w:val="-2"/>
          <w:sz w:val="23"/>
          <w:szCs w:val="23"/>
        </w:rPr>
        <w:t xml:space="preserve"> be followed if the subject account is an IRA</w:t>
      </w:r>
      <w:r>
        <w:rPr>
          <w:rFonts w:ascii="Garamond" w:hAnsi="Garamond" w:cs="Arial"/>
          <w:b/>
          <w:bCs/>
          <w:spacing w:val="-2"/>
          <w:sz w:val="23"/>
          <w:szCs w:val="23"/>
        </w:rPr>
        <w:t xml:space="preserve">, a </w:t>
      </w:r>
      <w:r w:rsidRPr="00E56733">
        <w:rPr>
          <w:rFonts w:ascii="Garamond" w:hAnsi="Garamond" w:cs="Arial"/>
          <w:b/>
          <w:bCs/>
          <w:spacing w:val="-2"/>
          <w:sz w:val="23"/>
          <w:szCs w:val="23"/>
        </w:rPr>
        <w:t>pension plan, or other qualified tax deferred account</w:t>
      </w:r>
      <w:r w:rsidRPr="00E56733">
        <w:rPr>
          <w:rFonts w:ascii="Garamond" w:hAnsi="Garamond" w:cs="Arial"/>
          <w:spacing w:val="-2"/>
          <w:sz w:val="23"/>
          <w:szCs w:val="23"/>
        </w:rPr>
        <w:t>.</w:t>
      </w:r>
    </w:p>
    <w:p w14:paraId="392DBFA9" w14:textId="1B9F4DF5" w:rsidR="00DA216D" w:rsidRDefault="00DA216D" w:rsidP="0041793E">
      <w:pPr>
        <w:tabs>
          <w:tab w:val="left" w:pos="-720"/>
          <w:tab w:val="left" w:pos="0"/>
          <w:tab w:val="left" w:pos="720"/>
        </w:tabs>
        <w:suppressAutoHyphens/>
        <w:spacing w:line="240" w:lineRule="atLeast"/>
        <w:ind w:left="1440" w:hanging="1440"/>
        <w:jc w:val="both"/>
        <w:rPr>
          <w:rFonts w:ascii="Garamond" w:hAnsi="Garamond" w:cs="Arial"/>
          <w:spacing w:val="-2"/>
          <w:sz w:val="23"/>
          <w:szCs w:val="23"/>
        </w:rPr>
      </w:pPr>
      <w:r w:rsidRPr="00026C16">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Type == "</w:t>
      </w:r>
      <w:r w:rsidR="001C0EC3" w:rsidRPr="00170988">
        <w:rPr>
          <w:rFonts w:ascii="Garamond" w:hAnsi="Garamond" w:cs="Arial"/>
          <w:noProof/>
          <w:color w:val="2157AD"/>
          <w:spacing w:val="-2"/>
          <w:sz w:val="23"/>
          <w:szCs w:val="23"/>
          <w:shd w:val="clear" w:color="auto" w:fill="C9F3CD"/>
        </w:rPr>
        <w:t>Entity (Partnership, LLC, or Corporation)</w:t>
      </w:r>
      <w:r w:rsidRPr="00170988">
        <w:rPr>
          <w:rFonts w:ascii="Garamond" w:hAnsi="Garamond" w:cs="Arial"/>
          <w:noProof/>
          <w:color w:val="2157AD"/>
          <w:spacing w:val="-2"/>
          <w:sz w:val="23"/>
          <w:szCs w:val="23"/>
          <w:shd w:val="clear" w:color="auto" w:fill="C9F3CD"/>
        </w:rPr>
        <w:t>"</w:t>
      </w:r>
      <w:r w:rsidRPr="00026C16">
        <w:rPr>
          <w:rFonts w:ascii="Garamond" w:hAnsi="Garamond" w:cs="Arial"/>
          <w:spacing w:val="-2"/>
          <w:sz w:val="23"/>
          <w:szCs w:val="23"/>
        </w:rPr>
        <w:t>]}</w:t>
      </w:r>
    </w:p>
    <w:p w14:paraId="7B440593" w14:textId="77777777" w:rsidR="0030241E" w:rsidRDefault="0030241E" w:rsidP="0030241E">
      <w:pPr>
        <w:tabs>
          <w:tab w:val="left" w:pos="-720"/>
        </w:tabs>
        <w:suppressAutoHyphens/>
        <w:spacing w:line="240" w:lineRule="atLeast"/>
        <w:jc w:val="both"/>
        <w:rPr>
          <w:rFonts w:ascii="Garamond" w:hAnsi="Garamond" w:cs="Arial"/>
          <w:spacing w:val="-2"/>
          <w:sz w:val="23"/>
          <w:szCs w:val="23"/>
        </w:rPr>
      </w:pPr>
    </w:p>
    <w:p w14:paraId="45016B57" w14:textId="77777777" w:rsidR="003C49CE" w:rsidRDefault="003C49CE" w:rsidP="003C49C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bookmarkStart w:id="2" w:name="_Hlk85459529"/>
      <w:r w:rsidRPr="00170988">
        <w:rPr>
          <w:rFonts w:ascii="Garamond" w:hAnsi="Garamond" w:cs="Arial"/>
          <w:noProof/>
          <w:color w:val="2157AD"/>
          <w:spacing w:val="-2"/>
          <w:sz w:val="23"/>
          <w:szCs w:val="23"/>
          <w:shd w:val="clear" w:color="auto" w:fill="C9F3CD"/>
        </w:rPr>
        <w:t>TransferTo == "Entity</w:t>
      </w:r>
      <w:proofErr w:type="gramStart"/>
      <w:r w:rsidRPr="00170988">
        <w:rPr>
          <w:rFonts w:ascii="Garamond" w:hAnsi="Garamond" w:cs="Arial"/>
          <w:noProof/>
          <w:color w:val="2157AD"/>
          <w:spacing w:val="-2"/>
          <w:sz w:val="23"/>
          <w:szCs w:val="23"/>
          <w:shd w:val="clear" w:color="auto" w:fill="C9F3CD"/>
        </w:rPr>
        <w:t>"</w:t>
      </w:r>
      <w:bookmarkEnd w:id="2"/>
      <w:r>
        <w:rPr>
          <w:rFonts w:ascii="Garamond" w:hAnsi="Garamond" w:cs="Arial"/>
          <w:spacing w:val="-2"/>
          <w:sz w:val="23"/>
          <w:szCs w:val="23"/>
        </w:rPr>
        <w:t>]}</w:t>
      </w:r>
      <w:proofErr w:type="gramEnd"/>
    </w:p>
    <w:p w14:paraId="627FB448" w14:textId="5F85BFAA" w:rsidR="003C49CE" w:rsidRDefault="003C49CE" w:rsidP="003C49C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w:t>
      </w:r>
      <w:r w:rsidRPr="00D8490A">
        <w:rPr>
          <w:rFonts w:ascii="Garamond" w:hAnsi="Garamond" w:cs="Arial"/>
          <w:spacing w:val="-2"/>
          <w:sz w:val="23"/>
          <w:szCs w:val="23"/>
        </w:rPr>
        <w:t xml:space="preserve"> have established a Louisiana limited liability company as part of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8490A">
        <w:rPr>
          <w:rFonts w:ascii="Garamond" w:hAnsi="Garamond" w:cs="Arial"/>
          <w:spacing w:val="-2"/>
          <w:sz w:val="23"/>
          <w:szCs w:val="23"/>
        </w:rPr>
        <w:t xml:space="preserve"> estate planning </w:t>
      </w:r>
      <w:r w:rsidRPr="002B2EAE">
        <w:rPr>
          <w:rFonts w:ascii="Garamond" w:hAnsi="Garamond" w:cs="Arial"/>
          <w:spacing w:val="-2"/>
          <w:sz w:val="23"/>
          <w:szCs w:val="23"/>
        </w:rPr>
        <w:t>program.</w:t>
      </w:r>
      <w:r>
        <w:rPr>
          <w:rFonts w:ascii="Garamond" w:hAnsi="Garamond" w:cs="Arial"/>
          <w:spacing w:val="-2"/>
          <w:sz w:val="23"/>
          <w:szCs w:val="23"/>
        </w:rPr>
        <w:t xml:space="preserve"> </w:t>
      </w:r>
      <w:r w:rsidRPr="003C49CE">
        <w:rPr>
          <w:rFonts w:ascii="Garamond" w:hAnsi="Garamond" w:cs="Arial"/>
          <w:spacing w:val="-2"/>
          <w:sz w:val="23"/>
          <w:szCs w:val="23"/>
        </w:rPr>
        <w:t>The name of the limited liability company is:</w:t>
      </w:r>
    </w:p>
    <w:p w14:paraId="58341987" w14:textId="77777777" w:rsidR="003C49CE" w:rsidRDefault="003C49CE" w:rsidP="003C49CE">
      <w:pPr>
        <w:tabs>
          <w:tab w:val="left" w:pos="-720"/>
        </w:tabs>
        <w:suppressAutoHyphens/>
        <w:spacing w:line="240" w:lineRule="atLeast"/>
        <w:jc w:val="both"/>
        <w:rPr>
          <w:rFonts w:ascii="Garamond" w:hAnsi="Garamond" w:cs="Arial"/>
          <w:spacing w:val="-2"/>
          <w:sz w:val="23"/>
          <w:szCs w:val="23"/>
        </w:rPr>
      </w:pPr>
    </w:p>
    <w:p w14:paraId="445EEB07" w14:textId="77777777" w:rsidR="003C49CE" w:rsidRPr="00D8490A" w:rsidRDefault="003C49CE" w:rsidP="003C49CE">
      <w:pPr>
        <w:tabs>
          <w:tab w:val="left" w:pos="-720"/>
        </w:tabs>
        <w:suppressAutoHyphens/>
        <w:spacing w:line="240" w:lineRule="atLeast"/>
        <w:jc w:val="center"/>
        <w:rPr>
          <w:rFonts w:ascii="Garamond" w:hAnsi="Garamond" w:cs="Arial"/>
          <w:spacing w:val="-2"/>
          <w:sz w:val="23"/>
          <w:szCs w:val="23"/>
        </w:rPr>
      </w:pPr>
      <w:bookmarkStart w:id="3" w:name="_Hlk85459494"/>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LetterLLCName|else</w:t>
      </w:r>
      <w:proofErr w:type="spellEnd"/>
      <w:r w:rsidRPr="00170988">
        <w:rPr>
          <w:rFonts w:ascii="Garamond" w:hAnsi="Garamond" w:cs="Arial"/>
          <w:noProof/>
          <w:color w:val="2157AD"/>
          <w:spacing w:val="-2"/>
          <w:sz w:val="23"/>
          <w:szCs w:val="23"/>
          <w:shd w:val="clear" w:color="auto" w:fill="C9E1F3"/>
        </w:rPr>
        <w:t>: "___________________"</w:t>
      </w:r>
      <w:r>
        <w:rPr>
          <w:rFonts w:ascii="Garamond" w:hAnsi="Garamond" w:cs="Arial"/>
          <w:spacing w:val="-2"/>
          <w:sz w:val="23"/>
          <w:szCs w:val="23"/>
        </w:rPr>
        <w:t>]}</w:t>
      </w:r>
      <w:bookmarkEnd w:id="3"/>
      <w:r w:rsidRPr="00D8490A">
        <w:rPr>
          <w:rFonts w:ascii="Garamond" w:hAnsi="Garamond" w:cs="Arial"/>
          <w:spacing w:val="-2"/>
          <w:sz w:val="23"/>
          <w:szCs w:val="23"/>
        </w:rPr>
        <w:t>, a Louisiana limited liability company</w:t>
      </w:r>
    </w:p>
    <w:p w14:paraId="086B4B3B" w14:textId="77777777" w:rsidR="003C49CE" w:rsidRPr="00D8490A" w:rsidRDefault="003C49CE" w:rsidP="003C49CE">
      <w:pPr>
        <w:tabs>
          <w:tab w:val="left" w:pos="-720"/>
        </w:tabs>
        <w:suppressAutoHyphens/>
        <w:spacing w:line="240" w:lineRule="atLeast"/>
        <w:jc w:val="both"/>
        <w:rPr>
          <w:rFonts w:ascii="Garamond" w:hAnsi="Garamond" w:cs="Arial"/>
          <w:spacing w:val="-2"/>
          <w:sz w:val="23"/>
          <w:szCs w:val="23"/>
        </w:rPr>
      </w:pPr>
    </w:p>
    <w:p w14:paraId="1731C830" w14:textId="592F5EE6" w:rsidR="003C49CE" w:rsidRPr="00A043C4" w:rsidRDefault="003C49CE" w:rsidP="003C49C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(herein referred to as “LLC</w:t>
      </w:r>
      <w:r w:rsidRPr="00A043C4">
        <w:rPr>
          <w:rFonts w:ascii="Garamond" w:hAnsi="Garamond" w:cs="Arial"/>
          <w:spacing w:val="-2"/>
          <w:sz w:val="23"/>
          <w:szCs w:val="23"/>
        </w:rPr>
        <w:t>”).</w:t>
      </w:r>
    </w:p>
    <w:p w14:paraId="095886D5" w14:textId="243954B9" w:rsidR="003C49CE" w:rsidRPr="00A043C4" w:rsidRDefault="003C49CE" w:rsidP="003C49CE">
      <w:pPr>
        <w:tabs>
          <w:tab w:val="left" w:pos="-720"/>
        </w:tabs>
        <w:suppressAutoHyphens/>
        <w:spacing w:line="240" w:lineRule="atLeast"/>
        <w:jc w:val="both"/>
        <w:rPr>
          <w:rFonts w:ascii="Garamond" w:hAnsi="Garamond" w:cs="Arial"/>
          <w:spacing w:val="-2"/>
          <w:sz w:val="23"/>
          <w:szCs w:val="23"/>
        </w:rPr>
      </w:pPr>
    </w:p>
    <w:p w14:paraId="6DD60257" w14:textId="1C8F59CC" w:rsidR="003C49CE" w:rsidRPr="00A043C4" w:rsidRDefault="009B7060" w:rsidP="003C49CE">
      <w:pPr>
        <w:tabs>
          <w:tab w:val="left" w:pos="-720"/>
        </w:tabs>
        <w:suppressAutoHyphens/>
        <w:spacing w:line="240" w:lineRule="atLeast"/>
        <w:jc w:val="both"/>
        <w:rPr>
          <w:rFonts w:ascii="Garamond" w:hAnsi="Garamond" w:cs="Arial"/>
          <w:spacing w:val="-2"/>
          <w:sz w:val="23"/>
          <w:szCs w:val="23"/>
        </w:rPr>
      </w:pPr>
      <w:r w:rsidRPr="00A043C4">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sidRPr="00A043C4">
        <w:rPr>
          <w:rFonts w:ascii="Garamond" w:hAnsi="Garamond" w:cs="Arial"/>
          <w:spacing w:val="-2"/>
          <w:sz w:val="23"/>
          <w:szCs w:val="23"/>
        </w:rPr>
        <w:t>]}</w:t>
      </w:r>
      <w:proofErr w:type="gramEnd"/>
      <w:r w:rsidR="003C49CE" w:rsidRPr="00A043C4">
        <w:rPr>
          <w:rFonts w:ascii="Garamond" w:hAnsi="Garamond" w:cs="Arial"/>
          <w:spacing w:val="-2"/>
          <w:sz w:val="23"/>
          <w:szCs w:val="23"/>
        </w:rPr>
        <w:t xml:space="preserve"> hereby request that you </w:t>
      </w:r>
      <w:proofErr w:type="gramStart"/>
      <w:r w:rsidR="003C49CE" w:rsidRPr="00A043C4">
        <w:rPr>
          <w:rFonts w:ascii="Garamond" w:hAnsi="Garamond" w:cs="Arial"/>
          <w:spacing w:val="-2"/>
          <w:sz w:val="23"/>
          <w:szCs w:val="23"/>
        </w:rPr>
        <w:t xml:space="preserve">transfer </w:t>
      </w:r>
      <w:r w:rsidR="00A043C4" w:rsidRPr="00A043C4">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A043C4" w:rsidRPr="00170988">
        <w:rPr>
          <w:rFonts w:ascii="Garamond" w:hAnsi="Garamond" w:cs="Arial"/>
          <w:noProof/>
          <w:color w:val="2157AD"/>
          <w:spacing w:val="-2"/>
          <w:sz w:val="23"/>
          <w:szCs w:val="23"/>
          <w:shd w:val="clear" w:color="auto" w:fill="C9E1F3"/>
        </w:rPr>
        <w:t xml:space="preserve"> "my" : "our"</w:t>
      </w:r>
      <w:r w:rsidR="00A043C4" w:rsidRPr="00A043C4">
        <w:rPr>
          <w:rFonts w:ascii="Garamond" w:hAnsi="Garamond" w:cs="Arial"/>
          <w:spacing w:val="-2"/>
          <w:sz w:val="23"/>
          <w:szCs w:val="23"/>
        </w:rPr>
        <w:t>]}</w:t>
      </w:r>
      <w:r w:rsidR="003C49CE" w:rsidRPr="00A043C4">
        <w:rPr>
          <w:rFonts w:ascii="Garamond" w:hAnsi="Garamond" w:cs="Arial"/>
          <w:spacing w:val="-2"/>
          <w:sz w:val="23"/>
          <w:szCs w:val="23"/>
        </w:rPr>
        <w:t xml:space="preserve"> interest in the </w:t>
      </w:r>
      <w:r w:rsidR="00A043C4" w:rsidRPr="00A043C4">
        <w:rPr>
          <w:rFonts w:ascii="Garamond" w:hAnsi="Garamond" w:cs="Arial"/>
          <w:spacing w:val="-2"/>
          <w:sz w:val="23"/>
          <w:szCs w:val="23"/>
        </w:rPr>
        <w:t>{[</w:t>
      </w:r>
      <w:r w:rsidR="00A043C4" w:rsidRPr="00170988">
        <w:rPr>
          <w:rFonts w:ascii="Garamond" w:hAnsi="Garamond" w:cs="Arial"/>
          <w:b/>
          <w:noProof/>
          <w:color w:val="41A151"/>
          <w:spacing w:val="-2"/>
          <w:sz w:val="23"/>
          <w:szCs w:val="23"/>
          <w:shd w:val="clear" w:color="auto" w:fill="C9F3CD"/>
        </w:rPr>
        <w:t>if</w:t>
      </w:r>
      <w:r w:rsidR="00A043C4" w:rsidRPr="00170988">
        <w:rPr>
          <w:rFonts w:ascii="Garamond" w:hAnsi="Garamond" w:cs="Arial"/>
          <w:noProof/>
          <w:color w:val="2157AD"/>
          <w:spacing w:val="-2"/>
          <w:sz w:val="23"/>
          <w:szCs w:val="23"/>
          <w:shd w:val="clear" w:color="auto" w:fill="C9F3CD"/>
        </w:rPr>
        <w:t xml:space="preserve"> EntitySelect.AcctType == "LLC"</w:t>
      </w:r>
      <w:r w:rsidR="00A043C4" w:rsidRPr="00A043C4">
        <w:rPr>
          <w:rFonts w:ascii="Garamond" w:hAnsi="Garamond" w:cs="Arial"/>
          <w:spacing w:val="-2"/>
          <w:sz w:val="23"/>
          <w:szCs w:val="23"/>
        </w:rPr>
        <w:t>]}limited liability company{[</w:t>
      </w:r>
      <w:r w:rsidR="00A043C4" w:rsidRPr="00170988">
        <w:rPr>
          <w:rFonts w:ascii="Garamond" w:hAnsi="Garamond" w:cs="Arial"/>
          <w:b/>
          <w:noProof/>
          <w:color w:val="41A151"/>
          <w:spacing w:val="-2"/>
          <w:sz w:val="23"/>
          <w:szCs w:val="23"/>
          <w:shd w:val="clear" w:color="auto" w:fill="C9F3CD"/>
        </w:rPr>
        <w:t>elseif</w:t>
      </w:r>
      <w:r w:rsidR="00A043C4" w:rsidRPr="00170988">
        <w:rPr>
          <w:rFonts w:ascii="Garamond" w:hAnsi="Garamond" w:cs="Arial"/>
          <w:noProof/>
          <w:color w:val="2157AD"/>
          <w:spacing w:val="-2"/>
          <w:sz w:val="23"/>
          <w:szCs w:val="23"/>
          <w:shd w:val="clear" w:color="auto" w:fill="C9F3CD"/>
        </w:rPr>
        <w:t xml:space="preserve"> EntitySelect.AcctType == "Corporate" || EntitySelect.AcctType == "SoleProp"</w:t>
      </w:r>
      <w:r w:rsidR="00A043C4" w:rsidRPr="00A043C4">
        <w:rPr>
          <w:rFonts w:ascii="Garamond" w:hAnsi="Garamond" w:cs="Arial"/>
          <w:spacing w:val="-2"/>
          <w:sz w:val="23"/>
          <w:szCs w:val="23"/>
        </w:rPr>
        <w:t>]}corporation{[</w:t>
      </w:r>
      <w:r w:rsidR="00A043C4" w:rsidRPr="00170988">
        <w:rPr>
          <w:rFonts w:ascii="Garamond" w:hAnsi="Garamond" w:cs="Arial"/>
          <w:b/>
          <w:noProof/>
          <w:color w:val="41A151"/>
          <w:spacing w:val="-2"/>
          <w:sz w:val="23"/>
          <w:szCs w:val="23"/>
          <w:shd w:val="clear" w:color="auto" w:fill="C9F3CD"/>
        </w:rPr>
        <w:t>elseif</w:t>
      </w:r>
      <w:r w:rsidR="00A043C4" w:rsidRPr="00170988">
        <w:rPr>
          <w:rFonts w:ascii="Garamond" w:hAnsi="Garamond" w:cs="Arial"/>
          <w:noProof/>
          <w:color w:val="2157AD"/>
          <w:spacing w:val="-2"/>
          <w:sz w:val="23"/>
          <w:szCs w:val="23"/>
          <w:shd w:val="clear" w:color="auto" w:fill="C9F3CD"/>
        </w:rPr>
        <w:t xml:space="preserve"> EntitySelect.AcctType == "Partnership"</w:t>
      </w:r>
      <w:r w:rsidR="00A043C4" w:rsidRPr="00A043C4">
        <w:rPr>
          <w:rFonts w:ascii="Garamond" w:hAnsi="Garamond" w:cs="Arial"/>
          <w:spacing w:val="-2"/>
          <w:sz w:val="23"/>
          <w:szCs w:val="23"/>
        </w:rPr>
        <w:t>]}partnership{[</w:t>
      </w:r>
      <w:r w:rsidR="00A043C4" w:rsidRPr="00170988">
        <w:rPr>
          <w:rFonts w:ascii="Garamond" w:hAnsi="Garamond" w:cs="Arial"/>
          <w:b/>
          <w:noProof/>
          <w:color w:val="41A151"/>
          <w:spacing w:val="-2"/>
          <w:sz w:val="23"/>
          <w:szCs w:val="23"/>
          <w:shd w:val="clear" w:color="auto" w:fill="C9F3CD"/>
        </w:rPr>
        <w:t>else</w:t>
      </w:r>
      <w:r w:rsidR="00A043C4" w:rsidRPr="00A043C4">
        <w:rPr>
          <w:rFonts w:ascii="Garamond" w:hAnsi="Garamond" w:cs="Arial"/>
          <w:spacing w:val="-2"/>
          <w:sz w:val="23"/>
          <w:szCs w:val="23"/>
        </w:rPr>
        <w:t>]}entity{[</w:t>
      </w:r>
      <w:r w:rsidR="00A043C4" w:rsidRPr="00170988">
        <w:rPr>
          <w:rFonts w:ascii="Garamond" w:hAnsi="Garamond" w:cs="Arial"/>
          <w:b/>
          <w:noProof/>
          <w:color w:val="41A151"/>
          <w:spacing w:val="-2"/>
          <w:sz w:val="23"/>
          <w:szCs w:val="23"/>
          <w:shd w:val="clear" w:color="auto" w:fill="C9F3CD"/>
        </w:rPr>
        <w:t>endif</w:t>
      </w:r>
      <w:r w:rsidR="00A043C4" w:rsidRPr="00A043C4">
        <w:rPr>
          <w:rFonts w:ascii="Garamond" w:hAnsi="Garamond" w:cs="Arial"/>
          <w:spacing w:val="-2"/>
          <w:sz w:val="23"/>
          <w:szCs w:val="23"/>
        </w:rPr>
        <w:t>]}</w:t>
      </w:r>
      <w:r w:rsidR="003C49CE" w:rsidRPr="00A043C4">
        <w:rPr>
          <w:rFonts w:ascii="Garamond" w:hAnsi="Garamond" w:cs="Arial"/>
          <w:spacing w:val="-2"/>
          <w:sz w:val="23"/>
          <w:szCs w:val="23"/>
        </w:rPr>
        <w:t xml:space="preserve"> to </w:t>
      </w:r>
      <w:r w:rsidR="00A043C4" w:rsidRPr="00A043C4">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A043C4" w:rsidRPr="00170988">
        <w:rPr>
          <w:rFonts w:ascii="Garamond" w:hAnsi="Garamond" w:cs="Arial"/>
          <w:noProof/>
          <w:color w:val="2157AD"/>
          <w:spacing w:val="-2"/>
          <w:sz w:val="23"/>
          <w:szCs w:val="23"/>
          <w:shd w:val="clear" w:color="auto" w:fill="C9E1F3"/>
        </w:rPr>
        <w:t xml:space="preserve"> "my" : "our</w:t>
      </w:r>
      <w:proofErr w:type="gramStart"/>
      <w:r w:rsidR="00A043C4" w:rsidRPr="00170988">
        <w:rPr>
          <w:rFonts w:ascii="Garamond" w:hAnsi="Garamond" w:cs="Arial"/>
          <w:noProof/>
          <w:color w:val="2157AD"/>
          <w:spacing w:val="-2"/>
          <w:sz w:val="23"/>
          <w:szCs w:val="23"/>
          <w:shd w:val="clear" w:color="auto" w:fill="C9E1F3"/>
        </w:rPr>
        <w:t>"</w:t>
      </w:r>
      <w:r w:rsidR="00A043C4" w:rsidRPr="00A043C4">
        <w:rPr>
          <w:rFonts w:ascii="Garamond" w:hAnsi="Garamond" w:cs="Arial"/>
          <w:spacing w:val="-2"/>
          <w:sz w:val="23"/>
          <w:szCs w:val="23"/>
        </w:rPr>
        <w:t>]}</w:t>
      </w:r>
      <w:proofErr w:type="gramEnd"/>
      <w:r w:rsidR="003C49CE" w:rsidRPr="00A043C4">
        <w:rPr>
          <w:rFonts w:ascii="Garamond" w:hAnsi="Garamond" w:cs="Arial"/>
          <w:spacing w:val="-2"/>
          <w:sz w:val="23"/>
          <w:szCs w:val="23"/>
        </w:rPr>
        <w:t xml:space="preserve"> LLC:</w:t>
      </w:r>
    </w:p>
    <w:p w14:paraId="467411A7" w14:textId="77777777" w:rsidR="003C49CE" w:rsidRDefault="003C49CE" w:rsidP="003C49CE">
      <w:pPr>
        <w:tabs>
          <w:tab w:val="left" w:pos="-720"/>
        </w:tabs>
        <w:suppressAutoHyphens/>
        <w:spacing w:line="240" w:lineRule="atLeast"/>
        <w:jc w:val="both"/>
        <w:rPr>
          <w:rFonts w:ascii="Garamond" w:hAnsi="Garamond" w:cs="Arial"/>
          <w:spacing w:val="-2"/>
          <w:sz w:val="23"/>
          <w:szCs w:val="23"/>
        </w:rPr>
      </w:pPr>
    </w:p>
    <w:p w14:paraId="17809655" w14:textId="3EC1F945" w:rsidR="003C49CE" w:rsidRPr="00D8490A" w:rsidRDefault="003C49CE" w:rsidP="003C49CE">
      <w:pPr>
        <w:tabs>
          <w:tab w:val="left" w:pos="-720"/>
        </w:tabs>
        <w:suppressAutoHyphens/>
        <w:spacing w:line="240" w:lineRule="atLeast"/>
        <w:rPr>
          <w:rFonts w:ascii="Garamond" w:hAnsi="Garamond" w:cs="Arial"/>
          <w:spacing w:val="-2"/>
          <w:sz w:val="23"/>
          <w:szCs w:val="23"/>
        </w:rPr>
      </w:pPr>
      <w:r w:rsidRPr="00D8490A">
        <w:rPr>
          <w:rFonts w:ascii="Garamond" w:hAnsi="Garamond" w:cs="Arial"/>
          <w:spacing w:val="-2"/>
          <w:sz w:val="23"/>
          <w:szCs w:val="23"/>
        </w:rPr>
        <w:t xml:space="preserve">The </w:t>
      </w:r>
      <w:proofErr w:type="gramStart"/>
      <w:r w:rsidRPr="00D8490A">
        <w:rPr>
          <w:rFonts w:ascii="Garamond" w:hAnsi="Garamond" w:cs="Arial"/>
          <w:spacing w:val="-2"/>
          <w:sz w:val="23"/>
          <w:szCs w:val="23"/>
        </w:rPr>
        <w:t>manager</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8490A">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8490A">
        <w:rPr>
          <w:rFonts w:ascii="Garamond" w:hAnsi="Garamond" w:cs="Arial"/>
          <w:spacing w:val="-2"/>
          <w:sz w:val="23"/>
          <w:szCs w:val="23"/>
        </w:rPr>
        <w:t xml:space="preserve"> of the L.L.</w:t>
      </w:r>
      <w:proofErr w:type="gramStart"/>
      <w:r w:rsidRPr="00D8490A">
        <w:rPr>
          <w:rFonts w:ascii="Garamond" w:hAnsi="Garamond" w:cs="Arial"/>
          <w:spacing w:val="-2"/>
          <w:sz w:val="23"/>
          <w:szCs w:val="23"/>
        </w:rPr>
        <w:t xml:space="preserve">C.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"are" : "is"</w:t>
      </w:r>
      <w:r>
        <w:rPr>
          <w:rFonts w:ascii="Garamond" w:hAnsi="Garamond" w:cs="Arial"/>
          <w:spacing w:val="-2"/>
          <w:sz w:val="23"/>
          <w:szCs w:val="23"/>
        </w:rPr>
        <w:t>]}</w:t>
      </w:r>
      <w:r w:rsidRPr="00D8490A">
        <w:rPr>
          <w:rFonts w:ascii="Garamond" w:hAnsi="Garamond" w:cs="Arial"/>
          <w:spacing w:val="-2"/>
          <w:sz w:val="23"/>
          <w:szCs w:val="23"/>
        </w:rPr>
        <w:t xml:space="preserve">: </w:t>
      </w:r>
      <w:r>
        <w:rPr>
          <w:rFonts w:ascii="Garamond" w:hAnsi="Garamond" w:cs="Arial"/>
          <w:spacing w:val="-2"/>
          <w:sz w:val="23"/>
          <w:szCs w:val="23"/>
        </w:rPr>
        <w:tab/>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Pr>
          <w:rFonts w:ascii="Garamond" w:hAnsi="Garamond" w:cs="Arial"/>
          <w:spacing w:val="-2"/>
          <w:sz w:val="23"/>
          <w:szCs w:val="23"/>
        </w:rPr>
        <w:t xml:space="preserve">]} </w:t>
      </w:r>
      <w:r w:rsidRPr="00D8490A">
        <w:rPr>
          <w:rFonts w:ascii="Garamond" w:hAnsi="Garamond" w:cs="Arial"/>
          <w:spacing w:val="-2"/>
          <w:sz w:val="23"/>
          <w:szCs w:val="23"/>
        </w:rPr>
        <w:t xml:space="preserve">and </w:t>
      </w: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D8490A">
        <w:rPr>
          <w:rFonts w:ascii="Garamond" w:hAnsi="Garamond" w:cs="Arial"/>
          <w:spacing w:val="-2"/>
          <w:sz w:val="23"/>
          <w:szCs w:val="23"/>
        </w:rPr>
        <w:t xml:space="preserve">. </w:t>
      </w:r>
    </w:p>
    <w:p w14:paraId="3B1400A3" w14:textId="77777777" w:rsidR="003C49CE" w:rsidRPr="00D8490A" w:rsidRDefault="003C49CE" w:rsidP="003C49CE">
      <w:pPr>
        <w:tabs>
          <w:tab w:val="left" w:pos="-720"/>
        </w:tabs>
        <w:suppressAutoHyphens/>
        <w:spacing w:line="240" w:lineRule="atLeast"/>
        <w:jc w:val="both"/>
        <w:rPr>
          <w:rFonts w:ascii="Garamond" w:hAnsi="Garamond" w:cs="Arial"/>
          <w:spacing w:val="-2"/>
          <w:sz w:val="23"/>
          <w:szCs w:val="23"/>
        </w:rPr>
      </w:pPr>
    </w:p>
    <w:p w14:paraId="09694B2E" w14:textId="77777777" w:rsidR="003C49CE" w:rsidRPr="00D8490A" w:rsidRDefault="003C49CE" w:rsidP="003C49CE">
      <w:pPr>
        <w:tabs>
          <w:tab w:val="left" w:pos="-720"/>
        </w:tabs>
        <w:suppressAutoHyphens/>
        <w:spacing w:line="240" w:lineRule="atLeast"/>
        <w:jc w:val="both"/>
        <w:rPr>
          <w:rFonts w:ascii="Garamond" w:hAnsi="Garamond" w:cs="Arial"/>
          <w:spacing w:val="-2"/>
          <w:sz w:val="23"/>
          <w:szCs w:val="23"/>
        </w:rPr>
      </w:pPr>
      <w:r w:rsidRPr="00D8490A">
        <w:rPr>
          <w:rFonts w:ascii="Garamond" w:hAnsi="Garamond" w:cs="Arial"/>
          <w:spacing w:val="-2"/>
          <w:sz w:val="23"/>
          <w:szCs w:val="23"/>
        </w:rPr>
        <w:t xml:space="preserve">The Tax Identification Number for the L.L.C. is: </w:t>
      </w:r>
      <w:r w:rsidRPr="00D8490A">
        <w:rPr>
          <w:rFonts w:ascii="Garamond" w:hAnsi="Garamond" w:cs="Arial"/>
          <w:spacing w:val="-2"/>
          <w:sz w:val="23"/>
          <w:szCs w:val="23"/>
        </w:rPr>
        <w:tab/>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EINofLLC|else</w:t>
      </w:r>
      <w:proofErr w:type="spellEnd"/>
      <w:r w:rsidRPr="00170988">
        <w:rPr>
          <w:rFonts w:ascii="Garamond" w:hAnsi="Garamond" w:cs="Arial"/>
          <w:noProof/>
          <w:color w:val="2157AD"/>
          <w:spacing w:val="-2"/>
          <w:sz w:val="23"/>
          <w:szCs w:val="23"/>
          <w:shd w:val="clear" w:color="auto" w:fill="C9E1F3"/>
        </w:rPr>
        <w:t>: "__________________"</w:t>
      </w:r>
      <w:r>
        <w:rPr>
          <w:rFonts w:ascii="Garamond" w:hAnsi="Garamond" w:cs="Arial"/>
          <w:spacing w:val="-2"/>
          <w:sz w:val="23"/>
          <w:szCs w:val="23"/>
        </w:rPr>
        <w:t>]}</w:t>
      </w:r>
    </w:p>
    <w:p w14:paraId="2775CEA6" w14:textId="77777777" w:rsidR="003C49CE" w:rsidRPr="00D8490A" w:rsidRDefault="003C49CE" w:rsidP="003C49CE">
      <w:pPr>
        <w:tabs>
          <w:tab w:val="left" w:pos="-720"/>
        </w:tabs>
        <w:suppressAutoHyphens/>
        <w:spacing w:line="240" w:lineRule="atLeast"/>
        <w:jc w:val="both"/>
        <w:rPr>
          <w:rFonts w:ascii="Garamond" w:hAnsi="Garamond" w:cs="Arial"/>
          <w:spacing w:val="-2"/>
          <w:sz w:val="23"/>
          <w:szCs w:val="23"/>
        </w:rPr>
      </w:pPr>
    </w:p>
    <w:p w14:paraId="6D856CDA" w14:textId="29A007A2" w:rsidR="003C49CE" w:rsidRPr="00D8490A" w:rsidRDefault="003C49CE" w:rsidP="003C49C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The Federal tax status</w:t>
      </w:r>
      <w:r w:rsidRPr="00D8490A">
        <w:rPr>
          <w:rFonts w:ascii="Garamond" w:hAnsi="Garamond" w:cs="Arial"/>
          <w:spacing w:val="-2"/>
          <w:sz w:val="23"/>
          <w:szCs w:val="23"/>
        </w:rPr>
        <w:t xml:space="preserve"> of the LLC is a </w:t>
      </w: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LLCLetterType|else</w:t>
      </w:r>
      <w:proofErr w:type="spellEnd"/>
      <w:r w:rsidRPr="00170988">
        <w:rPr>
          <w:rFonts w:ascii="Garamond" w:hAnsi="Garamond" w:cs="Arial"/>
          <w:noProof/>
          <w:color w:val="2157AD"/>
          <w:spacing w:val="-2"/>
          <w:sz w:val="23"/>
          <w:szCs w:val="23"/>
          <w:shd w:val="clear" w:color="auto" w:fill="C9E1F3"/>
        </w:rPr>
        <w:t>: "_________________"</w:t>
      </w:r>
      <w:r>
        <w:rPr>
          <w:rFonts w:ascii="Garamond" w:hAnsi="Garamond" w:cs="Arial"/>
          <w:spacing w:val="-2"/>
          <w:sz w:val="23"/>
          <w:szCs w:val="23"/>
        </w:rPr>
        <w:t>]}.</w:t>
      </w:r>
    </w:p>
    <w:p w14:paraId="32ADCA07" w14:textId="77777777" w:rsidR="003C49CE" w:rsidRDefault="003C49CE" w:rsidP="003C49CE">
      <w:pPr>
        <w:tabs>
          <w:tab w:val="left" w:pos="-720"/>
        </w:tabs>
        <w:suppressAutoHyphens/>
        <w:spacing w:line="240" w:lineRule="atLeast"/>
        <w:jc w:val="both"/>
        <w:rPr>
          <w:rFonts w:ascii="Garamond" w:hAnsi="Garamond" w:cs="Arial"/>
          <w:spacing w:val="-2"/>
          <w:sz w:val="23"/>
          <w:szCs w:val="23"/>
        </w:rPr>
      </w:pPr>
    </w:p>
    <w:p w14:paraId="080D6E43" w14:textId="19257D54" w:rsidR="003C49CE" w:rsidRPr="003346ED" w:rsidRDefault="009B7060" w:rsidP="003C49CE">
      <w:pPr>
        <w:tabs>
          <w:tab w:val="left" w:pos="-720"/>
        </w:tabs>
        <w:suppressAutoHyphens/>
        <w:spacing w:line="240" w:lineRule="atLeast"/>
        <w:jc w:val="both"/>
        <w:rPr>
          <w:rFonts w:ascii="Garamond" w:hAnsi="Garamond" w:cs="Arial"/>
          <w:spacing w:val="-2"/>
          <w:sz w:val="23"/>
          <w:szCs w:val="23"/>
        </w:rPr>
      </w:pPr>
      <w:r w:rsidRPr="00A043C4">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sidRPr="00A043C4">
        <w:rPr>
          <w:rFonts w:ascii="Garamond" w:hAnsi="Garamond" w:cs="Arial"/>
          <w:spacing w:val="-2"/>
          <w:sz w:val="23"/>
          <w:szCs w:val="23"/>
        </w:rPr>
        <w:t>]}</w:t>
      </w:r>
      <w:proofErr w:type="gramEnd"/>
      <w:r w:rsidR="003C49CE" w:rsidRPr="00A043C4">
        <w:rPr>
          <w:rFonts w:ascii="Garamond" w:hAnsi="Garamond" w:cs="Arial"/>
          <w:spacing w:val="-2"/>
          <w:sz w:val="23"/>
          <w:szCs w:val="23"/>
        </w:rPr>
        <w:t xml:space="preserve"> have attached a copy of the Joinder Agreement for ease of reference. Kindly forward any additional forms which you may </w:t>
      </w:r>
      <w:proofErr w:type="gramStart"/>
      <w:r w:rsidR="003C49CE" w:rsidRPr="00A043C4">
        <w:rPr>
          <w:rFonts w:ascii="Garamond" w:hAnsi="Garamond" w:cs="Arial"/>
          <w:spacing w:val="-2"/>
          <w:sz w:val="23"/>
          <w:szCs w:val="23"/>
        </w:rPr>
        <w:t xml:space="preserve">require </w:t>
      </w:r>
      <w:r w:rsidRPr="00A043C4">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sidRPr="00A043C4">
        <w:rPr>
          <w:rFonts w:ascii="Garamond" w:hAnsi="Garamond" w:cs="Arial"/>
          <w:spacing w:val="-2"/>
          <w:sz w:val="23"/>
          <w:szCs w:val="23"/>
        </w:rPr>
        <w:t>]}</w:t>
      </w:r>
      <w:proofErr w:type="gramEnd"/>
      <w:r w:rsidR="003C49CE" w:rsidRPr="00A043C4">
        <w:rPr>
          <w:rFonts w:ascii="Garamond" w:hAnsi="Garamond" w:cs="Arial"/>
          <w:spacing w:val="-2"/>
          <w:sz w:val="23"/>
          <w:szCs w:val="23"/>
        </w:rPr>
        <w:t xml:space="preserve"> to sign </w:t>
      </w:r>
      <w:proofErr w:type="gramStart"/>
      <w:r w:rsidR="003C49CE" w:rsidRPr="00A043C4">
        <w:rPr>
          <w:rFonts w:ascii="Garamond" w:hAnsi="Garamond" w:cs="Arial"/>
          <w:spacing w:val="-2"/>
          <w:sz w:val="23"/>
          <w:szCs w:val="23"/>
        </w:rPr>
        <w:t>in order to</w:t>
      </w:r>
      <w:proofErr w:type="gramEnd"/>
      <w:r w:rsidR="003C49CE" w:rsidRPr="00A043C4">
        <w:rPr>
          <w:rFonts w:ascii="Garamond" w:hAnsi="Garamond" w:cs="Arial"/>
          <w:spacing w:val="-2"/>
          <w:sz w:val="23"/>
          <w:szCs w:val="23"/>
        </w:rPr>
        <w:t xml:space="preserve"> complete this </w:t>
      </w:r>
      <w:r w:rsidR="003C49CE" w:rsidRPr="003346ED">
        <w:rPr>
          <w:rFonts w:ascii="Garamond" w:hAnsi="Garamond" w:cs="Arial"/>
          <w:spacing w:val="-2"/>
          <w:sz w:val="23"/>
          <w:szCs w:val="23"/>
        </w:rPr>
        <w:t xml:space="preserve">transfer. </w:t>
      </w:r>
      <w:r w:rsidRPr="003346ED">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sidRPr="003346ED">
        <w:rPr>
          <w:rFonts w:ascii="Garamond" w:hAnsi="Garamond" w:cs="Arial"/>
          <w:spacing w:val="-2"/>
          <w:sz w:val="23"/>
          <w:szCs w:val="23"/>
        </w:rPr>
        <w:t>]}</w:t>
      </w:r>
      <w:proofErr w:type="gramEnd"/>
      <w:r w:rsidR="003C49CE" w:rsidRPr="003346ED">
        <w:rPr>
          <w:rFonts w:ascii="Garamond" w:hAnsi="Garamond" w:cs="Arial"/>
          <w:spacing w:val="-2"/>
          <w:sz w:val="23"/>
          <w:szCs w:val="23"/>
        </w:rPr>
        <w:t xml:space="preserve"> would appreciate your prompt handling of this matter.</w:t>
      </w:r>
    </w:p>
    <w:p w14:paraId="064BA343" w14:textId="77777777" w:rsidR="003C49CE" w:rsidRPr="003346ED" w:rsidRDefault="003C49CE" w:rsidP="003C49CE">
      <w:pPr>
        <w:tabs>
          <w:tab w:val="left" w:pos="-720"/>
        </w:tabs>
        <w:suppressAutoHyphens/>
        <w:spacing w:line="240" w:lineRule="atLeast"/>
        <w:jc w:val="both"/>
        <w:rPr>
          <w:rFonts w:ascii="Garamond" w:hAnsi="Garamond" w:cs="Arial"/>
          <w:spacing w:val="-2"/>
          <w:sz w:val="23"/>
          <w:szCs w:val="23"/>
        </w:rPr>
      </w:pPr>
    </w:p>
    <w:p w14:paraId="1EC2E72E" w14:textId="671AFBF7" w:rsidR="003C49CE" w:rsidRPr="009B7060" w:rsidRDefault="003C49CE" w:rsidP="003C49CE">
      <w:pPr>
        <w:tabs>
          <w:tab w:val="left" w:pos="-720"/>
        </w:tabs>
        <w:suppressAutoHyphens/>
        <w:spacing w:line="240" w:lineRule="atLeast"/>
        <w:jc w:val="both"/>
        <w:rPr>
          <w:rFonts w:ascii="Garamond" w:hAnsi="Garamond" w:cs="Arial"/>
          <w:spacing w:val="-2"/>
          <w:sz w:val="23"/>
          <w:szCs w:val="23"/>
        </w:rPr>
      </w:pPr>
      <w:r w:rsidRPr="003346ED">
        <w:rPr>
          <w:rFonts w:ascii="Garamond" w:hAnsi="Garamond" w:cs="Arial"/>
          <w:spacing w:val="-2"/>
          <w:sz w:val="23"/>
          <w:szCs w:val="23"/>
        </w:rPr>
        <w:t xml:space="preserve">Please </w:t>
      </w:r>
      <w:proofErr w:type="gramStart"/>
      <w:r w:rsidRPr="003346ED">
        <w:rPr>
          <w:rFonts w:ascii="Garamond" w:hAnsi="Garamond" w:cs="Arial"/>
          <w:spacing w:val="-2"/>
          <w:sz w:val="23"/>
          <w:szCs w:val="23"/>
        </w:rPr>
        <w:t>advise</w:t>
      </w:r>
      <w:r w:rsidRPr="009B7060">
        <w:rPr>
          <w:rFonts w:ascii="Garamond" w:hAnsi="Garamond" w:cs="Arial"/>
          <w:spacing w:val="-2"/>
          <w:sz w:val="23"/>
          <w:szCs w:val="23"/>
        </w:rPr>
        <w:t xml:space="preserve"> </w:t>
      </w:r>
      <w:r w:rsidR="009B7060" w:rsidRPr="009B7060">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9B7060" w:rsidRPr="00170988">
        <w:rPr>
          <w:rFonts w:ascii="Garamond" w:hAnsi="Garamond" w:cs="Arial"/>
          <w:noProof/>
          <w:color w:val="2157AD"/>
          <w:spacing w:val="-2"/>
          <w:sz w:val="23"/>
          <w:szCs w:val="23"/>
          <w:shd w:val="clear" w:color="auto" w:fill="C9E1F3"/>
        </w:rPr>
        <w:t xml:space="preserve"> "us" : "me"</w:t>
      </w:r>
      <w:r w:rsidR="009B7060" w:rsidRPr="009B7060">
        <w:rPr>
          <w:rFonts w:ascii="Garamond" w:hAnsi="Garamond" w:cs="Arial"/>
          <w:spacing w:val="-2"/>
          <w:sz w:val="23"/>
          <w:szCs w:val="23"/>
        </w:rPr>
        <w:t>]}</w:t>
      </w:r>
      <w:r w:rsidRPr="009B7060">
        <w:rPr>
          <w:rFonts w:ascii="Garamond" w:hAnsi="Garamond" w:cs="Arial"/>
          <w:spacing w:val="-2"/>
          <w:sz w:val="23"/>
          <w:szCs w:val="23"/>
        </w:rPr>
        <w:t xml:space="preserve"> when </w:t>
      </w:r>
      <w:r w:rsidR="00A043C4">
        <w:rPr>
          <w:rFonts w:ascii="Garamond" w:hAnsi="Garamond" w:cs="Arial"/>
          <w:spacing w:val="-2"/>
          <w:sz w:val="23"/>
          <w:szCs w:val="23"/>
        </w:rPr>
        <w:t xml:space="preserve">the </w:t>
      </w:r>
      <w:r w:rsidR="00A043C4" w:rsidRPr="00EC0AD1">
        <w:rPr>
          <w:rFonts w:ascii="Garamond" w:hAnsi="Garamond" w:cs="Arial"/>
          <w:spacing w:val="-2"/>
          <w:sz w:val="23"/>
          <w:szCs w:val="23"/>
        </w:rPr>
        <w:t>{[</w:t>
      </w:r>
      <w:r w:rsidR="00A043C4" w:rsidRPr="00170988">
        <w:rPr>
          <w:rFonts w:ascii="Garamond" w:hAnsi="Garamond" w:cs="Arial"/>
          <w:b/>
          <w:noProof/>
          <w:color w:val="41A151"/>
          <w:spacing w:val="-2"/>
          <w:sz w:val="23"/>
          <w:szCs w:val="23"/>
          <w:shd w:val="clear" w:color="auto" w:fill="C9F3CD"/>
        </w:rPr>
        <w:t>if</w:t>
      </w:r>
      <w:r w:rsidR="00A043C4" w:rsidRPr="00170988">
        <w:rPr>
          <w:rFonts w:ascii="Garamond" w:hAnsi="Garamond" w:cs="Arial"/>
          <w:noProof/>
          <w:color w:val="2157AD"/>
          <w:spacing w:val="-2"/>
          <w:sz w:val="23"/>
          <w:szCs w:val="23"/>
          <w:shd w:val="clear" w:color="auto" w:fill="C9F3CD"/>
        </w:rPr>
        <w:t xml:space="preserve"> </w:t>
      </w:r>
      <w:r w:rsidR="00A043C4" w:rsidRPr="00170988">
        <w:rPr>
          <w:rFonts w:ascii="Garamond" w:hAnsi="Garamond" w:cs="Arial"/>
          <w:noProof/>
          <w:color w:val="2157AD"/>
          <w:spacing w:val="-2"/>
          <w:sz w:val="23"/>
          <w:szCs w:val="23"/>
          <w:shd w:val="clear" w:color="auto" w:fill="C9F3CD"/>
        </w:rPr>
        <w:lastRenderedPageBreak/>
        <w:t>EntitySelect.AcctType == "LLC"</w:t>
      </w:r>
      <w:r w:rsidR="00A043C4" w:rsidRPr="00EC0AD1">
        <w:rPr>
          <w:rFonts w:ascii="Garamond" w:hAnsi="Garamond" w:cs="Arial"/>
          <w:spacing w:val="-2"/>
          <w:sz w:val="23"/>
          <w:szCs w:val="23"/>
        </w:rPr>
        <w:t>]}limited liability company{[</w:t>
      </w:r>
      <w:r w:rsidR="00A043C4" w:rsidRPr="00170988">
        <w:rPr>
          <w:rFonts w:ascii="Garamond" w:hAnsi="Garamond" w:cs="Arial"/>
          <w:b/>
          <w:noProof/>
          <w:color w:val="41A151"/>
          <w:spacing w:val="-2"/>
          <w:sz w:val="23"/>
          <w:szCs w:val="23"/>
          <w:shd w:val="clear" w:color="auto" w:fill="C9F3CD"/>
        </w:rPr>
        <w:t>elseif</w:t>
      </w:r>
      <w:r w:rsidR="00A043C4" w:rsidRPr="00170988">
        <w:rPr>
          <w:rFonts w:ascii="Garamond" w:hAnsi="Garamond" w:cs="Arial"/>
          <w:noProof/>
          <w:color w:val="2157AD"/>
          <w:spacing w:val="-2"/>
          <w:sz w:val="23"/>
          <w:szCs w:val="23"/>
          <w:shd w:val="clear" w:color="auto" w:fill="C9F3CD"/>
        </w:rPr>
        <w:t xml:space="preserve"> EntitySelect.AcctType == "Corporate" || EntitySelect.AcctType == "SoleProp"</w:t>
      </w:r>
      <w:r w:rsidR="00A043C4" w:rsidRPr="00EC0AD1">
        <w:rPr>
          <w:rFonts w:ascii="Garamond" w:hAnsi="Garamond" w:cs="Arial"/>
          <w:spacing w:val="-2"/>
          <w:sz w:val="23"/>
          <w:szCs w:val="23"/>
        </w:rPr>
        <w:t>]}corporation{[</w:t>
      </w:r>
      <w:r w:rsidR="00A043C4" w:rsidRPr="00170988">
        <w:rPr>
          <w:rFonts w:ascii="Garamond" w:hAnsi="Garamond" w:cs="Arial"/>
          <w:b/>
          <w:noProof/>
          <w:color w:val="41A151"/>
          <w:spacing w:val="-2"/>
          <w:sz w:val="23"/>
          <w:szCs w:val="23"/>
          <w:shd w:val="clear" w:color="auto" w:fill="C9F3CD"/>
        </w:rPr>
        <w:t>elseif</w:t>
      </w:r>
      <w:r w:rsidR="00A043C4" w:rsidRPr="00170988">
        <w:rPr>
          <w:rFonts w:ascii="Garamond" w:hAnsi="Garamond" w:cs="Arial"/>
          <w:noProof/>
          <w:color w:val="2157AD"/>
          <w:spacing w:val="-2"/>
          <w:sz w:val="23"/>
          <w:szCs w:val="23"/>
          <w:shd w:val="clear" w:color="auto" w:fill="C9F3CD"/>
        </w:rPr>
        <w:t xml:space="preserve"> EntitySelect.AcctType == "Partnership"</w:t>
      </w:r>
      <w:r w:rsidR="00A043C4" w:rsidRPr="00EC0AD1">
        <w:rPr>
          <w:rFonts w:ascii="Garamond" w:hAnsi="Garamond" w:cs="Arial"/>
          <w:spacing w:val="-2"/>
          <w:sz w:val="23"/>
          <w:szCs w:val="23"/>
        </w:rPr>
        <w:t>]}partnership{[</w:t>
      </w:r>
      <w:r w:rsidR="00A043C4" w:rsidRPr="00170988">
        <w:rPr>
          <w:rFonts w:ascii="Garamond" w:hAnsi="Garamond" w:cs="Arial"/>
          <w:b/>
          <w:noProof/>
          <w:color w:val="41A151"/>
          <w:spacing w:val="-2"/>
          <w:sz w:val="23"/>
          <w:szCs w:val="23"/>
          <w:shd w:val="clear" w:color="auto" w:fill="C9F3CD"/>
        </w:rPr>
        <w:t>else</w:t>
      </w:r>
      <w:r w:rsidR="00A043C4" w:rsidRPr="00EC0AD1">
        <w:rPr>
          <w:rFonts w:ascii="Garamond" w:hAnsi="Garamond" w:cs="Arial"/>
          <w:spacing w:val="-2"/>
          <w:sz w:val="23"/>
          <w:szCs w:val="23"/>
        </w:rPr>
        <w:t>]}entity{[</w:t>
      </w:r>
      <w:r w:rsidR="00A043C4" w:rsidRPr="00170988">
        <w:rPr>
          <w:rFonts w:ascii="Garamond" w:hAnsi="Garamond" w:cs="Arial"/>
          <w:b/>
          <w:noProof/>
          <w:color w:val="41A151"/>
          <w:spacing w:val="-2"/>
          <w:sz w:val="23"/>
          <w:szCs w:val="23"/>
          <w:shd w:val="clear" w:color="auto" w:fill="C9F3CD"/>
        </w:rPr>
        <w:t>endif</w:t>
      </w:r>
      <w:r w:rsidR="00A043C4" w:rsidRPr="00EC0AD1">
        <w:rPr>
          <w:rFonts w:ascii="Garamond" w:hAnsi="Garamond" w:cs="Arial"/>
          <w:spacing w:val="-2"/>
          <w:sz w:val="23"/>
          <w:szCs w:val="23"/>
        </w:rPr>
        <w:t>]}</w:t>
      </w:r>
      <w:r w:rsidRPr="009B7060">
        <w:rPr>
          <w:rFonts w:ascii="Garamond" w:hAnsi="Garamond" w:cs="Arial"/>
          <w:spacing w:val="-2"/>
          <w:sz w:val="23"/>
          <w:szCs w:val="23"/>
        </w:rPr>
        <w:t xml:space="preserve"> has approved this transfer and has ratified </w:t>
      </w:r>
      <w:r w:rsidR="00A043C4">
        <w:rPr>
          <w:rFonts w:ascii="Garamond" w:hAnsi="Garamond" w:cs="Arial"/>
          <w:spacing w:val="-2"/>
          <w:sz w:val="23"/>
          <w:szCs w:val="23"/>
        </w:rPr>
        <w:t xml:space="preserve">the </w:t>
      </w:r>
      <w:r w:rsidRPr="009B7060">
        <w:rPr>
          <w:rFonts w:ascii="Garamond" w:hAnsi="Garamond" w:cs="Arial"/>
          <w:spacing w:val="-2"/>
          <w:sz w:val="23"/>
          <w:szCs w:val="23"/>
        </w:rPr>
        <w:t>same.</w:t>
      </w:r>
    </w:p>
    <w:p w14:paraId="362B9F23" w14:textId="77777777" w:rsidR="003C49CE" w:rsidRPr="009B7060" w:rsidRDefault="003C49CE" w:rsidP="003C49CE">
      <w:pPr>
        <w:tabs>
          <w:tab w:val="left" w:pos="-720"/>
        </w:tabs>
        <w:suppressAutoHyphens/>
        <w:spacing w:line="240" w:lineRule="atLeast"/>
        <w:jc w:val="both"/>
        <w:rPr>
          <w:rFonts w:ascii="Garamond" w:hAnsi="Garamond" w:cs="Arial"/>
          <w:spacing w:val="-2"/>
          <w:sz w:val="23"/>
          <w:szCs w:val="23"/>
        </w:rPr>
      </w:pPr>
    </w:p>
    <w:p w14:paraId="52EB530A" w14:textId="12AED9F1" w:rsidR="003C49CE" w:rsidRDefault="003C49CE" w:rsidP="003C49CE">
      <w:pPr>
        <w:tabs>
          <w:tab w:val="left" w:pos="-720"/>
        </w:tabs>
        <w:suppressAutoHyphens/>
        <w:spacing w:line="240" w:lineRule="atLeast"/>
        <w:jc w:val="both"/>
        <w:rPr>
          <w:rFonts w:ascii="Garamond" w:hAnsi="Garamond" w:cs="Arial"/>
          <w:spacing w:val="-2"/>
          <w:sz w:val="23"/>
          <w:szCs w:val="23"/>
        </w:rPr>
      </w:pPr>
      <w:r w:rsidRPr="009B7060">
        <w:rPr>
          <w:rFonts w:ascii="Garamond" w:hAnsi="Garamond" w:cs="Arial"/>
          <w:spacing w:val="-2"/>
          <w:sz w:val="23"/>
          <w:szCs w:val="23"/>
        </w:rPr>
        <w:t xml:space="preserve">Please consider this a formal request to transfer of the </w:t>
      </w:r>
      <w:r w:rsidRPr="00A043C4">
        <w:rPr>
          <w:rFonts w:ascii="Garamond" w:hAnsi="Garamond" w:cs="Arial"/>
          <w:spacing w:val="-2"/>
          <w:sz w:val="23"/>
          <w:szCs w:val="23"/>
        </w:rPr>
        <w:t xml:space="preserve">referenced </w:t>
      </w:r>
      <w:r w:rsidR="00A043C4" w:rsidRPr="00A043C4">
        <w:rPr>
          <w:rFonts w:ascii="Garamond" w:hAnsi="Garamond" w:cs="Arial"/>
          <w:spacing w:val="-2"/>
          <w:sz w:val="23"/>
          <w:szCs w:val="23"/>
        </w:rPr>
        <w:t>{[</w:t>
      </w:r>
      <w:r w:rsidR="00A043C4" w:rsidRPr="00170988">
        <w:rPr>
          <w:rFonts w:ascii="Garamond" w:hAnsi="Garamond" w:cs="Arial"/>
          <w:b/>
          <w:noProof/>
          <w:color w:val="41A151"/>
          <w:spacing w:val="-2"/>
          <w:sz w:val="23"/>
          <w:szCs w:val="23"/>
          <w:shd w:val="clear" w:color="auto" w:fill="C9F3CD"/>
        </w:rPr>
        <w:t>if</w:t>
      </w:r>
      <w:r w:rsidR="00A043C4" w:rsidRPr="00170988">
        <w:rPr>
          <w:rFonts w:ascii="Garamond" w:hAnsi="Garamond" w:cs="Arial"/>
          <w:noProof/>
          <w:color w:val="2157AD"/>
          <w:spacing w:val="-2"/>
          <w:sz w:val="23"/>
          <w:szCs w:val="23"/>
          <w:shd w:val="clear" w:color="auto" w:fill="C9F3CD"/>
        </w:rPr>
        <w:t xml:space="preserve"> EntitySelect.AcctType == "LLC"</w:t>
      </w:r>
      <w:r w:rsidR="00A043C4" w:rsidRPr="00A043C4">
        <w:rPr>
          <w:rFonts w:ascii="Garamond" w:hAnsi="Garamond" w:cs="Arial"/>
          <w:spacing w:val="-2"/>
          <w:sz w:val="23"/>
          <w:szCs w:val="23"/>
        </w:rPr>
        <w:t>]}limited liability company{[</w:t>
      </w:r>
      <w:r w:rsidR="00A043C4" w:rsidRPr="00170988">
        <w:rPr>
          <w:rFonts w:ascii="Garamond" w:hAnsi="Garamond" w:cs="Arial"/>
          <w:b/>
          <w:noProof/>
          <w:color w:val="41A151"/>
          <w:spacing w:val="-2"/>
          <w:sz w:val="23"/>
          <w:szCs w:val="23"/>
          <w:shd w:val="clear" w:color="auto" w:fill="C9F3CD"/>
        </w:rPr>
        <w:t>elseif</w:t>
      </w:r>
      <w:r w:rsidR="00A043C4" w:rsidRPr="00170988">
        <w:rPr>
          <w:rFonts w:ascii="Garamond" w:hAnsi="Garamond" w:cs="Arial"/>
          <w:noProof/>
          <w:color w:val="2157AD"/>
          <w:spacing w:val="-2"/>
          <w:sz w:val="23"/>
          <w:szCs w:val="23"/>
          <w:shd w:val="clear" w:color="auto" w:fill="C9F3CD"/>
        </w:rPr>
        <w:t xml:space="preserve"> EntitySelect.AcctType == "Corporate" || EntitySelect.AcctType == "SoleProp"</w:t>
      </w:r>
      <w:r w:rsidR="00A043C4" w:rsidRPr="00A043C4">
        <w:rPr>
          <w:rFonts w:ascii="Garamond" w:hAnsi="Garamond" w:cs="Arial"/>
          <w:spacing w:val="-2"/>
          <w:sz w:val="23"/>
          <w:szCs w:val="23"/>
        </w:rPr>
        <w:t>]}corporation{[</w:t>
      </w:r>
      <w:r w:rsidR="00A043C4" w:rsidRPr="00170988">
        <w:rPr>
          <w:rFonts w:ascii="Garamond" w:hAnsi="Garamond" w:cs="Arial"/>
          <w:b/>
          <w:noProof/>
          <w:color w:val="41A151"/>
          <w:spacing w:val="-2"/>
          <w:sz w:val="23"/>
          <w:szCs w:val="23"/>
          <w:shd w:val="clear" w:color="auto" w:fill="C9F3CD"/>
        </w:rPr>
        <w:t>elseif</w:t>
      </w:r>
      <w:r w:rsidR="00A043C4" w:rsidRPr="00170988">
        <w:rPr>
          <w:rFonts w:ascii="Garamond" w:hAnsi="Garamond" w:cs="Arial"/>
          <w:noProof/>
          <w:color w:val="2157AD"/>
          <w:spacing w:val="-2"/>
          <w:sz w:val="23"/>
          <w:szCs w:val="23"/>
          <w:shd w:val="clear" w:color="auto" w:fill="C9F3CD"/>
        </w:rPr>
        <w:t xml:space="preserve"> EntitySelect.AcctType == "Partnership"</w:t>
      </w:r>
      <w:r w:rsidR="00A043C4" w:rsidRPr="00A043C4">
        <w:rPr>
          <w:rFonts w:ascii="Garamond" w:hAnsi="Garamond" w:cs="Arial"/>
          <w:spacing w:val="-2"/>
          <w:sz w:val="23"/>
          <w:szCs w:val="23"/>
        </w:rPr>
        <w:t>]}partnership{[</w:t>
      </w:r>
      <w:r w:rsidR="00A043C4" w:rsidRPr="00170988">
        <w:rPr>
          <w:rFonts w:ascii="Garamond" w:hAnsi="Garamond" w:cs="Arial"/>
          <w:b/>
          <w:noProof/>
          <w:color w:val="41A151"/>
          <w:spacing w:val="-2"/>
          <w:sz w:val="23"/>
          <w:szCs w:val="23"/>
          <w:shd w:val="clear" w:color="auto" w:fill="C9F3CD"/>
        </w:rPr>
        <w:t>else</w:t>
      </w:r>
      <w:r w:rsidR="00A043C4" w:rsidRPr="00A043C4">
        <w:rPr>
          <w:rFonts w:ascii="Garamond" w:hAnsi="Garamond" w:cs="Arial"/>
          <w:spacing w:val="-2"/>
          <w:sz w:val="23"/>
          <w:szCs w:val="23"/>
        </w:rPr>
        <w:t>]}entity{[</w:t>
      </w:r>
      <w:r w:rsidR="00A043C4" w:rsidRPr="00170988">
        <w:rPr>
          <w:rFonts w:ascii="Garamond" w:hAnsi="Garamond" w:cs="Arial"/>
          <w:b/>
          <w:noProof/>
          <w:color w:val="41A151"/>
          <w:spacing w:val="-2"/>
          <w:sz w:val="23"/>
          <w:szCs w:val="23"/>
          <w:shd w:val="clear" w:color="auto" w:fill="C9F3CD"/>
        </w:rPr>
        <w:t>endif</w:t>
      </w:r>
      <w:r w:rsidR="00A043C4" w:rsidRPr="00A043C4">
        <w:rPr>
          <w:rFonts w:ascii="Garamond" w:hAnsi="Garamond" w:cs="Arial"/>
          <w:spacing w:val="-2"/>
          <w:sz w:val="23"/>
          <w:szCs w:val="23"/>
        </w:rPr>
        <w:t>]}</w:t>
      </w:r>
      <w:r w:rsidRPr="00A043C4">
        <w:rPr>
          <w:rFonts w:ascii="Garamond" w:hAnsi="Garamond" w:cs="Arial"/>
          <w:spacing w:val="-2"/>
          <w:sz w:val="23"/>
          <w:szCs w:val="23"/>
        </w:rPr>
        <w:t xml:space="preserve"> interest to</w:t>
      </w:r>
      <w:r w:rsidRPr="009B7060">
        <w:rPr>
          <w:rFonts w:ascii="Garamond" w:hAnsi="Garamond" w:cs="Arial"/>
          <w:spacing w:val="-2"/>
          <w:sz w:val="23"/>
          <w:szCs w:val="23"/>
        </w:rPr>
        <w:t xml:space="preserve"> </w:t>
      </w:r>
      <w:r w:rsidR="009B7060" w:rsidRPr="009B7060">
        <w:rPr>
          <w:rFonts w:ascii="Garamond" w:hAnsi="Garamond" w:cs="Arial"/>
          <w:spacing w:val="-2"/>
          <w:sz w:val="23"/>
          <w:szCs w:val="23"/>
        </w:rPr>
        <w:t>{[</w:t>
      </w:r>
      <w:proofErr w:type="spellStart"/>
      <w:r w:rsidR="009B7060" w:rsidRPr="00170988">
        <w:rPr>
          <w:rFonts w:ascii="Garamond" w:hAnsi="Garamond" w:cs="Arial"/>
          <w:noProof/>
          <w:color w:val="2157AD"/>
          <w:spacing w:val="-2"/>
          <w:sz w:val="23"/>
          <w:szCs w:val="23"/>
          <w:shd w:val="clear" w:color="auto" w:fill="C9E1F3"/>
        </w:rPr>
        <w:t>LetterLLCName|else</w:t>
      </w:r>
      <w:proofErr w:type="spellEnd"/>
      <w:r w:rsidR="009B7060" w:rsidRPr="00170988">
        <w:rPr>
          <w:rFonts w:ascii="Garamond" w:hAnsi="Garamond" w:cs="Arial"/>
          <w:noProof/>
          <w:color w:val="2157AD"/>
          <w:spacing w:val="-2"/>
          <w:sz w:val="23"/>
          <w:szCs w:val="23"/>
          <w:shd w:val="clear" w:color="auto" w:fill="C9E1F3"/>
        </w:rPr>
        <w:t>: "___________________"</w:t>
      </w:r>
      <w:r w:rsidR="009B7060" w:rsidRPr="009B7060">
        <w:rPr>
          <w:rFonts w:ascii="Garamond" w:hAnsi="Garamond" w:cs="Arial"/>
          <w:spacing w:val="-2"/>
          <w:sz w:val="23"/>
          <w:szCs w:val="23"/>
        </w:rPr>
        <w:t>]}</w:t>
      </w:r>
      <w:r w:rsidRPr="009B7060">
        <w:rPr>
          <w:rFonts w:ascii="Garamond" w:hAnsi="Garamond" w:cs="Calibri"/>
          <w:spacing w:val="-2"/>
          <w:sz w:val="22"/>
          <w:szCs w:val="22"/>
        </w:rPr>
        <w:t>.</w:t>
      </w:r>
    </w:p>
    <w:p w14:paraId="3C44604C" w14:textId="77777777" w:rsidR="003C49CE" w:rsidRDefault="003C49CE" w:rsidP="003C49C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3D0A06C7" w14:textId="32438558" w:rsidR="0030241E" w:rsidRDefault="0030241E" w:rsidP="003C49C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have prepared a Living Trust as part </w:t>
      </w:r>
      <w:proofErr w:type="gramStart"/>
      <w:r w:rsidRPr="00DE4204">
        <w:rPr>
          <w:rFonts w:ascii="Garamond" w:hAnsi="Garamond" w:cs="Arial"/>
          <w:spacing w:val="-2"/>
          <w:sz w:val="23"/>
          <w:szCs w:val="23"/>
        </w:rPr>
        <w:t xml:space="preserve">of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"our" : "my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estate planning program, </w:t>
      </w:r>
      <w:proofErr w:type="gramStart"/>
      <w:r w:rsidRPr="00DE4204">
        <w:rPr>
          <w:rFonts w:ascii="Garamond" w:hAnsi="Garamond" w:cs="Arial"/>
          <w:spacing w:val="-2"/>
          <w:sz w:val="23"/>
          <w:szCs w:val="23"/>
        </w:rPr>
        <w:t xml:space="preserve">wherein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are" : "I am</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the </w:t>
      </w:r>
      <w:proofErr w:type="gramStart"/>
      <w:r>
        <w:rPr>
          <w:rFonts w:ascii="Garamond" w:hAnsi="Garamond" w:cs="Arial"/>
          <w:spacing w:val="-2"/>
          <w:sz w:val="23"/>
          <w:szCs w:val="23"/>
        </w:rPr>
        <w:t>Settlor{[</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Pr>
          <w:rFonts w:ascii="Garamond" w:hAnsi="Garamond" w:cs="Arial"/>
          <w:spacing w:val="-2"/>
          <w:sz w:val="23"/>
          <w:szCs w:val="23"/>
        </w:rPr>
        <w:t xml:space="preserve">, </w:t>
      </w:r>
      <w:proofErr w:type="gramStart"/>
      <w:r w:rsidRPr="00DE4204">
        <w:rPr>
          <w:rFonts w:ascii="Garamond" w:hAnsi="Garamond" w:cs="Arial"/>
          <w:spacing w:val="-2"/>
          <w:sz w:val="23"/>
          <w:szCs w:val="23"/>
        </w:rPr>
        <w:t>Trustee</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 xml:space="preserve"> and </w:t>
      </w:r>
      <w:proofErr w:type="gramStart"/>
      <w:r w:rsidRPr="00DE4204">
        <w:rPr>
          <w:rFonts w:ascii="Garamond" w:hAnsi="Garamond" w:cs="Arial"/>
          <w:spacing w:val="-2"/>
          <w:sz w:val="23"/>
          <w:szCs w:val="23"/>
        </w:rPr>
        <w:t xml:space="preserve">the </w:t>
      </w:r>
      <w:r>
        <w:rPr>
          <w:rFonts w:ascii="Garamond" w:hAnsi="Garamond" w:cs="Arial"/>
          <w:spacing w:val="-2"/>
          <w:sz w:val="23"/>
          <w:szCs w:val="23"/>
        </w:rPr>
        <w:t>{[</w:t>
      </w:r>
      <w:proofErr w:type="gramEnd"/>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Pr>
          <w:rFonts w:ascii="Garamond" w:hAnsi="Garamond" w:cs="Arial"/>
          <w:spacing w:val="-2"/>
          <w:sz w:val="23"/>
          <w:szCs w:val="23"/>
        </w:rPr>
        <w:t>]}beneficiarie</w:t>
      </w:r>
      <w:r w:rsidRPr="00DE4204">
        <w:rPr>
          <w:rFonts w:ascii="Garamond" w:hAnsi="Garamond" w:cs="Arial"/>
          <w:spacing w:val="-2"/>
          <w:sz w:val="23"/>
          <w:szCs w:val="23"/>
        </w:rPr>
        <w:t>s</w:t>
      </w: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]}beneficiary{[</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Pr="00DE4204">
        <w:rPr>
          <w:rFonts w:ascii="Garamond" w:hAnsi="Garamond" w:cs="Arial"/>
          <w:spacing w:val="-2"/>
          <w:sz w:val="23"/>
          <w:szCs w:val="23"/>
        </w:rPr>
        <w:t>.</w:t>
      </w:r>
    </w:p>
    <w:p w14:paraId="3256FE81" w14:textId="77777777" w:rsidR="000D08C2" w:rsidRDefault="000D08C2" w:rsidP="000D08C2">
      <w:pPr>
        <w:tabs>
          <w:tab w:val="left" w:pos="-720"/>
        </w:tabs>
        <w:suppressAutoHyphens/>
        <w:spacing w:line="240" w:lineRule="atLeast"/>
        <w:jc w:val="both"/>
        <w:rPr>
          <w:rFonts w:ascii="Garamond" w:hAnsi="Garamond" w:cs="Arial"/>
          <w:spacing w:val="-2"/>
          <w:sz w:val="23"/>
          <w:szCs w:val="23"/>
        </w:rPr>
      </w:pPr>
    </w:p>
    <w:p w14:paraId="3E665A1C" w14:textId="736E2D6A" w:rsidR="000D08C2" w:rsidRPr="00DE4204" w:rsidRDefault="000D08C2" w:rsidP="000D08C2">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hereby request that you </w:t>
      </w:r>
      <w:proofErr w:type="gramStart"/>
      <w:r w:rsidRPr="00DE4204">
        <w:rPr>
          <w:rFonts w:ascii="Garamond" w:hAnsi="Garamond" w:cs="Arial"/>
          <w:spacing w:val="-2"/>
          <w:sz w:val="23"/>
          <w:szCs w:val="23"/>
        </w:rPr>
        <w:t xml:space="preserve">transfer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t>
      </w:r>
      <w:r w:rsidR="003B1EAB" w:rsidRPr="00170988">
        <w:rPr>
          <w:rFonts w:ascii="Garamond" w:hAnsi="Garamond" w:cs="Arial"/>
          <w:noProof/>
          <w:color w:val="2157AD"/>
          <w:spacing w:val="-2"/>
          <w:sz w:val="23"/>
          <w:szCs w:val="23"/>
          <w:shd w:val="clear" w:color="auto" w:fill="C9E1F3"/>
        </w:rPr>
        <w:t>our</w:t>
      </w:r>
      <w:r w:rsidRPr="00170988">
        <w:rPr>
          <w:rFonts w:ascii="Garamond" w:hAnsi="Garamond" w:cs="Arial"/>
          <w:noProof/>
          <w:color w:val="2157AD"/>
          <w:spacing w:val="-2"/>
          <w:sz w:val="23"/>
          <w:szCs w:val="23"/>
          <w:shd w:val="clear" w:color="auto" w:fill="C9E1F3"/>
        </w:rPr>
        <w:t>" : "</w:t>
      </w:r>
      <w:r w:rsidR="003B1EAB" w:rsidRPr="00170988">
        <w:rPr>
          <w:rFonts w:ascii="Garamond" w:hAnsi="Garamond" w:cs="Arial"/>
          <w:noProof/>
          <w:color w:val="2157AD"/>
          <w:spacing w:val="-2"/>
          <w:sz w:val="23"/>
          <w:szCs w:val="23"/>
          <w:shd w:val="clear" w:color="auto" w:fill="C9E1F3"/>
        </w:rPr>
        <w:t>my</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interest in the </w:t>
      </w:r>
      <w:r w:rsidR="00EC0AD1" w:rsidRPr="00EC0AD1">
        <w:rPr>
          <w:rFonts w:ascii="Garamond" w:hAnsi="Garamond" w:cs="Arial"/>
          <w:spacing w:val="-2"/>
          <w:sz w:val="23"/>
          <w:szCs w:val="23"/>
        </w:rPr>
        <w:t>{[</w:t>
      </w:r>
      <w:r w:rsidR="00EC0AD1" w:rsidRPr="00170988">
        <w:rPr>
          <w:rFonts w:ascii="Garamond" w:hAnsi="Garamond" w:cs="Arial"/>
          <w:b/>
          <w:noProof/>
          <w:color w:val="41A151"/>
          <w:spacing w:val="-2"/>
          <w:sz w:val="23"/>
          <w:szCs w:val="23"/>
          <w:shd w:val="clear" w:color="auto" w:fill="C9F3CD"/>
        </w:rPr>
        <w:t>if</w:t>
      </w:r>
      <w:r w:rsidR="00EC0AD1" w:rsidRPr="00170988">
        <w:rPr>
          <w:rFonts w:ascii="Garamond" w:hAnsi="Garamond" w:cs="Arial"/>
          <w:noProof/>
          <w:color w:val="2157AD"/>
          <w:spacing w:val="-2"/>
          <w:sz w:val="23"/>
          <w:szCs w:val="23"/>
          <w:shd w:val="clear" w:color="auto" w:fill="C9F3CD"/>
        </w:rPr>
        <w:t xml:space="preserve"> EntitySelect.AcctType == "LLC</w:t>
      </w:r>
      <w:proofErr w:type="gramStart"/>
      <w:r w:rsidR="00EC0AD1" w:rsidRPr="00170988">
        <w:rPr>
          <w:rFonts w:ascii="Garamond" w:hAnsi="Garamond" w:cs="Arial"/>
          <w:noProof/>
          <w:color w:val="2157AD"/>
          <w:spacing w:val="-2"/>
          <w:sz w:val="23"/>
          <w:szCs w:val="23"/>
          <w:shd w:val="clear" w:color="auto" w:fill="C9F3CD"/>
        </w:rPr>
        <w:t>"</w:t>
      </w:r>
      <w:r w:rsidR="00EC0AD1" w:rsidRPr="00EC0AD1">
        <w:rPr>
          <w:rFonts w:ascii="Garamond" w:hAnsi="Garamond" w:cs="Arial"/>
          <w:spacing w:val="-2"/>
          <w:sz w:val="23"/>
          <w:szCs w:val="23"/>
        </w:rPr>
        <w:t>]}</w:t>
      </w:r>
      <w:proofErr w:type="gramEnd"/>
      <w:r w:rsidR="00EC0AD1" w:rsidRPr="00EC0AD1">
        <w:rPr>
          <w:rFonts w:ascii="Garamond" w:hAnsi="Garamond" w:cs="Arial"/>
          <w:spacing w:val="-2"/>
          <w:sz w:val="23"/>
          <w:szCs w:val="23"/>
        </w:rPr>
        <w:t xml:space="preserve">limited liability </w:t>
      </w:r>
      <w:proofErr w:type="gramStart"/>
      <w:r w:rsidR="00EC0AD1" w:rsidRPr="00EC0AD1">
        <w:rPr>
          <w:rFonts w:ascii="Garamond" w:hAnsi="Garamond" w:cs="Arial"/>
          <w:spacing w:val="-2"/>
          <w:sz w:val="23"/>
          <w:szCs w:val="23"/>
        </w:rPr>
        <w:t>company{[</w:t>
      </w:r>
      <w:proofErr w:type="gramEnd"/>
      <w:r w:rsidR="00EC0AD1" w:rsidRPr="00170988">
        <w:rPr>
          <w:rFonts w:ascii="Garamond" w:hAnsi="Garamond" w:cs="Arial"/>
          <w:b/>
          <w:noProof/>
          <w:color w:val="41A151"/>
          <w:spacing w:val="-2"/>
          <w:sz w:val="23"/>
          <w:szCs w:val="23"/>
          <w:shd w:val="clear" w:color="auto" w:fill="C9F3CD"/>
        </w:rPr>
        <w:t>elseif</w:t>
      </w:r>
      <w:r w:rsidR="00EC0AD1" w:rsidRPr="00170988">
        <w:rPr>
          <w:rFonts w:ascii="Garamond" w:hAnsi="Garamond" w:cs="Arial"/>
          <w:noProof/>
          <w:color w:val="2157AD"/>
          <w:spacing w:val="-2"/>
          <w:sz w:val="23"/>
          <w:szCs w:val="23"/>
          <w:shd w:val="clear" w:color="auto" w:fill="C9F3CD"/>
        </w:rPr>
        <w:t xml:space="preserve"> EntitySelect.AcctType == "Corporate" || EntitySelect.AcctType == "SoleProp</w:t>
      </w:r>
      <w:proofErr w:type="gramStart"/>
      <w:r w:rsidR="00EC0AD1" w:rsidRPr="00170988">
        <w:rPr>
          <w:rFonts w:ascii="Garamond" w:hAnsi="Garamond" w:cs="Arial"/>
          <w:noProof/>
          <w:color w:val="2157AD"/>
          <w:spacing w:val="-2"/>
          <w:sz w:val="23"/>
          <w:szCs w:val="23"/>
          <w:shd w:val="clear" w:color="auto" w:fill="C9F3CD"/>
        </w:rPr>
        <w:t>"</w:t>
      </w:r>
      <w:r w:rsidR="00EC0AD1" w:rsidRPr="00EC0AD1">
        <w:rPr>
          <w:rFonts w:ascii="Garamond" w:hAnsi="Garamond" w:cs="Arial"/>
          <w:spacing w:val="-2"/>
          <w:sz w:val="23"/>
          <w:szCs w:val="23"/>
        </w:rPr>
        <w:t>]}corporation{[</w:t>
      </w:r>
      <w:proofErr w:type="gramEnd"/>
      <w:r w:rsidR="00EC0AD1" w:rsidRPr="00170988">
        <w:rPr>
          <w:rFonts w:ascii="Garamond" w:hAnsi="Garamond" w:cs="Arial"/>
          <w:b/>
          <w:noProof/>
          <w:color w:val="41A151"/>
          <w:spacing w:val="-2"/>
          <w:sz w:val="23"/>
          <w:szCs w:val="23"/>
          <w:shd w:val="clear" w:color="auto" w:fill="C9F3CD"/>
        </w:rPr>
        <w:t>elseif</w:t>
      </w:r>
      <w:r w:rsidR="00EC0AD1" w:rsidRPr="00170988">
        <w:rPr>
          <w:rFonts w:ascii="Garamond" w:hAnsi="Garamond" w:cs="Arial"/>
          <w:noProof/>
          <w:color w:val="2157AD"/>
          <w:spacing w:val="-2"/>
          <w:sz w:val="23"/>
          <w:szCs w:val="23"/>
          <w:shd w:val="clear" w:color="auto" w:fill="C9F3CD"/>
        </w:rPr>
        <w:t xml:space="preserve"> EntitySelect.AcctType == "Partnership</w:t>
      </w:r>
      <w:proofErr w:type="gramStart"/>
      <w:r w:rsidR="00EC0AD1" w:rsidRPr="00170988">
        <w:rPr>
          <w:rFonts w:ascii="Garamond" w:hAnsi="Garamond" w:cs="Arial"/>
          <w:noProof/>
          <w:color w:val="2157AD"/>
          <w:spacing w:val="-2"/>
          <w:sz w:val="23"/>
          <w:szCs w:val="23"/>
          <w:shd w:val="clear" w:color="auto" w:fill="C9F3CD"/>
        </w:rPr>
        <w:t>"</w:t>
      </w:r>
      <w:r w:rsidR="00EC0AD1" w:rsidRPr="00EC0AD1">
        <w:rPr>
          <w:rFonts w:ascii="Garamond" w:hAnsi="Garamond" w:cs="Arial"/>
          <w:spacing w:val="-2"/>
          <w:sz w:val="23"/>
          <w:szCs w:val="23"/>
        </w:rPr>
        <w:t>]}partnership{[</w:t>
      </w:r>
      <w:r w:rsidR="00EC0AD1" w:rsidRPr="00170988">
        <w:rPr>
          <w:rFonts w:ascii="Garamond" w:hAnsi="Garamond" w:cs="Arial"/>
          <w:b/>
          <w:noProof/>
          <w:color w:val="41A151"/>
          <w:spacing w:val="-2"/>
          <w:sz w:val="23"/>
          <w:szCs w:val="23"/>
          <w:shd w:val="clear" w:color="auto" w:fill="C9F3CD"/>
        </w:rPr>
        <w:t>else</w:t>
      </w:r>
      <w:r w:rsidR="00EC0AD1" w:rsidRPr="00EC0AD1">
        <w:rPr>
          <w:rFonts w:ascii="Garamond" w:hAnsi="Garamond" w:cs="Arial"/>
          <w:spacing w:val="-2"/>
          <w:sz w:val="23"/>
          <w:szCs w:val="23"/>
        </w:rPr>
        <w:t>]}entity{[</w:t>
      </w:r>
      <w:r w:rsidR="00EC0AD1" w:rsidRPr="00170988">
        <w:rPr>
          <w:rFonts w:ascii="Garamond" w:hAnsi="Garamond" w:cs="Arial"/>
          <w:b/>
          <w:noProof/>
          <w:color w:val="41A151"/>
          <w:spacing w:val="-2"/>
          <w:sz w:val="23"/>
          <w:szCs w:val="23"/>
          <w:shd w:val="clear" w:color="auto" w:fill="C9F3CD"/>
        </w:rPr>
        <w:t>endif</w:t>
      </w:r>
      <w:r w:rsidR="00EC0AD1" w:rsidRPr="00EC0AD1">
        <w:rPr>
          <w:rFonts w:ascii="Garamond" w:hAnsi="Garamond" w:cs="Arial"/>
          <w:spacing w:val="-2"/>
          <w:sz w:val="23"/>
          <w:szCs w:val="23"/>
        </w:rPr>
        <w:t>]}</w:t>
      </w:r>
      <w:proofErr w:type="gramEnd"/>
      <w:r w:rsidRPr="00DE4204">
        <w:rPr>
          <w:rFonts w:ascii="Garamond" w:hAnsi="Garamond" w:cs="Arial"/>
          <w:spacing w:val="-2"/>
          <w:sz w:val="23"/>
          <w:szCs w:val="23"/>
        </w:rPr>
        <w:t xml:space="preserve"> </w:t>
      </w:r>
      <w:proofErr w:type="gramStart"/>
      <w:r w:rsidRPr="00DE4204">
        <w:rPr>
          <w:rFonts w:ascii="Garamond" w:hAnsi="Garamond" w:cs="Arial"/>
          <w:spacing w:val="-2"/>
          <w:sz w:val="23"/>
          <w:szCs w:val="23"/>
        </w:rPr>
        <w:t xml:space="preserve">to </w:t>
      </w:r>
      <w:r w:rsidR="00EC0AD1">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EC0AD1" w:rsidRPr="00170988">
        <w:rPr>
          <w:rFonts w:ascii="Garamond" w:hAnsi="Garamond" w:cs="Arial"/>
          <w:noProof/>
          <w:color w:val="2157AD"/>
          <w:spacing w:val="-2"/>
          <w:sz w:val="23"/>
          <w:szCs w:val="23"/>
          <w:shd w:val="clear" w:color="auto" w:fill="C9E1F3"/>
        </w:rPr>
        <w:t xml:space="preserve"> "our" : "my</w:t>
      </w:r>
      <w:proofErr w:type="gramStart"/>
      <w:r w:rsidR="00EC0AD1" w:rsidRPr="00170988">
        <w:rPr>
          <w:rFonts w:ascii="Garamond" w:hAnsi="Garamond" w:cs="Arial"/>
          <w:noProof/>
          <w:color w:val="2157AD"/>
          <w:spacing w:val="-2"/>
          <w:sz w:val="23"/>
          <w:szCs w:val="23"/>
          <w:shd w:val="clear" w:color="auto" w:fill="C9E1F3"/>
        </w:rPr>
        <w:t>"</w:t>
      </w:r>
      <w:r w:rsidR="00EC0AD1">
        <w:rPr>
          <w:rFonts w:ascii="Garamond" w:hAnsi="Garamond" w:cs="Arial"/>
          <w:spacing w:val="-2"/>
          <w:sz w:val="23"/>
          <w:szCs w:val="23"/>
        </w:rPr>
        <w:t>]}</w:t>
      </w:r>
      <w:proofErr w:type="gramEnd"/>
      <w:r w:rsidRPr="00DE4204">
        <w:rPr>
          <w:rFonts w:ascii="Garamond" w:hAnsi="Garamond" w:cs="Arial"/>
          <w:spacing w:val="-2"/>
          <w:sz w:val="23"/>
          <w:szCs w:val="23"/>
        </w:rPr>
        <w:t xml:space="preserve"> newly executed </w:t>
      </w:r>
      <w:r w:rsidRPr="00EC0AD1">
        <w:rPr>
          <w:rFonts w:ascii="Garamond" w:hAnsi="Garamond" w:cs="Arial"/>
          <w:spacing w:val="-2"/>
          <w:sz w:val="23"/>
          <w:szCs w:val="23"/>
        </w:rPr>
        <w:t>Trust</w:t>
      </w:r>
      <w:r w:rsidRPr="00DE4204">
        <w:rPr>
          <w:rFonts w:ascii="Garamond" w:hAnsi="Garamond" w:cs="Arial"/>
          <w:spacing w:val="-2"/>
          <w:sz w:val="23"/>
          <w:szCs w:val="23"/>
        </w:rPr>
        <w:t xml:space="preserve"> as follows:</w:t>
      </w:r>
    </w:p>
    <w:p w14:paraId="2E3EE866" w14:textId="77777777" w:rsidR="000D08C2" w:rsidRDefault="000D08C2" w:rsidP="0030241E">
      <w:pPr>
        <w:tabs>
          <w:tab w:val="left" w:pos="-720"/>
        </w:tabs>
        <w:suppressAutoHyphens/>
        <w:spacing w:line="240" w:lineRule="atLeast"/>
        <w:jc w:val="both"/>
        <w:rPr>
          <w:rFonts w:ascii="Garamond" w:hAnsi="Garamond" w:cs="Arial"/>
          <w:spacing w:val="-2"/>
          <w:sz w:val="23"/>
          <w:szCs w:val="23"/>
        </w:rPr>
      </w:pPr>
    </w:p>
    <w:p w14:paraId="4CC8268F" w14:textId="77777777" w:rsidR="0030241E" w:rsidRDefault="0030241E" w:rsidP="0030241E">
      <w:pPr>
        <w:tabs>
          <w:tab w:val="left" w:pos="-720"/>
        </w:tabs>
        <w:suppressAutoHyphens/>
        <w:spacing w:line="240" w:lineRule="atLeast"/>
        <w:ind w:left="1080" w:right="1080"/>
        <w:jc w:val="center"/>
        <w:rPr>
          <w:rFonts w:ascii="Garamond" w:hAnsi="Garamond" w:cs="Arial"/>
          <w:spacing w:val="-2"/>
          <w:sz w:val="23"/>
          <w:szCs w:val="23"/>
        </w:rPr>
      </w:pPr>
      <w:r>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Pr>
          <w:rFonts w:ascii="Garamond" w:hAnsi="Garamond" w:cs="Arial"/>
          <w:spacing w:val="-2"/>
          <w:sz w:val="23"/>
          <w:szCs w:val="23"/>
        </w:rPr>
        <w:t>]}</w:t>
      </w:r>
    </w:p>
    <w:p w14:paraId="47BC679F" w14:textId="21E02411" w:rsidR="0030241E" w:rsidRDefault="0030241E" w:rsidP="00783F6C">
      <w:pPr>
        <w:tabs>
          <w:tab w:val="left" w:pos="-720"/>
        </w:tabs>
        <w:suppressAutoHyphens/>
        <w:spacing w:line="240" w:lineRule="atLeast"/>
        <w:jc w:val="both"/>
        <w:rPr>
          <w:rFonts w:ascii="Garamond" w:hAnsi="Garamond" w:cs="Arial"/>
          <w:spacing w:val="-2"/>
          <w:sz w:val="23"/>
          <w:szCs w:val="23"/>
        </w:rPr>
      </w:pPr>
    </w:p>
    <w:p w14:paraId="267F1EF8" w14:textId="1E73FE83" w:rsidR="0030241E" w:rsidRDefault="00933B6D" w:rsidP="00933B6D">
      <w:pPr>
        <w:tabs>
          <w:tab w:val="left" w:pos="-720"/>
          <w:tab w:val="left" w:pos="0"/>
        </w:tabs>
        <w:suppressAutoHyphens/>
        <w:spacing w:line="240" w:lineRule="atLeast"/>
        <w:ind w:right="720"/>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!NotGrantorTrustTF</w:t>
      </w:r>
      <w:r>
        <w:rPr>
          <w:rFonts w:ascii="Garamond" w:hAnsi="Garamond" w:cs="Arial"/>
          <w:spacing w:val="-2"/>
          <w:sz w:val="23"/>
          <w:szCs w:val="23"/>
        </w:rPr>
        <w:t>]}The trust is a “grantor” trust for tax purposes{[</w:t>
      </w:r>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]}The trust is a “non-grantor” trust for tax purposes{[</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75D3DAFB" w14:textId="77777777" w:rsidR="0030241E" w:rsidRDefault="0030241E" w:rsidP="0030241E">
      <w:pPr>
        <w:tabs>
          <w:tab w:val="left" w:pos="-720"/>
        </w:tabs>
        <w:suppressAutoHyphens/>
        <w:spacing w:line="240" w:lineRule="atLeast"/>
        <w:jc w:val="both"/>
        <w:rPr>
          <w:rFonts w:ascii="Garamond" w:hAnsi="Garamond" w:cs="Arial"/>
          <w:spacing w:val="-2"/>
          <w:sz w:val="23"/>
          <w:szCs w:val="23"/>
        </w:rPr>
      </w:pPr>
    </w:p>
    <w:p w14:paraId="5B84D14C" w14:textId="70873891" w:rsidR="0030241E" w:rsidRPr="00DE4204" w:rsidRDefault="003C466C" w:rsidP="0030241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r w:rsidR="0030241E" w:rsidRPr="00DE4204">
        <w:rPr>
          <w:rFonts w:ascii="Garamond" w:hAnsi="Garamond" w:cs="Arial"/>
          <w:spacing w:val="-2"/>
          <w:sz w:val="23"/>
          <w:szCs w:val="23"/>
        </w:rPr>
        <w:t xml:space="preserve">Either </w:t>
      </w:r>
      <w:proofErr w:type="gramStart"/>
      <w:r w:rsidR="0030241E">
        <w:rPr>
          <w:rFonts w:ascii="Garamond" w:hAnsi="Garamond" w:cs="Arial"/>
          <w:spacing w:val="-2"/>
          <w:sz w:val="23"/>
          <w:szCs w:val="23"/>
        </w:rPr>
        <w:t>Settlors</w:t>
      </w:r>
      <w:r w:rsidR="0030241E" w:rsidRPr="00DE4204">
        <w:rPr>
          <w:rFonts w:ascii="Garamond" w:hAnsi="Garamond" w:cs="Arial"/>
          <w:spacing w:val="-2"/>
          <w:sz w:val="23"/>
          <w:szCs w:val="23"/>
        </w:rPr>
        <w:t>’</w:t>
      </w:r>
      <w:r>
        <w:rPr>
          <w:rFonts w:ascii="Garamond" w:hAnsi="Garamond" w:cs="Arial"/>
          <w:spacing w:val="-2"/>
          <w:sz w:val="23"/>
          <w:szCs w:val="23"/>
        </w:rPr>
        <w:t>{</w:t>
      </w:r>
      <w:proofErr w:type="gramEnd"/>
      <w:r>
        <w:rPr>
          <w:rFonts w:ascii="Garamond" w:hAnsi="Garamond" w:cs="Arial"/>
          <w:spacing w:val="-2"/>
          <w:sz w:val="23"/>
          <w:szCs w:val="23"/>
        </w:rPr>
        <w:t>[</w:t>
      </w:r>
      <w:proofErr w:type="gramStart"/>
      <w:r w:rsidRPr="00170988">
        <w:rPr>
          <w:rFonts w:ascii="Garamond" w:hAnsi="Garamond" w:cs="Arial"/>
          <w:b/>
          <w:noProof/>
          <w:color w:val="41A151"/>
          <w:spacing w:val="-2"/>
          <w:sz w:val="23"/>
          <w:szCs w:val="23"/>
          <w:shd w:val="clear" w:color="auto" w:fill="C9F3CD"/>
        </w:rPr>
        <w:t>else</w:t>
      </w:r>
      <w:r>
        <w:rPr>
          <w:rFonts w:ascii="Garamond" w:hAnsi="Garamond" w:cs="Arial"/>
          <w:spacing w:val="-2"/>
          <w:sz w:val="23"/>
          <w:szCs w:val="23"/>
        </w:rPr>
        <w:t>]}Settlor’s{[</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roofErr w:type="gramEnd"/>
      <w:r w:rsidR="0030241E" w:rsidRPr="00DE4204">
        <w:rPr>
          <w:rFonts w:ascii="Garamond" w:hAnsi="Garamond" w:cs="Arial"/>
          <w:spacing w:val="-2"/>
          <w:sz w:val="23"/>
          <w:szCs w:val="23"/>
        </w:rPr>
        <w:t xml:space="preserve"> Social Security Number may be used in lieu of a Tax Identification Number for the trust.</w:t>
      </w:r>
      <w:r w:rsidR="0030241E">
        <w:rPr>
          <w:rFonts w:ascii="Garamond" w:hAnsi="Garamond" w:cs="Arial"/>
          <w:spacing w:val="-2"/>
          <w:sz w:val="23"/>
          <w:szCs w:val="23"/>
        </w:rPr>
        <w:t xml:space="preserve">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30241E">
        <w:rPr>
          <w:rFonts w:ascii="Garamond" w:hAnsi="Garamond" w:cs="Arial"/>
          <w:spacing w:val="-2"/>
          <w:sz w:val="23"/>
          <w:szCs w:val="23"/>
        </w:rPr>
        <w:t xml:space="preserve"> have attached a copy of the Joinder Agreement for ease of reference. </w:t>
      </w:r>
      <w:r w:rsidR="0030241E" w:rsidRPr="00DE4204">
        <w:rPr>
          <w:rFonts w:ascii="Garamond" w:hAnsi="Garamond" w:cs="Arial"/>
          <w:spacing w:val="-2"/>
          <w:sz w:val="23"/>
          <w:szCs w:val="23"/>
        </w:rPr>
        <w:t xml:space="preserve">Kindly forward any forms which you may </w:t>
      </w:r>
      <w:proofErr w:type="gramStart"/>
      <w:r w:rsidR="0030241E" w:rsidRPr="00DE4204">
        <w:rPr>
          <w:rFonts w:ascii="Garamond" w:hAnsi="Garamond" w:cs="Arial"/>
          <w:spacing w:val="-2"/>
          <w:sz w:val="23"/>
          <w:szCs w:val="23"/>
        </w:rPr>
        <w:t xml:space="preserve">require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"us" : "me</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30241E" w:rsidRPr="00DE4204">
        <w:rPr>
          <w:rFonts w:ascii="Garamond" w:hAnsi="Garamond" w:cs="Arial"/>
          <w:spacing w:val="-2"/>
          <w:sz w:val="23"/>
          <w:szCs w:val="23"/>
        </w:rPr>
        <w:t xml:space="preserve"> to sign </w:t>
      </w:r>
      <w:proofErr w:type="gramStart"/>
      <w:r w:rsidR="0030241E" w:rsidRPr="00DE4204">
        <w:rPr>
          <w:rFonts w:ascii="Garamond" w:hAnsi="Garamond" w:cs="Arial"/>
          <w:spacing w:val="-2"/>
          <w:sz w:val="23"/>
          <w:szCs w:val="23"/>
        </w:rPr>
        <w:t>in order to</w:t>
      </w:r>
      <w:proofErr w:type="gramEnd"/>
      <w:r w:rsidR="0030241E" w:rsidRPr="00DE4204">
        <w:rPr>
          <w:rFonts w:ascii="Garamond" w:hAnsi="Garamond" w:cs="Arial"/>
          <w:spacing w:val="-2"/>
          <w:sz w:val="23"/>
          <w:szCs w:val="23"/>
        </w:rPr>
        <w:t xml:space="preserve"> complete this transfer. </w:t>
      </w: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0030241E" w:rsidRPr="00DE4204">
        <w:rPr>
          <w:rFonts w:ascii="Garamond" w:hAnsi="Garamond" w:cs="Arial"/>
          <w:spacing w:val="-2"/>
          <w:sz w:val="23"/>
          <w:szCs w:val="23"/>
        </w:rPr>
        <w:t xml:space="preserve"> would appreciate your prompt handling of this matter.</w:t>
      </w:r>
    </w:p>
    <w:p w14:paraId="115E2774" w14:textId="77777777" w:rsidR="0030241E" w:rsidRPr="00DE4204" w:rsidRDefault="0030241E" w:rsidP="0030241E">
      <w:pPr>
        <w:tabs>
          <w:tab w:val="left" w:pos="-720"/>
        </w:tabs>
        <w:suppressAutoHyphens/>
        <w:spacing w:line="240" w:lineRule="atLeast"/>
        <w:jc w:val="both"/>
        <w:rPr>
          <w:rFonts w:ascii="Garamond" w:hAnsi="Garamond" w:cs="Arial"/>
          <w:spacing w:val="-2"/>
          <w:sz w:val="23"/>
          <w:szCs w:val="23"/>
        </w:rPr>
      </w:pPr>
    </w:p>
    <w:p w14:paraId="641C549F" w14:textId="125E90C5" w:rsidR="0030241E" w:rsidRPr="00DE4204" w:rsidRDefault="0030241E" w:rsidP="0030241E">
      <w:pPr>
        <w:tabs>
          <w:tab w:val="left" w:pos="-720"/>
        </w:tabs>
        <w:suppressAutoHyphens/>
        <w:spacing w:line="240" w:lineRule="atLeast"/>
        <w:jc w:val="both"/>
        <w:rPr>
          <w:rFonts w:ascii="Garamond" w:hAnsi="Garamond" w:cs="Arial"/>
          <w:spacing w:val="-2"/>
          <w:sz w:val="23"/>
          <w:szCs w:val="23"/>
        </w:rPr>
      </w:pPr>
      <w:r w:rsidRPr="00DE4204">
        <w:rPr>
          <w:rFonts w:ascii="Garamond" w:hAnsi="Garamond" w:cs="Arial"/>
          <w:spacing w:val="-2"/>
          <w:sz w:val="23"/>
          <w:szCs w:val="23"/>
        </w:rPr>
        <w:t xml:space="preserve">Please </w:t>
      </w:r>
      <w:proofErr w:type="gramStart"/>
      <w:r w:rsidRPr="00DE4204">
        <w:rPr>
          <w:rFonts w:ascii="Garamond" w:hAnsi="Garamond" w:cs="Arial"/>
          <w:spacing w:val="-2"/>
          <w:sz w:val="23"/>
          <w:szCs w:val="23"/>
        </w:rPr>
        <w:t xml:space="preserve">advise </w:t>
      </w:r>
      <w:r w:rsidR="003C466C">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003C466C" w:rsidRPr="00170988">
        <w:rPr>
          <w:rFonts w:ascii="Garamond" w:hAnsi="Garamond" w:cs="Arial"/>
          <w:noProof/>
          <w:color w:val="2157AD"/>
          <w:spacing w:val="-2"/>
          <w:sz w:val="23"/>
          <w:szCs w:val="23"/>
          <w:shd w:val="clear" w:color="auto" w:fill="C9E1F3"/>
        </w:rPr>
        <w:t xml:space="preserve"> "us" : "me"</w:t>
      </w:r>
      <w:r w:rsidR="003C466C">
        <w:rPr>
          <w:rFonts w:ascii="Garamond" w:hAnsi="Garamond" w:cs="Arial"/>
          <w:spacing w:val="-2"/>
          <w:sz w:val="23"/>
          <w:szCs w:val="23"/>
        </w:rPr>
        <w:t>]}</w:t>
      </w:r>
      <w:r w:rsidRPr="00DE4204">
        <w:rPr>
          <w:rFonts w:ascii="Garamond" w:hAnsi="Garamond" w:cs="Arial"/>
          <w:spacing w:val="-2"/>
          <w:sz w:val="23"/>
          <w:szCs w:val="23"/>
        </w:rPr>
        <w:t xml:space="preserve"> when the </w:t>
      </w:r>
      <w:r w:rsidR="00EC0AD1" w:rsidRPr="00EC0AD1">
        <w:rPr>
          <w:rFonts w:ascii="Garamond" w:hAnsi="Garamond" w:cs="Arial"/>
          <w:spacing w:val="-2"/>
          <w:sz w:val="23"/>
          <w:szCs w:val="23"/>
        </w:rPr>
        <w:t>{[</w:t>
      </w:r>
      <w:r w:rsidR="00EC0AD1" w:rsidRPr="00170988">
        <w:rPr>
          <w:rFonts w:ascii="Garamond" w:hAnsi="Garamond" w:cs="Arial"/>
          <w:b/>
          <w:noProof/>
          <w:color w:val="41A151"/>
          <w:spacing w:val="-2"/>
          <w:sz w:val="23"/>
          <w:szCs w:val="23"/>
          <w:shd w:val="clear" w:color="auto" w:fill="C9F3CD"/>
        </w:rPr>
        <w:t>if</w:t>
      </w:r>
      <w:r w:rsidR="00EC0AD1" w:rsidRPr="00170988">
        <w:rPr>
          <w:rFonts w:ascii="Garamond" w:hAnsi="Garamond" w:cs="Arial"/>
          <w:noProof/>
          <w:color w:val="2157AD"/>
          <w:spacing w:val="-2"/>
          <w:sz w:val="23"/>
          <w:szCs w:val="23"/>
          <w:shd w:val="clear" w:color="auto" w:fill="C9F3CD"/>
        </w:rPr>
        <w:t xml:space="preserve"> EntitySelect.AcctType == "LLC"</w:t>
      </w:r>
      <w:r w:rsidR="00EC0AD1" w:rsidRPr="00EC0AD1">
        <w:rPr>
          <w:rFonts w:ascii="Garamond" w:hAnsi="Garamond" w:cs="Arial"/>
          <w:spacing w:val="-2"/>
          <w:sz w:val="23"/>
          <w:szCs w:val="23"/>
        </w:rPr>
        <w:t>]}limited liability company{[</w:t>
      </w:r>
      <w:r w:rsidR="00EC0AD1" w:rsidRPr="00170988">
        <w:rPr>
          <w:rFonts w:ascii="Garamond" w:hAnsi="Garamond" w:cs="Arial"/>
          <w:b/>
          <w:noProof/>
          <w:color w:val="41A151"/>
          <w:spacing w:val="-2"/>
          <w:sz w:val="23"/>
          <w:szCs w:val="23"/>
          <w:shd w:val="clear" w:color="auto" w:fill="C9F3CD"/>
        </w:rPr>
        <w:t>elseif</w:t>
      </w:r>
      <w:r w:rsidR="00EC0AD1" w:rsidRPr="00170988">
        <w:rPr>
          <w:rFonts w:ascii="Garamond" w:hAnsi="Garamond" w:cs="Arial"/>
          <w:noProof/>
          <w:color w:val="2157AD"/>
          <w:spacing w:val="-2"/>
          <w:sz w:val="23"/>
          <w:szCs w:val="23"/>
          <w:shd w:val="clear" w:color="auto" w:fill="C9F3CD"/>
        </w:rPr>
        <w:t xml:space="preserve"> EntitySelect.AcctType == "Corporate" || EntitySelect.AcctType == "SoleProp"</w:t>
      </w:r>
      <w:r w:rsidR="00EC0AD1" w:rsidRPr="00EC0AD1">
        <w:rPr>
          <w:rFonts w:ascii="Garamond" w:hAnsi="Garamond" w:cs="Arial"/>
          <w:spacing w:val="-2"/>
          <w:sz w:val="23"/>
          <w:szCs w:val="23"/>
        </w:rPr>
        <w:t>]}corporation{[</w:t>
      </w:r>
      <w:r w:rsidR="00EC0AD1" w:rsidRPr="00170988">
        <w:rPr>
          <w:rFonts w:ascii="Garamond" w:hAnsi="Garamond" w:cs="Arial"/>
          <w:b/>
          <w:noProof/>
          <w:color w:val="41A151"/>
          <w:spacing w:val="-2"/>
          <w:sz w:val="23"/>
          <w:szCs w:val="23"/>
          <w:shd w:val="clear" w:color="auto" w:fill="C9F3CD"/>
        </w:rPr>
        <w:t>elseif</w:t>
      </w:r>
      <w:r w:rsidR="00EC0AD1" w:rsidRPr="00170988">
        <w:rPr>
          <w:rFonts w:ascii="Garamond" w:hAnsi="Garamond" w:cs="Arial"/>
          <w:noProof/>
          <w:color w:val="2157AD"/>
          <w:spacing w:val="-2"/>
          <w:sz w:val="23"/>
          <w:szCs w:val="23"/>
          <w:shd w:val="clear" w:color="auto" w:fill="C9F3CD"/>
        </w:rPr>
        <w:t xml:space="preserve"> EntitySelect.AcctType == "Partnership"</w:t>
      </w:r>
      <w:r w:rsidR="00EC0AD1" w:rsidRPr="00EC0AD1">
        <w:rPr>
          <w:rFonts w:ascii="Garamond" w:hAnsi="Garamond" w:cs="Arial"/>
          <w:spacing w:val="-2"/>
          <w:sz w:val="23"/>
          <w:szCs w:val="23"/>
        </w:rPr>
        <w:t>]}partnership{[</w:t>
      </w:r>
      <w:r w:rsidR="00EC0AD1" w:rsidRPr="00170988">
        <w:rPr>
          <w:rFonts w:ascii="Garamond" w:hAnsi="Garamond" w:cs="Arial"/>
          <w:b/>
          <w:noProof/>
          <w:color w:val="41A151"/>
          <w:spacing w:val="-2"/>
          <w:sz w:val="23"/>
          <w:szCs w:val="23"/>
          <w:shd w:val="clear" w:color="auto" w:fill="C9F3CD"/>
        </w:rPr>
        <w:t>else</w:t>
      </w:r>
      <w:r w:rsidR="00EC0AD1" w:rsidRPr="00EC0AD1">
        <w:rPr>
          <w:rFonts w:ascii="Garamond" w:hAnsi="Garamond" w:cs="Arial"/>
          <w:spacing w:val="-2"/>
          <w:sz w:val="23"/>
          <w:szCs w:val="23"/>
        </w:rPr>
        <w:t>]}entity{[</w:t>
      </w:r>
      <w:r w:rsidR="00EC0AD1" w:rsidRPr="00170988">
        <w:rPr>
          <w:rFonts w:ascii="Garamond" w:hAnsi="Garamond" w:cs="Arial"/>
          <w:b/>
          <w:noProof/>
          <w:color w:val="41A151"/>
          <w:spacing w:val="-2"/>
          <w:sz w:val="23"/>
          <w:szCs w:val="23"/>
          <w:shd w:val="clear" w:color="auto" w:fill="C9F3CD"/>
        </w:rPr>
        <w:t>endif</w:t>
      </w:r>
      <w:r w:rsidR="00EC0AD1" w:rsidRPr="00EC0AD1">
        <w:rPr>
          <w:rFonts w:ascii="Garamond" w:hAnsi="Garamond" w:cs="Arial"/>
          <w:spacing w:val="-2"/>
          <w:sz w:val="23"/>
          <w:szCs w:val="23"/>
        </w:rPr>
        <w:t>]}</w:t>
      </w:r>
      <w:r w:rsidRPr="00DE4204">
        <w:rPr>
          <w:rFonts w:ascii="Garamond" w:hAnsi="Garamond" w:cs="Arial"/>
          <w:spacing w:val="-2"/>
          <w:sz w:val="23"/>
          <w:szCs w:val="23"/>
        </w:rPr>
        <w:t xml:space="preserve"> has approved this transfer </w:t>
      </w:r>
      <w:r>
        <w:rPr>
          <w:rFonts w:ascii="Garamond" w:hAnsi="Garamond" w:cs="Arial"/>
          <w:spacing w:val="-2"/>
          <w:sz w:val="23"/>
          <w:szCs w:val="23"/>
        </w:rPr>
        <w:t xml:space="preserve">trust </w:t>
      </w:r>
      <w:r w:rsidRPr="00DE4204">
        <w:rPr>
          <w:rFonts w:ascii="Garamond" w:hAnsi="Garamond" w:cs="Arial"/>
          <w:spacing w:val="-2"/>
          <w:sz w:val="23"/>
          <w:szCs w:val="23"/>
        </w:rPr>
        <w:t xml:space="preserve">and has ratified same.  </w:t>
      </w:r>
    </w:p>
    <w:p w14:paraId="2DE73C8B" w14:textId="77777777" w:rsidR="0030241E" w:rsidRPr="00DE4204" w:rsidRDefault="0030241E" w:rsidP="0030241E">
      <w:pPr>
        <w:tabs>
          <w:tab w:val="left" w:pos="-720"/>
        </w:tabs>
        <w:suppressAutoHyphens/>
        <w:spacing w:line="240" w:lineRule="atLeast"/>
        <w:jc w:val="both"/>
        <w:rPr>
          <w:rFonts w:ascii="Garamond" w:hAnsi="Garamond" w:cs="Arial"/>
          <w:spacing w:val="-2"/>
          <w:sz w:val="23"/>
          <w:szCs w:val="23"/>
        </w:rPr>
      </w:pPr>
    </w:p>
    <w:p w14:paraId="63ADD042" w14:textId="2F0EE351" w:rsidR="0030241E" w:rsidRDefault="0030241E" w:rsidP="0030241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 xml:space="preserve">Please consider this a formal request to </w:t>
      </w:r>
      <w:r w:rsidRPr="00DE4204">
        <w:rPr>
          <w:rFonts w:ascii="Garamond" w:hAnsi="Garamond" w:cs="Arial"/>
          <w:spacing w:val="-2"/>
          <w:sz w:val="23"/>
          <w:szCs w:val="23"/>
        </w:rPr>
        <w:t xml:space="preserve">transfer </w:t>
      </w:r>
      <w:r>
        <w:rPr>
          <w:rFonts w:ascii="Garamond" w:hAnsi="Garamond" w:cs="Arial"/>
          <w:spacing w:val="-2"/>
          <w:sz w:val="23"/>
          <w:szCs w:val="23"/>
        </w:rPr>
        <w:t xml:space="preserve">of </w:t>
      </w:r>
      <w:r w:rsidRPr="00DE4204">
        <w:rPr>
          <w:rFonts w:ascii="Garamond" w:hAnsi="Garamond" w:cs="Arial"/>
          <w:spacing w:val="-2"/>
          <w:sz w:val="23"/>
          <w:szCs w:val="23"/>
        </w:rPr>
        <w:t xml:space="preserve">the </w:t>
      </w:r>
      <w:r>
        <w:rPr>
          <w:rFonts w:ascii="Garamond" w:hAnsi="Garamond" w:cs="Arial"/>
          <w:spacing w:val="-2"/>
          <w:sz w:val="23"/>
          <w:szCs w:val="23"/>
        </w:rPr>
        <w:t xml:space="preserve">above </w:t>
      </w:r>
      <w:r w:rsidRPr="00DE4204">
        <w:rPr>
          <w:rFonts w:ascii="Garamond" w:hAnsi="Garamond" w:cs="Arial"/>
          <w:spacing w:val="-2"/>
          <w:sz w:val="23"/>
          <w:szCs w:val="23"/>
        </w:rPr>
        <w:t xml:space="preserve">referenced </w:t>
      </w:r>
      <w:r w:rsidR="00EC0AD1" w:rsidRPr="00EC0AD1">
        <w:rPr>
          <w:rFonts w:ascii="Garamond" w:hAnsi="Garamond" w:cs="Arial"/>
          <w:spacing w:val="-2"/>
          <w:sz w:val="23"/>
          <w:szCs w:val="23"/>
        </w:rPr>
        <w:t>{[</w:t>
      </w:r>
      <w:r w:rsidR="00EC0AD1" w:rsidRPr="00170988">
        <w:rPr>
          <w:rFonts w:ascii="Garamond" w:hAnsi="Garamond" w:cs="Arial"/>
          <w:b/>
          <w:noProof/>
          <w:color w:val="41A151"/>
          <w:spacing w:val="-2"/>
          <w:sz w:val="23"/>
          <w:szCs w:val="23"/>
          <w:shd w:val="clear" w:color="auto" w:fill="C9F3CD"/>
        </w:rPr>
        <w:t>if</w:t>
      </w:r>
      <w:r w:rsidR="00EC0AD1" w:rsidRPr="00170988">
        <w:rPr>
          <w:rFonts w:ascii="Garamond" w:hAnsi="Garamond" w:cs="Arial"/>
          <w:noProof/>
          <w:color w:val="2157AD"/>
          <w:spacing w:val="-2"/>
          <w:sz w:val="23"/>
          <w:szCs w:val="23"/>
          <w:shd w:val="clear" w:color="auto" w:fill="C9F3CD"/>
        </w:rPr>
        <w:t xml:space="preserve"> EntitySelect.AcctType == "LLC"</w:t>
      </w:r>
      <w:r w:rsidR="00EC0AD1" w:rsidRPr="00EC0AD1">
        <w:rPr>
          <w:rFonts w:ascii="Garamond" w:hAnsi="Garamond" w:cs="Arial"/>
          <w:spacing w:val="-2"/>
          <w:sz w:val="23"/>
          <w:szCs w:val="23"/>
        </w:rPr>
        <w:t>]}limited liability company{[</w:t>
      </w:r>
      <w:r w:rsidR="00EC0AD1" w:rsidRPr="00170988">
        <w:rPr>
          <w:rFonts w:ascii="Garamond" w:hAnsi="Garamond" w:cs="Arial"/>
          <w:b/>
          <w:noProof/>
          <w:color w:val="41A151"/>
          <w:spacing w:val="-2"/>
          <w:sz w:val="23"/>
          <w:szCs w:val="23"/>
          <w:shd w:val="clear" w:color="auto" w:fill="C9F3CD"/>
        </w:rPr>
        <w:t>elseif</w:t>
      </w:r>
      <w:r w:rsidR="00EC0AD1" w:rsidRPr="00170988">
        <w:rPr>
          <w:rFonts w:ascii="Garamond" w:hAnsi="Garamond" w:cs="Arial"/>
          <w:noProof/>
          <w:color w:val="2157AD"/>
          <w:spacing w:val="-2"/>
          <w:sz w:val="23"/>
          <w:szCs w:val="23"/>
          <w:shd w:val="clear" w:color="auto" w:fill="C9F3CD"/>
        </w:rPr>
        <w:t xml:space="preserve"> EntitySelect.AcctType == "Corporate" || EntitySelect.AcctType == "SoleProp"</w:t>
      </w:r>
      <w:r w:rsidR="00EC0AD1" w:rsidRPr="00EC0AD1">
        <w:rPr>
          <w:rFonts w:ascii="Garamond" w:hAnsi="Garamond" w:cs="Arial"/>
          <w:spacing w:val="-2"/>
          <w:sz w:val="23"/>
          <w:szCs w:val="23"/>
        </w:rPr>
        <w:t>]}corporation{[</w:t>
      </w:r>
      <w:r w:rsidR="00EC0AD1" w:rsidRPr="00170988">
        <w:rPr>
          <w:rFonts w:ascii="Garamond" w:hAnsi="Garamond" w:cs="Arial"/>
          <w:b/>
          <w:noProof/>
          <w:color w:val="41A151"/>
          <w:spacing w:val="-2"/>
          <w:sz w:val="23"/>
          <w:szCs w:val="23"/>
          <w:shd w:val="clear" w:color="auto" w:fill="C9F3CD"/>
        </w:rPr>
        <w:t>elseif</w:t>
      </w:r>
      <w:r w:rsidR="00EC0AD1" w:rsidRPr="00170988">
        <w:rPr>
          <w:rFonts w:ascii="Garamond" w:hAnsi="Garamond" w:cs="Arial"/>
          <w:noProof/>
          <w:color w:val="2157AD"/>
          <w:spacing w:val="-2"/>
          <w:sz w:val="23"/>
          <w:szCs w:val="23"/>
          <w:shd w:val="clear" w:color="auto" w:fill="C9F3CD"/>
        </w:rPr>
        <w:t xml:space="preserve"> EntitySelect.AcctType == "Partnership"</w:t>
      </w:r>
      <w:r w:rsidR="00EC0AD1" w:rsidRPr="00EC0AD1">
        <w:rPr>
          <w:rFonts w:ascii="Garamond" w:hAnsi="Garamond" w:cs="Arial"/>
          <w:spacing w:val="-2"/>
          <w:sz w:val="23"/>
          <w:szCs w:val="23"/>
        </w:rPr>
        <w:t>]}partnership{[</w:t>
      </w:r>
      <w:r w:rsidR="00EC0AD1" w:rsidRPr="00170988">
        <w:rPr>
          <w:rFonts w:ascii="Garamond" w:hAnsi="Garamond" w:cs="Arial"/>
          <w:b/>
          <w:noProof/>
          <w:color w:val="41A151"/>
          <w:spacing w:val="-2"/>
          <w:sz w:val="23"/>
          <w:szCs w:val="23"/>
          <w:shd w:val="clear" w:color="auto" w:fill="C9F3CD"/>
        </w:rPr>
        <w:t>else</w:t>
      </w:r>
      <w:r w:rsidR="00EC0AD1" w:rsidRPr="00EC0AD1">
        <w:rPr>
          <w:rFonts w:ascii="Garamond" w:hAnsi="Garamond" w:cs="Arial"/>
          <w:spacing w:val="-2"/>
          <w:sz w:val="23"/>
          <w:szCs w:val="23"/>
        </w:rPr>
        <w:t>]}entity{[</w:t>
      </w:r>
      <w:r w:rsidR="00EC0AD1" w:rsidRPr="00170988">
        <w:rPr>
          <w:rFonts w:ascii="Garamond" w:hAnsi="Garamond" w:cs="Arial"/>
          <w:b/>
          <w:noProof/>
          <w:color w:val="41A151"/>
          <w:spacing w:val="-2"/>
          <w:sz w:val="23"/>
          <w:szCs w:val="23"/>
          <w:shd w:val="clear" w:color="auto" w:fill="C9F3CD"/>
        </w:rPr>
        <w:t>endif</w:t>
      </w:r>
      <w:r w:rsidR="00EC0AD1" w:rsidRPr="00EC0AD1">
        <w:rPr>
          <w:rFonts w:ascii="Garamond" w:hAnsi="Garamond" w:cs="Arial"/>
          <w:spacing w:val="-2"/>
          <w:sz w:val="23"/>
          <w:szCs w:val="23"/>
        </w:rPr>
        <w:t>]}</w:t>
      </w:r>
      <w:r>
        <w:rPr>
          <w:rFonts w:ascii="Garamond" w:hAnsi="Garamond" w:cs="Arial"/>
          <w:spacing w:val="-2"/>
          <w:sz w:val="23"/>
          <w:szCs w:val="23"/>
        </w:rPr>
        <w:t xml:space="preserve"> interest</w:t>
      </w:r>
      <w:r w:rsidRPr="00DE4204">
        <w:rPr>
          <w:rFonts w:ascii="Garamond" w:hAnsi="Garamond" w:cs="Arial"/>
          <w:spacing w:val="-2"/>
          <w:sz w:val="23"/>
          <w:szCs w:val="23"/>
        </w:rPr>
        <w:t xml:space="preserve"> to </w:t>
      </w:r>
      <w:r w:rsidR="003C466C">
        <w:rPr>
          <w:rFonts w:ascii="Garamond" w:hAnsi="Garamond" w:cs="Arial"/>
          <w:spacing w:val="-2"/>
          <w:sz w:val="23"/>
          <w:szCs w:val="23"/>
        </w:rPr>
        <w:t>{[</w:t>
      </w:r>
      <w:proofErr w:type="spellStart"/>
      <w:r w:rsidR="003C466C" w:rsidRPr="00170988">
        <w:rPr>
          <w:rFonts w:ascii="Garamond" w:hAnsi="Garamond" w:cs="Arial"/>
          <w:noProof/>
          <w:color w:val="2157AD"/>
          <w:spacing w:val="-2"/>
          <w:sz w:val="23"/>
          <w:szCs w:val="23"/>
          <w:shd w:val="clear" w:color="auto" w:fill="C9E1F3"/>
        </w:rPr>
        <w:t>TrustName|upper|else</w:t>
      </w:r>
      <w:proofErr w:type="spellEnd"/>
      <w:r w:rsidR="003C466C" w:rsidRPr="00170988">
        <w:rPr>
          <w:rFonts w:ascii="Garamond" w:hAnsi="Garamond" w:cs="Arial"/>
          <w:noProof/>
          <w:color w:val="2157AD"/>
          <w:spacing w:val="-2"/>
          <w:sz w:val="23"/>
          <w:szCs w:val="23"/>
          <w:shd w:val="clear" w:color="auto" w:fill="C9E1F3"/>
        </w:rPr>
        <w:t>: "________________"</w:t>
      </w:r>
      <w:r w:rsidR="003C466C">
        <w:rPr>
          <w:rFonts w:ascii="Garamond" w:hAnsi="Garamond" w:cs="Arial"/>
          <w:spacing w:val="-2"/>
          <w:sz w:val="23"/>
          <w:szCs w:val="23"/>
        </w:rPr>
        <w:t>]}</w:t>
      </w:r>
      <w:r>
        <w:rPr>
          <w:rFonts w:ascii="Garamond" w:hAnsi="Garamond" w:cs="Arial"/>
          <w:spacing w:val="-2"/>
          <w:sz w:val="23"/>
          <w:szCs w:val="23"/>
        </w:rPr>
        <w:t>.</w:t>
      </w:r>
    </w:p>
    <w:p w14:paraId="69336C65" w14:textId="3A0B9BF6" w:rsidR="003C49CE" w:rsidRDefault="003C49CE" w:rsidP="0030241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AE2F80A" w14:textId="15BAC9F8" w:rsidR="00E46091" w:rsidRDefault="00E46091">
      <w:pPr>
        <w:tabs>
          <w:tab w:val="left" w:pos="-720"/>
        </w:tabs>
        <w:suppressAutoHyphens/>
        <w:spacing w:line="240" w:lineRule="atLeast"/>
        <w:jc w:val="both"/>
        <w:rPr>
          <w:rFonts w:ascii="Garamond" w:hAnsi="Garamond" w:cs="Arial"/>
          <w:spacing w:val="-2"/>
          <w:sz w:val="23"/>
          <w:szCs w:val="23"/>
        </w:rPr>
      </w:pPr>
      <w:r w:rsidRPr="00A00C7A">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A00C7A">
        <w:rPr>
          <w:rFonts w:ascii="Garamond" w:hAnsi="Garamond" w:cs="Arial"/>
          <w:spacing w:val="-2"/>
          <w:sz w:val="23"/>
          <w:szCs w:val="23"/>
        </w:rPr>
        <w:t>]}</w:t>
      </w:r>
    </w:p>
    <w:p w14:paraId="39E2FEE5" w14:textId="77777777" w:rsidR="00A00C7A" w:rsidRDefault="00A00C7A">
      <w:pPr>
        <w:tabs>
          <w:tab w:val="left" w:pos="-720"/>
        </w:tabs>
        <w:suppressAutoHyphens/>
        <w:spacing w:line="240" w:lineRule="atLeast"/>
        <w:jc w:val="both"/>
        <w:rPr>
          <w:rFonts w:ascii="Garamond" w:hAnsi="Garamond" w:cs="Arial"/>
          <w:spacing w:val="-2"/>
          <w:sz w:val="23"/>
          <w:szCs w:val="23"/>
        </w:rPr>
      </w:pPr>
    </w:p>
    <w:p w14:paraId="51DBDCE6" w14:textId="18112582" w:rsidR="00A00C7A" w:rsidRDefault="00A00C7A"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Letter</w:t>
      </w:r>
      <w:r w:rsidR="00E325EA" w:rsidRPr="00170988">
        <w:rPr>
          <w:rFonts w:ascii="Garamond" w:hAnsi="Garamond" w:cs="Arial"/>
          <w:noProof/>
          <w:color w:val="2157AD"/>
          <w:spacing w:val="-2"/>
          <w:sz w:val="23"/>
          <w:szCs w:val="23"/>
          <w:shd w:val="clear" w:color="auto" w:fill="C9F3CD"/>
        </w:rPr>
        <w:t xml:space="preserve">Type </w:t>
      </w:r>
      <w:r w:rsidR="009B61FB" w:rsidRPr="00170988">
        <w:rPr>
          <w:rFonts w:ascii="Garamond" w:hAnsi="Garamond" w:cs="Arial"/>
          <w:noProof/>
          <w:color w:val="2157AD"/>
          <w:spacing w:val="-2"/>
          <w:sz w:val="23"/>
          <w:szCs w:val="23"/>
          <w:shd w:val="clear" w:color="auto" w:fill="C9F3CD"/>
        </w:rPr>
        <w:t>!</w:t>
      </w:r>
      <w:r w:rsidR="00E325EA" w:rsidRPr="00170988">
        <w:rPr>
          <w:rFonts w:ascii="Garamond" w:hAnsi="Garamond" w:cs="Arial"/>
          <w:noProof/>
          <w:color w:val="2157AD"/>
          <w:spacing w:val="-2"/>
          <w:sz w:val="23"/>
          <w:szCs w:val="23"/>
          <w:shd w:val="clear" w:color="auto" w:fill="C9F3CD"/>
        </w:rPr>
        <w:t>= "</w:t>
      </w:r>
      <w:r w:rsidR="005D05BC" w:rsidRPr="00170988">
        <w:rPr>
          <w:rFonts w:ascii="Garamond" w:hAnsi="Garamond" w:cs="Arial"/>
          <w:noProof/>
          <w:color w:val="2157AD"/>
          <w:spacing w:val="-2"/>
          <w:sz w:val="23"/>
          <w:szCs w:val="23"/>
          <w:shd w:val="clear" w:color="auto" w:fill="C9F3CD"/>
        </w:rPr>
        <w:t>Retirement Account</w:t>
      </w:r>
      <w:r w:rsidRPr="00170988">
        <w:rPr>
          <w:rFonts w:ascii="Garamond" w:hAnsi="Garamond" w:cs="Arial"/>
          <w:noProof/>
          <w:color w:val="2157AD"/>
          <w:spacing w:val="-2"/>
          <w:sz w:val="23"/>
          <w:szCs w:val="23"/>
          <w:shd w:val="clear" w:color="auto" w:fill="C9F3CD"/>
        </w:rPr>
        <w:t>"</w:t>
      </w:r>
      <w:r w:rsidR="00D17E90">
        <w:rPr>
          <w:rFonts w:ascii="Garamond" w:hAnsi="Garamond" w:cs="Arial"/>
          <w:noProof/>
          <w:color w:val="2157AD"/>
          <w:spacing w:val="-2"/>
          <w:sz w:val="23"/>
          <w:szCs w:val="23"/>
          <w:shd w:val="clear" w:color="auto" w:fill="C9F3CD"/>
        </w:rPr>
        <w:t xml:space="preserve"> &amp;&amp; </w:t>
      </w:r>
      <w:r w:rsidR="00D17E90" w:rsidRPr="00D17E90">
        <w:rPr>
          <w:rFonts w:ascii="Garamond" w:hAnsi="Garamond" w:cs="Arial"/>
          <w:noProof/>
          <w:color w:val="2157AD"/>
          <w:spacing w:val="-2"/>
          <w:sz w:val="23"/>
          <w:szCs w:val="23"/>
          <w:shd w:val="clear" w:color="auto" w:fill="C9F3CD"/>
        </w:rPr>
        <w:t xml:space="preserve">LetterType </w:t>
      </w:r>
      <w:r w:rsidR="00D17E90">
        <w:rPr>
          <w:rFonts w:ascii="Garamond" w:hAnsi="Garamond" w:cs="Arial"/>
          <w:noProof/>
          <w:color w:val="2157AD"/>
          <w:spacing w:val="-2"/>
          <w:sz w:val="23"/>
          <w:szCs w:val="23"/>
          <w:shd w:val="clear" w:color="auto" w:fill="C9F3CD"/>
        </w:rPr>
        <w:t>!</w:t>
      </w:r>
      <w:r w:rsidR="00D17E90" w:rsidRPr="00D17E90">
        <w:rPr>
          <w:rFonts w:ascii="Garamond" w:hAnsi="Garamond" w:cs="Arial"/>
          <w:noProof/>
          <w:color w:val="2157AD"/>
          <w:spacing w:val="-2"/>
          <w:sz w:val="23"/>
          <w:szCs w:val="23"/>
          <w:shd w:val="clear" w:color="auto" w:fill="C9F3CD"/>
        </w:rPr>
        <w:t>= "Employee Benefits Plan"</w:t>
      </w:r>
      <w:r>
        <w:rPr>
          <w:rFonts w:ascii="Garamond" w:hAnsi="Garamond" w:cs="Arial"/>
          <w:spacing w:val="-2"/>
          <w:sz w:val="23"/>
          <w:szCs w:val="23"/>
        </w:rPr>
        <w:t>]}</w:t>
      </w:r>
    </w:p>
    <w:p w14:paraId="3302E0A5" w14:textId="74F6FD3D" w:rsidR="00765DD9" w:rsidRDefault="00765DD9"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765DD9">
        <w:rPr>
          <w:rFonts w:ascii="Garamond" w:hAnsi="Garamond" w:cs="Arial"/>
          <w:b/>
          <w:noProof/>
          <w:color w:val="41A151"/>
          <w:spacing w:val="-2"/>
          <w:sz w:val="23"/>
          <w:szCs w:val="23"/>
          <w:shd w:val="clear" w:color="auto" w:fill="C9F3CD"/>
        </w:rPr>
        <w:t>if</w:t>
      </w:r>
      <w:r w:rsidRPr="00765DD9">
        <w:rPr>
          <w:rFonts w:ascii="Garamond" w:hAnsi="Garamond" w:cs="Arial"/>
          <w:noProof/>
          <w:color w:val="2157AD"/>
          <w:spacing w:val="-2"/>
          <w:sz w:val="23"/>
          <w:szCs w:val="23"/>
          <w:shd w:val="clear" w:color="auto" w:fill="C9F3CD"/>
        </w:rPr>
        <w:t xml:space="preserve"> LetterType == "Out of State Real Property" || LetterType == "Out of State Mineral Interest"</w:t>
      </w:r>
      <w:r>
        <w:rPr>
          <w:rFonts w:ascii="Garamond" w:hAnsi="Garamond" w:cs="Arial"/>
          <w:spacing w:val="-2"/>
          <w:sz w:val="23"/>
          <w:szCs w:val="23"/>
        </w:rPr>
        <w:t>]}</w:t>
      </w:r>
    </w:p>
    <w:p w14:paraId="425DFA2E" w14:textId="63B5578B" w:rsidR="00765DD9" w:rsidRDefault="00765DD9" w:rsidP="00A00C7A">
      <w:pPr>
        <w:tabs>
          <w:tab w:val="left" w:pos="-720"/>
        </w:tabs>
        <w:suppressAutoHyphens/>
        <w:spacing w:line="240" w:lineRule="atLeast"/>
        <w:jc w:val="both"/>
        <w:rPr>
          <w:rFonts w:ascii="Garamond" w:hAnsi="Garamond" w:cs="Arial"/>
          <w:spacing w:val="-2"/>
          <w:sz w:val="23"/>
          <w:szCs w:val="23"/>
        </w:rPr>
      </w:pPr>
      <w:r w:rsidRPr="00765DD9">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765DD9">
        <w:rPr>
          <w:rFonts w:ascii="Garamond" w:hAnsi="Garamond" w:cs="Arial"/>
          <w:noProof/>
          <w:color w:val="2157AD"/>
          <w:spacing w:val="-2"/>
          <w:sz w:val="23"/>
          <w:szCs w:val="23"/>
          <w:shd w:val="clear" w:color="auto" w:fill="C9E1F3"/>
        </w:rPr>
        <w:t xml:space="preserve"> "We" : "I</w:t>
      </w:r>
      <w:proofErr w:type="gramStart"/>
      <w:r w:rsidRPr="00765DD9">
        <w:rPr>
          <w:rFonts w:ascii="Garamond" w:hAnsi="Garamond" w:cs="Arial"/>
          <w:noProof/>
          <w:color w:val="2157AD"/>
          <w:spacing w:val="-2"/>
          <w:sz w:val="23"/>
          <w:szCs w:val="23"/>
          <w:shd w:val="clear" w:color="auto" w:fill="C9E1F3"/>
        </w:rPr>
        <w:t>"</w:t>
      </w:r>
      <w:r w:rsidRPr="00765DD9">
        <w:rPr>
          <w:rFonts w:ascii="Garamond" w:hAnsi="Garamond" w:cs="Arial"/>
          <w:spacing w:val="-2"/>
          <w:sz w:val="23"/>
          <w:szCs w:val="23"/>
        </w:rPr>
        <w:t>]}</w:t>
      </w:r>
      <w:proofErr w:type="gramEnd"/>
      <w:r w:rsidRPr="00765DD9">
        <w:rPr>
          <w:rFonts w:ascii="Garamond" w:hAnsi="Garamond" w:cs="Arial"/>
          <w:spacing w:val="-2"/>
          <w:sz w:val="23"/>
          <w:szCs w:val="23"/>
        </w:rPr>
        <w:t xml:space="preserve"> hereby declare </w:t>
      </w:r>
      <w:proofErr w:type="gramStart"/>
      <w:r w:rsidRPr="00765DD9">
        <w:rPr>
          <w:rFonts w:ascii="Garamond" w:hAnsi="Garamond" w:cs="Arial"/>
          <w:spacing w:val="-2"/>
          <w:sz w:val="23"/>
          <w:szCs w:val="23"/>
        </w:rPr>
        <w:t>that {[</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765DD9">
        <w:rPr>
          <w:rFonts w:ascii="Garamond" w:hAnsi="Garamond" w:cs="Arial"/>
          <w:noProof/>
          <w:color w:val="2157AD"/>
          <w:spacing w:val="-2"/>
          <w:sz w:val="23"/>
          <w:szCs w:val="23"/>
          <w:shd w:val="clear" w:color="auto" w:fill="C9E1F3"/>
        </w:rPr>
        <w:t xml:space="preserve"> "we" : "I"</w:t>
      </w:r>
      <w:r w:rsidRPr="00765DD9">
        <w:rPr>
          <w:rFonts w:ascii="Garamond" w:hAnsi="Garamond" w:cs="Arial"/>
          <w:spacing w:val="-2"/>
          <w:sz w:val="23"/>
          <w:szCs w:val="23"/>
        </w:rPr>
        <w:t xml:space="preserve">]} request the transfer of the referenced assets to </w:t>
      </w:r>
      <w:r>
        <w:rPr>
          <w:rFonts w:ascii="Garamond" w:hAnsi="Garamond" w:cs="Arial"/>
          <w:spacing w:val="-2"/>
          <w:sz w:val="23"/>
          <w:szCs w:val="23"/>
        </w:rPr>
        <w:t>{[</w:t>
      </w:r>
      <w:r w:rsidRPr="00765DD9">
        <w:rPr>
          <w:rFonts w:ascii="Garamond" w:hAnsi="Garamond" w:cs="Arial"/>
          <w:b/>
          <w:noProof/>
          <w:color w:val="41A151"/>
          <w:spacing w:val="-2"/>
          <w:sz w:val="23"/>
          <w:szCs w:val="23"/>
          <w:shd w:val="clear" w:color="auto" w:fill="C9F3CD"/>
        </w:rPr>
        <w:t>if</w:t>
      </w:r>
      <w:r w:rsidRPr="00765DD9">
        <w:rPr>
          <w:rFonts w:ascii="Garamond" w:hAnsi="Garamond" w:cs="Arial"/>
          <w:noProof/>
          <w:color w:val="2157AD"/>
          <w:spacing w:val="-2"/>
          <w:sz w:val="23"/>
          <w:szCs w:val="23"/>
          <w:shd w:val="clear" w:color="auto" w:fill="C9F3CD"/>
        </w:rPr>
        <w:t xml:space="preserve"> peek(TransferTo == "Entity")</w:t>
      </w:r>
      <w:r>
        <w:rPr>
          <w:rFonts w:ascii="Garamond" w:hAnsi="Garamond" w:cs="Arial"/>
          <w:spacing w:val="-2"/>
          <w:sz w:val="23"/>
          <w:szCs w:val="23"/>
        </w:rPr>
        <w:t>]}</w:t>
      </w:r>
      <w:r w:rsidRPr="00765DD9">
        <w:rPr>
          <w:rFonts w:ascii="Garamond" w:hAnsi="Garamond" w:cs="Arial"/>
          <w:spacing w:val="-2"/>
          <w:sz w:val="23"/>
          <w:szCs w:val="23"/>
        </w:rPr>
        <w:t>{[</w:t>
      </w:r>
      <w:proofErr w:type="spellStart"/>
      <w:r w:rsidRPr="00765DD9">
        <w:rPr>
          <w:rFonts w:ascii="Garamond" w:hAnsi="Garamond" w:cs="Arial"/>
          <w:noProof/>
          <w:color w:val="2157AD"/>
          <w:spacing w:val="-2"/>
          <w:sz w:val="23"/>
          <w:szCs w:val="23"/>
          <w:shd w:val="clear" w:color="auto" w:fill="C9E1F3"/>
        </w:rPr>
        <w:t>LetterLLCName|else</w:t>
      </w:r>
      <w:proofErr w:type="spellEnd"/>
      <w:r w:rsidRPr="00765DD9">
        <w:rPr>
          <w:rFonts w:ascii="Garamond" w:hAnsi="Garamond" w:cs="Arial"/>
          <w:noProof/>
          <w:color w:val="2157AD"/>
          <w:spacing w:val="-2"/>
          <w:sz w:val="23"/>
          <w:szCs w:val="23"/>
          <w:shd w:val="clear" w:color="auto" w:fill="C9E1F3"/>
        </w:rPr>
        <w:t>: "___________________"</w:t>
      </w:r>
      <w:r w:rsidRPr="00765DD9">
        <w:rPr>
          <w:rFonts w:ascii="Garamond" w:hAnsi="Garamond" w:cs="Arial"/>
          <w:spacing w:val="-2"/>
          <w:sz w:val="23"/>
          <w:szCs w:val="23"/>
        </w:rPr>
        <w:t>]}</w:t>
      </w:r>
      <w:r>
        <w:rPr>
          <w:rFonts w:ascii="Garamond" w:hAnsi="Garamond" w:cs="Arial"/>
          <w:spacing w:val="-2"/>
          <w:sz w:val="23"/>
          <w:szCs w:val="23"/>
        </w:rPr>
        <w:t>{[</w:t>
      </w:r>
      <w:r w:rsidRPr="00765DD9">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r w:rsidRPr="00765DD9">
        <w:rPr>
          <w:rFonts w:ascii="Garamond" w:hAnsi="Garamond" w:cs="Arial"/>
          <w:spacing w:val="-2"/>
          <w:sz w:val="23"/>
          <w:szCs w:val="23"/>
        </w:rPr>
        <w:t>{[</w:t>
      </w:r>
      <w:proofErr w:type="spellStart"/>
      <w:r w:rsidRPr="00765DD9">
        <w:rPr>
          <w:rFonts w:ascii="Garamond" w:hAnsi="Garamond" w:cs="Arial"/>
          <w:noProof/>
          <w:color w:val="2157AD"/>
          <w:spacing w:val="-2"/>
          <w:sz w:val="23"/>
          <w:szCs w:val="23"/>
          <w:shd w:val="clear" w:color="auto" w:fill="C9E1F3"/>
        </w:rPr>
        <w:t>TrustName|upper|else</w:t>
      </w:r>
      <w:proofErr w:type="spellEnd"/>
      <w:r w:rsidRPr="00765DD9">
        <w:rPr>
          <w:rFonts w:ascii="Garamond" w:hAnsi="Garamond" w:cs="Arial"/>
          <w:noProof/>
          <w:color w:val="2157AD"/>
          <w:spacing w:val="-2"/>
          <w:sz w:val="23"/>
          <w:szCs w:val="23"/>
          <w:shd w:val="clear" w:color="auto" w:fill="C9E1F3"/>
        </w:rPr>
        <w:t>: "________________"</w:t>
      </w:r>
      <w:r w:rsidRPr="00765DD9">
        <w:rPr>
          <w:rFonts w:ascii="Garamond" w:hAnsi="Garamond" w:cs="Arial"/>
          <w:spacing w:val="-2"/>
          <w:sz w:val="23"/>
          <w:szCs w:val="23"/>
        </w:rPr>
        <w:t>]}</w:t>
      </w:r>
      <w:r>
        <w:rPr>
          <w:rFonts w:ascii="Garamond" w:hAnsi="Garamond" w:cs="Arial"/>
          <w:spacing w:val="-2"/>
          <w:sz w:val="23"/>
          <w:szCs w:val="23"/>
        </w:rPr>
        <w:t>{[</w:t>
      </w:r>
      <w:r w:rsidRPr="00765DD9">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r w:rsidRPr="00765DD9">
        <w:rPr>
          <w:rFonts w:ascii="Garamond" w:hAnsi="Garamond" w:cs="Arial"/>
          <w:spacing w:val="-2"/>
          <w:sz w:val="23"/>
          <w:szCs w:val="23"/>
        </w:rPr>
        <w:t>.</w:t>
      </w:r>
    </w:p>
    <w:p w14:paraId="07A3A2ED" w14:textId="6F0CB8BC" w:rsidR="00920C82" w:rsidRDefault="00920C82"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00765DD9" w:rsidRPr="00F33A54">
        <w:rPr>
          <w:rFonts w:ascii="Garamond" w:hAnsi="Garamond" w:cs="Arial"/>
          <w:b/>
          <w:noProof/>
          <w:color w:val="41A151"/>
          <w:spacing w:val="-2"/>
          <w:sz w:val="23"/>
          <w:szCs w:val="23"/>
          <w:shd w:val="clear" w:color="auto" w:fill="C9F3CD"/>
        </w:rPr>
        <w:t>else</w:t>
      </w:r>
      <w:r w:rsidR="00F33A54" w:rsidRPr="00F33A54">
        <w:rPr>
          <w:rFonts w:ascii="Garamond" w:hAnsi="Garamond" w:cs="Arial"/>
          <w:b/>
          <w:noProof/>
          <w:color w:val="41A151"/>
          <w:spacing w:val="-2"/>
          <w:sz w:val="23"/>
          <w:szCs w:val="23"/>
          <w:shd w:val="clear" w:color="auto" w:fill="C9F3CD"/>
        </w:rPr>
        <w:t>if</w:t>
      </w:r>
      <w:r w:rsidR="00F33A54" w:rsidRPr="00F33A54">
        <w:rPr>
          <w:rFonts w:ascii="Garamond" w:hAnsi="Garamond" w:cs="Arial"/>
          <w:b/>
          <w:noProof/>
          <w:color w:val="2157AD"/>
          <w:spacing w:val="-2"/>
          <w:sz w:val="23"/>
          <w:szCs w:val="23"/>
          <w:shd w:val="clear" w:color="auto" w:fill="C9F3CD"/>
        </w:rPr>
        <w:t xml:space="preserve"> </w:t>
      </w:r>
      <w:r w:rsidR="00440B2B">
        <w:rPr>
          <w:rFonts w:ascii="Garamond" w:hAnsi="Garamond" w:cs="Arial"/>
          <w:b/>
          <w:noProof/>
          <w:color w:val="2157AD"/>
          <w:spacing w:val="-2"/>
          <w:sz w:val="23"/>
          <w:szCs w:val="23"/>
          <w:shd w:val="clear" w:color="auto" w:fill="C9F3CD"/>
        </w:rPr>
        <w:t>(</w:t>
      </w:r>
      <w:r w:rsidR="00F33A54" w:rsidRPr="00F33A54">
        <w:rPr>
          <w:rFonts w:ascii="Garamond" w:hAnsi="Garamond" w:cs="Arial"/>
          <w:bCs/>
          <w:noProof/>
          <w:color w:val="2157AD"/>
          <w:spacing w:val="-2"/>
          <w:sz w:val="23"/>
          <w:szCs w:val="23"/>
          <w:shd w:val="clear" w:color="auto" w:fill="C9F3CD"/>
        </w:rPr>
        <w:t xml:space="preserve">LetterType </w:t>
      </w:r>
      <w:r w:rsidR="00F33A54">
        <w:rPr>
          <w:rFonts w:ascii="Garamond" w:hAnsi="Garamond" w:cs="Arial"/>
          <w:bCs/>
          <w:noProof/>
          <w:color w:val="2157AD"/>
          <w:spacing w:val="-2"/>
          <w:sz w:val="23"/>
          <w:szCs w:val="23"/>
          <w:shd w:val="clear" w:color="auto" w:fill="C9F3CD"/>
        </w:rPr>
        <w:t>!</w:t>
      </w:r>
      <w:r w:rsidR="00F33A54" w:rsidRPr="00F33A54">
        <w:rPr>
          <w:rFonts w:ascii="Garamond" w:hAnsi="Garamond" w:cs="Arial"/>
          <w:bCs/>
          <w:noProof/>
          <w:color w:val="2157AD"/>
          <w:spacing w:val="-2"/>
          <w:sz w:val="23"/>
          <w:szCs w:val="23"/>
          <w:shd w:val="clear" w:color="auto" w:fill="C9F3CD"/>
        </w:rPr>
        <w:t xml:space="preserve">= "Life Insurance" </w:t>
      </w:r>
      <w:r w:rsidR="00F33A54">
        <w:rPr>
          <w:rFonts w:ascii="Garamond" w:hAnsi="Garamond" w:cs="Arial"/>
          <w:bCs/>
          <w:noProof/>
          <w:color w:val="2157AD"/>
          <w:spacing w:val="-2"/>
          <w:sz w:val="23"/>
          <w:szCs w:val="23"/>
          <w:shd w:val="clear" w:color="auto" w:fill="C9F3CD"/>
        </w:rPr>
        <w:t>|| (</w:t>
      </w:r>
      <w:r w:rsidR="00F33A54" w:rsidRPr="00F33A54">
        <w:rPr>
          <w:rFonts w:ascii="Garamond" w:hAnsi="Garamond" w:cs="Arial"/>
          <w:bCs/>
          <w:noProof/>
          <w:color w:val="2157AD"/>
          <w:spacing w:val="-2"/>
          <w:sz w:val="23"/>
          <w:szCs w:val="23"/>
          <w:shd w:val="clear" w:color="auto" w:fill="C9F3CD"/>
        </w:rPr>
        <w:t>LetterType == "Life Insurance"</w:t>
      </w:r>
      <w:r w:rsidR="00F33A54">
        <w:rPr>
          <w:rFonts w:ascii="Garamond" w:hAnsi="Garamond" w:cs="Arial"/>
          <w:bCs/>
          <w:noProof/>
          <w:color w:val="2157AD"/>
          <w:spacing w:val="-2"/>
          <w:sz w:val="23"/>
          <w:szCs w:val="23"/>
          <w:shd w:val="clear" w:color="auto" w:fill="C9F3CD"/>
        </w:rPr>
        <w:t xml:space="preserve"> </w:t>
      </w:r>
      <w:r w:rsidR="00F33A54" w:rsidRPr="00F33A54">
        <w:rPr>
          <w:rFonts w:ascii="Garamond" w:hAnsi="Garamond" w:cs="Arial"/>
          <w:bCs/>
          <w:noProof/>
          <w:color w:val="2157AD"/>
          <w:spacing w:val="-2"/>
          <w:sz w:val="23"/>
          <w:szCs w:val="23"/>
          <w:shd w:val="clear" w:color="auto" w:fill="C9F3CD"/>
        </w:rPr>
        <w:t>&amp;&amp; !DoNotMentionTrustTF</w:t>
      </w:r>
      <w:r w:rsidR="00F33A54">
        <w:rPr>
          <w:rFonts w:ascii="Garamond" w:hAnsi="Garamond" w:cs="Arial"/>
          <w:bCs/>
          <w:noProof/>
          <w:color w:val="2157AD"/>
          <w:spacing w:val="-2"/>
          <w:sz w:val="23"/>
          <w:szCs w:val="23"/>
          <w:shd w:val="clear" w:color="auto" w:fill="C9F3CD"/>
        </w:rPr>
        <w:t>)</w:t>
      </w:r>
      <w:r w:rsidR="00440B2B">
        <w:rPr>
          <w:rFonts w:ascii="Garamond" w:hAnsi="Garamond" w:cs="Arial"/>
          <w:bCs/>
          <w:noProof/>
          <w:color w:val="2157AD"/>
          <w:spacing w:val="-2"/>
          <w:sz w:val="23"/>
          <w:szCs w:val="23"/>
          <w:shd w:val="clear" w:color="auto" w:fill="C9F3CD"/>
        </w:rPr>
        <w:t xml:space="preserve">) &amp;&amp; </w:t>
      </w:r>
      <w:r w:rsidR="00440B2B" w:rsidRPr="00F71FBE">
        <w:rPr>
          <w:rFonts w:ascii="Garamond" w:hAnsi="Garamond" w:cs="Arial"/>
          <w:noProof/>
          <w:color w:val="2157AD"/>
          <w:spacing w:val="-2"/>
          <w:sz w:val="23"/>
          <w:szCs w:val="23"/>
          <w:shd w:val="clear" w:color="auto" w:fill="C9F3CD"/>
        </w:rPr>
        <w:t xml:space="preserve">LetterType </w:t>
      </w:r>
      <w:r w:rsidR="00440B2B">
        <w:rPr>
          <w:rFonts w:ascii="Garamond" w:hAnsi="Garamond" w:cs="Arial"/>
          <w:noProof/>
          <w:color w:val="2157AD"/>
          <w:spacing w:val="-2"/>
          <w:sz w:val="23"/>
          <w:szCs w:val="23"/>
          <w:shd w:val="clear" w:color="auto" w:fill="C9F3CD"/>
        </w:rPr>
        <w:t>!</w:t>
      </w:r>
      <w:r w:rsidR="00440B2B" w:rsidRPr="00F71FBE">
        <w:rPr>
          <w:rFonts w:ascii="Garamond" w:hAnsi="Garamond" w:cs="Arial"/>
          <w:noProof/>
          <w:color w:val="2157AD"/>
          <w:spacing w:val="-2"/>
          <w:sz w:val="23"/>
          <w:szCs w:val="23"/>
          <w:shd w:val="clear" w:color="auto" w:fill="C9F3CD"/>
        </w:rPr>
        <w:t>= "POD Account</w:t>
      </w:r>
      <w:proofErr w:type="gramStart"/>
      <w:r w:rsidR="00440B2B" w:rsidRPr="00F71FBE">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7AB651B2" w14:textId="4C2BD49F" w:rsidR="00A00C7A" w:rsidRDefault="00A00C7A"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proofErr w:type="gramStart"/>
      <w:r w:rsidRPr="00170988">
        <w:rPr>
          <w:rFonts w:ascii="Garamond" w:hAnsi="Garamond" w:cs="Arial"/>
          <w:noProof/>
          <w:color w:val="2157AD"/>
          <w:spacing w:val="-2"/>
          <w:sz w:val="23"/>
          <w:szCs w:val="23"/>
          <w:shd w:val="clear" w:color="auto" w:fill="C9E1F3"/>
        </w:rPr>
        <w:t>"</w:t>
      </w:r>
      <w:r>
        <w:rPr>
          <w:rFonts w:ascii="Garamond" w:hAnsi="Garamond" w:cs="Arial"/>
          <w:spacing w:val="-2"/>
          <w:sz w:val="23"/>
          <w:szCs w:val="23"/>
        </w:rPr>
        <w:t>]}</w:t>
      </w:r>
      <w:proofErr w:type="gramEnd"/>
      <w:r w:rsidRPr="00DE4204">
        <w:rPr>
          <w:rFonts w:ascii="Garamond" w:hAnsi="Garamond" w:cs="Arial"/>
          <w:spacing w:val="-2"/>
          <w:sz w:val="23"/>
          <w:szCs w:val="23"/>
        </w:rPr>
        <w:t xml:space="preserve"> hereby declare </w:t>
      </w:r>
      <w:proofErr w:type="gramStart"/>
      <w:r w:rsidRPr="00DE4204">
        <w:rPr>
          <w:rFonts w:ascii="Garamond" w:hAnsi="Garamond" w:cs="Arial"/>
          <w:spacing w:val="-2"/>
          <w:sz w:val="23"/>
          <w:szCs w:val="23"/>
        </w:rPr>
        <w:t xml:space="preserve">that </w:t>
      </w:r>
      <w:r>
        <w:rPr>
          <w:rFonts w:ascii="Garamond" w:hAnsi="Garamond" w:cs="Arial"/>
          <w:spacing w:val="-2"/>
          <w:sz w:val="23"/>
          <w:szCs w:val="23"/>
        </w:rPr>
        <w:t>{[</w:t>
      </w:r>
      <w:proofErr w:type="spellStart"/>
      <w:proofErr w:type="gramEnd"/>
      <w:r w:rsidR="00AC7C5E">
        <w:rPr>
          <w:rFonts w:ascii="Garamond" w:hAnsi="Garamond" w:cs="Arial"/>
          <w:noProof/>
          <w:color w:val="2157AD"/>
          <w:spacing w:val="-2"/>
          <w:sz w:val="23"/>
          <w:szCs w:val="23"/>
          <w:shd w:val="clear" w:color="auto" w:fill="C9E1F3"/>
        </w:rPr>
        <w:t>MarriedTF</w:t>
      </w:r>
      <w:proofErr w:type="spellEnd"/>
      <w:r w:rsidR="00AC7C5E">
        <w:rPr>
          <w:rFonts w:ascii="Garamond" w:hAnsi="Garamond" w:cs="Arial"/>
          <w:noProof/>
          <w:color w:val="2157AD"/>
          <w:spacing w:val="-2"/>
          <w:sz w:val="23"/>
          <w:szCs w:val="23"/>
          <w:shd w:val="clear" w:color="auto" w:fill="C9E1F3"/>
        </w:rPr>
        <w:t xml:space="preserve"> &amp;&amp; JointOrSinglePlan == "Joint"</w:t>
      </w:r>
      <w:r w:rsidR="00745E2B">
        <w:rPr>
          <w:rFonts w:ascii="Garamond" w:hAnsi="Garamond" w:cs="Arial"/>
          <w:noProof/>
          <w:color w:val="2157AD"/>
          <w:spacing w:val="-2"/>
          <w:sz w:val="23"/>
          <w:szCs w:val="23"/>
          <w:shd w:val="clear" w:color="auto" w:fill="C9E1F3"/>
        </w:rPr>
        <w:t xml:space="preserve"> ?</w:t>
      </w:r>
      <w:r w:rsidRPr="00170988">
        <w:rPr>
          <w:rFonts w:ascii="Garamond" w:hAnsi="Garamond" w:cs="Arial"/>
          <w:noProof/>
          <w:color w:val="2157AD"/>
          <w:spacing w:val="-2"/>
          <w:sz w:val="23"/>
          <w:szCs w:val="23"/>
          <w:shd w:val="clear" w:color="auto" w:fill="C9E1F3"/>
        </w:rPr>
        <w:t xml:space="preserve"> "we" : "I"</w:t>
      </w:r>
      <w:r>
        <w:rPr>
          <w:rFonts w:ascii="Garamond" w:hAnsi="Garamond" w:cs="Arial"/>
          <w:spacing w:val="-2"/>
          <w:sz w:val="23"/>
          <w:szCs w:val="23"/>
        </w:rPr>
        <w:t xml:space="preserve">]} </w:t>
      </w:r>
      <w:r w:rsidRPr="00DE4204">
        <w:rPr>
          <w:rFonts w:ascii="Garamond" w:hAnsi="Garamond" w:cs="Arial"/>
          <w:spacing w:val="-2"/>
          <w:sz w:val="23"/>
          <w:szCs w:val="23"/>
        </w:rPr>
        <w:t>transfer the referenced assets to</w:t>
      </w:r>
      <w:r>
        <w:rPr>
          <w:rFonts w:ascii="Garamond" w:hAnsi="Garamond" w:cs="Arial"/>
          <w:spacing w:val="-2"/>
          <w:sz w:val="23"/>
          <w:szCs w:val="23"/>
        </w:rPr>
        <w:t xml:space="preserve"> </w:t>
      </w:r>
      <w:r w:rsidR="00765DD9">
        <w:rPr>
          <w:rFonts w:ascii="Garamond" w:hAnsi="Garamond" w:cs="Arial"/>
          <w:spacing w:val="-2"/>
          <w:sz w:val="23"/>
          <w:szCs w:val="23"/>
        </w:rPr>
        <w:t>{[</w:t>
      </w:r>
      <w:r w:rsidR="00765DD9" w:rsidRPr="00765DD9">
        <w:rPr>
          <w:rFonts w:ascii="Garamond" w:hAnsi="Garamond" w:cs="Arial"/>
          <w:b/>
          <w:noProof/>
          <w:color w:val="41A151"/>
          <w:spacing w:val="-2"/>
          <w:sz w:val="23"/>
          <w:szCs w:val="23"/>
          <w:shd w:val="clear" w:color="auto" w:fill="C9F3CD"/>
        </w:rPr>
        <w:t>if</w:t>
      </w:r>
      <w:r w:rsidR="00765DD9" w:rsidRPr="00765DD9">
        <w:rPr>
          <w:rFonts w:ascii="Garamond" w:hAnsi="Garamond" w:cs="Arial"/>
          <w:noProof/>
          <w:color w:val="2157AD"/>
          <w:spacing w:val="-2"/>
          <w:sz w:val="23"/>
          <w:szCs w:val="23"/>
          <w:shd w:val="clear" w:color="auto" w:fill="C9F3CD"/>
        </w:rPr>
        <w:t xml:space="preserve"> peek(TransferTo == "Entity")</w:t>
      </w:r>
      <w:r w:rsidR="00765DD9">
        <w:rPr>
          <w:rFonts w:ascii="Garamond" w:hAnsi="Garamond" w:cs="Arial"/>
          <w:spacing w:val="-2"/>
          <w:sz w:val="23"/>
          <w:szCs w:val="23"/>
        </w:rPr>
        <w:t>]}</w:t>
      </w:r>
      <w:r w:rsidR="00765DD9" w:rsidRPr="00765DD9">
        <w:rPr>
          <w:rFonts w:ascii="Garamond" w:hAnsi="Garamond" w:cs="Arial"/>
          <w:spacing w:val="-2"/>
          <w:sz w:val="23"/>
          <w:szCs w:val="23"/>
        </w:rPr>
        <w:t>{[</w:t>
      </w:r>
      <w:proofErr w:type="spellStart"/>
      <w:r w:rsidR="00765DD9" w:rsidRPr="00765DD9">
        <w:rPr>
          <w:rFonts w:ascii="Garamond" w:hAnsi="Garamond" w:cs="Arial"/>
          <w:noProof/>
          <w:color w:val="2157AD"/>
          <w:spacing w:val="-2"/>
          <w:sz w:val="23"/>
          <w:szCs w:val="23"/>
          <w:shd w:val="clear" w:color="auto" w:fill="C9E1F3"/>
        </w:rPr>
        <w:t>LetterLLCName|else</w:t>
      </w:r>
      <w:proofErr w:type="spellEnd"/>
      <w:r w:rsidR="00765DD9" w:rsidRPr="00765DD9">
        <w:rPr>
          <w:rFonts w:ascii="Garamond" w:hAnsi="Garamond" w:cs="Arial"/>
          <w:noProof/>
          <w:color w:val="2157AD"/>
          <w:spacing w:val="-2"/>
          <w:sz w:val="23"/>
          <w:szCs w:val="23"/>
          <w:shd w:val="clear" w:color="auto" w:fill="C9E1F3"/>
        </w:rPr>
        <w:t>: "___________________"</w:t>
      </w:r>
      <w:r w:rsidR="00765DD9" w:rsidRPr="00765DD9">
        <w:rPr>
          <w:rFonts w:ascii="Garamond" w:hAnsi="Garamond" w:cs="Arial"/>
          <w:spacing w:val="-2"/>
          <w:sz w:val="23"/>
          <w:szCs w:val="23"/>
        </w:rPr>
        <w:t>]}</w:t>
      </w:r>
      <w:r w:rsidR="002915DB">
        <w:rPr>
          <w:rFonts w:ascii="Garamond" w:hAnsi="Garamond" w:cs="Arial"/>
          <w:spacing w:val="-2"/>
          <w:sz w:val="23"/>
          <w:szCs w:val="23"/>
        </w:rPr>
        <w:t>{[</w:t>
      </w:r>
      <w:r w:rsidR="002915DB" w:rsidRPr="002915DB">
        <w:rPr>
          <w:rFonts w:ascii="Garamond" w:hAnsi="Garamond" w:cs="Arial"/>
          <w:b/>
          <w:noProof/>
          <w:color w:val="41A151"/>
          <w:spacing w:val="-2"/>
          <w:sz w:val="23"/>
          <w:szCs w:val="23"/>
          <w:shd w:val="clear" w:color="auto" w:fill="C9F3CD"/>
        </w:rPr>
        <w:t>elseif</w:t>
      </w:r>
      <w:r w:rsidR="002915DB" w:rsidRPr="002915DB">
        <w:rPr>
          <w:rFonts w:ascii="Garamond" w:hAnsi="Garamond" w:cs="Arial"/>
          <w:noProof/>
          <w:color w:val="2157AD"/>
          <w:spacing w:val="-2"/>
          <w:sz w:val="23"/>
          <w:szCs w:val="23"/>
          <w:shd w:val="clear" w:color="auto" w:fill="C9F3CD"/>
        </w:rPr>
        <w:t xml:space="preserve"> LetterType == "POD Account" &amp;&amp; POD == "Other"</w:t>
      </w:r>
      <w:r w:rsidR="002915DB">
        <w:rPr>
          <w:rFonts w:ascii="Garamond" w:hAnsi="Garamond" w:cs="Arial"/>
          <w:spacing w:val="-2"/>
          <w:sz w:val="23"/>
          <w:szCs w:val="23"/>
        </w:rPr>
        <w:t>]}{[</w:t>
      </w:r>
      <w:proofErr w:type="spellStart"/>
      <w:r w:rsidR="002915DB" w:rsidRPr="002915DB">
        <w:rPr>
          <w:rFonts w:ascii="Garamond" w:hAnsi="Garamond" w:cs="Arial"/>
          <w:noProof/>
          <w:color w:val="2157AD"/>
          <w:spacing w:val="-2"/>
          <w:sz w:val="23"/>
          <w:szCs w:val="23"/>
          <w:shd w:val="clear" w:color="auto" w:fill="C9E1F3"/>
        </w:rPr>
        <w:t>PoDOther|else</w:t>
      </w:r>
      <w:proofErr w:type="spellEnd"/>
      <w:r w:rsidR="002915DB" w:rsidRPr="002915DB">
        <w:rPr>
          <w:rFonts w:ascii="Garamond" w:hAnsi="Garamond" w:cs="Arial"/>
          <w:noProof/>
          <w:color w:val="2157AD"/>
          <w:spacing w:val="-2"/>
          <w:sz w:val="23"/>
          <w:szCs w:val="23"/>
          <w:shd w:val="clear" w:color="auto" w:fill="C9E1F3"/>
        </w:rPr>
        <w:t>: "______________"</w:t>
      </w:r>
      <w:r w:rsidR="002915DB">
        <w:rPr>
          <w:rFonts w:ascii="Garamond" w:hAnsi="Garamond" w:cs="Arial"/>
          <w:spacing w:val="-2"/>
          <w:sz w:val="23"/>
          <w:szCs w:val="23"/>
        </w:rPr>
        <w:t>]}</w:t>
      </w:r>
      <w:r w:rsidR="00765DD9">
        <w:rPr>
          <w:rFonts w:ascii="Garamond" w:hAnsi="Garamond" w:cs="Arial"/>
          <w:spacing w:val="-2"/>
          <w:sz w:val="23"/>
          <w:szCs w:val="23"/>
        </w:rPr>
        <w:t>{[</w:t>
      </w:r>
      <w:r w:rsidR="00765DD9" w:rsidRPr="00765DD9">
        <w:rPr>
          <w:rFonts w:ascii="Garamond" w:hAnsi="Garamond" w:cs="Arial"/>
          <w:b/>
          <w:noProof/>
          <w:color w:val="41A151"/>
          <w:spacing w:val="-2"/>
          <w:sz w:val="23"/>
          <w:szCs w:val="23"/>
          <w:shd w:val="clear" w:color="auto" w:fill="C9F3CD"/>
        </w:rPr>
        <w:t>else</w:t>
      </w:r>
      <w:r w:rsidR="00765DD9">
        <w:rPr>
          <w:rFonts w:ascii="Garamond" w:hAnsi="Garamond" w:cs="Arial"/>
          <w:spacing w:val="-2"/>
          <w:sz w:val="23"/>
          <w:szCs w:val="23"/>
        </w:rPr>
        <w:t>]}</w:t>
      </w:r>
      <w:r w:rsidR="00765DD9" w:rsidRPr="00765DD9">
        <w:rPr>
          <w:rFonts w:ascii="Garamond" w:hAnsi="Garamond" w:cs="Arial"/>
          <w:spacing w:val="-2"/>
          <w:sz w:val="23"/>
          <w:szCs w:val="23"/>
        </w:rPr>
        <w:t>{[</w:t>
      </w:r>
      <w:r w:rsidR="00765DD9" w:rsidRPr="00765DD9">
        <w:rPr>
          <w:rFonts w:ascii="Garamond" w:hAnsi="Garamond" w:cs="Arial"/>
          <w:b/>
          <w:noProof/>
          <w:color w:val="C8792A"/>
          <w:spacing w:val="-2"/>
          <w:sz w:val="23"/>
          <w:szCs w:val="23"/>
          <w:shd w:val="clear" w:color="auto" w:fill="FAE7D2"/>
        </w:rPr>
        <w:t>list</w:t>
      </w:r>
      <w:r w:rsidR="00765DD9" w:rsidRPr="00765DD9">
        <w:rPr>
          <w:rFonts w:ascii="Garamond" w:hAnsi="Garamond" w:cs="Arial"/>
          <w:noProof/>
          <w:color w:val="2157AD"/>
          <w:spacing w:val="-2"/>
          <w:sz w:val="23"/>
          <w:szCs w:val="23"/>
          <w:shd w:val="clear" w:color="auto" w:fill="FAE7D2"/>
        </w:rPr>
        <w:t xml:space="preserve"> TrustInitialTees|punc: "1, 2, and 3"</w:t>
      </w:r>
      <w:r w:rsidR="00765DD9" w:rsidRPr="00765DD9">
        <w:rPr>
          <w:rFonts w:ascii="Garamond" w:hAnsi="Garamond" w:cs="Arial"/>
          <w:spacing w:val="-2"/>
          <w:sz w:val="23"/>
          <w:szCs w:val="23"/>
        </w:rPr>
        <w:t>]}{[</w:t>
      </w:r>
      <w:proofErr w:type="spellStart"/>
      <w:r w:rsidR="00765DD9" w:rsidRPr="00765DD9">
        <w:rPr>
          <w:rFonts w:ascii="Garamond" w:hAnsi="Garamond" w:cs="Arial"/>
          <w:noProof/>
          <w:color w:val="2157AD"/>
          <w:spacing w:val="-2"/>
          <w:sz w:val="23"/>
          <w:szCs w:val="23"/>
          <w:shd w:val="clear" w:color="auto" w:fill="C9E1F3"/>
        </w:rPr>
        <w:t>NameCO|upper|else</w:t>
      </w:r>
      <w:proofErr w:type="spellEnd"/>
      <w:r w:rsidR="00765DD9" w:rsidRPr="00765DD9">
        <w:rPr>
          <w:rFonts w:ascii="Garamond" w:hAnsi="Garamond" w:cs="Arial"/>
          <w:noProof/>
          <w:color w:val="2157AD"/>
          <w:spacing w:val="-2"/>
          <w:sz w:val="23"/>
          <w:szCs w:val="23"/>
          <w:shd w:val="clear" w:color="auto" w:fill="C9E1F3"/>
        </w:rPr>
        <w:t>: "________________"</w:t>
      </w:r>
      <w:r w:rsidR="00765DD9" w:rsidRPr="00765DD9">
        <w:rPr>
          <w:rFonts w:ascii="Garamond" w:hAnsi="Garamond" w:cs="Arial"/>
          <w:spacing w:val="-2"/>
          <w:sz w:val="23"/>
          <w:szCs w:val="23"/>
        </w:rPr>
        <w:t>]}{[</w:t>
      </w:r>
      <w:r w:rsidR="00765DD9" w:rsidRPr="00765DD9">
        <w:rPr>
          <w:rFonts w:ascii="Garamond" w:hAnsi="Garamond" w:cs="Arial"/>
          <w:b/>
          <w:noProof/>
          <w:color w:val="C8792A"/>
          <w:spacing w:val="-2"/>
          <w:sz w:val="23"/>
          <w:szCs w:val="23"/>
          <w:shd w:val="clear" w:color="auto" w:fill="FAE7D2"/>
        </w:rPr>
        <w:t>endlist</w:t>
      </w:r>
      <w:r w:rsidR="00765DD9" w:rsidRPr="00765DD9">
        <w:rPr>
          <w:rFonts w:ascii="Garamond" w:hAnsi="Garamond" w:cs="Arial"/>
          <w:spacing w:val="-2"/>
          <w:sz w:val="23"/>
          <w:szCs w:val="23"/>
        </w:rPr>
        <w:t>]} as Trustee{[</w:t>
      </w:r>
      <w:r w:rsidR="00765DD9" w:rsidRPr="00765DD9">
        <w:rPr>
          <w:rFonts w:ascii="Garamond" w:hAnsi="Garamond" w:cs="Arial"/>
          <w:b/>
          <w:noProof/>
          <w:color w:val="41A151"/>
          <w:spacing w:val="-2"/>
          <w:sz w:val="23"/>
          <w:szCs w:val="23"/>
          <w:shd w:val="clear" w:color="auto" w:fill="C9F3CD"/>
        </w:rPr>
        <w:t>if</w:t>
      </w:r>
      <w:r w:rsidR="00765DD9" w:rsidRPr="00765DD9">
        <w:rPr>
          <w:rFonts w:ascii="Garamond" w:hAnsi="Garamond" w:cs="Arial"/>
          <w:noProof/>
          <w:color w:val="2157AD"/>
          <w:spacing w:val="-2"/>
          <w:sz w:val="23"/>
          <w:szCs w:val="23"/>
          <w:shd w:val="clear" w:color="auto" w:fill="C9F3CD"/>
        </w:rPr>
        <w:t xml:space="preserve"> TrustInitialTees.length &gt; 1</w:t>
      </w:r>
      <w:r w:rsidR="00765DD9" w:rsidRPr="00765DD9">
        <w:rPr>
          <w:rFonts w:ascii="Garamond" w:hAnsi="Garamond" w:cs="Arial"/>
          <w:spacing w:val="-2"/>
          <w:sz w:val="23"/>
          <w:szCs w:val="23"/>
        </w:rPr>
        <w:t>]}s{[</w:t>
      </w:r>
      <w:r w:rsidR="00765DD9" w:rsidRPr="00765DD9">
        <w:rPr>
          <w:rFonts w:ascii="Garamond" w:hAnsi="Garamond" w:cs="Arial"/>
          <w:b/>
          <w:noProof/>
          <w:color w:val="41A151"/>
          <w:spacing w:val="-2"/>
          <w:sz w:val="23"/>
          <w:szCs w:val="23"/>
          <w:shd w:val="clear" w:color="auto" w:fill="C9F3CD"/>
        </w:rPr>
        <w:t>endif</w:t>
      </w:r>
      <w:r w:rsidR="00765DD9" w:rsidRPr="00765DD9">
        <w:rPr>
          <w:rFonts w:ascii="Garamond" w:hAnsi="Garamond" w:cs="Arial"/>
          <w:spacing w:val="-2"/>
          <w:sz w:val="23"/>
          <w:szCs w:val="23"/>
        </w:rPr>
        <w:t>]} of the foregoing mentioned Trust</w:t>
      </w:r>
      <w:r w:rsidR="00765DD9">
        <w:rPr>
          <w:rFonts w:ascii="Garamond" w:hAnsi="Garamond" w:cs="Arial"/>
          <w:spacing w:val="-2"/>
          <w:sz w:val="23"/>
          <w:szCs w:val="23"/>
        </w:rPr>
        <w:t>{[</w:t>
      </w:r>
      <w:r w:rsidR="00765DD9" w:rsidRPr="00765DD9">
        <w:rPr>
          <w:rFonts w:ascii="Garamond" w:hAnsi="Garamond" w:cs="Arial"/>
          <w:b/>
          <w:noProof/>
          <w:color w:val="41A151"/>
          <w:spacing w:val="-2"/>
          <w:sz w:val="23"/>
          <w:szCs w:val="23"/>
          <w:shd w:val="clear" w:color="auto" w:fill="C9F3CD"/>
        </w:rPr>
        <w:t>endif</w:t>
      </w:r>
      <w:r w:rsidR="00765DD9">
        <w:rPr>
          <w:rFonts w:ascii="Garamond" w:hAnsi="Garamond" w:cs="Arial"/>
          <w:spacing w:val="-2"/>
          <w:sz w:val="23"/>
          <w:szCs w:val="23"/>
        </w:rPr>
        <w:t>]}</w:t>
      </w:r>
      <w:r w:rsidRPr="00DE4204">
        <w:rPr>
          <w:rFonts w:ascii="Garamond" w:hAnsi="Garamond" w:cs="Arial"/>
          <w:spacing w:val="-2"/>
          <w:sz w:val="23"/>
          <w:szCs w:val="23"/>
        </w:rPr>
        <w:t>.</w:t>
      </w:r>
    </w:p>
    <w:p w14:paraId="13E6CFC7" w14:textId="0B91D864" w:rsidR="00765DD9" w:rsidRDefault="00920C82"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920C82">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5EB8D360" w14:textId="77777777" w:rsidR="008E4B11" w:rsidRPr="00DE4204" w:rsidRDefault="008E4B11" w:rsidP="00A00C7A">
      <w:pPr>
        <w:tabs>
          <w:tab w:val="left" w:pos="-720"/>
        </w:tabs>
        <w:suppressAutoHyphens/>
        <w:spacing w:line="240" w:lineRule="atLeast"/>
        <w:jc w:val="both"/>
        <w:rPr>
          <w:rFonts w:ascii="Garamond" w:hAnsi="Garamond" w:cs="Arial"/>
          <w:spacing w:val="-2"/>
          <w:sz w:val="23"/>
          <w:szCs w:val="23"/>
        </w:rPr>
      </w:pPr>
    </w:p>
    <w:p w14:paraId="3F691A51" w14:textId="77777777" w:rsidR="00A00C7A" w:rsidRPr="00DE4204" w:rsidRDefault="00A00C7A" w:rsidP="00A00C7A">
      <w:pPr>
        <w:tabs>
          <w:tab w:val="left" w:pos="-720"/>
        </w:tabs>
        <w:suppressAutoHyphens/>
        <w:spacing w:line="240" w:lineRule="atLeast"/>
        <w:jc w:val="both"/>
        <w:rPr>
          <w:rFonts w:ascii="Garamond" w:hAnsi="Garamond" w:cs="Arial"/>
          <w:spacing w:val="-2"/>
          <w:sz w:val="23"/>
          <w:szCs w:val="23"/>
          <w:u w:val="single"/>
        </w:rPr>
      </w:pPr>
    </w:p>
    <w:p w14:paraId="3E236A9F" w14:textId="77777777" w:rsidR="00A00C7A" w:rsidRPr="00DE4204" w:rsidRDefault="00A00C7A" w:rsidP="00A00C7A">
      <w:pPr>
        <w:tabs>
          <w:tab w:val="left" w:pos="-720"/>
        </w:tabs>
        <w:suppressAutoHyphens/>
        <w:spacing w:line="240" w:lineRule="atLeast"/>
        <w:jc w:val="both"/>
        <w:rPr>
          <w:rFonts w:ascii="Garamond" w:hAnsi="Garamond" w:cs="Arial"/>
          <w:spacing w:val="-2"/>
          <w:sz w:val="23"/>
          <w:szCs w:val="23"/>
          <w:u w:val="single"/>
        </w:rPr>
      </w:pPr>
      <w:r w:rsidRPr="00DE4204">
        <w:rPr>
          <w:rFonts w:ascii="Garamond" w:hAnsi="Garamond" w:cs="Arial"/>
          <w:spacing w:val="-2"/>
          <w:sz w:val="23"/>
          <w:szCs w:val="23"/>
          <w:u w:val="single"/>
        </w:rPr>
        <w:t xml:space="preserve">                                             </w:t>
      </w:r>
      <w:r w:rsidRPr="00DE4204">
        <w:rPr>
          <w:rFonts w:ascii="Garamond" w:hAnsi="Garamond" w:cs="Arial"/>
          <w:spacing w:val="-2"/>
          <w:sz w:val="23"/>
          <w:szCs w:val="23"/>
        </w:rPr>
        <w:tab/>
      </w:r>
      <w:r w:rsidRPr="00DE4204">
        <w:rPr>
          <w:rFonts w:ascii="Garamond" w:hAnsi="Garamond" w:cs="Arial"/>
          <w:spacing w:val="-2"/>
          <w:sz w:val="23"/>
          <w:szCs w:val="23"/>
        </w:rPr>
        <w:tab/>
        <w:t xml:space="preserve">Date: </w:t>
      </w:r>
      <w:r w:rsidRPr="00DE4204">
        <w:rPr>
          <w:rFonts w:ascii="Garamond" w:hAnsi="Garamond" w:cs="Arial"/>
          <w:spacing w:val="-2"/>
          <w:sz w:val="23"/>
          <w:szCs w:val="23"/>
          <w:u w:val="single"/>
        </w:rPr>
        <w:t xml:space="preserve">                           </w:t>
      </w:r>
    </w:p>
    <w:p w14:paraId="6FBE1D64" w14:textId="73CBD18E" w:rsidR="00A00C7A" w:rsidRPr="00DE4204" w:rsidRDefault="00A00C7A"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p>
    <w:p w14:paraId="2E9D28E8" w14:textId="1B1FC631" w:rsidR="006B065E" w:rsidRDefault="006B065E" w:rsidP="006B065E">
      <w:pPr>
        <w:tabs>
          <w:tab w:val="left" w:pos="-720"/>
        </w:tabs>
        <w:suppressAutoHyphens/>
        <w:spacing w:line="240" w:lineRule="atLeast"/>
        <w:jc w:val="both"/>
        <w:rPr>
          <w:rFonts w:ascii="Garamond" w:hAnsi="Garamond" w:cs="Arial"/>
          <w:spacing w:val="-2"/>
          <w:sz w:val="23"/>
          <w:szCs w:val="23"/>
        </w:rPr>
      </w:pPr>
      <w:proofErr w:type="gramStart"/>
      <w:r w:rsidRPr="00DE4204">
        <w:rPr>
          <w:rFonts w:ascii="Garamond" w:hAnsi="Garamond" w:cs="Arial"/>
          <w:spacing w:val="-2"/>
          <w:sz w:val="23"/>
          <w:szCs w:val="23"/>
        </w:rPr>
        <w:t xml:space="preserve">Address: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w:t>
      </w:r>
      <w:proofErr w:type="gramStart"/>
      <w:r w:rsidR="009707B1">
        <w:rPr>
          <w:rFonts w:ascii="Garamond" w:hAnsi="Garamond" w:cs="Arial"/>
          <w:noProof/>
          <w:color w:val="2157AD"/>
          <w:spacing w:val="-2"/>
          <w:sz w:val="23"/>
          <w:szCs w:val="23"/>
          <w:shd w:val="clear" w:color="auto" w:fill="C9E1F3"/>
        </w:rPr>
        <w:t>PartyBlockAddress</w:t>
      </w:r>
      <w:proofErr w:type="spellEnd"/>
      <w:r>
        <w:rPr>
          <w:rFonts w:ascii="Garamond" w:hAnsi="Garamond" w:cs="Arial"/>
          <w:spacing w:val="-2"/>
          <w:sz w:val="23"/>
          <w:szCs w:val="23"/>
        </w:rPr>
        <w:t>]}</w:t>
      </w:r>
      <w:proofErr w:type="gramEnd"/>
    </w:p>
    <w:p w14:paraId="6B7A780B" w14:textId="3ECA55DA" w:rsidR="00A00C7A" w:rsidRPr="004E0BE0" w:rsidRDefault="00A00C7A" w:rsidP="00A00C7A">
      <w:pPr>
        <w:tabs>
          <w:tab w:val="left" w:pos="-720"/>
        </w:tabs>
        <w:suppressAutoHyphens/>
        <w:spacing w:line="240" w:lineRule="atLeast"/>
        <w:jc w:val="both"/>
        <w:rPr>
          <w:rFonts w:ascii="Garamond" w:hAnsi="Garamond" w:cs="Arial"/>
          <w:spacing w:val="-2"/>
          <w:sz w:val="23"/>
          <w:szCs w:val="23"/>
        </w:rPr>
      </w:pPr>
      <w:r w:rsidRPr="004E0BE0">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Pr="004E0BE0">
        <w:rPr>
          <w:rFonts w:ascii="Garamond" w:hAnsi="Garamond" w:cs="Arial"/>
          <w:spacing w:val="-2"/>
          <w:sz w:val="23"/>
          <w:szCs w:val="23"/>
        </w:rPr>
        <w:t>]}</w:t>
      </w:r>
      <w:proofErr w:type="gramEnd"/>
    </w:p>
    <w:p w14:paraId="545C1B6E" w14:textId="77777777" w:rsidR="00A00C7A" w:rsidRPr="00DE4204" w:rsidRDefault="00A00C7A" w:rsidP="00A00C7A">
      <w:pPr>
        <w:tabs>
          <w:tab w:val="left" w:pos="-720"/>
        </w:tabs>
        <w:suppressAutoHyphens/>
        <w:spacing w:line="240" w:lineRule="atLeast"/>
        <w:jc w:val="both"/>
        <w:rPr>
          <w:rFonts w:ascii="Garamond" w:hAnsi="Garamond" w:cs="Arial"/>
          <w:spacing w:val="-2"/>
          <w:sz w:val="23"/>
          <w:szCs w:val="23"/>
          <w:u w:val="single"/>
        </w:rPr>
      </w:pPr>
    </w:p>
    <w:p w14:paraId="6C953847" w14:textId="77777777" w:rsidR="00A00C7A" w:rsidRPr="00DE4204" w:rsidRDefault="00A00C7A" w:rsidP="00A00C7A">
      <w:pPr>
        <w:tabs>
          <w:tab w:val="left" w:pos="-720"/>
        </w:tabs>
        <w:suppressAutoHyphens/>
        <w:spacing w:line="240" w:lineRule="atLeast"/>
        <w:jc w:val="both"/>
        <w:rPr>
          <w:rFonts w:ascii="Garamond" w:hAnsi="Garamond" w:cs="Arial"/>
          <w:spacing w:val="-2"/>
          <w:sz w:val="23"/>
          <w:szCs w:val="23"/>
          <w:u w:val="single"/>
        </w:rPr>
      </w:pPr>
    </w:p>
    <w:p w14:paraId="339CFC85" w14:textId="77777777" w:rsidR="00A00C7A" w:rsidRPr="00DE4204" w:rsidRDefault="00A00C7A" w:rsidP="00A00C7A">
      <w:pPr>
        <w:tabs>
          <w:tab w:val="left" w:pos="-720"/>
        </w:tabs>
        <w:suppressAutoHyphens/>
        <w:spacing w:line="240" w:lineRule="atLeast"/>
        <w:jc w:val="both"/>
        <w:rPr>
          <w:rFonts w:ascii="Garamond" w:hAnsi="Garamond" w:cs="Arial"/>
          <w:spacing w:val="-2"/>
          <w:sz w:val="23"/>
          <w:szCs w:val="23"/>
          <w:u w:val="single"/>
        </w:rPr>
      </w:pPr>
      <w:r w:rsidRPr="00DE4204">
        <w:rPr>
          <w:rFonts w:ascii="Garamond" w:hAnsi="Garamond" w:cs="Arial"/>
          <w:spacing w:val="-2"/>
          <w:sz w:val="23"/>
          <w:szCs w:val="23"/>
          <w:u w:val="single"/>
        </w:rPr>
        <w:t xml:space="preserve">                                             </w:t>
      </w:r>
      <w:r w:rsidRPr="00DE4204">
        <w:rPr>
          <w:rFonts w:ascii="Garamond" w:hAnsi="Garamond" w:cs="Arial"/>
          <w:spacing w:val="-2"/>
          <w:sz w:val="23"/>
          <w:szCs w:val="23"/>
        </w:rPr>
        <w:tab/>
      </w:r>
      <w:r w:rsidRPr="00DE4204">
        <w:rPr>
          <w:rFonts w:ascii="Garamond" w:hAnsi="Garamond" w:cs="Arial"/>
          <w:spacing w:val="-2"/>
          <w:sz w:val="23"/>
          <w:szCs w:val="23"/>
        </w:rPr>
        <w:tab/>
        <w:t xml:space="preserve">Date: </w:t>
      </w:r>
      <w:r w:rsidRPr="00DE4204">
        <w:rPr>
          <w:rFonts w:ascii="Garamond" w:hAnsi="Garamond" w:cs="Arial"/>
          <w:spacing w:val="-2"/>
          <w:sz w:val="23"/>
          <w:szCs w:val="23"/>
          <w:u w:val="single"/>
        </w:rPr>
        <w:t xml:space="preserve">                           </w:t>
      </w:r>
    </w:p>
    <w:p w14:paraId="2890568E" w14:textId="26A0FE29" w:rsidR="00A00C7A" w:rsidRDefault="00A00C7A"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p>
    <w:p w14:paraId="16D099E0" w14:textId="68B9EAC3" w:rsidR="006B065E" w:rsidRDefault="006B065E" w:rsidP="006B065E">
      <w:pPr>
        <w:tabs>
          <w:tab w:val="left" w:pos="-720"/>
        </w:tabs>
        <w:suppressAutoHyphens/>
        <w:spacing w:line="240" w:lineRule="atLeast"/>
        <w:jc w:val="both"/>
        <w:rPr>
          <w:rFonts w:ascii="Garamond" w:hAnsi="Garamond" w:cs="Arial"/>
          <w:spacing w:val="-2"/>
          <w:sz w:val="23"/>
          <w:szCs w:val="23"/>
        </w:rPr>
      </w:pPr>
      <w:proofErr w:type="gramStart"/>
      <w:r w:rsidRPr="00DE4204">
        <w:rPr>
          <w:rFonts w:ascii="Garamond" w:hAnsi="Garamond" w:cs="Arial"/>
          <w:spacing w:val="-2"/>
          <w:sz w:val="23"/>
          <w:szCs w:val="23"/>
        </w:rPr>
        <w:t xml:space="preserve">Address: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w:t>
      </w:r>
      <w:proofErr w:type="gramStart"/>
      <w:r w:rsidR="009707B1">
        <w:rPr>
          <w:rFonts w:ascii="Garamond" w:hAnsi="Garamond" w:cs="Arial"/>
          <w:noProof/>
          <w:color w:val="2157AD"/>
          <w:spacing w:val="-2"/>
          <w:sz w:val="23"/>
          <w:szCs w:val="23"/>
          <w:shd w:val="clear" w:color="auto" w:fill="C9E1F3"/>
        </w:rPr>
        <w:t>PartyBlockAddress</w:t>
      </w:r>
      <w:proofErr w:type="spellEnd"/>
      <w:r>
        <w:rPr>
          <w:rFonts w:ascii="Garamond" w:hAnsi="Garamond" w:cs="Arial"/>
          <w:spacing w:val="-2"/>
          <w:sz w:val="23"/>
          <w:szCs w:val="23"/>
        </w:rPr>
        <w:t>]}</w:t>
      </w:r>
      <w:proofErr w:type="gramEnd"/>
    </w:p>
    <w:p w14:paraId="44555011" w14:textId="03655475" w:rsidR="00A00C7A" w:rsidRPr="00DE4204" w:rsidRDefault="00A00C7A" w:rsidP="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3DE8698B" w14:textId="76993604" w:rsidR="00280E04" w:rsidRDefault="00280E04" w:rsidP="00A00C7A">
      <w:pPr>
        <w:tabs>
          <w:tab w:val="left" w:pos="-720"/>
        </w:tabs>
        <w:suppressAutoHyphens/>
        <w:spacing w:line="240" w:lineRule="atLeast"/>
        <w:jc w:val="both"/>
        <w:rPr>
          <w:rFonts w:ascii="Garamond" w:hAnsi="Garamond" w:cs="Arial"/>
          <w:spacing w:val="-2"/>
          <w:sz w:val="23"/>
          <w:szCs w:val="23"/>
        </w:rPr>
      </w:pPr>
      <w:r w:rsidRPr="000B7245">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w:t>
      </w:r>
      <w:r w:rsidR="00D17E90" w:rsidRPr="00D17E90">
        <w:rPr>
          <w:rFonts w:ascii="Garamond" w:hAnsi="Garamond" w:cs="Arial"/>
          <w:noProof/>
          <w:color w:val="2157AD"/>
          <w:spacing w:val="-2"/>
          <w:sz w:val="23"/>
          <w:szCs w:val="23"/>
          <w:shd w:val="clear" w:color="auto" w:fill="C9F3CD"/>
        </w:rPr>
        <w:t>LetterType == "Retirement Account" || LetterType == "Employee Benefits Plan"</w:t>
      </w:r>
      <w:r w:rsidRPr="000B7245">
        <w:rPr>
          <w:rFonts w:ascii="Garamond" w:hAnsi="Garamond" w:cs="Arial"/>
          <w:spacing w:val="-2"/>
          <w:sz w:val="23"/>
          <w:szCs w:val="23"/>
        </w:rPr>
        <w:t>]}</w:t>
      </w:r>
    </w:p>
    <w:p w14:paraId="508CA408" w14:textId="4290FF60" w:rsidR="000B7245" w:rsidRDefault="000B7245" w:rsidP="000B7245">
      <w:pPr>
        <w:tabs>
          <w:tab w:val="left" w:pos="-720"/>
        </w:tabs>
        <w:suppressAutoHyphens/>
        <w:spacing w:line="240" w:lineRule="atLeast"/>
        <w:jc w:val="both"/>
        <w:rPr>
          <w:rFonts w:ascii="Garamond" w:hAnsi="Garamond" w:cs="Arial"/>
          <w:spacing w:val="-2"/>
          <w:sz w:val="22"/>
          <w:szCs w:val="22"/>
        </w:rPr>
      </w:pPr>
    </w:p>
    <w:p w14:paraId="4FA1E4E2" w14:textId="77777777" w:rsidR="008E4B11" w:rsidRPr="002E5659" w:rsidRDefault="008E4B11" w:rsidP="000B7245">
      <w:pPr>
        <w:tabs>
          <w:tab w:val="left" w:pos="-720"/>
        </w:tabs>
        <w:suppressAutoHyphens/>
        <w:spacing w:line="240" w:lineRule="atLeast"/>
        <w:jc w:val="both"/>
        <w:rPr>
          <w:rFonts w:ascii="Garamond" w:hAnsi="Garamond" w:cs="Arial"/>
          <w:spacing w:val="-2"/>
          <w:sz w:val="22"/>
          <w:szCs w:val="22"/>
        </w:rPr>
      </w:pPr>
    </w:p>
    <w:p w14:paraId="64694866" w14:textId="77777777" w:rsidR="000B7245" w:rsidRPr="00DE4204" w:rsidRDefault="000B7245" w:rsidP="000B7245">
      <w:pPr>
        <w:tabs>
          <w:tab w:val="left" w:pos="-720"/>
        </w:tabs>
        <w:suppressAutoHyphens/>
        <w:spacing w:line="240" w:lineRule="atLeast"/>
        <w:jc w:val="both"/>
        <w:rPr>
          <w:rFonts w:ascii="Garamond" w:hAnsi="Garamond" w:cs="Arial"/>
          <w:spacing w:val="-2"/>
          <w:sz w:val="23"/>
          <w:szCs w:val="23"/>
          <w:u w:val="single"/>
        </w:rPr>
      </w:pPr>
      <w:r w:rsidRPr="00DE4204">
        <w:rPr>
          <w:rFonts w:ascii="Garamond" w:hAnsi="Garamond" w:cs="Arial"/>
          <w:spacing w:val="-2"/>
          <w:sz w:val="23"/>
          <w:szCs w:val="23"/>
          <w:u w:val="single"/>
        </w:rPr>
        <w:t xml:space="preserve">                                             </w:t>
      </w:r>
      <w:r w:rsidRPr="00DE4204">
        <w:rPr>
          <w:rFonts w:ascii="Garamond" w:hAnsi="Garamond" w:cs="Arial"/>
          <w:spacing w:val="-2"/>
          <w:sz w:val="23"/>
          <w:szCs w:val="23"/>
        </w:rPr>
        <w:tab/>
      </w:r>
      <w:r w:rsidRPr="00DE4204">
        <w:rPr>
          <w:rFonts w:ascii="Garamond" w:hAnsi="Garamond" w:cs="Arial"/>
          <w:spacing w:val="-2"/>
          <w:sz w:val="23"/>
          <w:szCs w:val="23"/>
        </w:rPr>
        <w:tab/>
        <w:t xml:space="preserve">Date: </w:t>
      </w:r>
      <w:r w:rsidRPr="00DE4204">
        <w:rPr>
          <w:rFonts w:ascii="Garamond" w:hAnsi="Garamond" w:cs="Arial"/>
          <w:spacing w:val="-2"/>
          <w:sz w:val="23"/>
          <w:szCs w:val="23"/>
          <w:u w:val="single"/>
        </w:rPr>
        <w:t xml:space="preserve">                           </w:t>
      </w:r>
    </w:p>
    <w:p w14:paraId="46CAC52D" w14:textId="41BEB5CC" w:rsidR="000B7245" w:rsidRDefault="00D17E90" w:rsidP="000B724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D17E90">
        <w:rPr>
          <w:rFonts w:ascii="Garamond" w:hAnsi="Garamond" w:cs="Arial"/>
          <w:b/>
          <w:noProof/>
          <w:color w:val="41A151"/>
          <w:spacing w:val="-2"/>
          <w:sz w:val="23"/>
          <w:szCs w:val="23"/>
          <w:shd w:val="clear" w:color="auto" w:fill="C9F3CD"/>
        </w:rPr>
        <w:t>if</w:t>
      </w:r>
      <w:r w:rsidRPr="00D17E90">
        <w:rPr>
          <w:rFonts w:ascii="Garamond" w:hAnsi="Garamond" w:cs="Arial"/>
          <w:noProof/>
          <w:color w:val="2157AD"/>
          <w:spacing w:val="-2"/>
          <w:sz w:val="23"/>
          <w:szCs w:val="23"/>
          <w:shd w:val="clear" w:color="auto" w:fill="C9F3CD"/>
        </w:rPr>
        <w:t xml:space="preserve"> LetterType == "Employee Benefits Plan"</w:t>
      </w:r>
      <w:r>
        <w:rPr>
          <w:rFonts w:ascii="Garamond" w:hAnsi="Garamond" w:cs="Arial"/>
          <w:spacing w:val="-2"/>
          <w:sz w:val="23"/>
          <w:szCs w:val="23"/>
        </w:rPr>
        <w:t>]}</w:t>
      </w:r>
      <w:r w:rsidRPr="00D17E90">
        <w:rPr>
          <w:rFonts w:ascii="Garamond" w:hAnsi="Garamond" w:cs="Arial"/>
          <w:spacing w:val="-2"/>
          <w:sz w:val="23"/>
          <w:szCs w:val="23"/>
        </w:rPr>
        <w:t>{[</w:t>
      </w:r>
      <w:proofErr w:type="spellStart"/>
      <w:r w:rsidRPr="00D17E90">
        <w:rPr>
          <w:rFonts w:ascii="Garamond" w:hAnsi="Garamond" w:cs="Arial"/>
          <w:noProof/>
          <w:color w:val="2157AD"/>
          <w:spacing w:val="-2"/>
          <w:sz w:val="23"/>
          <w:szCs w:val="23"/>
          <w:shd w:val="clear" w:color="auto" w:fill="C9E1F3"/>
        </w:rPr>
        <w:t>PlanTrueOwner.NameCO</w:t>
      </w:r>
      <w:proofErr w:type="spellEnd"/>
      <w:r w:rsidRPr="00D17E90">
        <w:rPr>
          <w:rFonts w:ascii="Garamond" w:hAnsi="Garamond" w:cs="Arial"/>
          <w:spacing w:val="-2"/>
          <w:sz w:val="23"/>
          <w:szCs w:val="23"/>
        </w:rPr>
        <w:t>]}</w:t>
      </w:r>
      <w:r>
        <w:rPr>
          <w:rFonts w:ascii="Garamond" w:hAnsi="Garamond" w:cs="Arial"/>
          <w:spacing w:val="-2"/>
          <w:sz w:val="23"/>
          <w:szCs w:val="23"/>
        </w:rPr>
        <w:t>{[</w:t>
      </w:r>
      <w:r w:rsidRPr="00D17E90">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r w:rsidR="00AD4B0C" w:rsidRPr="00AD4B0C">
        <w:rPr>
          <w:rFonts w:ascii="Garamond" w:hAnsi="Garamond" w:cs="Arial"/>
          <w:spacing w:val="-2"/>
          <w:sz w:val="23"/>
          <w:szCs w:val="23"/>
        </w:rPr>
        <w:t>{[</w:t>
      </w:r>
      <w:proofErr w:type="spellStart"/>
      <w:r w:rsidR="001A3071" w:rsidRPr="00170988">
        <w:rPr>
          <w:rFonts w:ascii="Garamond" w:hAnsi="Garamond" w:cs="Arial"/>
          <w:noProof/>
          <w:color w:val="2157AD"/>
          <w:spacing w:val="-2"/>
          <w:sz w:val="23"/>
          <w:szCs w:val="23"/>
          <w:shd w:val="clear" w:color="auto" w:fill="C9E1F3"/>
        </w:rPr>
        <w:t>TrueRetiree</w:t>
      </w:r>
      <w:r w:rsidR="00AD4B0C" w:rsidRPr="00170988">
        <w:rPr>
          <w:rFonts w:ascii="Garamond" w:hAnsi="Garamond" w:cs="Arial"/>
          <w:noProof/>
          <w:color w:val="2157AD"/>
          <w:spacing w:val="-2"/>
          <w:sz w:val="23"/>
          <w:szCs w:val="23"/>
          <w:shd w:val="clear" w:color="auto" w:fill="C9E1F3"/>
        </w:rPr>
        <w:t>.NameCO|else</w:t>
      </w:r>
      <w:proofErr w:type="spellEnd"/>
      <w:r w:rsidR="00AD4B0C" w:rsidRPr="00170988">
        <w:rPr>
          <w:rFonts w:ascii="Garamond" w:hAnsi="Garamond" w:cs="Arial"/>
          <w:noProof/>
          <w:color w:val="2157AD"/>
          <w:spacing w:val="-2"/>
          <w:sz w:val="23"/>
          <w:szCs w:val="23"/>
          <w:shd w:val="clear" w:color="auto" w:fill="C9E1F3"/>
        </w:rPr>
        <w:t>: ""</w:t>
      </w:r>
      <w:r w:rsidR="00AD4B0C" w:rsidRPr="00AD4B0C">
        <w:rPr>
          <w:rFonts w:ascii="Garamond" w:hAnsi="Garamond" w:cs="Arial"/>
          <w:spacing w:val="-2"/>
          <w:sz w:val="23"/>
          <w:szCs w:val="23"/>
        </w:rPr>
        <w:t>]}</w:t>
      </w:r>
      <w:r>
        <w:rPr>
          <w:rFonts w:ascii="Garamond" w:hAnsi="Garamond" w:cs="Arial"/>
          <w:spacing w:val="-2"/>
          <w:sz w:val="23"/>
          <w:szCs w:val="23"/>
        </w:rPr>
        <w:t>{[</w:t>
      </w:r>
      <w:r w:rsidRPr="00D17E90">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5816A567" w14:textId="257DD41F" w:rsidR="00D17E90" w:rsidRDefault="00D17E90" w:rsidP="00446D6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D17E90">
        <w:rPr>
          <w:rFonts w:ascii="Garamond" w:hAnsi="Garamond" w:cs="Arial"/>
          <w:b/>
          <w:noProof/>
          <w:color w:val="41A151"/>
          <w:spacing w:val="-2"/>
          <w:sz w:val="23"/>
          <w:szCs w:val="23"/>
          <w:shd w:val="clear" w:color="auto" w:fill="C9F3CD"/>
        </w:rPr>
        <w:t>if</w:t>
      </w:r>
      <w:r w:rsidRPr="00D17E90">
        <w:rPr>
          <w:rFonts w:ascii="Garamond" w:hAnsi="Garamond" w:cs="Arial"/>
          <w:noProof/>
          <w:color w:val="2157AD"/>
          <w:spacing w:val="-2"/>
          <w:sz w:val="23"/>
          <w:szCs w:val="23"/>
          <w:shd w:val="clear" w:color="auto" w:fill="C9F3CD"/>
        </w:rPr>
        <w:t xml:space="preserve"> LetterType == "Employee Benefits Plan"</w:t>
      </w:r>
      <w:r>
        <w:rPr>
          <w:rFonts w:ascii="Garamond" w:hAnsi="Garamond" w:cs="Arial"/>
          <w:spacing w:val="-2"/>
          <w:sz w:val="23"/>
          <w:szCs w:val="23"/>
        </w:rPr>
        <w:t>]}</w:t>
      </w:r>
    </w:p>
    <w:p w14:paraId="6BBAB2BD" w14:textId="2DECCFE4" w:rsidR="00D17E90" w:rsidRDefault="00D17E90" w:rsidP="00446D6C">
      <w:pPr>
        <w:tabs>
          <w:tab w:val="left" w:pos="-720"/>
        </w:tabs>
        <w:suppressAutoHyphens/>
        <w:spacing w:line="240" w:lineRule="atLeast"/>
        <w:jc w:val="both"/>
        <w:rPr>
          <w:rFonts w:ascii="Garamond" w:hAnsi="Garamond" w:cs="Arial"/>
          <w:spacing w:val="-2"/>
          <w:sz w:val="23"/>
          <w:szCs w:val="23"/>
        </w:rPr>
      </w:pPr>
      <w:proofErr w:type="gramStart"/>
      <w:r w:rsidRPr="00DE4204">
        <w:rPr>
          <w:rFonts w:ascii="Garamond" w:hAnsi="Garamond" w:cs="Arial"/>
          <w:spacing w:val="-2"/>
          <w:sz w:val="23"/>
          <w:szCs w:val="23"/>
        </w:rPr>
        <w:t xml:space="preserve">Address: </w:t>
      </w:r>
      <w:r>
        <w:rPr>
          <w:rFonts w:ascii="Garamond" w:hAnsi="Garamond" w:cs="Arial"/>
          <w:spacing w:val="-2"/>
          <w:sz w:val="23"/>
          <w:szCs w:val="23"/>
        </w:rPr>
        <w:t>{</w:t>
      </w:r>
      <w:proofErr w:type="gramEnd"/>
      <w:r>
        <w:rPr>
          <w:rFonts w:ascii="Garamond" w:hAnsi="Garamond" w:cs="Arial"/>
          <w:spacing w:val="-2"/>
          <w:sz w:val="23"/>
          <w:szCs w:val="23"/>
        </w:rPr>
        <w:t>[</w:t>
      </w:r>
      <w:proofErr w:type="spellStart"/>
      <w:r w:rsidRPr="00D17E90">
        <w:rPr>
          <w:rFonts w:ascii="Garamond" w:hAnsi="Garamond" w:cs="Arial"/>
          <w:noProof/>
          <w:color w:val="2157AD"/>
          <w:spacing w:val="-2"/>
          <w:sz w:val="23"/>
          <w:szCs w:val="23"/>
          <w:shd w:val="clear" w:color="auto" w:fill="C9E1F3"/>
        </w:rPr>
        <w:t>PlanTrueOwner</w:t>
      </w:r>
      <w:r w:rsidRPr="00170988">
        <w:rPr>
          <w:rFonts w:ascii="Garamond" w:hAnsi="Garamond" w:cs="Arial"/>
          <w:noProof/>
          <w:color w:val="2157AD"/>
          <w:spacing w:val="-2"/>
          <w:sz w:val="23"/>
          <w:szCs w:val="23"/>
          <w:shd w:val="clear" w:color="auto" w:fill="C9E1F3"/>
        </w:rPr>
        <w:t>.</w:t>
      </w:r>
      <w:proofErr w:type="gramStart"/>
      <w:r w:rsidRPr="00170988">
        <w:rPr>
          <w:rFonts w:ascii="Garamond" w:hAnsi="Garamond" w:cs="Arial"/>
          <w:noProof/>
          <w:color w:val="2157AD"/>
          <w:spacing w:val="-2"/>
          <w:sz w:val="23"/>
          <w:szCs w:val="23"/>
          <w:shd w:val="clear" w:color="auto" w:fill="C9E1F3"/>
        </w:rPr>
        <w:t>PartyBlockAddress</w:t>
      </w:r>
      <w:proofErr w:type="spellEnd"/>
      <w:r>
        <w:rPr>
          <w:rFonts w:ascii="Garamond" w:hAnsi="Garamond" w:cs="Arial"/>
          <w:spacing w:val="-2"/>
          <w:sz w:val="23"/>
          <w:szCs w:val="23"/>
        </w:rPr>
        <w:t>]}</w:t>
      </w:r>
      <w:proofErr w:type="gramEnd"/>
    </w:p>
    <w:p w14:paraId="673F7A42" w14:textId="745E9658" w:rsidR="00D17E90" w:rsidRDefault="00D17E90" w:rsidP="00446D6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D17E90">
        <w:rPr>
          <w:rFonts w:ascii="Garamond" w:hAnsi="Garamond" w:cs="Arial"/>
          <w:b/>
          <w:noProof/>
          <w:color w:val="41A151"/>
          <w:spacing w:val="-2"/>
          <w:sz w:val="23"/>
          <w:szCs w:val="23"/>
          <w:shd w:val="clear" w:color="auto" w:fill="C9F3CD"/>
        </w:rPr>
        <w:t>else</w:t>
      </w:r>
      <w:r>
        <w:rPr>
          <w:rFonts w:ascii="Garamond" w:hAnsi="Garamond" w:cs="Arial"/>
          <w:spacing w:val="-2"/>
          <w:sz w:val="23"/>
          <w:szCs w:val="23"/>
        </w:rPr>
        <w:t>]}</w:t>
      </w:r>
    </w:p>
    <w:p w14:paraId="6C0C0C0E" w14:textId="748FD208" w:rsidR="00446D6C" w:rsidRDefault="00446D6C" w:rsidP="00446D6C">
      <w:pPr>
        <w:tabs>
          <w:tab w:val="left" w:pos="-720"/>
        </w:tabs>
        <w:suppressAutoHyphens/>
        <w:spacing w:line="240" w:lineRule="atLeast"/>
        <w:jc w:val="both"/>
        <w:rPr>
          <w:rFonts w:ascii="Garamond" w:hAnsi="Garamond" w:cs="Arial"/>
          <w:spacing w:val="-2"/>
          <w:sz w:val="23"/>
          <w:szCs w:val="23"/>
        </w:rPr>
      </w:pPr>
      <w:proofErr w:type="gramStart"/>
      <w:r w:rsidRPr="00DE4204">
        <w:rPr>
          <w:rFonts w:ascii="Garamond" w:hAnsi="Garamond" w:cs="Arial"/>
          <w:spacing w:val="-2"/>
          <w:sz w:val="23"/>
          <w:szCs w:val="23"/>
        </w:rPr>
        <w:t xml:space="preserve">Address: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1A3071" w:rsidRPr="00170988">
        <w:rPr>
          <w:rFonts w:ascii="Garamond" w:hAnsi="Garamond" w:cs="Arial"/>
          <w:noProof/>
          <w:color w:val="2157AD"/>
          <w:spacing w:val="-2"/>
          <w:sz w:val="23"/>
          <w:szCs w:val="23"/>
          <w:shd w:val="clear" w:color="auto" w:fill="C9E1F3"/>
        </w:rPr>
        <w:t>TrueRetiree</w:t>
      </w:r>
      <w:r w:rsidRPr="00170988">
        <w:rPr>
          <w:rFonts w:ascii="Garamond" w:hAnsi="Garamond" w:cs="Arial"/>
          <w:noProof/>
          <w:color w:val="2157AD"/>
          <w:spacing w:val="-2"/>
          <w:sz w:val="23"/>
          <w:szCs w:val="23"/>
          <w:shd w:val="clear" w:color="auto" w:fill="C9E1F3"/>
        </w:rPr>
        <w:t>.</w:t>
      </w:r>
      <w:proofErr w:type="gramStart"/>
      <w:r w:rsidR="00541A3E" w:rsidRPr="00170988">
        <w:rPr>
          <w:rFonts w:ascii="Garamond" w:hAnsi="Garamond" w:cs="Arial"/>
          <w:noProof/>
          <w:color w:val="2157AD"/>
          <w:spacing w:val="-2"/>
          <w:sz w:val="23"/>
          <w:szCs w:val="23"/>
          <w:shd w:val="clear" w:color="auto" w:fill="C9E1F3"/>
        </w:rPr>
        <w:t>Party</w:t>
      </w:r>
      <w:r w:rsidRPr="00170988">
        <w:rPr>
          <w:rFonts w:ascii="Garamond" w:hAnsi="Garamond" w:cs="Arial"/>
          <w:noProof/>
          <w:color w:val="2157AD"/>
          <w:spacing w:val="-2"/>
          <w:sz w:val="23"/>
          <w:szCs w:val="23"/>
          <w:shd w:val="clear" w:color="auto" w:fill="C9E1F3"/>
        </w:rPr>
        <w:t>BlockAddress</w:t>
      </w:r>
      <w:proofErr w:type="spellEnd"/>
      <w:r>
        <w:rPr>
          <w:rFonts w:ascii="Garamond" w:hAnsi="Garamond" w:cs="Arial"/>
          <w:spacing w:val="-2"/>
          <w:sz w:val="23"/>
          <w:szCs w:val="23"/>
        </w:rPr>
        <w:t>]}</w:t>
      </w:r>
      <w:proofErr w:type="gramEnd"/>
    </w:p>
    <w:p w14:paraId="4C797205" w14:textId="79840AFC" w:rsidR="00D17E90" w:rsidRDefault="00D17E90" w:rsidP="00446D6C">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D17E90">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69328316" w14:textId="71E878B0" w:rsidR="00A00C7A" w:rsidRDefault="00A00C7A">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7E6AF943" w14:textId="5CFC9CA5" w:rsidR="00FE3281" w:rsidRDefault="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F5FE5" w:rsidRPr="00170988">
        <w:rPr>
          <w:rFonts w:ascii="Garamond" w:hAnsi="Garamond" w:cs="Arial"/>
          <w:noProof/>
          <w:color w:val="2157AD"/>
          <w:spacing w:val="-2"/>
          <w:sz w:val="23"/>
          <w:szCs w:val="23"/>
          <w:shd w:val="clear" w:color="auto" w:fill="C9F3CD"/>
        </w:rPr>
        <w:t>LetterType == "Life Insurance"</w:t>
      </w:r>
      <w:r>
        <w:rPr>
          <w:rFonts w:ascii="Garamond" w:hAnsi="Garamond" w:cs="Arial"/>
          <w:spacing w:val="-2"/>
          <w:sz w:val="23"/>
          <w:szCs w:val="23"/>
        </w:rPr>
        <w:t>]}</w:t>
      </w:r>
    </w:p>
    <w:p w14:paraId="0780781E" w14:textId="668CC4AD" w:rsidR="00FE3281" w:rsidRDefault="00FE3281">
      <w:pPr>
        <w:widowControl/>
        <w:autoSpaceDE/>
        <w:autoSpaceDN/>
        <w:adjustRightInd/>
        <w:rPr>
          <w:rFonts w:ascii="Garamond" w:hAnsi="Garamond" w:cs="Arial"/>
          <w:spacing w:val="-2"/>
          <w:sz w:val="23"/>
          <w:szCs w:val="23"/>
        </w:rPr>
      </w:pPr>
      <w:r>
        <w:rPr>
          <w:rFonts w:ascii="Garamond" w:hAnsi="Garamond" w:cs="Arial"/>
          <w:spacing w:val="-2"/>
          <w:sz w:val="23"/>
          <w:szCs w:val="23"/>
        </w:rPr>
        <w:br w:type="page"/>
      </w:r>
    </w:p>
    <w:p w14:paraId="6C80E28E" w14:textId="77777777" w:rsidR="00FE3281" w:rsidRDefault="00FE3281" w:rsidP="00FE3281">
      <w:pPr>
        <w:widowControl/>
        <w:autoSpaceDE/>
        <w:autoSpaceDN/>
        <w:adjustRightInd/>
        <w:rPr>
          <w:rFonts w:ascii="Garamond" w:hAnsi="Garamond" w:cs="Arial"/>
          <w:spacing w:val="-2"/>
          <w:sz w:val="23"/>
          <w:szCs w:val="23"/>
        </w:rPr>
      </w:pPr>
    </w:p>
    <w:p w14:paraId="27806011" w14:textId="77777777" w:rsidR="00FE3281" w:rsidRPr="00AF5FE5" w:rsidRDefault="00FE3281" w:rsidP="00FE3281">
      <w:pPr>
        <w:tabs>
          <w:tab w:val="left" w:pos="-720"/>
        </w:tabs>
        <w:suppressAutoHyphens/>
        <w:spacing w:line="240" w:lineRule="atLeast"/>
        <w:jc w:val="center"/>
        <w:rPr>
          <w:rFonts w:ascii="Garamond" w:hAnsi="Garamond" w:cs="Arial"/>
          <w:b/>
          <w:bCs/>
          <w:spacing w:val="-2"/>
          <w:sz w:val="23"/>
          <w:szCs w:val="23"/>
        </w:rPr>
      </w:pPr>
      <w:r w:rsidRPr="00AF5FE5">
        <w:rPr>
          <w:rFonts w:ascii="Garamond" w:hAnsi="Garamond" w:cs="Arial"/>
          <w:b/>
          <w:bCs/>
          <w:spacing w:val="-2"/>
          <w:sz w:val="23"/>
          <w:szCs w:val="23"/>
        </w:rPr>
        <w:t>REQUEST TO CHANGE OWNERSHIP/BENEFICIARY OF LIFE POLICY</w:t>
      </w:r>
    </w:p>
    <w:p w14:paraId="02F23708" w14:textId="77777777" w:rsidR="00FE3281" w:rsidRPr="00AF5FE5" w:rsidRDefault="00FE3281" w:rsidP="00FE3281">
      <w:pPr>
        <w:tabs>
          <w:tab w:val="left" w:pos="-720"/>
        </w:tabs>
        <w:suppressAutoHyphens/>
        <w:spacing w:line="240" w:lineRule="atLeast"/>
        <w:jc w:val="center"/>
        <w:rPr>
          <w:rFonts w:ascii="Garamond" w:hAnsi="Garamond" w:cs="Arial"/>
          <w:spacing w:val="-2"/>
          <w:sz w:val="23"/>
          <w:szCs w:val="23"/>
        </w:rPr>
      </w:pPr>
    </w:p>
    <w:p w14:paraId="2135F2FE" w14:textId="77777777" w:rsidR="00FE3281" w:rsidRPr="00AF5FE5" w:rsidRDefault="00FE3281" w:rsidP="00FE3281">
      <w:pPr>
        <w:tabs>
          <w:tab w:val="left" w:pos="-720"/>
        </w:tabs>
        <w:suppressAutoHyphens/>
        <w:spacing w:line="240" w:lineRule="atLeast"/>
        <w:jc w:val="both"/>
        <w:rPr>
          <w:rFonts w:ascii="Garamond" w:hAnsi="Garamond" w:cs="Arial"/>
          <w:b/>
          <w:bCs/>
          <w:spacing w:val="-2"/>
          <w:sz w:val="23"/>
          <w:szCs w:val="23"/>
        </w:rPr>
      </w:pPr>
      <w:r w:rsidRPr="00AF5FE5">
        <w:rPr>
          <w:rFonts w:ascii="Garamond" w:hAnsi="Garamond" w:cs="Arial"/>
          <w:b/>
          <w:bCs/>
          <w:spacing w:val="-2"/>
          <w:sz w:val="23"/>
          <w:szCs w:val="23"/>
        </w:rPr>
        <w:t>Policy number(s)</w:t>
      </w:r>
    </w:p>
    <w:p w14:paraId="2DB7BFE3" w14:textId="4745EA8F" w:rsidR="00FE3281" w:rsidRPr="002E031F" w:rsidRDefault="002E031F" w:rsidP="00FE3281">
      <w:pPr>
        <w:tabs>
          <w:tab w:val="left" w:pos="-720"/>
        </w:tabs>
        <w:suppressAutoHyphens/>
        <w:spacing w:line="240" w:lineRule="atLeast"/>
        <w:jc w:val="both"/>
        <w:rPr>
          <w:rFonts w:ascii="Garamond" w:hAnsi="Garamond" w:cs="Arial"/>
          <w:spacing w:val="-2"/>
          <w:sz w:val="23"/>
          <w:szCs w:val="23"/>
        </w:rPr>
      </w:pPr>
      <w:r w:rsidRPr="002E031F">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list</w:t>
      </w:r>
      <w:r w:rsidRPr="00170988">
        <w:rPr>
          <w:rFonts w:ascii="Garamond" w:hAnsi="Garamond" w:cs="Arial"/>
          <w:noProof/>
          <w:color w:val="2157AD"/>
          <w:spacing w:val="-2"/>
          <w:sz w:val="23"/>
          <w:szCs w:val="23"/>
          <w:shd w:val="clear" w:color="auto" w:fill="FAE7D2"/>
        </w:rPr>
        <w:t xml:space="preserve"> </w:t>
      </w:r>
      <w:proofErr w:type="gramStart"/>
      <w:r w:rsidRPr="00170988">
        <w:rPr>
          <w:rFonts w:ascii="Garamond" w:hAnsi="Garamond" w:cs="Arial"/>
          <w:noProof/>
          <w:color w:val="2157AD"/>
          <w:spacing w:val="-2"/>
          <w:sz w:val="23"/>
          <w:szCs w:val="23"/>
          <w:shd w:val="clear" w:color="auto" w:fill="FAE7D2"/>
        </w:rPr>
        <w:t>PolicyNumbers</w:t>
      </w:r>
      <w:r w:rsidRPr="002E031F">
        <w:rPr>
          <w:rFonts w:ascii="Garamond" w:hAnsi="Garamond" w:cs="Arial"/>
          <w:spacing w:val="-2"/>
          <w:sz w:val="23"/>
          <w:szCs w:val="23"/>
        </w:rPr>
        <w:t>]}</w:t>
      </w:r>
      <w:proofErr w:type="gramEnd"/>
    </w:p>
    <w:p w14:paraId="7D492820" w14:textId="01632DA6" w:rsidR="00FE3281" w:rsidRPr="002E031F" w:rsidRDefault="002E031F" w:rsidP="002E031F">
      <w:pPr>
        <w:tabs>
          <w:tab w:val="left" w:pos="-720"/>
        </w:tabs>
        <w:suppressAutoHyphens/>
        <w:spacing w:line="240" w:lineRule="atLeast"/>
        <w:ind w:left="720"/>
        <w:jc w:val="both"/>
        <w:rPr>
          <w:rFonts w:ascii="Garamond" w:hAnsi="Garamond" w:cs="Arial"/>
          <w:spacing w:val="-2"/>
          <w:sz w:val="23"/>
          <w:szCs w:val="23"/>
        </w:rPr>
      </w:pPr>
      <w:r w:rsidRPr="002E031F">
        <w:rPr>
          <w:rFonts w:ascii="Garamond" w:hAnsi="Garamond" w:cs="Arial"/>
          <w:spacing w:val="-2"/>
          <w:sz w:val="23"/>
          <w:szCs w:val="23"/>
        </w:rPr>
        <w:t>{[</w:t>
      </w:r>
      <w:r w:rsidRPr="00170988">
        <w:rPr>
          <w:rFonts w:ascii="Garamond" w:hAnsi="Garamond" w:cs="Arial"/>
          <w:noProof/>
          <w:spacing w:val="-2"/>
          <w:sz w:val="23"/>
          <w:szCs w:val="23"/>
          <w:shd w:val="clear" w:color="auto" w:fill="C9E1F3"/>
        </w:rPr>
        <w:t>this</w:t>
      </w:r>
      <w:r w:rsidRPr="002E031F">
        <w:rPr>
          <w:rFonts w:ascii="Garamond" w:hAnsi="Garamond" w:cs="Arial"/>
          <w:spacing w:val="-2"/>
          <w:sz w:val="23"/>
          <w:szCs w:val="23"/>
        </w:rPr>
        <w:t>]}</w:t>
      </w:r>
    </w:p>
    <w:p w14:paraId="4C566E01" w14:textId="5DD06A3A" w:rsidR="00FE3281" w:rsidRPr="002E031F" w:rsidRDefault="002E031F" w:rsidP="00FE3281">
      <w:pPr>
        <w:tabs>
          <w:tab w:val="left" w:pos="-720"/>
        </w:tabs>
        <w:suppressAutoHyphens/>
        <w:spacing w:line="240" w:lineRule="atLeast"/>
        <w:jc w:val="both"/>
        <w:rPr>
          <w:rFonts w:ascii="Garamond" w:hAnsi="Garamond" w:cs="Arial"/>
          <w:spacing w:val="-2"/>
          <w:sz w:val="23"/>
          <w:szCs w:val="23"/>
        </w:rPr>
      </w:pPr>
      <w:r w:rsidRPr="002E031F">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endlist</w:t>
      </w:r>
      <w:r w:rsidRPr="002E031F">
        <w:rPr>
          <w:rFonts w:ascii="Garamond" w:hAnsi="Garamond" w:cs="Arial"/>
          <w:spacing w:val="-2"/>
          <w:sz w:val="23"/>
          <w:szCs w:val="23"/>
        </w:rPr>
        <w:t>]}</w:t>
      </w:r>
    </w:p>
    <w:p w14:paraId="2AC6EDD0" w14:textId="77777777" w:rsidR="00FE3281" w:rsidRPr="00486ACB" w:rsidRDefault="00FE3281" w:rsidP="00FE3281">
      <w:pPr>
        <w:tabs>
          <w:tab w:val="left" w:pos="-720"/>
        </w:tabs>
        <w:suppressAutoHyphens/>
        <w:spacing w:line="240" w:lineRule="atLeast"/>
        <w:jc w:val="both"/>
        <w:rPr>
          <w:rFonts w:ascii="Garamond" w:hAnsi="Garamond" w:cs="Arial"/>
          <w:spacing w:val="-2"/>
          <w:sz w:val="23"/>
          <w:szCs w:val="23"/>
        </w:rPr>
      </w:pPr>
    </w:p>
    <w:p w14:paraId="2C9E090C" w14:textId="77777777" w:rsidR="00FE3281" w:rsidRPr="00486ACB" w:rsidRDefault="00FE3281" w:rsidP="00FE3281">
      <w:pPr>
        <w:tabs>
          <w:tab w:val="left" w:pos="-720"/>
        </w:tabs>
        <w:suppressAutoHyphens/>
        <w:spacing w:line="240" w:lineRule="atLeast"/>
        <w:jc w:val="both"/>
        <w:rPr>
          <w:rFonts w:ascii="Garamond" w:hAnsi="Garamond" w:cs="Arial"/>
          <w:spacing w:val="-2"/>
          <w:sz w:val="23"/>
          <w:szCs w:val="23"/>
        </w:rPr>
      </w:pPr>
      <w:r w:rsidRPr="00486ACB">
        <w:rPr>
          <w:rFonts w:ascii="Garamond" w:hAnsi="Garamond" w:cs="Arial"/>
          <w:b/>
          <w:bCs/>
          <w:spacing w:val="-2"/>
          <w:sz w:val="23"/>
          <w:szCs w:val="23"/>
        </w:rPr>
        <w:t>Name of the Insured (first, middle initial, last name)</w:t>
      </w:r>
      <w:r w:rsidRPr="00486ACB">
        <w:rPr>
          <w:rFonts w:ascii="Garamond" w:hAnsi="Garamond" w:cs="Arial"/>
          <w:spacing w:val="-2"/>
          <w:sz w:val="23"/>
          <w:szCs w:val="23"/>
        </w:rPr>
        <w:t xml:space="preserve"> {[</w:t>
      </w:r>
      <w:proofErr w:type="spellStart"/>
      <w:r w:rsidRPr="00170988">
        <w:rPr>
          <w:rFonts w:ascii="Garamond" w:hAnsi="Garamond" w:cs="Arial"/>
          <w:noProof/>
          <w:color w:val="2157AD"/>
          <w:spacing w:val="-2"/>
          <w:sz w:val="23"/>
          <w:szCs w:val="23"/>
          <w:shd w:val="clear" w:color="auto" w:fill="C9E1F3"/>
        </w:rPr>
        <w:t>TrueInsured.NameCO|else</w:t>
      </w:r>
      <w:proofErr w:type="spellEnd"/>
      <w:r w:rsidRPr="00170988">
        <w:rPr>
          <w:rFonts w:ascii="Garamond" w:hAnsi="Garamond" w:cs="Arial"/>
          <w:noProof/>
          <w:color w:val="2157AD"/>
          <w:spacing w:val="-2"/>
          <w:sz w:val="23"/>
          <w:szCs w:val="23"/>
          <w:shd w:val="clear" w:color="auto" w:fill="C9E1F3"/>
        </w:rPr>
        <w:t>: ""</w:t>
      </w:r>
      <w:r w:rsidRPr="00486ACB">
        <w:rPr>
          <w:rFonts w:ascii="Garamond" w:hAnsi="Garamond" w:cs="Arial"/>
          <w:spacing w:val="-2"/>
          <w:sz w:val="23"/>
          <w:szCs w:val="23"/>
        </w:rPr>
        <w:t>]}</w:t>
      </w:r>
    </w:p>
    <w:p w14:paraId="45CDEBF3" w14:textId="77777777" w:rsidR="00FE3281" w:rsidRPr="00486ACB" w:rsidRDefault="00FE3281" w:rsidP="00FE3281">
      <w:pPr>
        <w:tabs>
          <w:tab w:val="left" w:pos="-720"/>
        </w:tabs>
        <w:suppressAutoHyphens/>
        <w:spacing w:line="240" w:lineRule="atLeast"/>
        <w:jc w:val="both"/>
        <w:rPr>
          <w:rFonts w:ascii="Garamond" w:hAnsi="Garamond" w:cs="Arial"/>
          <w:spacing w:val="-2"/>
          <w:sz w:val="23"/>
          <w:szCs w:val="23"/>
        </w:rPr>
      </w:pPr>
    </w:p>
    <w:p w14:paraId="07E193E9" w14:textId="347746CD" w:rsidR="00FE3281" w:rsidRDefault="00FE3281" w:rsidP="00FE3281">
      <w:pPr>
        <w:tabs>
          <w:tab w:val="left" w:pos="-720"/>
        </w:tabs>
        <w:suppressAutoHyphens/>
        <w:spacing w:line="240" w:lineRule="atLeast"/>
        <w:jc w:val="both"/>
        <w:rPr>
          <w:rFonts w:ascii="Garamond" w:hAnsi="Garamond" w:cs="Arial"/>
          <w:spacing w:val="-2"/>
          <w:sz w:val="23"/>
          <w:szCs w:val="23"/>
        </w:rPr>
      </w:pPr>
      <w:r w:rsidRPr="00486ACB">
        <w:rPr>
          <w:rFonts w:ascii="Garamond" w:hAnsi="Garamond" w:cs="Arial"/>
          <w:b/>
          <w:bCs/>
          <w:spacing w:val="-2"/>
          <w:sz w:val="23"/>
          <w:szCs w:val="23"/>
        </w:rPr>
        <w:t xml:space="preserve">Address </w:t>
      </w:r>
      <w:r w:rsidRPr="003346ED">
        <w:rPr>
          <w:rFonts w:ascii="Garamond" w:hAnsi="Garamond" w:cs="Arial"/>
          <w:b/>
          <w:bCs/>
          <w:spacing w:val="-2"/>
          <w:sz w:val="23"/>
          <w:szCs w:val="23"/>
        </w:rPr>
        <w:t xml:space="preserve">of Insured (Street, City, State and </w:t>
      </w:r>
      <w:proofErr w:type="gramStart"/>
      <w:r w:rsidRPr="003346ED">
        <w:rPr>
          <w:rFonts w:ascii="Garamond" w:hAnsi="Garamond" w:cs="Arial"/>
          <w:b/>
          <w:bCs/>
          <w:spacing w:val="-2"/>
          <w:sz w:val="23"/>
          <w:szCs w:val="23"/>
        </w:rPr>
        <w:t>Zip</w:t>
      </w:r>
      <w:r w:rsidRPr="003346ED">
        <w:rPr>
          <w:rFonts w:ascii="Garamond" w:hAnsi="Garamond" w:cs="Arial"/>
          <w:spacing w:val="-2"/>
          <w:sz w:val="23"/>
          <w:szCs w:val="23"/>
        </w:rPr>
        <w:t>) {</w:t>
      </w:r>
      <w:proofErr w:type="gramEnd"/>
      <w:r w:rsidRPr="003346ED">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TrueInsured.</w:t>
      </w:r>
      <w:proofErr w:type="gramStart"/>
      <w:r w:rsidRPr="00170988">
        <w:rPr>
          <w:rFonts w:ascii="Garamond" w:hAnsi="Garamond" w:cs="Arial"/>
          <w:noProof/>
          <w:color w:val="2157AD"/>
          <w:spacing w:val="-2"/>
          <w:sz w:val="23"/>
          <w:szCs w:val="23"/>
          <w:shd w:val="clear" w:color="auto" w:fill="C9E1F3"/>
        </w:rPr>
        <w:t>CityStateZip</w:t>
      </w:r>
      <w:proofErr w:type="spellEnd"/>
      <w:r w:rsidRPr="003346ED">
        <w:rPr>
          <w:rFonts w:ascii="Garamond" w:hAnsi="Garamond" w:cs="Arial"/>
          <w:spacing w:val="-2"/>
          <w:sz w:val="23"/>
          <w:szCs w:val="23"/>
        </w:rPr>
        <w:t>]}</w:t>
      </w:r>
      <w:proofErr w:type="gramEnd"/>
    </w:p>
    <w:p w14:paraId="5EE3F692" w14:textId="4E40ABBF" w:rsidR="00C33D1A" w:rsidRPr="003346ED" w:rsidRDefault="00C33D1A" w:rsidP="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33D1A">
        <w:rPr>
          <w:rFonts w:ascii="Garamond" w:hAnsi="Garamond" w:cs="Arial"/>
          <w:b/>
          <w:noProof/>
          <w:color w:val="41A151"/>
          <w:spacing w:val="-2"/>
          <w:sz w:val="23"/>
          <w:szCs w:val="23"/>
          <w:shd w:val="clear" w:color="auto" w:fill="C9F3CD"/>
        </w:rPr>
        <w:t>if</w:t>
      </w:r>
      <w:r w:rsidRPr="00C33D1A">
        <w:rPr>
          <w:rFonts w:ascii="Garamond" w:hAnsi="Garamond" w:cs="Arial"/>
          <w:noProof/>
          <w:color w:val="2157AD"/>
          <w:spacing w:val="-2"/>
          <w:sz w:val="23"/>
          <w:szCs w:val="23"/>
          <w:shd w:val="clear" w:color="auto" w:fill="C9F3CD"/>
        </w:rPr>
        <w:t xml:space="preserve"> LifeInsuranceChangeType == "Owner" || LifeInsuranceChangeType == "Both</w:t>
      </w:r>
      <w:proofErr w:type="gramStart"/>
      <w:r w:rsidRPr="00C33D1A">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73F401D2"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72F6CD9F" w14:textId="77777777" w:rsidR="00FE3281" w:rsidRPr="003346ED" w:rsidRDefault="00FE3281" w:rsidP="00FE3281">
      <w:pPr>
        <w:tabs>
          <w:tab w:val="left" w:pos="-720"/>
        </w:tabs>
        <w:suppressAutoHyphens/>
        <w:spacing w:line="240" w:lineRule="atLeast"/>
        <w:jc w:val="center"/>
        <w:rPr>
          <w:rFonts w:ascii="Garamond" w:hAnsi="Garamond" w:cs="Arial"/>
          <w:b/>
          <w:bCs/>
          <w:spacing w:val="-2"/>
          <w:sz w:val="23"/>
          <w:szCs w:val="23"/>
          <w:u w:val="single"/>
        </w:rPr>
      </w:pPr>
      <w:r w:rsidRPr="003346ED">
        <w:rPr>
          <w:rFonts w:ascii="Garamond" w:hAnsi="Garamond" w:cs="Arial"/>
          <w:b/>
          <w:bCs/>
          <w:spacing w:val="-2"/>
          <w:sz w:val="23"/>
          <w:szCs w:val="23"/>
          <w:u w:val="single"/>
        </w:rPr>
        <w:t>CHANGE OF OWNERSHIP</w:t>
      </w:r>
    </w:p>
    <w:p w14:paraId="013B422E"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59668419" w14:textId="77777777" w:rsidR="00FE3281" w:rsidRPr="003346ED" w:rsidRDefault="00FE3281" w:rsidP="00FE3281">
      <w:pPr>
        <w:tabs>
          <w:tab w:val="left" w:pos="-720"/>
        </w:tabs>
        <w:suppressAutoHyphens/>
        <w:spacing w:line="240" w:lineRule="atLeast"/>
        <w:jc w:val="both"/>
        <w:rPr>
          <w:rFonts w:ascii="Garamond" w:hAnsi="Garamond" w:cs="Arial"/>
          <w:b/>
          <w:bCs/>
          <w:spacing w:val="-2"/>
          <w:sz w:val="23"/>
          <w:szCs w:val="23"/>
        </w:rPr>
      </w:pPr>
      <w:r w:rsidRPr="003346ED">
        <w:rPr>
          <w:rFonts w:ascii="Garamond" w:hAnsi="Garamond" w:cs="Arial"/>
          <w:b/>
          <w:bCs/>
          <w:spacing w:val="-2"/>
          <w:sz w:val="23"/>
          <w:szCs w:val="23"/>
        </w:rPr>
        <w:t>NEW OWNER INFORMATION</w:t>
      </w:r>
    </w:p>
    <w:p w14:paraId="4CE6A56C"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47650C95"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r w:rsidRPr="003346ED">
        <w:rPr>
          <w:rFonts w:ascii="Garamond" w:hAnsi="Garamond" w:cs="Arial"/>
          <w:b/>
          <w:bCs/>
          <w:spacing w:val="-2"/>
          <w:sz w:val="23"/>
          <w:szCs w:val="23"/>
        </w:rPr>
        <w:t>Name of Trust:</w:t>
      </w:r>
      <w:r w:rsidRPr="003346ED">
        <w:rPr>
          <w:rFonts w:ascii="Garamond" w:hAnsi="Garamond" w:cs="Arial"/>
          <w:spacing w:val="-2"/>
          <w:sz w:val="23"/>
          <w:szCs w:val="23"/>
        </w:rPr>
        <w:t xml:space="preserve"> {[</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sidRPr="003346ED">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sidRPr="003346ED">
        <w:rPr>
          <w:rFonts w:ascii="Garamond" w:hAnsi="Garamond" w:cs="Arial"/>
          <w:spacing w:val="-2"/>
          <w:sz w:val="23"/>
          <w:szCs w:val="23"/>
        </w:rPr>
        <w:t>]}</w:t>
      </w:r>
    </w:p>
    <w:p w14:paraId="0AA07CA2"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49DA17C9" w14:textId="6E0553AA"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r w:rsidRPr="003346ED">
        <w:rPr>
          <w:rFonts w:ascii="Garamond" w:hAnsi="Garamond" w:cs="Arial"/>
          <w:b/>
          <w:bCs/>
          <w:spacing w:val="-2"/>
          <w:sz w:val="23"/>
          <w:szCs w:val="23"/>
        </w:rPr>
        <w:t>Date of Trust (effective date)</w:t>
      </w:r>
      <w:r w:rsidRPr="003346ED">
        <w:rPr>
          <w:rFonts w:ascii="Garamond" w:hAnsi="Garamond" w:cs="Arial"/>
          <w:spacing w:val="-2"/>
          <w:sz w:val="23"/>
          <w:szCs w:val="23"/>
        </w:rPr>
        <w:t xml:space="preserve">: </w:t>
      </w:r>
      <w:r w:rsidR="002E031F" w:rsidRPr="003346ED">
        <w:rPr>
          <w:rFonts w:ascii="Garamond" w:hAnsi="Garamond" w:cs="Arial"/>
          <w:spacing w:val="-2"/>
          <w:sz w:val="23"/>
          <w:szCs w:val="23"/>
        </w:rPr>
        <w:t>{[</w:t>
      </w:r>
      <w:proofErr w:type="spellStart"/>
      <w:r w:rsidR="002E031F" w:rsidRPr="00170988">
        <w:rPr>
          <w:rFonts w:ascii="Garamond" w:hAnsi="Garamond" w:cs="Arial"/>
          <w:noProof/>
          <w:color w:val="2157AD"/>
          <w:spacing w:val="-2"/>
          <w:sz w:val="23"/>
          <w:szCs w:val="23"/>
          <w:shd w:val="clear" w:color="auto" w:fill="C9E1F3"/>
        </w:rPr>
        <w:t>TrustDate|format</w:t>
      </w:r>
      <w:proofErr w:type="spellEnd"/>
      <w:r w:rsidR="002E031F" w:rsidRPr="00170988">
        <w:rPr>
          <w:rFonts w:ascii="Garamond" w:hAnsi="Garamond" w:cs="Arial"/>
          <w:noProof/>
          <w:color w:val="2157AD"/>
          <w:spacing w:val="-2"/>
          <w:sz w:val="23"/>
          <w:szCs w:val="23"/>
          <w:shd w:val="clear" w:color="auto" w:fill="C9E1F3"/>
        </w:rPr>
        <w:t>: "MMMM D, YYYY"|else: "________________"</w:t>
      </w:r>
      <w:r w:rsidR="002E031F" w:rsidRPr="003346ED">
        <w:rPr>
          <w:rFonts w:ascii="Garamond" w:hAnsi="Garamond" w:cs="Arial"/>
          <w:spacing w:val="-2"/>
          <w:sz w:val="23"/>
          <w:szCs w:val="23"/>
        </w:rPr>
        <w:t>]}</w:t>
      </w:r>
      <w:r w:rsidRPr="003346ED">
        <w:rPr>
          <w:rFonts w:ascii="Garamond" w:hAnsi="Garamond" w:cs="Arial"/>
          <w:spacing w:val="-2"/>
          <w:sz w:val="23"/>
          <w:szCs w:val="23"/>
        </w:rPr>
        <w:tab/>
      </w:r>
    </w:p>
    <w:p w14:paraId="4ECF580E"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0371E95B" w14:textId="20C96532"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r w:rsidRPr="003346ED">
        <w:rPr>
          <w:rFonts w:ascii="Garamond" w:hAnsi="Garamond" w:cs="Arial"/>
          <w:b/>
          <w:bCs/>
          <w:spacing w:val="-2"/>
          <w:sz w:val="23"/>
          <w:szCs w:val="23"/>
        </w:rPr>
        <w:t xml:space="preserve">Trust Tax Identification Number (SSN):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9707B1">
        <w:rPr>
          <w:rFonts w:ascii="Garamond" w:hAnsi="Garamond" w:cs="Open Sans"/>
          <w:noProof/>
          <w:color w:val="2157AD"/>
          <w:sz w:val="22"/>
          <w:szCs w:val="22"/>
          <w:shd w:val="clear" w:color="auto" w:fill="C9E1F3"/>
        </w:rPr>
        <w:t>TrueSingleSettlor.GeauxSSN</w:t>
      </w:r>
      <w:r w:rsidR="00E54717" w:rsidRPr="00D001D3">
        <w:rPr>
          <w:rFonts w:ascii="Garamond" w:hAnsi="Garamond" w:cs="Open Sans"/>
          <w:noProof/>
          <w:color w:val="2157AD"/>
          <w:sz w:val="22"/>
          <w:szCs w:val="22"/>
          <w:shd w:val="clear" w:color="auto" w:fill="C9E1F3"/>
        </w:rPr>
        <w:t>|else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9707B1">
        <w:rPr>
          <w:rFonts w:ascii="Garamond" w:hAnsi="Garamond" w:cs="Open Sans"/>
          <w:noProof/>
          <w:color w:val="2157AD"/>
          <w:sz w:val="22"/>
          <w:szCs w:val="22"/>
          <w:shd w:val="clear" w:color="auto" w:fill="C9E1F3"/>
        </w:rPr>
        <w:t>TrueSingleSettlor.SSN</w:t>
      </w:r>
      <w:r w:rsidR="00E54717" w:rsidRPr="00D001D3">
        <w:rPr>
          <w:rFonts w:ascii="Garamond" w:hAnsi="Garamond" w:cs="Open Sans"/>
          <w:noProof/>
          <w:color w:val="2157AD"/>
          <w:sz w:val="22"/>
          <w:szCs w:val="22"/>
          <w:shd w:val="clear" w:color="auto" w:fill="C9E1F3"/>
        </w:rPr>
        <w:t>|else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p>
    <w:p w14:paraId="4411FA7C"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00C34A42"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r w:rsidRPr="003346ED">
        <w:rPr>
          <w:rFonts w:ascii="Garamond" w:hAnsi="Garamond" w:cs="Arial"/>
          <w:b/>
          <w:bCs/>
          <w:spacing w:val="-2"/>
          <w:sz w:val="23"/>
          <w:szCs w:val="23"/>
        </w:rPr>
        <w:t xml:space="preserve">The trust </w:t>
      </w:r>
      <w:proofErr w:type="gramStart"/>
      <w:r w:rsidRPr="003346ED">
        <w:rPr>
          <w:rFonts w:ascii="Garamond" w:hAnsi="Garamond" w:cs="Arial"/>
          <w:b/>
          <w:bCs/>
          <w:spacing w:val="-2"/>
          <w:sz w:val="23"/>
          <w:szCs w:val="23"/>
        </w:rPr>
        <w:t>is {[</w:t>
      </w:r>
      <w:proofErr w:type="spellStart"/>
      <w:proofErr w:type="gramEnd"/>
      <w:r w:rsidRPr="00170988">
        <w:rPr>
          <w:rFonts w:ascii="Garamond" w:hAnsi="Garamond" w:cs="Arial"/>
          <w:b/>
          <w:bCs/>
          <w:noProof/>
          <w:color w:val="2157AD"/>
          <w:spacing w:val="-2"/>
          <w:sz w:val="23"/>
          <w:szCs w:val="23"/>
          <w:shd w:val="clear" w:color="auto" w:fill="C9E1F3"/>
        </w:rPr>
        <w:t>RevApt</w:t>
      </w:r>
      <w:proofErr w:type="spellEnd"/>
      <w:r w:rsidRPr="00170988">
        <w:rPr>
          <w:rFonts w:ascii="Garamond" w:hAnsi="Garamond" w:cs="Arial"/>
          <w:b/>
          <w:bCs/>
          <w:noProof/>
          <w:color w:val="2157AD"/>
          <w:spacing w:val="-2"/>
          <w:sz w:val="23"/>
          <w:szCs w:val="23"/>
          <w:shd w:val="clear" w:color="auto" w:fill="C9E1F3"/>
        </w:rPr>
        <w:t xml:space="preserve"> == "APT" ? "irrevocable" : "revocable</w:t>
      </w:r>
      <w:proofErr w:type="gramStart"/>
      <w:r w:rsidRPr="00170988">
        <w:rPr>
          <w:rFonts w:ascii="Garamond" w:hAnsi="Garamond" w:cs="Arial"/>
          <w:b/>
          <w:bCs/>
          <w:noProof/>
          <w:color w:val="2157AD"/>
          <w:spacing w:val="-2"/>
          <w:sz w:val="23"/>
          <w:szCs w:val="23"/>
          <w:shd w:val="clear" w:color="auto" w:fill="C9E1F3"/>
        </w:rPr>
        <w:t>"</w:t>
      </w:r>
      <w:r w:rsidRPr="003346ED">
        <w:rPr>
          <w:rFonts w:ascii="Garamond" w:hAnsi="Garamond" w:cs="Arial"/>
          <w:b/>
          <w:bCs/>
          <w:spacing w:val="-2"/>
          <w:sz w:val="23"/>
          <w:szCs w:val="23"/>
        </w:rPr>
        <w:t>]}</w:t>
      </w:r>
      <w:proofErr w:type="gramEnd"/>
      <w:r w:rsidRPr="003346ED">
        <w:rPr>
          <w:rFonts w:ascii="Garamond" w:hAnsi="Garamond" w:cs="Arial"/>
          <w:b/>
          <w:bCs/>
          <w:spacing w:val="-2"/>
          <w:sz w:val="23"/>
          <w:szCs w:val="23"/>
        </w:rPr>
        <w:t xml:space="preserve"> </w:t>
      </w:r>
    </w:p>
    <w:p w14:paraId="5F0465F8"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46C8CA70" w14:textId="6BFDDB14"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r w:rsidRPr="003346ED">
        <w:rPr>
          <w:rFonts w:ascii="Garamond" w:hAnsi="Garamond" w:cs="Arial"/>
          <w:b/>
          <w:bCs/>
          <w:spacing w:val="-2"/>
          <w:sz w:val="23"/>
          <w:szCs w:val="23"/>
        </w:rPr>
        <w:t>Full Address of Trust (Street, City, State and Zip)</w:t>
      </w:r>
      <w:r w:rsidRPr="003346ED">
        <w:rPr>
          <w:rFonts w:ascii="Garamond" w:hAnsi="Garamond" w:cs="Arial"/>
          <w:spacing w:val="-2"/>
          <w:sz w:val="23"/>
          <w:szCs w:val="23"/>
        </w:rPr>
        <w:t xml:space="preserve"> </w:t>
      </w:r>
      <w:r w:rsidR="002E031F" w:rsidRPr="003346ED">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TrueSingleSettlor.PartyLineAddress</w:t>
      </w:r>
      <w:r w:rsidR="002E031F" w:rsidRPr="00170988">
        <w:rPr>
          <w:rFonts w:ascii="Garamond" w:hAnsi="Garamond" w:cs="Arial"/>
          <w:noProof/>
          <w:color w:val="2157AD"/>
          <w:spacing w:val="-2"/>
          <w:sz w:val="23"/>
          <w:szCs w:val="23"/>
          <w:shd w:val="clear" w:color="auto" w:fill="C9E1F3"/>
        </w:rPr>
        <w:t>|else</w:t>
      </w:r>
      <w:proofErr w:type="spellEnd"/>
      <w:r w:rsidR="002E031F" w:rsidRPr="00170988">
        <w:rPr>
          <w:rFonts w:ascii="Garamond" w:hAnsi="Garamond" w:cs="Arial"/>
          <w:noProof/>
          <w:color w:val="2157AD"/>
          <w:spacing w:val="-2"/>
          <w:sz w:val="23"/>
          <w:szCs w:val="23"/>
          <w:shd w:val="clear" w:color="auto" w:fill="C9E1F3"/>
        </w:rPr>
        <w:t>: ""</w:t>
      </w:r>
      <w:r w:rsidR="002E031F" w:rsidRPr="003346ED">
        <w:rPr>
          <w:rFonts w:ascii="Garamond" w:hAnsi="Garamond" w:cs="Arial"/>
          <w:spacing w:val="-2"/>
          <w:sz w:val="23"/>
          <w:szCs w:val="23"/>
        </w:rPr>
        <w:t>]}</w:t>
      </w:r>
    </w:p>
    <w:p w14:paraId="200B0CD9" w14:textId="77777777" w:rsidR="00FE3281" w:rsidRPr="003346ED" w:rsidRDefault="00FE3281" w:rsidP="00FE3281">
      <w:pPr>
        <w:tabs>
          <w:tab w:val="left" w:pos="-720"/>
        </w:tabs>
        <w:suppressAutoHyphens/>
        <w:spacing w:line="240" w:lineRule="atLeast"/>
        <w:jc w:val="both"/>
        <w:rPr>
          <w:rFonts w:ascii="Garamond" w:hAnsi="Garamond" w:cs="Arial"/>
          <w:spacing w:val="-2"/>
          <w:sz w:val="23"/>
          <w:szCs w:val="23"/>
        </w:rPr>
      </w:pPr>
    </w:p>
    <w:p w14:paraId="62F8925C" w14:textId="77777777" w:rsidR="00FE3281" w:rsidRPr="00486ACB" w:rsidRDefault="00FE3281" w:rsidP="00FE3281">
      <w:pPr>
        <w:tabs>
          <w:tab w:val="left" w:pos="-720"/>
        </w:tabs>
        <w:suppressAutoHyphens/>
        <w:spacing w:line="240" w:lineRule="atLeast"/>
        <w:jc w:val="both"/>
        <w:rPr>
          <w:rFonts w:ascii="Garamond" w:hAnsi="Garamond" w:cs="Arial"/>
          <w:spacing w:val="-2"/>
          <w:sz w:val="23"/>
          <w:szCs w:val="23"/>
        </w:rPr>
      </w:pPr>
      <w:r w:rsidRPr="00486ACB">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list</w:t>
      </w:r>
      <w:r w:rsidRPr="00170988">
        <w:rPr>
          <w:rFonts w:ascii="Garamond" w:hAnsi="Garamond" w:cs="Arial"/>
          <w:noProof/>
          <w:color w:val="2157AD"/>
          <w:spacing w:val="-2"/>
          <w:sz w:val="23"/>
          <w:szCs w:val="23"/>
          <w:shd w:val="clear" w:color="auto" w:fill="FAE7D2"/>
        </w:rPr>
        <w:t xml:space="preserve"> </w:t>
      </w:r>
      <w:proofErr w:type="gramStart"/>
      <w:r w:rsidRPr="00170988">
        <w:rPr>
          <w:rFonts w:ascii="Garamond" w:hAnsi="Garamond" w:cs="Arial"/>
          <w:noProof/>
          <w:color w:val="2157AD"/>
          <w:spacing w:val="-2"/>
          <w:sz w:val="23"/>
          <w:szCs w:val="23"/>
          <w:shd w:val="clear" w:color="auto" w:fill="FAE7D2"/>
        </w:rPr>
        <w:t>TrustInitialTees</w:t>
      </w:r>
      <w:r w:rsidRPr="00486ACB">
        <w:rPr>
          <w:rFonts w:ascii="Garamond" w:hAnsi="Garamond" w:cs="Arial"/>
          <w:spacing w:val="-2"/>
          <w:sz w:val="23"/>
          <w:szCs w:val="23"/>
        </w:rPr>
        <w:t>]}</w:t>
      </w:r>
      <w:proofErr w:type="gramEnd"/>
    </w:p>
    <w:p w14:paraId="7513AFBB" w14:textId="77777777" w:rsidR="00FE3281" w:rsidRPr="00486ACB" w:rsidRDefault="00FE3281" w:rsidP="00FE3281">
      <w:pPr>
        <w:tabs>
          <w:tab w:val="left" w:pos="-720"/>
        </w:tabs>
        <w:suppressAutoHyphens/>
        <w:spacing w:line="240" w:lineRule="atLeast"/>
        <w:jc w:val="both"/>
        <w:rPr>
          <w:rFonts w:ascii="Garamond" w:hAnsi="Garamond" w:cs="Arial"/>
          <w:spacing w:val="-2"/>
          <w:sz w:val="23"/>
          <w:szCs w:val="23"/>
        </w:rPr>
      </w:pPr>
      <w:r w:rsidRPr="00486AC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_index == </w:t>
      </w:r>
      <w:proofErr w:type="gramStart"/>
      <w:r w:rsidRPr="00170988">
        <w:rPr>
          <w:rFonts w:ascii="Garamond" w:hAnsi="Garamond" w:cs="Arial"/>
          <w:noProof/>
          <w:color w:val="2157AD"/>
          <w:spacing w:val="-2"/>
          <w:sz w:val="23"/>
          <w:szCs w:val="23"/>
          <w:shd w:val="clear" w:color="auto" w:fill="C9F3CD"/>
        </w:rPr>
        <w:t>1</w:t>
      </w:r>
      <w:r w:rsidRPr="00486ACB">
        <w:rPr>
          <w:rFonts w:ascii="Garamond" w:hAnsi="Garamond" w:cs="Arial"/>
          <w:spacing w:val="-2"/>
          <w:sz w:val="23"/>
          <w:szCs w:val="23"/>
        </w:rPr>
        <w:t>]}</w:t>
      </w:r>
      <w:proofErr w:type="gramEnd"/>
    </w:p>
    <w:p w14:paraId="0F4990BF" w14:textId="77777777" w:rsidR="00FE3281" w:rsidRPr="00486ACB" w:rsidRDefault="00FE3281" w:rsidP="00FE3281">
      <w:pPr>
        <w:tabs>
          <w:tab w:val="left" w:pos="-720"/>
          <w:tab w:val="left" w:pos="1440"/>
        </w:tabs>
        <w:suppressAutoHyphens/>
        <w:spacing w:line="240" w:lineRule="atLeast"/>
        <w:jc w:val="both"/>
        <w:rPr>
          <w:rFonts w:ascii="Garamond" w:hAnsi="Garamond" w:cs="Arial"/>
          <w:spacing w:val="-2"/>
          <w:sz w:val="23"/>
          <w:szCs w:val="23"/>
        </w:rPr>
      </w:pPr>
      <w:r w:rsidRPr="00486ACB">
        <w:rPr>
          <w:rFonts w:ascii="Garamond" w:hAnsi="Garamond" w:cs="Arial"/>
          <w:b/>
          <w:bCs/>
          <w:spacing w:val="-2"/>
          <w:sz w:val="23"/>
          <w:szCs w:val="23"/>
        </w:rPr>
        <w:t>Trustee(s):</w:t>
      </w:r>
      <w:r w:rsidRPr="00486ACB">
        <w:rPr>
          <w:rFonts w:ascii="Garamond" w:hAnsi="Garamond" w:cs="Arial"/>
          <w:b/>
          <w:bCs/>
          <w:spacing w:val="-2"/>
          <w:sz w:val="23"/>
          <w:szCs w:val="23"/>
        </w:rPr>
        <w:tab/>
      </w:r>
      <w:r w:rsidRPr="00486ACB">
        <w:rPr>
          <w:rFonts w:ascii="Garamond" w:hAnsi="Garamond" w:cs="Arial"/>
          <w:spacing w:val="-2"/>
          <w:sz w:val="23"/>
          <w:szCs w:val="23"/>
        </w:rPr>
        <w:t>{[</w:t>
      </w:r>
      <w:proofErr w:type="spellStart"/>
      <w:proofErr w:type="gramStart"/>
      <w:r w:rsidRPr="00170988">
        <w:rPr>
          <w:rFonts w:ascii="Garamond" w:hAnsi="Garamond" w:cs="Arial"/>
          <w:noProof/>
          <w:color w:val="2157AD"/>
          <w:spacing w:val="-2"/>
          <w:sz w:val="23"/>
          <w:szCs w:val="23"/>
          <w:shd w:val="clear" w:color="auto" w:fill="C9E1F3"/>
        </w:rPr>
        <w:t>NameCO</w:t>
      </w:r>
      <w:proofErr w:type="spellEnd"/>
      <w:r w:rsidRPr="00486ACB">
        <w:rPr>
          <w:rFonts w:ascii="Garamond" w:hAnsi="Garamond" w:cs="Arial"/>
          <w:spacing w:val="-2"/>
          <w:sz w:val="23"/>
          <w:szCs w:val="23"/>
        </w:rPr>
        <w:t>]}</w:t>
      </w:r>
      <w:proofErr w:type="gramEnd"/>
    </w:p>
    <w:p w14:paraId="1442B3F3" w14:textId="65C4AC6C" w:rsidR="00FE3281" w:rsidRPr="00486ACB" w:rsidRDefault="00FE3281" w:rsidP="00FE3281">
      <w:pPr>
        <w:tabs>
          <w:tab w:val="left" w:pos="-720"/>
        </w:tabs>
        <w:suppressAutoHyphens/>
        <w:spacing w:line="240" w:lineRule="atLeast"/>
        <w:ind w:left="1440"/>
        <w:jc w:val="both"/>
        <w:rPr>
          <w:rFonts w:ascii="Garamond" w:hAnsi="Garamond" w:cs="Arial"/>
          <w:spacing w:val="-2"/>
          <w:sz w:val="23"/>
          <w:szCs w:val="23"/>
        </w:rPr>
      </w:pPr>
      <w:r w:rsidRPr="00486ACB">
        <w:rPr>
          <w:rFonts w:ascii="Garamond" w:hAnsi="Garamond" w:cs="Arial"/>
          <w:spacing w:val="-2"/>
          <w:sz w:val="23"/>
          <w:szCs w:val="23"/>
        </w:rPr>
        <w:t>{[</w:t>
      </w:r>
      <w:proofErr w:type="spellStart"/>
      <w:r w:rsidR="00541A3E" w:rsidRPr="00170988">
        <w:rPr>
          <w:rFonts w:ascii="Garamond" w:hAnsi="Garamond" w:cs="Arial"/>
          <w:noProof/>
          <w:color w:val="2157AD"/>
          <w:spacing w:val="-2"/>
          <w:sz w:val="23"/>
          <w:szCs w:val="23"/>
          <w:shd w:val="clear" w:color="auto" w:fill="C9E1F3"/>
        </w:rPr>
        <w:t>PartyBlockAddress</w:t>
      </w:r>
      <w:proofErr w:type="spellEnd"/>
      <w:r w:rsidRPr="00486ACB">
        <w:rPr>
          <w:rFonts w:ascii="Garamond" w:hAnsi="Garamond" w:cs="Arial"/>
          <w:spacing w:val="-2"/>
          <w:sz w:val="23"/>
          <w:szCs w:val="23"/>
        </w:rPr>
        <w:t>]}</w:t>
      </w:r>
    </w:p>
    <w:p w14:paraId="5DFE2C78" w14:textId="77777777" w:rsidR="00FE3281" w:rsidRPr="00486ACB" w:rsidRDefault="00FE3281" w:rsidP="00FE3281">
      <w:pPr>
        <w:tabs>
          <w:tab w:val="left" w:pos="-720"/>
        </w:tabs>
        <w:suppressAutoHyphens/>
        <w:spacing w:line="240" w:lineRule="atLeast"/>
        <w:ind w:left="1440"/>
        <w:jc w:val="both"/>
        <w:rPr>
          <w:rFonts w:ascii="Garamond" w:hAnsi="Garamond" w:cs="Arial"/>
          <w:spacing w:val="-2"/>
          <w:sz w:val="23"/>
          <w:szCs w:val="23"/>
        </w:rPr>
      </w:pPr>
      <w:r w:rsidRPr="00486ACB">
        <w:rPr>
          <w:rFonts w:ascii="Garamond" w:hAnsi="Garamond" w:cs="Arial"/>
          <w:spacing w:val="-2"/>
          <w:sz w:val="23"/>
          <w:szCs w:val="23"/>
        </w:rPr>
        <w:t>Social Security Number:</w:t>
      </w:r>
      <w:r w:rsidRPr="00486ACB">
        <w:rPr>
          <w:rFonts w:ascii="Garamond" w:hAnsi="Garamond" w:cs="Arial"/>
          <w:b/>
          <w:bCs/>
          <w:spacing w:val="-2"/>
          <w:sz w:val="23"/>
          <w:szCs w:val="23"/>
        </w:rPr>
        <w:t xml:space="preserve"> </w:t>
      </w:r>
      <w:r w:rsidRPr="00486ACB">
        <w:rPr>
          <w:rFonts w:ascii="Garamond" w:hAnsi="Garamond" w:cs="Arial"/>
          <w:spacing w:val="-2"/>
          <w:sz w:val="23"/>
          <w:szCs w:val="23"/>
        </w:rPr>
        <w:t>XXX-XX-{[</w:t>
      </w:r>
      <w:proofErr w:type="spellStart"/>
      <w:r w:rsidRPr="00170988">
        <w:rPr>
          <w:rFonts w:ascii="Garamond" w:hAnsi="Garamond" w:cs="Arial"/>
          <w:noProof/>
          <w:color w:val="2157AD"/>
          <w:spacing w:val="-2"/>
          <w:sz w:val="23"/>
          <w:szCs w:val="23"/>
          <w:shd w:val="clear" w:color="auto" w:fill="C9E1F3"/>
        </w:rPr>
        <w:t>SSN.slice</w:t>
      </w:r>
      <w:proofErr w:type="spellEnd"/>
      <w:r w:rsidRPr="00170988">
        <w:rPr>
          <w:rFonts w:ascii="Garamond" w:hAnsi="Garamond" w:cs="Arial"/>
          <w:noProof/>
          <w:color w:val="2157AD"/>
          <w:spacing w:val="-2"/>
          <w:sz w:val="23"/>
          <w:szCs w:val="23"/>
          <w:shd w:val="clear" w:color="auto" w:fill="C9E1F3"/>
        </w:rPr>
        <w:t>(-4)|else: "______"</w:t>
      </w:r>
      <w:r w:rsidRPr="00486ACB">
        <w:rPr>
          <w:rFonts w:ascii="Garamond" w:hAnsi="Garamond" w:cs="Arial"/>
          <w:spacing w:val="-2"/>
          <w:sz w:val="23"/>
          <w:szCs w:val="23"/>
        </w:rPr>
        <w:t>]}</w:t>
      </w:r>
    </w:p>
    <w:p w14:paraId="7AFCE476" w14:textId="77777777" w:rsidR="00FE3281" w:rsidRPr="00486ACB" w:rsidRDefault="00FE3281" w:rsidP="00FE3281">
      <w:pPr>
        <w:tabs>
          <w:tab w:val="left" w:pos="-720"/>
        </w:tabs>
        <w:suppressAutoHyphens/>
        <w:spacing w:line="240" w:lineRule="atLeast"/>
        <w:jc w:val="both"/>
        <w:rPr>
          <w:rFonts w:ascii="Garamond" w:hAnsi="Garamond" w:cs="Arial"/>
          <w:spacing w:val="-2"/>
          <w:sz w:val="23"/>
          <w:szCs w:val="23"/>
        </w:rPr>
      </w:pPr>
      <w:r w:rsidRPr="00486AC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sidRPr="00486ACB">
        <w:rPr>
          <w:rFonts w:ascii="Garamond" w:hAnsi="Garamond" w:cs="Arial"/>
          <w:spacing w:val="-2"/>
          <w:sz w:val="23"/>
          <w:szCs w:val="23"/>
        </w:rPr>
        <w:t>]}</w:t>
      </w:r>
    </w:p>
    <w:p w14:paraId="52D58025" w14:textId="77777777" w:rsidR="00FE3281" w:rsidRPr="00486ACB" w:rsidRDefault="00FE3281" w:rsidP="00FE3281">
      <w:pPr>
        <w:tabs>
          <w:tab w:val="left" w:pos="-720"/>
        </w:tabs>
        <w:suppressAutoHyphens/>
        <w:spacing w:line="240" w:lineRule="atLeast"/>
        <w:ind w:left="1440"/>
        <w:jc w:val="both"/>
        <w:rPr>
          <w:rFonts w:ascii="Garamond" w:hAnsi="Garamond" w:cs="Arial"/>
          <w:spacing w:val="-2"/>
          <w:sz w:val="23"/>
          <w:szCs w:val="23"/>
        </w:rPr>
      </w:pPr>
      <w:r w:rsidRPr="00486ACB">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NameCO</w:t>
      </w:r>
      <w:proofErr w:type="spellEnd"/>
      <w:r w:rsidRPr="00486ACB">
        <w:rPr>
          <w:rFonts w:ascii="Garamond" w:hAnsi="Garamond" w:cs="Arial"/>
          <w:spacing w:val="-2"/>
          <w:sz w:val="23"/>
          <w:szCs w:val="23"/>
        </w:rPr>
        <w:t>]}</w:t>
      </w:r>
    </w:p>
    <w:p w14:paraId="63A20041" w14:textId="49A6CD57" w:rsidR="00FE3281" w:rsidRPr="00486ACB" w:rsidRDefault="00FE3281" w:rsidP="00FE3281">
      <w:pPr>
        <w:tabs>
          <w:tab w:val="left" w:pos="-720"/>
        </w:tabs>
        <w:suppressAutoHyphens/>
        <w:spacing w:line="240" w:lineRule="atLeast"/>
        <w:ind w:left="1440"/>
        <w:jc w:val="both"/>
        <w:rPr>
          <w:rFonts w:ascii="Garamond" w:hAnsi="Garamond" w:cs="Arial"/>
          <w:spacing w:val="-2"/>
          <w:sz w:val="23"/>
          <w:szCs w:val="23"/>
        </w:rPr>
      </w:pPr>
      <w:r w:rsidRPr="00486ACB">
        <w:rPr>
          <w:rFonts w:ascii="Garamond" w:hAnsi="Garamond" w:cs="Arial"/>
          <w:spacing w:val="-2"/>
          <w:sz w:val="23"/>
          <w:szCs w:val="23"/>
        </w:rPr>
        <w:lastRenderedPageBreak/>
        <w:t>{[</w:t>
      </w:r>
      <w:proofErr w:type="spellStart"/>
      <w:r w:rsidR="00541A3E" w:rsidRPr="00170988">
        <w:rPr>
          <w:rFonts w:ascii="Garamond" w:hAnsi="Garamond" w:cs="Arial"/>
          <w:noProof/>
          <w:color w:val="2157AD"/>
          <w:spacing w:val="-2"/>
          <w:sz w:val="23"/>
          <w:szCs w:val="23"/>
          <w:shd w:val="clear" w:color="auto" w:fill="C9E1F3"/>
        </w:rPr>
        <w:t>PartyBlockAddress</w:t>
      </w:r>
      <w:proofErr w:type="spellEnd"/>
      <w:r w:rsidRPr="00486ACB">
        <w:rPr>
          <w:rFonts w:ascii="Garamond" w:hAnsi="Garamond" w:cs="Arial"/>
          <w:spacing w:val="-2"/>
          <w:sz w:val="23"/>
          <w:szCs w:val="23"/>
        </w:rPr>
        <w:t>]}</w:t>
      </w:r>
    </w:p>
    <w:p w14:paraId="58F09E45" w14:textId="77777777" w:rsidR="00FE3281" w:rsidRPr="00486ACB" w:rsidRDefault="00FE3281" w:rsidP="00FE3281">
      <w:pPr>
        <w:tabs>
          <w:tab w:val="left" w:pos="-720"/>
        </w:tabs>
        <w:suppressAutoHyphens/>
        <w:spacing w:line="240" w:lineRule="atLeast"/>
        <w:ind w:left="1440"/>
        <w:jc w:val="both"/>
        <w:rPr>
          <w:rFonts w:ascii="Garamond" w:hAnsi="Garamond" w:cs="Arial"/>
          <w:spacing w:val="-2"/>
          <w:sz w:val="23"/>
          <w:szCs w:val="23"/>
        </w:rPr>
      </w:pPr>
      <w:r w:rsidRPr="00486ACB">
        <w:rPr>
          <w:rFonts w:ascii="Garamond" w:hAnsi="Garamond" w:cs="Arial"/>
          <w:spacing w:val="-2"/>
          <w:sz w:val="23"/>
          <w:szCs w:val="23"/>
        </w:rPr>
        <w:t>Social Security Number:</w:t>
      </w:r>
      <w:r w:rsidRPr="00486ACB">
        <w:rPr>
          <w:rFonts w:ascii="Garamond" w:hAnsi="Garamond" w:cs="Arial"/>
          <w:b/>
          <w:bCs/>
          <w:spacing w:val="-2"/>
          <w:sz w:val="23"/>
          <w:szCs w:val="23"/>
        </w:rPr>
        <w:t xml:space="preserve"> </w:t>
      </w:r>
      <w:r w:rsidRPr="00486ACB">
        <w:rPr>
          <w:rFonts w:ascii="Garamond" w:hAnsi="Garamond" w:cs="Arial"/>
          <w:spacing w:val="-2"/>
          <w:sz w:val="23"/>
          <w:szCs w:val="23"/>
        </w:rPr>
        <w:t>XXX-XX-{[</w:t>
      </w:r>
      <w:proofErr w:type="spellStart"/>
      <w:r w:rsidRPr="00170988">
        <w:rPr>
          <w:rFonts w:ascii="Garamond" w:hAnsi="Garamond" w:cs="Arial"/>
          <w:noProof/>
          <w:color w:val="2157AD"/>
          <w:spacing w:val="-2"/>
          <w:sz w:val="23"/>
          <w:szCs w:val="23"/>
          <w:shd w:val="clear" w:color="auto" w:fill="C9E1F3"/>
        </w:rPr>
        <w:t>SSN.slice</w:t>
      </w:r>
      <w:proofErr w:type="spellEnd"/>
      <w:r w:rsidRPr="00170988">
        <w:rPr>
          <w:rFonts w:ascii="Garamond" w:hAnsi="Garamond" w:cs="Arial"/>
          <w:noProof/>
          <w:color w:val="2157AD"/>
          <w:spacing w:val="-2"/>
          <w:sz w:val="23"/>
          <w:szCs w:val="23"/>
          <w:shd w:val="clear" w:color="auto" w:fill="C9E1F3"/>
        </w:rPr>
        <w:t>(-4)|else: "______"</w:t>
      </w:r>
      <w:r w:rsidRPr="00486ACB">
        <w:rPr>
          <w:rFonts w:ascii="Garamond" w:hAnsi="Garamond" w:cs="Arial"/>
          <w:spacing w:val="-2"/>
          <w:sz w:val="23"/>
          <w:szCs w:val="23"/>
        </w:rPr>
        <w:t>]}</w:t>
      </w:r>
    </w:p>
    <w:p w14:paraId="21F4A30C" w14:textId="77777777" w:rsidR="00FE3281" w:rsidRDefault="00FE3281" w:rsidP="00FE3281">
      <w:pPr>
        <w:tabs>
          <w:tab w:val="left" w:pos="-720"/>
        </w:tabs>
        <w:suppressAutoHyphens/>
        <w:spacing w:line="240" w:lineRule="atLeast"/>
        <w:jc w:val="both"/>
        <w:rPr>
          <w:rFonts w:ascii="Garamond" w:hAnsi="Garamond" w:cs="Arial"/>
          <w:spacing w:val="-2"/>
          <w:sz w:val="23"/>
          <w:szCs w:val="23"/>
        </w:rPr>
      </w:pPr>
      <w:r w:rsidRPr="00486AC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486ACB">
        <w:rPr>
          <w:rFonts w:ascii="Garamond" w:hAnsi="Garamond" w:cs="Arial"/>
          <w:spacing w:val="-2"/>
          <w:sz w:val="23"/>
          <w:szCs w:val="23"/>
        </w:rPr>
        <w:t>]}</w:t>
      </w:r>
    </w:p>
    <w:p w14:paraId="411FBF01" w14:textId="77777777" w:rsidR="00FE3281" w:rsidRDefault="00FE3281" w:rsidP="00FE3281">
      <w:pPr>
        <w:tabs>
          <w:tab w:val="left" w:pos="-720"/>
        </w:tabs>
        <w:suppressAutoHyphens/>
        <w:spacing w:line="240" w:lineRule="atLeast"/>
        <w:jc w:val="both"/>
        <w:rPr>
          <w:rFonts w:ascii="Garamond" w:hAnsi="Garamond" w:cs="Arial"/>
          <w:spacing w:val="-2"/>
          <w:sz w:val="23"/>
          <w:szCs w:val="23"/>
        </w:rPr>
      </w:pPr>
    </w:p>
    <w:p w14:paraId="79EF5350" w14:textId="146ECDAD" w:rsidR="00FE3281" w:rsidRDefault="00FE3281" w:rsidP="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endlist</w:t>
      </w:r>
      <w:r>
        <w:rPr>
          <w:rFonts w:ascii="Garamond" w:hAnsi="Garamond" w:cs="Arial"/>
          <w:spacing w:val="-2"/>
          <w:sz w:val="23"/>
          <w:szCs w:val="23"/>
        </w:rPr>
        <w:t>]}</w:t>
      </w:r>
    </w:p>
    <w:p w14:paraId="79D50F5B" w14:textId="72F9CC0D" w:rsidR="00C33D1A" w:rsidRDefault="00C33D1A" w:rsidP="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33D1A">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04832409" w14:textId="08011DE8" w:rsidR="00FE3281" w:rsidRPr="0037475F" w:rsidRDefault="00C33D1A" w:rsidP="00FE3281">
      <w:pPr>
        <w:widowControl/>
        <w:autoSpaceDE/>
        <w:autoSpaceDN/>
        <w:adjustRightInd/>
        <w:rPr>
          <w:rFonts w:ascii="Garamond" w:hAnsi="Garamond" w:cs="Arial"/>
          <w:spacing w:val="-2"/>
          <w:sz w:val="23"/>
          <w:szCs w:val="23"/>
        </w:rPr>
      </w:pPr>
      <w:r>
        <w:rPr>
          <w:rFonts w:ascii="Garamond" w:hAnsi="Garamond" w:cs="Arial"/>
          <w:spacing w:val="-2"/>
          <w:sz w:val="23"/>
          <w:szCs w:val="23"/>
        </w:rPr>
        <w:t>{[</w:t>
      </w:r>
      <w:r w:rsidRPr="00C33D1A">
        <w:rPr>
          <w:rFonts w:ascii="Garamond" w:hAnsi="Garamond" w:cs="Arial"/>
          <w:b/>
          <w:noProof/>
          <w:color w:val="41A151"/>
          <w:spacing w:val="-2"/>
          <w:sz w:val="23"/>
          <w:szCs w:val="23"/>
          <w:shd w:val="clear" w:color="auto" w:fill="C9F3CD"/>
        </w:rPr>
        <w:t>if</w:t>
      </w:r>
      <w:r w:rsidRPr="00C33D1A">
        <w:rPr>
          <w:rFonts w:ascii="Garamond" w:hAnsi="Garamond" w:cs="Arial"/>
          <w:noProof/>
          <w:color w:val="2157AD"/>
          <w:spacing w:val="-2"/>
          <w:sz w:val="23"/>
          <w:szCs w:val="23"/>
          <w:shd w:val="clear" w:color="auto" w:fill="C9F3CD"/>
        </w:rPr>
        <w:t xml:space="preserve"> LifeInsuranceChangeType == "Beneficiaries" || LifeInsuranceChangeType == "Both</w:t>
      </w:r>
      <w:proofErr w:type="gramStart"/>
      <w:r w:rsidRPr="00C33D1A">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4E667803" w14:textId="77777777" w:rsidR="00A54F1F" w:rsidRDefault="00A54F1F" w:rsidP="00FE3281">
      <w:pPr>
        <w:tabs>
          <w:tab w:val="left" w:pos="-720"/>
        </w:tabs>
        <w:suppressAutoHyphens/>
        <w:spacing w:line="240" w:lineRule="atLeast"/>
        <w:jc w:val="center"/>
        <w:rPr>
          <w:rFonts w:ascii="Garamond" w:hAnsi="Garamond" w:cs="Arial"/>
          <w:b/>
          <w:bCs/>
          <w:spacing w:val="-2"/>
          <w:sz w:val="23"/>
          <w:szCs w:val="23"/>
          <w:u w:val="single"/>
        </w:rPr>
      </w:pPr>
    </w:p>
    <w:p w14:paraId="360A2072" w14:textId="0FF53E5F" w:rsidR="00FE3281" w:rsidRPr="00CF1DCB" w:rsidRDefault="00FE3281" w:rsidP="00FE3281">
      <w:pPr>
        <w:tabs>
          <w:tab w:val="left" w:pos="-720"/>
        </w:tabs>
        <w:suppressAutoHyphens/>
        <w:spacing w:line="240" w:lineRule="atLeast"/>
        <w:jc w:val="center"/>
        <w:rPr>
          <w:rFonts w:ascii="Garamond" w:hAnsi="Garamond" w:cs="Arial"/>
          <w:spacing w:val="-2"/>
          <w:sz w:val="23"/>
          <w:szCs w:val="23"/>
          <w:u w:val="single"/>
        </w:rPr>
      </w:pPr>
      <w:r w:rsidRPr="00CF1DCB">
        <w:rPr>
          <w:rFonts w:ascii="Garamond" w:hAnsi="Garamond" w:cs="Arial"/>
          <w:b/>
          <w:bCs/>
          <w:spacing w:val="-2"/>
          <w:sz w:val="23"/>
          <w:szCs w:val="23"/>
          <w:u w:val="single"/>
        </w:rPr>
        <w:t>CHANGE OF BENEFICIARY</w:t>
      </w:r>
    </w:p>
    <w:p w14:paraId="3D8B9194" w14:textId="77777777" w:rsidR="00FE3281" w:rsidRPr="00CF1DCB" w:rsidRDefault="00FE3281" w:rsidP="00FE3281">
      <w:pPr>
        <w:tabs>
          <w:tab w:val="left" w:pos="-720"/>
        </w:tabs>
        <w:suppressAutoHyphens/>
        <w:spacing w:line="240" w:lineRule="atLeast"/>
        <w:jc w:val="both"/>
        <w:rPr>
          <w:rFonts w:ascii="Garamond" w:hAnsi="Garamond" w:cs="Arial"/>
          <w:spacing w:val="-2"/>
          <w:sz w:val="23"/>
          <w:szCs w:val="23"/>
        </w:rPr>
      </w:pPr>
    </w:p>
    <w:p w14:paraId="2E5C9E47" w14:textId="77777777" w:rsidR="00FE3281" w:rsidRPr="00CF1DCB" w:rsidRDefault="00FE3281" w:rsidP="00FE3281">
      <w:pPr>
        <w:tabs>
          <w:tab w:val="left" w:pos="-720"/>
        </w:tabs>
        <w:suppressAutoHyphens/>
        <w:spacing w:line="240" w:lineRule="atLeast"/>
        <w:jc w:val="both"/>
        <w:rPr>
          <w:rFonts w:ascii="Garamond" w:hAnsi="Garamond" w:cs="Arial"/>
          <w:b/>
          <w:bCs/>
          <w:spacing w:val="-2"/>
          <w:sz w:val="23"/>
          <w:szCs w:val="23"/>
        </w:rPr>
      </w:pPr>
      <w:r w:rsidRPr="00CF1DCB">
        <w:rPr>
          <w:rFonts w:ascii="Garamond" w:hAnsi="Garamond" w:cs="Arial"/>
          <w:b/>
          <w:bCs/>
          <w:spacing w:val="-2"/>
          <w:sz w:val="23"/>
          <w:szCs w:val="23"/>
        </w:rPr>
        <w:t>NEW BENEFICIARY INFORMATION</w:t>
      </w:r>
    </w:p>
    <w:p w14:paraId="3230D685" w14:textId="77777777" w:rsidR="00FE3281" w:rsidRPr="00CF1DCB" w:rsidRDefault="00FE3281" w:rsidP="00FE3281">
      <w:pPr>
        <w:tabs>
          <w:tab w:val="left" w:pos="-720"/>
        </w:tabs>
        <w:suppressAutoHyphens/>
        <w:spacing w:line="240" w:lineRule="atLeast"/>
        <w:jc w:val="both"/>
        <w:rPr>
          <w:rFonts w:ascii="Garamond" w:hAnsi="Garamond" w:cs="Arial"/>
          <w:b/>
          <w:bCs/>
          <w:spacing w:val="-2"/>
          <w:sz w:val="23"/>
          <w:szCs w:val="23"/>
        </w:rPr>
      </w:pPr>
    </w:p>
    <w:p w14:paraId="16A28629" w14:textId="506029AC" w:rsidR="00FE3281" w:rsidRPr="00002873" w:rsidRDefault="009053BA" w:rsidP="00FE3281">
      <w:pPr>
        <w:tabs>
          <w:tab w:val="left" w:pos="-720"/>
        </w:tabs>
        <w:suppressAutoHyphens/>
        <w:spacing w:line="240" w:lineRule="atLeast"/>
        <w:jc w:val="both"/>
        <w:rPr>
          <w:rFonts w:ascii="Garamond" w:hAnsi="Garamond" w:cs="Arial"/>
          <w:b/>
          <w:bCs/>
          <w:spacing w:val="-2"/>
          <w:sz w:val="23"/>
          <w:szCs w:val="23"/>
        </w:rPr>
      </w:pPr>
      <w:r w:rsidRPr="009053BA">
        <w:rPr>
          <w:rFonts w:ascii="Garamond" w:hAnsi="Garamond" w:cs="Arial"/>
          <w:b/>
          <w:bCs/>
          <w:spacing w:val="-2"/>
          <w:sz w:val="23"/>
          <w:szCs w:val="23"/>
        </w:rPr>
        <w:t>{[</w:t>
      </w:r>
      <w:r w:rsidRPr="009053BA">
        <w:rPr>
          <w:rFonts w:ascii="Garamond" w:hAnsi="Garamond" w:cs="Arial"/>
          <w:b/>
          <w:bCs/>
          <w:noProof/>
          <w:color w:val="41A151"/>
          <w:spacing w:val="-2"/>
          <w:sz w:val="23"/>
          <w:szCs w:val="23"/>
          <w:shd w:val="clear" w:color="auto" w:fill="C9F3CD"/>
        </w:rPr>
        <w:t>if</w:t>
      </w:r>
      <w:r w:rsidRPr="009053BA">
        <w:rPr>
          <w:rFonts w:ascii="Garamond" w:hAnsi="Garamond" w:cs="Arial"/>
          <w:b/>
          <w:bCs/>
          <w:noProof/>
          <w:color w:val="2157AD"/>
          <w:spacing w:val="-2"/>
          <w:sz w:val="23"/>
          <w:szCs w:val="23"/>
          <w:shd w:val="clear" w:color="auto" w:fill="C9F3CD"/>
        </w:rPr>
        <w:t xml:space="preserve"> ContingentBenes == "Yes"</w:t>
      </w:r>
      <w:r w:rsidRPr="009053BA">
        <w:rPr>
          <w:rFonts w:ascii="Garamond" w:hAnsi="Garamond" w:cs="Arial"/>
          <w:b/>
          <w:bCs/>
          <w:spacing w:val="-2"/>
          <w:sz w:val="23"/>
          <w:szCs w:val="23"/>
        </w:rPr>
        <w:t>]}Primary{[</w:t>
      </w:r>
      <w:r w:rsidRPr="009053BA">
        <w:rPr>
          <w:rFonts w:ascii="Garamond" w:hAnsi="Garamond" w:cs="Arial"/>
          <w:b/>
          <w:bCs/>
          <w:noProof/>
          <w:color w:val="41A151"/>
          <w:spacing w:val="-2"/>
          <w:sz w:val="23"/>
          <w:szCs w:val="23"/>
          <w:shd w:val="clear" w:color="auto" w:fill="C9F3CD"/>
        </w:rPr>
        <w:t>else</w:t>
      </w:r>
      <w:r w:rsidRPr="009053BA">
        <w:rPr>
          <w:rFonts w:ascii="Garamond" w:hAnsi="Garamond" w:cs="Arial"/>
          <w:b/>
          <w:bCs/>
          <w:spacing w:val="-2"/>
          <w:sz w:val="23"/>
          <w:szCs w:val="23"/>
        </w:rPr>
        <w:t>]}</w:t>
      </w:r>
      <w:r w:rsidR="00FE3281" w:rsidRPr="009053BA">
        <w:rPr>
          <w:rFonts w:ascii="Garamond" w:hAnsi="Garamond" w:cs="Arial"/>
          <w:b/>
          <w:bCs/>
          <w:spacing w:val="-2"/>
          <w:sz w:val="23"/>
          <w:szCs w:val="23"/>
        </w:rPr>
        <w:t>Name of</w:t>
      </w:r>
      <w:r w:rsidRPr="009053BA">
        <w:rPr>
          <w:rFonts w:ascii="Garamond" w:hAnsi="Garamond" w:cs="Arial"/>
          <w:b/>
          <w:bCs/>
          <w:spacing w:val="-2"/>
          <w:sz w:val="23"/>
          <w:szCs w:val="23"/>
        </w:rPr>
        <w:t>{[</w:t>
      </w:r>
      <w:r w:rsidRPr="009053BA">
        <w:rPr>
          <w:rFonts w:ascii="Garamond" w:hAnsi="Garamond" w:cs="Arial"/>
          <w:b/>
          <w:bCs/>
          <w:noProof/>
          <w:color w:val="41A151"/>
          <w:spacing w:val="-2"/>
          <w:sz w:val="23"/>
          <w:szCs w:val="23"/>
          <w:shd w:val="clear" w:color="auto" w:fill="C9F3CD"/>
        </w:rPr>
        <w:t>endif</w:t>
      </w:r>
      <w:r w:rsidRPr="009053BA">
        <w:rPr>
          <w:rFonts w:ascii="Garamond" w:hAnsi="Garamond" w:cs="Arial"/>
          <w:b/>
          <w:bCs/>
          <w:spacing w:val="-2"/>
          <w:sz w:val="23"/>
          <w:szCs w:val="23"/>
        </w:rPr>
        <w:t>]}</w:t>
      </w:r>
      <w:r w:rsidR="00FE3281" w:rsidRPr="009053BA">
        <w:rPr>
          <w:rFonts w:ascii="Garamond" w:hAnsi="Garamond" w:cs="Arial"/>
          <w:b/>
          <w:bCs/>
          <w:spacing w:val="-2"/>
          <w:sz w:val="23"/>
          <w:szCs w:val="23"/>
        </w:rPr>
        <w:t xml:space="preserve"> </w:t>
      </w:r>
      <w:proofErr w:type="spellStart"/>
      <w:r w:rsidR="00FE3281" w:rsidRPr="00002873">
        <w:rPr>
          <w:rFonts w:ascii="Garamond" w:hAnsi="Garamond" w:cs="Arial"/>
          <w:b/>
          <w:bCs/>
          <w:spacing w:val="-2"/>
          <w:sz w:val="23"/>
          <w:szCs w:val="23"/>
        </w:rPr>
        <w:t>Benefic</w:t>
      </w:r>
      <w:r w:rsidR="00002873" w:rsidRPr="00002873">
        <w:rPr>
          <w:rFonts w:ascii="Garamond" w:hAnsi="Garamond" w:cs="Arial"/>
          <w:b/>
          <w:bCs/>
          <w:spacing w:val="-2"/>
          <w:sz w:val="23"/>
          <w:szCs w:val="23"/>
        </w:rPr>
        <w:t>iar</w:t>
      </w:r>
      <w:proofErr w:type="spellEnd"/>
      <w:r w:rsidR="00002873" w:rsidRPr="00002873">
        <w:rPr>
          <w:rFonts w:ascii="Garamond" w:hAnsi="Garamond" w:cs="Arial"/>
          <w:b/>
          <w:bCs/>
          <w:spacing w:val="-2"/>
          <w:sz w:val="23"/>
          <w:szCs w:val="23"/>
        </w:rPr>
        <w:t>{[</w:t>
      </w:r>
      <w:r w:rsidR="00002873" w:rsidRPr="00002873">
        <w:rPr>
          <w:rFonts w:ascii="Garamond" w:hAnsi="Garamond" w:cs="Arial"/>
          <w:b/>
          <w:bCs/>
          <w:noProof/>
          <w:color w:val="41A151"/>
          <w:spacing w:val="-2"/>
          <w:sz w:val="23"/>
          <w:szCs w:val="23"/>
          <w:shd w:val="clear" w:color="auto" w:fill="C9F3CD"/>
        </w:rPr>
        <w:t>if</w:t>
      </w:r>
      <w:r w:rsidR="00002873" w:rsidRPr="00002873">
        <w:rPr>
          <w:rFonts w:ascii="Garamond" w:hAnsi="Garamond" w:cs="Arial"/>
          <w:b/>
          <w:bCs/>
          <w:noProof/>
          <w:color w:val="2157AD"/>
          <w:spacing w:val="-2"/>
          <w:sz w:val="23"/>
          <w:szCs w:val="23"/>
          <w:shd w:val="clear" w:color="auto" w:fill="C9F3CD"/>
        </w:rPr>
        <w:t xml:space="preserve"> IsBeneTrust == "No" &amp;&amp; </w:t>
      </w:r>
      <w:r w:rsidR="00A97A32" w:rsidRPr="00A97A32">
        <w:rPr>
          <w:rFonts w:ascii="Garamond" w:hAnsi="Garamond" w:cs="Arial"/>
          <w:b/>
          <w:bCs/>
          <w:noProof/>
          <w:color w:val="2157AD"/>
          <w:spacing w:val="-2"/>
          <w:sz w:val="23"/>
          <w:szCs w:val="23"/>
          <w:shd w:val="clear" w:color="auto" w:fill="C9F3CD"/>
        </w:rPr>
        <w:t>LifeBenes</w:t>
      </w:r>
      <w:r w:rsidR="00002873" w:rsidRPr="00002873">
        <w:rPr>
          <w:rFonts w:ascii="Garamond" w:hAnsi="Garamond" w:cs="Arial"/>
          <w:b/>
          <w:bCs/>
          <w:noProof/>
          <w:color w:val="2157AD"/>
          <w:spacing w:val="-2"/>
          <w:sz w:val="23"/>
          <w:szCs w:val="23"/>
          <w:shd w:val="clear" w:color="auto" w:fill="C9F3CD"/>
        </w:rPr>
        <w:t>.length &gt; 1</w:t>
      </w:r>
      <w:r w:rsidR="00002873" w:rsidRPr="00002873">
        <w:rPr>
          <w:rFonts w:ascii="Garamond" w:hAnsi="Garamond" w:cs="Arial"/>
          <w:b/>
          <w:bCs/>
          <w:spacing w:val="-2"/>
          <w:sz w:val="23"/>
          <w:szCs w:val="23"/>
        </w:rPr>
        <w:t>]}</w:t>
      </w:r>
      <w:proofErr w:type="spellStart"/>
      <w:r w:rsidR="00002873" w:rsidRPr="00002873">
        <w:rPr>
          <w:rFonts w:ascii="Garamond" w:hAnsi="Garamond" w:cs="Arial"/>
          <w:b/>
          <w:bCs/>
          <w:spacing w:val="-2"/>
          <w:sz w:val="23"/>
          <w:szCs w:val="23"/>
        </w:rPr>
        <w:t>ies</w:t>
      </w:r>
      <w:proofErr w:type="spellEnd"/>
      <w:r w:rsidR="00002873" w:rsidRPr="00002873">
        <w:rPr>
          <w:rFonts w:ascii="Garamond" w:hAnsi="Garamond" w:cs="Arial"/>
          <w:b/>
          <w:bCs/>
          <w:spacing w:val="-2"/>
          <w:sz w:val="23"/>
          <w:szCs w:val="23"/>
        </w:rPr>
        <w:t>{[</w:t>
      </w:r>
      <w:r w:rsidR="00002873" w:rsidRPr="00002873">
        <w:rPr>
          <w:rFonts w:ascii="Garamond" w:hAnsi="Garamond" w:cs="Arial"/>
          <w:b/>
          <w:bCs/>
          <w:noProof/>
          <w:color w:val="41A151"/>
          <w:spacing w:val="-2"/>
          <w:sz w:val="23"/>
          <w:szCs w:val="23"/>
          <w:shd w:val="clear" w:color="auto" w:fill="C9F3CD"/>
        </w:rPr>
        <w:t>else</w:t>
      </w:r>
      <w:r w:rsidR="00002873" w:rsidRPr="00002873">
        <w:rPr>
          <w:rFonts w:ascii="Garamond" w:hAnsi="Garamond" w:cs="Arial"/>
          <w:b/>
          <w:bCs/>
          <w:spacing w:val="-2"/>
          <w:sz w:val="23"/>
          <w:szCs w:val="23"/>
        </w:rPr>
        <w:t>]}y{[</w:t>
      </w:r>
      <w:r w:rsidR="00002873" w:rsidRPr="00002873">
        <w:rPr>
          <w:rFonts w:ascii="Garamond" w:hAnsi="Garamond" w:cs="Arial"/>
          <w:b/>
          <w:bCs/>
          <w:noProof/>
          <w:color w:val="41A151"/>
          <w:spacing w:val="-2"/>
          <w:sz w:val="23"/>
          <w:szCs w:val="23"/>
          <w:shd w:val="clear" w:color="auto" w:fill="C9F3CD"/>
        </w:rPr>
        <w:t>endif</w:t>
      </w:r>
      <w:r w:rsidR="00002873" w:rsidRPr="00002873">
        <w:rPr>
          <w:rFonts w:ascii="Garamond" w:hAnsi="Garamond" w:cs="Arial"/>
          <w:b/>
          <w:bCs/>
          <w:spacing w:val="-2"/>
          <w:sz w:val="23"/>
          <w:szCs w:val="23"/>
        </w:rPr>
        <w:t>]}</w:t>
      </w:r>
      <w:r w:rsidR="00FE3281" w:rsidRPr="00002873">
        <w:rPr>
          <w:rFonts w:ascii="Garamond" w:hAnsi="Garamond" w:cs="Arial"/>
          <w:b/>
          <w:bCs/>
          <w:spacing w:val="-2"/>
          <w:sz w:val="23"/>
          <w:szCs w:val="23"/>
        </w:rPr>
        <w:t>:</w:t>
      </w:r>
    </w:p>
    <w:p w14:paraId="685CCF5C" w14:textId="77777777" w:rsidR="00975D84" w:rsidRPr="00CF1DCB" w:rsidRDefault="00975D84" w:rsidP="00FE3281">
      <w:pPr>
        <w:tabs>
          <w:tab w:val="left" w:pos="-720"/>
        </w:tabs>
        <w:suppressAutoHyphens/>
        <w:spacing w:line="240" w:lineRule="atLeast"/>
        <w:jc w:val="both"/>
        <w:rPr>
          <w:rFonts w:ascii="Garamond" w:hAnsi="Garamond" w:cs="Arial"/>
          <w:spacing w:val="-2"/>
          <w:sz w:val="23"/>
          <w:szCs w:val="23"/>
        </w:rPr>
      </w:pPr>
    </w:p>
    <w:p w14:paraId="74017E33" w14:textId="2F25F991" w:rsidR="00FE3281" w:rsidRPr="00BD1C6C" w:rsidRDefault="00BD1C6C" w:rsidP="00FE3281">
      <w:pPr>
        <w:tabs>
          <w:tab w:val="left" w:pos="-720"/>
        </w:tabs>
        <w:suppressAutoHyphens/>
        <w:spacing w:line="240" w:lineRule="atLeast"/>
        <w:jc w:val="both"/>
        <w:rPr>
          <w:rFonts w:ascii="Garamond" w:hAnsi="Garamond" w:cs="Arial"/>
          <w:spacing w:val="-2"/>
          <w:sz w:val="23"/>
          <w:szCs w:val="23"/>
        </w:rPr>
      </w:pPr>
      <w:r w:rsidRPr="00BD1C6C">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IsBeneTrust == "Yes</w:t>
      </w:r>
      <w:proofErr w:type="gramStart"/>
      <w:r w:rsidRPr="00170988">
        <w:rPr>
          <w:rFonts w:ascii="Garamond" w:hAnsi="Garamond" w:cs="Arial"/>
          <w:noProof/>
          <w:color w:val="2157AD"/>
          <w:spacing w:val="-2"/>
          <w:sz w:val="23"/>
          <w:szCs w:val="23"/>
          <w:shd w:val="clear" w:color="auto" w:fill="C9F3CD"/>
        </w:rPr>
        <w:t>"</w:t>
      </w:r>
      <w:r w:rsidRPr="00BD1C6C">
        <w:rPr>
          <w:rFonts w:ascii="Garamond" w:hAnsi="Garamond" w:cs="Arial"/>
          <w:spacing w:val="-2"/>
          <w:sz w:val="23"/>
          <w:szCs w:val="23"/>
        </w:rPr>
        <w:t>]}</w:t>
      </w:r>
      <w:proofErr w:type="gramEnd"/>
    </w:p>
    <w:p w14:paraId="78536A47" w14:textId="735DF832" w:rsidR="00FE3281" w:rsidRPr="00BD1C6C" w:rsidRDefault="004E2C75" w:rsidP="00BD1C6C">
      <w:pPr>
        <w:pStyle w:val="ListParagraph"/>
        <w:numPr>
          <w:ilvl w:val="0"/>
          <w:numId w:val="6"/>
        </w:numPr>
        <w:tabs>
          <w:tab w:val="left" w:pos="-720"/>
        </w:tabs>
        <w:suppressAutoHyphens/>
        <w:spacing w:line="240" w:lineRule="atLeast"/>
        <w:ind w:left="1440"/>
        <w:jc w:val="both"/>
        <w:rPr>
          <w:rFonts w:ascii="Garamond" w:hAnsi="Garamond" w:cs="Arial"/>
          <w:spacing w:val="-2"/>
          <w:sz w:val="23"/>
          <w:szCs w:val="23"/>
        </w:rPr>
      </w:pPr>
      <w:r w:rsidRPr="00BD1C6C">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TrustName|upper|else</w:t>
      </w:r>
      <w:proofErr w:type="spellEnd"/>
      <w:r w:rsidRPr="00170988">
        <w:rPr>
          <w:rFonts w:ascii="Garamond" w:hAnsi="Garamond" w:cs="Arial"/>
          <w:noProof/>
          <w:color w:val="2157AD"/>
          <w:spacing w:val="-2"/>
          <w:sz w:val="23"/>
          <w:szCs w:val="23"/>
          <w:shd w:val="clear" w:color="auto" w:fill="C9E1F3"/>
        </w:rPr>
        <w:t>: "________________"</w:t>
      </w:r>
      <w:r w:rsidRPr="00BD1C6C">
        <w:rPr>
          <w:rFonts w:ascii="Garamond" w:hAnsi="Garamond" w:cs="Arial"/>
          <w:spacing w:val="-2"/>
          <w:sz w:val="23"/>
          <w:szCs w:val="23"/>
        </w:rPr>
        <w:t>]}, under Trust agreement dated {[</w:t>
      </w:r>
      <w:proofErr w:type="spellStart"/>
      <w:r w:rsidRPr="00170988">
        <w:rPr>
          <w:rFonts w:ascii="Garamond" w:hAnsi="Garamond" w:cs="Arial"/>
          <w:noProof/>
          <w:color w:val="2157AD"/>
          <w:spacing w:val="-2"/>
          <w:sz w:val="23"/>
          <w:szCs w:val="23"/>
          <w:shd w:val="clear" w:color="auto" w:fill="C9E1F3"/>
        </w:rPr>
        <w:t>TrustDate|format</w:t>
      </w:r>
      <w:proofErr w:type="spellEnd"/>
      <w:r w:rsidRPr="00170988">
        <w:rPr>
          <w:rFonts w:ascii="Garamond" w:hAnsi="Garamond" w:cs="Arial"/>
          <w:noProof/>
          <w:color w:val="2157AD"/>
          <w:spacing w:val="-2"/>
          <w:sz w:val="23"/>
          <w:szCs w:val="23"/>
          <w:shd w:val="clear" w:color="auto" w:fill="C9E1F3"/>
        </w:rPr>
        <w:t>: "MMMM D, YYYY"|else: "________________"</w:t>
      </w:r>
      <w:r w:rsidRPr="00BD1C6C">
        <w:rPr>
          <w:rFonts w:ascii="Garamond" w:hAnsi="Garamond" w:cs="Arial"/>
          <w:spacing w:val="-2"/>
          <w:sz w:val="23"/>
          <w:szCs w:val="23"/>
        </w:rPr>
        <w:t>]}</w:t>
      </w:r>
    </w:p>
    <w:p w14:paraId="11CC847E" w14:textId="77777777" w:rsidR="00BD1C6C" w:rsidRDefault="00FE3281" w:rsidP="00FE3281">
      <w:pPr>
        <w:tabs>
          <w:tab w:val="left" w:pos="-720"/>
        </w:tabs>
        <w:suppressAutoHyphens/>
        <w:spacing w:line="240" w:lineRule="atLeast"/>
        <w:jc w:val="both"/>
        <w:rPr>
          <w:rFonts w:ascii="Garamond" w:hAnsi="Garamond" w:cs="Arial"/>
          <w:spacing w:val="-2"/>
          <w:sz w:val="23"/>
          <w:szCs w:val="23"/>
        </w:rPr>
      </w:pPr>
      <w:r w:rsidRPr="00BD1C6C">
        <w:rPr>
          <w:rFonts w:ascii="Garamond" w:hAnsi="Garamond" w:cs="Arial"/>
          <w:spacing w:val="-2"/>
          <w:sz w:val="23"/>
          <w:szCs w:val="23"/>
        </w:rPr>
        <w:tab/>
      </w:r>
      <w:r w:rsidRPr="00BD1C6C">
        <w:rPr>
          <w:rFonts w:ascii="Garamond" w:hAnsi="Garamond" w:cs="Arial"/>
          <w:spacing w:val="-2"/>
          <w:sz w:val="23"/>
          <w:szCs w:val="23"/>
        </w:rPr>
        <w:tab/>
        <w:t xml:space="preserve">Mailing Address of Trust </w:t>
      </w:r>
    </w:p>
    <w:p w14:paraId="33211A75" w14:textId="378EF75E" w:rsidR="00FE3281" w:rsidRPr="00BD1C6C" w:rsidRDefault="00BD1C6C" w:rsidP="00BD1C6C">
      <w:pPr>
        <w:tabs>
          <w:tab w:val="left" w:pos="-720"/>
        </w:tabs>
        <w:suppressAutoHyphens/>
        <w:spacing w:line="240" w:lineRule="atLeast"/>
        <w:ind w:left="1440"/>
        <w:jc w:val="both"/>
        <w:rPr>
          <w:rFonts w:ascii="Garamond" w:hAnsi="Garamond" w:cs="Arial"/>
          <w:spacing w:val="-2"/>
          <w:sz w:val="23"/>
          <w:szCs w:val="23"/>
        </w:rPr>
      </w:pPr>
      <w:r w:rsidRPr="00BD1C6C">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w:t>
      </w:r>
      <w:proofErr w:type="gramStart"/>
      <w:r w:rsidR="009707B1">
        <w:rPr>
          <w:rFonts w:ascii="Garamond" w:hAnsi="Garamond" w:cs="Arial"/>
          <w:noProof/>
          <w:color w:val="2157AD"/>
          <w:spacing w:val="-2"/>
          <w:sz w:val="23"/>
          <w:szCs w:val="23"/>
          <w:shd w:val="clear" w:color="auto" w:fill="C9E1F3"/>
        </w:rPr>
        <w:t>PartyBlockAddress</w:t>
      </w:r>
      <w:proofErr w:type="spellEnd"/>
      <w:r w:rsidRPr="00BD1C6C">
        <w:rPr>
          <w:rFonts w:ascii="Garamond" w:hAnsi="Garamond" w:cs="Arial"/>
          <w:spacing w:val="-2"/>
          <w:sz w:val="23"/>
          <w:szCs w:val="23"/>
        </w:rPr>
        <w:t>]}</w:t>
      </w:r>
      <w:proofErr w:type="gramEnd"/>
    </w:p>
    <w:p w14:paraId="1800CD4D" w14:textId="775BAD20" w:rsidR="00FE3281" w:rsidRPr="00BD1C6C" w:rsidRDefault="00FE3281" w:rsidP="00FE3281">
      <w:pPr>
        <w:tabs>
          <w:tab w:val="left" w:pos="-720"/>
        </w:tabs>
        <w:suppressAutoHyphens/>
        <w:spacing w:line="240" w:lineRule="atLeast"/>
        <w:jc w:val="both"/>
        <w:rPr>
          <w:rFonts w:ascii="Garamond" w:hAnsi="Garamond" w:cs="Arial"/>
          <w:spacing w:val="-2"/>
          <w:sz w:val="23"/>
          <w:szCs w:val="23"/>
        </w:rPr>
      </w:pPr>
      <w:r w:rsidRPr="00BD1C6C">
        <w:rPr>
          <w:rFonts w:ascii="Garamond" w:hAnsi="Garamond" w:cs="Arial"/>
          <w:spacing w:val="-2"/>
          <w:sz w:val="23"/>
          <w:szCs w:val="23"/>
        </w:rPr>
        <w:tab/>
      </w:r>
      <w:r w:rsidRPr="00BD1C6C">
        <w:rPr>
          <w:rFonts w:ascii="Garamond" w:hAnsi="Garamond" w:cs="Arial"/>
          <w:spacing w:val="-2"/>
          <w:sz w:val="23"/>
          <w:szCs w:val="23"/>
        </w:rPr>
        <w:tab/>
        <w:t>Trust Tax Identification Number (SSN)</w:t>
      </w:r>
      <w:r w:rsidRPr="00BD1C6C">
        <w:rPr>
          <w:rFonts w:ascii="Garamond" w:hAnsi="Garamond" w:cs="Arial"/>
          <w:b/>
          <w:bCs/>
          <w:spacing w:val="-2"/>
          <w:sz w:val="23"/>
          <w:szCs w:val="23"/>
        </w:rPr>
        <w:t xml:space="preserve">: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9707B1" w:rsidRPr="009707B1">
        <w:rPr>
          <w:rFonts w:ascii="Garamond" w:hAnsi="Garamond" w:cs="Open Sans"/>
          <w:noProof/>
          <w:color w:val="2157AD"/>
          <w:sz w:val="22"/>
          <w:szCs w:val="22"/>
          <w:shd w:val="clear" w:color="auto" w:fill="C9E1F3"/>
        </w:rPr>
        <w:t>TrueSingleSettlor</w:t>
      </w:r>
      <w:r w:rsidR="009707B1">
        <w:rPr>
          <w:rFonts w:ascii="Garamond" w:hAnsi="Garamond" w:cs="Open Sans"/>
          <w:noProof/>
          <w:color w:val="2157AD"/>
          <w:sz w:val="22"/>
          <w:szCs w:val="22"/>
          <w:shd w:val="clear" w:color="auto" w:fill="C9E1F3"/>
        </w:rPr>
        <w:t>.GeauxSSN</w:t>
      </w:r>
      <w:r w:rsidR="00E54717" w:rsidRPr="00D001D3">
        <w:rPr>
          <w:rFonts w:ascii="Garamond" w:hAnsi="Garamond" w:cs="Open Sans"/>
          <w:noProof/>
          <w:color w:val="2157AD"/>
          <w:sz w:val="22"/>
          <w:szCs w:val="22"/>
          <w:shd w:val="clear" w:color="auto" w:fill="C9E1F3"/>
        </w:rPr>
        <w:t>|else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9707B1">
        <w:rPr>
          <w:rFonts w:ascii="Garamond" w:hAnsi="Garamond" w:cs="Open Sans"/>
          <w:noProof/>
          <w:color w:val="2157AD"/>
          <w:sz w:val="22"/>
          <w:szCs w:val="22"/>
          <w:shd w:val="clear" w:color="auto" w:fill="C9E1F3"/>
        </w:rPr>
        <w:t>TrueSingleSettlor.SSN</w:t>
      </w:r>
      <w:r w:rsidR="00E54717" w:rsidRPr="00D001D3">
        <w:rPr>
          <w:rFonts w:ascii="Garamond" w:hAnsi="Garamond" w:cs="Open Sans"/>
          <w:noProof/>
          <w:color w:val="2157AD"/>
          <w:sz w:val="22"/>
          <w:szCs w:val="22"/>
          <w:shd w:val="clear" w:color="auto" w:fill="C9E1F3"/>
        </w:rPr>
        <w:t>|else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p>
    <w:p w14:paraId="71D0D1CB" w14:textId="2D9FD61A" w:rsidR="00FE3281" w:rsidRPr="00BD1C6C" w:rsidRDefault="00FE3281" w:rsidP="00FE3281">
      <w:pPr>
        <w:tabs>
          <w:tab w:val="left" w:pos="-720"/>
        </w:tabs>
        <w:suppressAutoHyphens/>
        <w:spacing w:line="240" w:lineRule="atLeast"/>
        <w:jc w:val="both"/>
        <w:rPr>
          <w:rFonts w:ascii="Garamond" w:hAnsi="Garamond" w:cs="Arial"/>
          <w:spacing w:val="-2"/>
          <w:sz w:val="23"/>
          <w:szCs w:val="23"/>
        </w:rPr>
      </w:pPr>
      <w:r w:rsidRPr="00BD1C6C">
        <w:rPr>
          <w:rFonts w:ascii="Garamond" w:hAnsi="Garamond" w:cs="Arial"/>
          <w:spacing w:val="-2"/>
          <w:sz w:val="23"/>
          <w:szCs w:val="23"/>
        </w:rPr>
        <w:tab/>
      </w:r>
      <w:r w:rsidRPr="00BD1C6C">
        <w:rPr>
          <w:rFonts w:ascii="Garamond" w:hAnsi="Garamond" w:cs="Arial"/>
          <w:spacing w:val="-2"/>
          <w:sz w:val="23"/>
          <w:szCs w:val="23"/>
        </w:rPr>
        <w:tab/>
        <w:t xml:space="preserve">The trust </w:t>
      </w:r>
      <w:proofErr w:type="gramStart"/>
      <w:r w:rsidRPr="00BD1C6C">
        <w:rPr>
          <w:rFonts w:ascii="Garamond" w:hAnsi="Garamond" w:cs="Arial"/>
          <w:spacing w:val="-2"/>
          <w:sz w:val="23"/>
          <w:szCs w:val="23"/>
        </w:rPr>
        <w:t xml:space="preserve">is </w:t>
      </w:r>
      <w:r w:rsidR="004E2C75" w:rsidRPr="00BD1C6C">
        <w:rPr>
          <w:rFonts w:ascii="Garamond" w:hAnsi="Garamond" w:cs="Arial"/>
          <w:spacing w:val="-2"/>
          <w:sz w:val="23"/>
          <w:szCs w:val="23"/>
        </w:rPr>
        <w:t>{[</w:t>
      </w:r>
      <w:proofErr w:type="spellStart"/>
      <w:proofErr w:type="gramEnd"/>
      <w:r w:rsidR="004E2C75" w:rsidRPr="00170988">
        <w:rPr>
          <w:rFonts w:ascii="Garamond" w:hAnsi="Garamond" w:cs="Arial"/>
          <w:noProof/>
          <w:color w:val="2157AD"/>
          <w:spacing w:val="-2"/>
          <w:sz w:val="23"/>
          <w:szCs w:val="23"/>
          <w:shd w:val="clear" w:color="auto" w:fill="C9E1F3"/>
        </w:rPr>
        <w:t>RevApt</w:t>
      </w:r>
      <w:proofErr w:type="spellEnd"/>
      <w:r w:rsidR="004E2C75" w:rsidRPr="00170988">
        <w:rPr>
          <w:rFonts w:ascii="Garamond" w:hAnsi="Garamond" w:cs="Arial"/>
          <w:noProof/>
          <w:color w:val="2157AD"/>
          <w:spacing w:val="-2"/>
          <w:sz w:val="23"/>
          <w:szCs w:val="23"/>
          <w:shd w:val="clear" w:color="auto" w:fill="C9E1F3"/>
        </w:rPr>
        <w:t xml:space="preserve"> == "APT" ? "irrevocable" : "revocable</w:t>
      </w:r>
      <w:proofErr w:type="gramStart"/>
      <w:r w:rsidR="004E2C75" w:rsidRPr="00170988">
        <w:rPr>
          <w:rFonts w:ascii="Garamond" w:hAnsi="Garamond" w:cs="Arial"/>
          <w:noProof/>
          <w:color w:val="2157AD"/>
          <w:spacing w:val="-2"/>
          <w:sz w:val="23"/>
          <w:szCs w:val="23"/>
          <w:shd w:val="clear" w:color="auto" w:fill="C9E1F3"/>
        </w:rPr>
        <w:t>"</w:t>
      </w:r>
      <w:r w:rsidR="004E2C75" w:rsidRPr="00BD1C6C">
        <w:rPr>
          <w:rFonts w:ascii="Garamond" w:hAnsi="Garamond" w:cs="Arial"/>
          <w:spacing w:val="-2"/>
          <w:sz w:val="23"/>
          <w:szCs w:val="23"/>
        </w:rPr>
        <w:t>]}</w:t>
      </w:r>
      <w:proofErr w:type="gramEnd"/>
    </w:p>
    <w:p w14:paraId="730D5C3E" w14:textId="77777777" w:rsidR="00FE3281" w:rsidRPr="00BD1C6C" w:rsidRDefault="00FE3281" w:rsidP="00FE3281">
      <w:pPr>
        <w:tabs>
          <w:tab w:val="left" w:pos="-720"/>
        </w:tabs>
        <w:suppressAutoHyphens/>
        <w:spacing w:line="240" w:lineRule="atLeast"/>
        <w:jc w:val="both"/>
        <w:rPr>
          <w:rFonts w:ascii="Garamond" w:hAnsi="Garamond" w:cs="Arial"/>
          <w:spacing w:val="-2"/>
          <w:sz w:val="23"/>
          <w:szCs w:val="23"/>
        </w:rPr>
      </w:pPr>
    </w:p>
    <w:p w14:paraId="6298AE55" w14:textId="77777777" w:rsidR="00FE3281" w:rsidRPr="00BD1C6C" w:rsidRDefault="00FE3281" w:rsidP="00FE3281">
      <w:pPr>
        <w:tabs>
          <w:tab w:val="left" w:pos="-720"/>
        </w:tabs>
        <w:suppressAutoHyphens/>
        <w:spacing w:line="240" w:lineRule="atLeast"/>
        <w:jc w:val="both"/>
        <w:rPr>
          <w:rFonts w:ascii="Garamond" w:hAnsi="Garamond" w:cs="Arial"/>
          <w:b/>
          <w:bCs/>
          <w:spacing w:val="-2"/>
          <w:sz w:val="23"/>
          <w:szCs w:val="23"/>
        </w:rPr>
      </w:pPr>
    </w:p>
    <w:p w14:paraId="4C0329E2" w14:textId="77777777" w:rsidR="004E2C75" w:rsidRPr="00486ACB" w:rsidRDefault="00FE3281" w:rsidP="004E2C75">
      <w:pPr>
        <w:tabs>
          <w:tab w:val="left" w:pos="-720"/>
        </w:tabs>
        <w:suppressAutoHyphens/>
        <w:spacing w:line="240" w:lineRule="atLeast"/>
        <w:jc w:val="both"/>
        <w:rPr>
          <w:rFonts w:ascii="Garamond" w:hAnsi="Garamond" w:cs="Arial"/>
          <w:spacing w:val="-2"/>
          <w:sz w:val="23"/>
          <w:szCs w:val="23"/>
        </w:rPr>
      </w:pPr>
      <w:r w:rsidRPr="00BD1C6C">
        <w:rPr>
          <w:rFonts w:ascii="Garamond" w:hAnsi="Garamond" w:cs="Arial"/>
          <w:b/>
          <w:bCs/>
          <w:spacing w:val="-2"/>
          <w:sz w:val="23"/>
          <w:szCs w:val="23"/>
        </w:rPr>
        <w:tab/>
      </w:r>
      <w:r w:rsidRPr="00BD1C6C">
        <w:rPr>
          <w:rFonts w:ascii="Garamond" w:hAnsi="Garamond" w:cs="Arial"/>
          <w:b/>
          <w:bCs/>
          <w:spacing w:val="-2"/>
          <w:sz w:val="23"/>
          <w:szCs w:val="23"/>
        </w:rPr>
        <w:tab/>
      </w:r>
      <w:r w:rsidR="004E2C75" w:rsidRPr="00BD1C6C">
        <w:rPr>
          <w:rFonts w:ascii="Garamond" w:hAnsi="Garamond" w:cs="Arial"/>
          <w:spacing w:val="-2"/>
          <w:sz w:val="23"/>
          <w:szCs w:val="23"/>
        </w:rPr>
        <w:t>{[</w:t>
      </w:r>
      <w:r w:rsidR="004E2C75" w:rsidRPr="00170988">
        <w:rPr>
          <w:rFonts w:ascii="Garamond" w:hAnsi="Garamond" w:cs="Arial"/>
          <w:b/>
          <w:noProof/>
          <w:color w:val="C8792A"/>
          <w:spacing w:val="-2"/>
          <w:sz w:val="23"/>
          <w:szCs w:val="23"/>
          <w:shd w:val="clear" w:color="auto" w:fill="FAE7D2"/>
        </w:rPr>
        <w:t>list</w:t>
      </w:r>
      <w:r w:rsidR="004E2C75" w:rsidRPr="00170988">
        <w:rPr>
          <w:rFonts w:ascii="Garamond" w:hAnsi="Garamond" w:cs="Arial"/>
          <w:noProof/>
          <w:color w:val="2157AD"/>
          <w:spacing w:val="-2"/>
          <w:sz w:val="23"/>
          <w:szCs w:val="23"/>
          <w:shd w:val="clear" w:color="auto" w:fill="FAE7D2"/>
        </w:rPr>
        <w:t xml:space="preserve"> </w:t>
      </w:r>
      <w:proofErr w:type="gramStart"/>
      <w:r w:rsidR="004E2C75" w:rsidRPr="00170988">
        <w:rPr>
          <w:rFonts w:ascii="Garamond" w:hAnsi="Garamond" w:cs="Arial"/>
          <w:noProof/>
          <w:color w:val="2157AD"/>
          <w:spacing w:val="-2"/>
          <w:sz w:val="23"/>
          <w:szCs w:val="23"/>
          <w:shd w:val="clear" w:color="auto" w:fill="FAE7D2"/>
        </w:rPr>
        <w:t>TrustInitialTees</w:t>
      </w:r>
      <w:r w:rsidR="004E2C75" w:rsidRPr="00BD1C6C">
        <w:rPr>
          <w:rFonts w:ascii="Garamond" w:hAnsi="Garamond" w:cs="Arial"/>
          <w:spacing w:val="-2"/>
          <w:sz w:val="23"/>
          <w:szCs w:val="23"/>
        </w:rPr>
        <w:t>]}</w:t>
      </w:r>
      <w:proofErr w:type="gramEnd"/>
    </w:p>
    <w:p w14:paraId="306AA58F" w14:textId="77777777" w:rsidR="004E2C75" w:rsidRPr="00486ACB" w:rsidRDefault="004E2C75" w:rsidP="004E2C75">
      <w:pPr>
        <w:tabs>
          <w:tab w:val="left" w:pos="-720"/>
        </w:tabs>
        <w:suppressAutoHyphens/>
        <w:spacing w:line="240" w:lineRule="atLeast"/>
        <w:ind w:left="1440"/>
        <w:jc w:val="both"/>
        <w:rPr>
          <w:rFonts w:ascii="Garamond" w:hAnsi="Garamond" w:cs="Arial"/>
          <w:spacing w:val="-2"/>
          <w:sz w:val="23"/>
          <w:szCs w:val="23"/>
        </w:rPr>
      </w:pPr>
      <w:r w:rsidRPr="00486AC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_index == </w:t>
      </w:r>
      <w:proofErr w:type="gramStart"/>
      <w:r w:rsidRPr="00170988">
        <w:rPr>
          <w:rFonts w:ascii="Garamond" w:hAnsi="Garamond" w:cs="Arial"/>
          <w:noProof/>
          <w:color w:val="2157AD"/>
          <w:spacing w:val="-2"/>
          <w:sz w:val="23"/>
          <w:szCs w:val="23"/>
          <w:shd w:val="clear" w:color="auto" w:fill="C9F3CD"/>
        </w:rPr>
        <w:t>1</w:t>
      </w:r>
      <w:r w:rsidRPr="00486ACB">
        <w:rPr>
          <w:rFonts w:ascii="Garamond" w:hAnsi="Garamond" w:cs="Arial"/>
          <w:spacing w:val="-2"/>
          <w:sz w:val="23"/>
          <w:szCs w:val="23"/>
        </w:rPr>
        <w:t>]}</w:t>
      </w:r>
      <w:proofErr w:type="gramEnd"/>
    </w:p>
    <w:p w14:paraId="065E2C5B" w14:textId="77777777" w:rsidR="004E2C75" w:rsidRPr="00486ACB" w:rsidRDefault="004E2C75" w:rsidP="004E2C75">
      <w:pPr>
        <w:tabs>
          <w:tab w:val="left" w:pos="-720"/>
          <w:tab w:val="left" w:pos="1440"/>
        </w:tabs>
        <w:suppressAutoHyphens/>
        <w:spacing w:line="240" w:lineRule="atLeast"/>
        <w:ind w:left="1440"/>
        <w:jc w:val="both"/>
        <w:rPr>
          <w:rFonts w:ascii="Garamond" w:hAnsi="Garamond" w:cs="Arial"/>
          <w:spacing w:val="-2"/>
          <w:sz w:val="23"/>
          <w:szCs w:val="23"/>
        </w:rPr>
      </w:pPr>
      <w:r w:rsidRPr="00486ACB">
        <w:rPr>
          <w:rFonts w:ascii="Garamond" w:hAnsi="Garamond" w:cs="Arial"/>
          <w:b/>
          <w:bCs/>
          <w:spacing w:val="-2"/>
          <w:sz w:val="23"/>
          <w:szCs w:val="23"/>
        </w:rPr>
        <w:t>Trustee(s):</w:t>
      </w:r>
      <w:r w:rsidRPr="00486ACB">
        <w:rPr>
          <w:rFonts w:ascii="Garamond" w:hAnsi="Garamond" w:cs="Arial"/>
          <w:b/>
          <w:bCs/>
          <w:spacing w:val="-2"/>
          <w:sz w:val="23"/>
          <w:szCs w:val="23"/>
        </w:rPr>
        <w:tab/>
      </w:r>
      <w:r w:rsidRPr="00486ACB">
        <w:rPr>
          <w:rFonts w:ascii="Garamond" w:hAnsi="Garamond" w:cs="Arial"/>
          <w:spacing w:val="-2"/>
          <w:sz w:val="23"/>
          <w:szCs w:val="23"/>
        </w:rPr>
        <w:t>{[</w:t>
      </w:r>
      <w:proofErr w:type="spellStart"/>
      <w:proofErr w:type="gramStart"/>
      <w:r w:rsidRPr="00170988">
        <w:rPr>
          <w:rFonts w:ascii="Garamond" w:hAnsi="Garamond" w:cs="Arial"/>
          <w:noProof/>
          <w:color w:val="2157AD"/>
          <w:spacing w:val="-2"/>
          <w:sz w:val="23"/>
          <w:szCs w:val="23"/>
          <w:shd w:val="clear" w:color="auto" w:fill="C9E1F3"/>
        </w:rPr>
        <w:t>NameCO</w:t>
      </w:r>
      <w:proofErr w:type="spellEnd"/>
      <w:r w:rsidRPr="00486ACB">
        <w:rPr>
          <w:rFonts w:ascii="Garamond" w:hAnsi="Garamond" w:cs="Arial"/>
          <w:spacing w:val="-2"/>
          <w:sz w:val="23"/>
          <w:szCs w:val="23"/>
        </w:rPr>
        <w:t>]}</w:t>
      </w:r>
      <w:proofErr w:type="gramEnd"/>
    </w:p>
    <w:p w14:paraId="65D84485" w14:textId="698C79C8" w:rsidR="004E2C75" w:rsidRPr="00486ACB" w:rsidRDefault="004E2C75" w:rsidP="00975D84">
      <w:pPr>
        <w:tabs>
          <w:tab w:val="left" w:pos="-720"/>
        </w:tabs>
        <w:suppressAutoHyphens/>
        <w:spacing w:line="240" w:lineRule="atLeast"/>
        <w:ind w:left="2880"/>
        <w:jc w:val="both"/>
        <w:rPr>
          <w:rFonts w:ascii="Garamond" w:hAnsi="Garamond" w:cs="Arial"/>
          <w:spacing w:val="-2"/>
          <w:sz w:val="23"/>
          <w:szCs w:val="23"/>
        </w:rPr>
      </w:pPr>
      <w:r w:rsidRPr="00486ACB">
        <w:rPr>
          <w:rFonts w:ascii="Garamond" w:hAnsi="Garamond" w:cs="Arial"/>
          <w:spacing w:val="-2"/>
          <w:sz w:val="23"/>
          <w:szCs w:val="23"/>
        </w:rPr>
        <w:t>{[</w:t>
      </w:r>
      <w:proofErr w:type="spellStart"/>
      <w:r w:rsidR="00975D84" w:rsidRPr="00975D84">
        <w:rPr>
          <w:rFonts w:ascii="Garamond" w:hAnsi="Garamond" w:cs="Arial"/>
          <w:noProof/>
          <w:color w:val="2157AD"/>
          <w:spacing w:val="-2"/>
          <w:sz w:val="23"/>
          <w:szCs w:val="23"/>
          <w:shd w:val="clear" w:color="auto" w:fill="C9E1F3"/>
        </w:rPr>
        <w:t>PartyCityStateZip</w:t>
      </w:r>
      <w:proofErr w:type="spellEnd"/>
      <w:r w:rsidRPr="00486ACB">
        <w:rPr>
          <w:rFonts w:ascii="Garamond" w:hAnsi="Garamond" w:cs="Arial"/>
          <w:spacing w:val="-2"/>
          <w:sz w:val="23"/>
          <w:szCs w:val="23"/>
        </w:rPr>
        <w:t>]}</w:t>
      </w:r>
    </w:p>
    <w:p w14:paraId="34C99BA0" w14:textId="77777777" w:rsidR="004E2C75" w:rsidRPr="00486ACB" w:rsidRDefault="004E2C75" w:rsidP="004E2C75">
      <w:pPr>
        <w:tabs>
          <w:tab w:val="left" w:pos="-720"/>
        </w:tabs>
        <w:suppressAutoHyphens/>
        <w:spacing w:line="240" w:lineRule="atLeast"/>
        <w:ind w:left="2880"/>
        <w:jc w:val="both"/>
        <w:rPr>
          <w:rFonts w:ascii="Garamond" w:hAnsi="Garamond" w:cs="Arial"/>
          <w:spacing w:val="-2"/>
          <w:sz w:val="23"/>
          <w:szCs w:val="23"/>
        </w:rPr>
      </w:pPr>
      <w:r w:rsidRPr="00486ACB">
        <w:rPr>
          <w:rFonts w:ascii="Garamond" w:hAnsi="Garamond" w:cs="Arial"/>
          <w:spacing w:val="-2"/>
          <w:sz w:val="23"/>
          <w:szCs w:val="23"/>
        </w:rPr>
        <w:t>Social Security Number:</w:t>
      </w:r>
      <w:r w:rsidRPr="00486ACB">
        <w:rPr>
          <w:rFonts w:ascii="Garamond" w:hAnsi="Garamond" w:cs="Arial"/>
          <w:b/>
          <w:bCs/>
          <w:spacing w:val="-2"/>
          <w:sz w:val="23"/>
          <w:szCs w:val="23"/>
        </w:rPr>
        <w:t xml:space="preserve"> </w:t>
      </w:r>
      <w:r w:rsidRPr="00486ACB">
        <w:rPr>
          <w:rFonts w:ascii="Garamond" w:hAnsi="Garamond" w:cs="Arial"/>
          <w:spacing w:val="-2"/>
          <w:sz w:val="23"/>
          <w:szCs w:val="23"/>
        </w:rPr>
        <w:t>XXX-XX-{[</w:t>
      </w:r>
      <w:proofErr w:type="spellStart"/>
      <w:r w:rsidRPr="00170988">
        <w:rPr>
          <w:rFonts w:ascii="Garamond" w:hAnsi="Garamond" w:cs="Arial"/>
          <w:noProof/>
          <w:color w:val="2157AD"/>
          <w:spacing w:val="-2"/>
          <w:sz w:val="23"/>
          <w:szCs w:val="23"/>
          <w:shd w:val="clear" w:color="auto" w:fill="C9E1F3"/>
        </w:rPr>
        <w:t>SSN.slice</w:t>
      </w:r>
      <w:proofErr w:type="spellEnd"/>
      <w:r w:rsidRPr="00170988">
        <w:rPr>
          <w:rFonts w:ascii="Garamond" w:hAnsi="Garamond" w:cs="Arial"/>
          <w:noProof/>
          <w:color w:val="2157AD"/>
          <w:spacing w:val="-2"/>
          <w:sz w:val="23"/>
          <w:szCs w:val="23"/>
          <w:shd w:val="clear" w:color="auto" w:fill="C9E1F3"/>
        </w:rPr>
        <w:t>(-4)|else: "______"</w:t>
      </w:r>
      <w:r w:rsidRPr="00486ACB">
        <w:rPr>
          <w:rFonts w:ascii="Garamond" w:hAnsi="Garamond" w:cs="Arial"/>
          <w:spacing w:val="-2"/>
          <w:sz w:val="23"/>
          <w:szCs w:val="23"/>
        </w:rPr>
        <w:t>]}</w:t>
      </w:r>
    </w:p>
    <w:p w14:paraId="356425E3" w14:textId="77777777" w:rsidR="004E2C75" w:rsidRPr="00486ACB" w:rsidRDefault="004E2C75" w:rsidP="004E2C75">
      <w:pPr>
        <w:tabs>
          <w:tab w:val="left" w:pos="-720"/>
        </w:tabs>
        <w:suppressAutoHyphens/>
        <w:spacing w:line="240" w:lineRule="atLeast"/>
        <w:ind w:left="1350"/>
        <w:jc w:val="both"/>
        <w:rPr>
          <w:rFonts w:ascii="Garamond" w:hAnsi="Garamond" w:cs="Arial"/>
          <w:spacing w:val="-2"/>
          <w:sz w:val="23"/>
          <w:szCs w:val="23"/>
        </w:rPr>
      </w:pPr>
      <w:r w:rsidRPr="00486AC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sidRPr="00486ACB">
        <w:rPr>
          <w:rFonts w:ascii="Garamond" w:hAnsi="Garamond" w:cs="Arial"/>
          <w:spacing w:val="-2"/>
          <w:sz w:val="23"/>
          <w:szCs w:val="23"/>
        </w:rPr>
        <w:t>]}</w:t>
      </w:r>
    </w:p>
    <w:p w14:paraId="5E0E4A5B" w14:textId="77777777" w:rsidR="004E2C75" w:rsidRPr="00486ACB" w:rsidRDefault="004E2C75" w:rsidP="004E2C75">
      <w:pPr>
        <w:tabs>
          <w:tab w:val="left" w:pos="-720"/>
        </w:tabs>
        <w:suppressAutoHyphens/>
        <w:spacing w:line="240" w:lineRule="atLeast"/>
        <w:ind w:left="2880"/>
        <w:jc w:val="both"/>
        <w:rPr>
          <w:rFonts w:ascii="Garamond" w:hAnsi="Garamond" w:cs="Arial"/>
          <w:spacing w:val="-2"/>
          <w:sz w:val="23"/>
          <w:szCs w:val="23"/>
        </w:rPr>
      </w:pPr>
      <w:r w:rsidRPr="00486ACB">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NameCO</w:t>
      </w:r>
      <w:proofErr w:type="spellEnd"/>
      <w:r w:rsidRPr="00486ACB">
        <w:rPr>
          <w:rFonts w:ascii="Garamond" w:hAnsi="Garamond" w:cs="Arial"/>
          <w:spacing w:val="-2"/>
          <w:sz w:val="23"/>
          <w:szCs w:val="23"/>
        </w:rPr>
        <w:t>]}</w:t>
      </w:r>
    </w:p>
    <w:p w14:paraId="65477D8B" w14:textId="4D66EECD" w:rsidR="004E2C75" w:rsidRPr="00486ACB" w:rsidRDefault="004E2C75" w:rsidP="004E2C75">
      <w:pPr>
        <w:tabs>
          <w:tab w:val="left" w:pos="-720"/>
        </w:tabs>
        <w:suppressAutoHyphens/>
        <w:spacing w:line="240" w:lineRule="atLeast"/>
        <w:ind w:left="2880"/>
        <w:jc w:val="both"/>
        <w:rPr>
          <w:rFonts w:ascii="Garamond" w:hAnsi="Garamond" w:cs="Arial"/>
          <w:spacing w:val="-2"/>
          <w:sz w:val="23"/>
          <w:szCs w:val="23"/>
        </w:rPr>
      </w:pPr>
      <w:r w:rsidRPr="00486ACB">
        <w:rPr>
          <w:rFonts w:ascii="Garamond" w:hAnsi="Garamond" w:cs="Arial"/>
          <w:spacing w:val="-2"/>
          <w:sz w:val="23"/>
          <w:szCs w:val="23"/>
        </w:rPr>
        <w:t>{[</w:t>
      </w:r>
      <w:proofErr w:type="spellStart"/>
      <w:r w:rsidR="00975D84" w:rsidRPr="00975D84">
        <w:rPr>
          <w:rFonts w:ascii="Garamond" w:hAnsi="Garamond" w:cs="Arial"/>
          <w:noProof/>
          <w:color w:val="2157AD"/>
          <w:spacing w:val="-2"/>
          <w:sz w:val="23"/>
          <w:szCs w:val="23"/>
          <w:shd w:val="clear" w:color="auto" w:fill="C9E1F3"/>
        </w:rPr>
        <w:t>Party</w:t>
      </w:r>
      <w:r w:rsidRPr="00975D84">
        <w:rPr>
          <w:rFonts w:ascii="Garamond" w:hAnsi="Garamond" w:cs="Arial"/>
          <w:noProof/>
          <w:color w:val="2157AD"/>
          <w:spacing w:val="-2"/>
          <w:sz w:val="23"/>
          <w:szCs w:val="23"/>
          <w:shd w:val="clear" w:color="auto" w:fill="C9E1F3"/>
        </w:rPr>
        <w:t>CityStateZip</w:t>
      </w:r>
      <w:proofErr w:type="spellEnd"/>
      <w:r w:rsidRPr="00486ACB">
        <w:rPr>
          <w:rFonts w:ascii="Garamond" w:hAnsi="Garamond" w:cs="Arial"/>
          <w:spacing w:val="-2"/>
          <w:sz w:val="23"/>
          <w:szCs w:val="23"/>
        </w:rPr>
        <w:t>]}</w:t>
      </w:r>
    </w:p>
    <w:p w14:paraId="02A81A56" w14:textId="77777777" w:rsidR="004E2C75" w:rsidRPr="00486ACB" w:rsidRDefault="004E2C75" w:rsidP="004E2C75">
      <w:pPr>
        <w:tabs>
          <w:tab w:val="left" w:pos="-720"/>
        </w:tabs>
        <w:suppressAutoHyphens/>
        <w:spacing w:line="240" w:lineRule="atLeast"/>
        <w:ind w:left="2880"/>
        <w:jc w:val="both"/>
        <w:rPr>
          <w:rFonts w:ascii="Garamond" w:hAnsi="Garamond" w:cs="Arial"/>
          <w:spacing w:val="-2"/>
          <w:sz w:val="23"/>
          <w:szCs w:val="23"/>
        </w:rPr>
      </w:pPr>
      <w:r w:rsidRPr="00486ACB">
        <w:rPr>
          <w:rFonts w:ascii="Garamond" w:hAnsi="Garamond" w:cs="Arial"/>
          <w:spacing w:val="-2"/>
          <w:sz w:val="23"/>
          <w:szCs w:val="23"/>
        </w:rPr>
        <w:t>Social Security Number:</w:t>
      </w:r>
      <w:r w:rsidRPr="00486ACB">
        <w:rPr>
          <w:rFonts w:ascii="Garamond" w:hAnsi="Garamond" w:cs="Arial"/>
          <w:b/>
          <w:bCs/>
          <w:spacing w:val="-2"/>
          <w:sz w:val="23"/>
          <w:szCs w:val="23"/>
        </w:rPr>
        <w:t xml:space="preserve"> </w:t>
      </w:r>
      <w:r w:rsidRPr="00486ACB">
        <w:rPr>
          <w:rFonts w:ascii="Garamond" w:hAnsi="Garamond" w:cs="Arial"/>
          <w:spacing w:val="-2"/>
          <w:sz w:val="23"/>
          <w:szCs w:val="23"/>
        </w:rPr>
        <w:t>XXX-XX-{[</w:t>
      </w:r>
      <w:proofErr w:type="spellStart"/>
      <w:r w:rsidRPr="00170988">
        <w:rPr>
          <w:rFonts w:ascii="Garamond" w:hAnsi="Garamond" w:cs="Arial"/>
          <w:noProof/>
          <w:color w:val="2157AD"/>
          <w:spacing w:val="-2"/>
          <w:sz w:val="23"/>
          <w:szCs w:val="23"/>
          <w:shd w:val="clear" w:color="auto" w:fill="C9E1F3"/>
        </w:rPr>
        <w:t>SSN.slice</w:t>
      </w:r>
      <w:proofErr w:type="spellEnd"/>
      <w:r w:rsidRPr="00170988">
        <w:rPr>
          <w:rFonts w:ascii="Garamond" w:hAnsi="Garamond" w:cs="Arial"/>
          <w:noProof/>
          <w:color w:val="2157AD"/>
          <w:spacing w:val="-2"/>
          <w:sz w:val="23"/>
          <w:szCs w:val="23"/>
          <w:shd w:val="clear" w:color="auto" w:fill="C9E1F3"/>
        </w:rPr>
        <w:t>(-4)|else: "______"</w:t>
      </w:r>
      <w:r w:rsidRPr="00486ACB">
        <w:rPr>
          <w:rFonts w:ascii="Garamond" w:hAnsi="Garamond" w:cs="Arial"/>
          <w:spacing w:val="-2"/>
          <w:sz w:val="23"/>
          <w:szCs w:val="23"/>
        </w:rPr>
        <w:t>]}</w:t>
      </w:r>
    </w:p>
    <w:p w14:paraId="06070ABF" w14:textId="77777777" w:rsidR="004E2C75" w:rsidRDefault="004E2C75" w:rsidP="004E2C75">
      <w:pPr>
        <w:tabs>
          <w:tab w:val="left" w:pos="-720"/>
        </w:tabs>
        <w:suppressAutoHyphens/>
        <w:spacing w:line="240" w:lineRule="atLeast"/>
        <w:ind w:left="1350"/>
        <w:jc w:val="both"/>
        <w:rPr>
          <w:rFonts w:ascii="Garamond" w:hAnsi="Garamond" w:cs="Arial"/>
          <w:spacing w:val="-2"/>
          <w:sz w:val="23"/>
          <w:szCs w:val="23"/>
        </w:rPr>
      </w:pPr>
      <w:r w:rsidRPr="00486ACB">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486ACB">
        <w:rPr>
          <w:rFonts w:ascii="Garamond" w:hAnsi="Garamond" w:cs="Arial"/>
          <w:spacing w:val="-2"/>
          <w:sz w:val="23"/>
          <w:szCs w:val="23"/>
        </w:rPr>
        <w:t>]}</w:t>
      </w:r>
    </w:p>
    <w:p w14:paraId="5733E906" w14:textId="77777777" w:rsidR="004E2C75" w:rsidRDefault="004E2C75" w:rsidP="004E2C75">
      <w:pPr>
        <w:tabs>
          <w:tab w:val="left" w:pos="-720"/>
        </w:tabs>
        <w:suppressAutoHyphens/>
        <w:spacing w:line="240" w:lineRule="atLeast"/>
        <w:ind w:left="1350"/>
        <w:jc w:val="both"/>
        <w:rPr>
          <w:rFonts w:ascii="Garamond" w:hAnsi="Garamond" w:cs="Arial"/>
          <w:spacing w:val="-2"/>
          <w:sz w:val="23"/>
          <w:szCs w:val="23"/>
        </w:rPr>
      </w:pPr>
    </w:p>
    <w:p w14:paraId="7957C30A" w14:textId="7D7F7F61" w:rsidR="00FE3281" w:rsidRPr="004B4B77" w:rsidRDefault="004E2C75" w:rsidP="004E2C75">
      <w:pPr>
        <w:tabs>
          <w:tab w:val="left" w:pos="-720"/>
        </w:tabs>
        <w:suppressAutoHyphens/>
        <w:spacing w:line="240" w:lineRule="atLeast"/>
        <w:ind w:left="1350"/>
        <w:jc w:val="both"/>
        <w:rPr>
          <w:rFonts w:ascii="Garamond" w:hAnsi="Garamond" w:cs="Arial"/>
          <w:spacing w:val="-2"/>
          <w:sz w:val="23"/>
          <w:szCs w:val="23"/>
        </w:rPr>
      </w:pPr>
      <w:r w:rsidRPr="004B4B77">
        <w:rPr>
          <w:rFonts w:ascii="Garamond" w:hAnsi="Garamond" w:cs="Arial"/>
          <w:spacing w:val="-2"/>
          <w:sz w:val="23"/>
          <w:szCs w:val="23"/>
        </w:rPr>
        <w:lastRenderedPageBreak/>
        <w:t>{[</w:t>
      </w:r>
      <w:r w:rsidRPr="00170988">
        <w:rPr>
          <w:rFonts w:ascii="Garamond" w:hAnsi="Garamond" w:cs="Arial"/>
          <w:b/>
          <w:noProof/>
          <w:color w:val="C8792A"/>
          <w:spacing w:val="-2"/>
          <w:sz w:val="23"/>
          <w:szCs w:val="23"/>
          <w:shd w:val="clear" w:color="auto" w:fill="FAE7D2"/>
        </w:rPr>
        <w:t>endlist</w:t>
      </w:r>
      <w:r w:rsidRPr="004B4B77">
        <w:rPr>
          <w:rFonts w:ascii="Garamond" w:hAnsi="Garamond" w:cs="Arial"/>
          <w:spacing w:val="-2"/>
          <w:sz w:val="23"/>
          <w:szCs w:val="23"/>
        </w:rPr>
        <w:t>]}</w:t>
      </w:r>
    </w:p>
    <w:p w14:paraId="36E24DEB" w14:textId="337C8226" w:rsidR="00FE3281" w:rsidRPr="004B4B77" w:rsidRDefault="00FE3281" w:rsidP="00975D84">
      <w:pPr>
        <w:tabs>
          <w:tab w:val="left" w:pos="-720"/>
        </w:tabs>
        <w:suppressAutoHyphens/>
        <w:spacing w:line="240" w:lineRule="atLeast"/>
        <w:ind w:left="1440"/>
        <w:jc w:val="both"/>
        <w:rPr>
          <w:rFonts w:ascii="Garamond" w:hAnsi="Garamond" w:cs="Arial"/>
          <w:spacing w:val="-2"/>
          <w:sz w:val="23"/>
          <w:szCs w:val="23"/>
        </w:rPr>
      </w:pPr>
      <w:r w:rsidRPr="004B4B77">
        <w:rPr>
          <w:rFonts w:ascii="Garamond" w:hAnsi="Garamond" w:cs="Arial"/>
          <w:spacing w:val="-2"/>
          <w:sz w:val="23"/>
          <w:szCs w:val="23"/>
        </w:rPr>
        <w:t>Percentage of Proceeds: 100%</w:t>
      </w:r>
    </w:p>
    <w:p w14:paraId="22D410CE" w14:textId="215C8DDD" w:rsidR="00FE3281" w:rsidRPr="004B4B77" w:rsidRDefault="00BD1C6C" w:rsidP="00FE3281">
      <w:pPr>
        <w:tabs>
          <w:tab w:val="left" w:pos="-720"/>
        </w:tabs>
        <w:suppressAutoHyphens/>
        <w:spacing w:line="240" w:lineRule="atLeast"/>
        <w:jc w:val="both"/>
        <w:rPr>
          <w:rFonts w:ascii="Garamond" w:hAnsi="Garamond" w:cs="Arial"/>
          <w:spacing w:val="-2"/>
          <w:sz w:val="23"/>
          <w:szCs w:val="23"/>
        </w:rPr>
      </w:pPr>
      <w:r w:rsidRPr="004B4B77">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w:t>
      </w:r>
      <w:r w:rsidR="00A97A32">
        <w:rPr>
          <w:rFonts w:ascii="Garamond" w:hAnsi="Garamond" w:cs="Arial"/>
          <w:b/>
          <w:noProof/>
          <w:color w:val="41A151"/>
          <w:spacing w:val="-2"/>
          <w:sz w:val="23"/>
          <w:szCs w:val="23"/>
          <w:shd w:val="clear" w:color="auto" w:fill="C9F3CD"/>
        </w:rPr>
        <w:t xml:space="preserve">if </w:t>
      </w:r>
      <w:r w:rsidR="00A97A32" w:rsidRPr="00170988">
        <w:rPr>
          <w:rFonts w:ascii="Garamond" w:hAnsi="Garamond" w:cs="Arial"/>
          <w:noProof/>
          <w:color w:val="2157AD"/>
          <w:spacing w:val="-2"/>
          <w:sz w:val="23"/>
          <w:szCs w:val="23"/>
          <w:shd w:val="clear" w:color="auto" w:fill="C9F3CD"/>
        </w:rPr>
        <w:t>IsBeneTrust == "</w:t>
      </w:r>
      <w:r w:rsidR="00A97A32">
        <w:rPr>
          <w:rFonts w:ascii="Garamond" w:hAnsi="Garamond" w:cs="Arial"/>
          <w:noProof/>
          <w:color w:val="2157AD"/>
          <w:spacing w:val="-2"/>
          <w:sz w:val="23"/>
          <w:szCs w:val="23"/>
          <w:shd w:val="clear" w:color="auto" w:fill="C9F3CD"/>
        </w:rPr>
        <w:t>No</w:t>
      </w:r>
      <w:proofErr w:type="gramStart"/>
      <w:r w:rsidR="00A97A32" w:rsidRPr="00170988">
        <w:rPr>
          <w:rFonts w:ascii="Garamond" w:hAnsi="Garamond" w:cs="Arial"/>
          <w:noProof/>
          <w:color w:val="2157AD"/>
          <w:spacing w:val="-2"/>
          <w:sz w:val="23"/>
          <w:szCs w:val="23"/>
          <w:shd w:val="clear" w:color="auto" w:fill="C9F3CD"/>
        </w:rPr>
        <w:t>"</w:t>
      </w:r>
      <w:r w:rsidRPr="004B4B77">
        <w:rPr>
          <w:rFonts w:ascii="Garamond" w:hAnsi="Garamond" w:cs="Arial"/>
          <w:spacing w:val="-2"/>
          <w:sz w:val="23"/>
          <w:szCs w:val="23"/>
        </w:rPr>
        <w:t>]}</w:t>
      </w:r>
      <w:proofErr w:type="gramEnd"/>
    </w:p>
    <w:p w14:paraId="585C32EF" w14:textId="4AED4B9E" w:rsidR="00BD1C6C" w:rsidRDefault="00BD1C6C" w:rsidP="00FE3281">
      <w:pPr>
        <w:tabs>
          <w:tab w:val="left" w:pos="-720"/>
        </w:tabs>
        <w:suppressAutoHyphens/>
        <w:spacing w:line="240" w:lineRule="atLeast"/>
        <w:jc w:val="both"/>
        <w:rPr>
          <w:rFonts w:ascii="Garamond" w:hAnsi="Garamond" w:cs="Arial"/>
          <w:spacing w:val="-2"/>
          <w:sz w:val="23"/>
          <w:szCs w:val="23"/>
        </w:rPr>
      </w:pPr>
      <w:r w:rsidRPr="004B4B77">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list</w:t>
      </w:r>
      <w:r w:rsidRPr="00170988">
        <w:rPr>
          <w:rFonts w:ascii="Garamond" w:hAnsi="Garamond" w:cs="Arial"/>
          <w:noProof/>
          <w:color w:val="2157AD"/>
          <w:spacing w:val="-2"/>
          <w:sz w:val="23"/>
          <w:szCs w:val="23"/>
          <w:shd w:val="clear" w:color="auto" w:fill="FAE7D2"/>
        </w:rPr>
        <w:t xml:space="preserve"> </w:t>
      </w:r>
      <w:proofErr w:type="gramStart"/>
      <w:r w:rsidRPr="00170988">
        <w:rPr>
          <w:rFonts w:ascii="Garamond" w:hAnsi="Garamond" w:cs="Arial"/>
          <w:noProof/>
          <w:color w:val="2157AD"/>
          <w:spacing w:val="-2"/>
          <w:sz w:val="23"/>
          <w:szCs w:val="23"/>
          <w:shd w:val="clear" w:color="auto" w:fill="FAE7D2"/>
        </w:rPr>
        <w:t>LifeBenes</w:t>
      </w:r>
      <w:r w:rsidRPr="004B4B77">
        <w:rPr>
          <w:rFonts w:ascii="Garamond" w:hAnsi="Garamond" w:cs="Arial"/>
          <w:spacing w:val="-2"/>
          <w:sz w:val="23"/>
          <w:szCs w:val="23"/>
        </w:rPr>
        <w:t>]}</w:t>
      </w:r>
      <w:proofErr w:type="gramEnd"/>
    </w:p>
    <w:p w14:paraId="5F80C7E5" w14:textId="77777777" w:rsidR="00135BD7" w:rsidRPr="004B4B77" w:rsidRDefault="00135BD7" w:rsidP="00135BD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87FB6">
        <w:rPr>
          <w:rFonts w:ascii="Garamond" w:hAnsi="Garamond" w:cs="Arial"/>
          <w:b/>
          <w:noProof/>
          <w:color w:val="41A151"/>
          <w:spacing w:val="-2"/>
          <w:sz w:val="23"/>
          <w:szCs w:val="23"/>
          <w:shd w:val="clear" w:color="auto" w:fill="C9F3CD"/>
        </w:rPr>
        <w:t>if</w:t>
      </w:r>
      <w:r w:rsidRPr="00C87FB6">
        <w:rPr>
          <w:rFonts w:ascii="Garamond" w:hAnsi="Garamond" w:cs="Arial"/>
          <w:noProof/>
          <w:color w:val="2157AD"/>
          <w:spacing w:val="-2"/>
          <w:sz w:val="23"/>
          <w:szCs w:val="23"/>
          <w:shd w:val="clear" w:color="auto" w:fill="C9F3CD"/>
        </w:rPr>
        <w:t xml:space="preserve"> HowBenefRecieve == "Outright</w:t>
      </w:r>
      <w:proofErr w:type="gramStart"/>
      <w:r w:rsidRPr="00C87FB6">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6A819426" w14:textId="27E975AF" w:rsidR="00135BD7" w:rsidRPr="0019183F" w:rsidRDefault="00135BD7" w:rsidP="00135BD7">
      <w:pPr>
        <w:pStyle w:val="ListParagraph"/>
        <w:numPr>
          <w:ilvl w:val="0"/>
          <w:numId w:val="6"/>
        </w:numPr>
        <w:tabs>
          <w:tab w:val="left" w:pos="-720"/>
        </w:tabs>
        <w:suppressAutoHyphens/>
        <w:spacing w:line="240" w:lineRule="atLeast"/>
        <w:ind w:firstLine="0"/>
        <w:jc w:val="both"/>
        <w:rPr>
          <w:rFonts w:ascii="Garamond" w:hAnsi="Garamond" w:cs="Arial"/>
          <w:spacing w:val="-2"/>
          <w:sz w:val="23"/>
          <w:szCs w:val="23"/>
        </w:rPr>
      </w:pPr>
      <w:r w:rsidRPr="0019183F">
        <w:rPr>
          <w:rFonts w:ascii="Garamond" w:hAnsi="Garamond" w:cs="Arial"/>
          <w:spacing w:val="-2"/>
          <w:sz w:val="23"/>
          <w:szCs w:val="23"/>
        </w:rPr>
        <w:t>{[</w:t>
      </w:r>
      <w:proofErr w:type="spellStart"/>
      <w:r w:rsidRPr="0019183F">
        <w:rPr>
          <w:rFonts w:ascii="Garamond" w:hAnsi="Garamond" w:cs="Arial"/>
          <w:noProof/>
          <w:color w:val="2157AD"/>
          <w:spacing w:val="-2"/>
          <w:sz w:val="23"/>
          <w:szCs w:val="23"/>
          <w:shd w:val="clear" w:color="auto" w:fill="C9E1F3"/>
        </w:rPr>
        <w:t>Beneficiary.</w:t>
      </w:r>
      <w:proofErr w:type="gramStart"/>
      <w:r w:rsidRPr="0019183F">
        <w:rPr>
          <w:rFonts w:ascii="Garamond" w:hAnsi="Garamond" w:cs="Arial"/>
          <w:noProof/>
          <w:color w:val="2157AD"/>
          <w:spacing w:val="-2"/>
          <w:sz w:val="23"/>
          <w:szCs w:val="23"/>
          <w:shd w:val="clear" w:color="auto" w:fill="C9E1F3"/>
        </w:rPr>
        <w:t>NameCO</w:t>
      </w:r>
      <w:proofErr w:type="spellEnd"/>
      <w:r w:rsidRPr="0019183F">
        <w:rPr>
          <w:rFonts w:ascii="Garamond" w:hAnsi="Garamond" w:cs="Arial"/>
          <w:spacing w:val="-2"/>
          <w:sz w:val="23"/>
          <w:szCs w:val="23"/>
        </w:rPr>
        <w:t>]}</w:t>
      </w:r>
      <w:proofErr w:type="gramEnd"/>
    </w:p>
    <w:p w14:paraId="081D6E98" w14:textId="77777777" w:rsidR="00135BD7" w:rsidRPr="004B4B77" w:rsidRDefault="00135BD7" w:rsidP="00135BD7">
      <w:pPr>
        <w:pStyle w:val="ListParagraph"/>
        <w:tabs>
          <w:tab w:val="left" w:pos="-720"/>
        </w:tabs>
        <w:suppressAutoHyphens/>
        <w:spacing w:line="240" w:lineRule="atLeast"/>
        <w:ind w:left="1440"/>
        <w:jc w:val="both"/>
        <w:rPr>
          <w:rFonts w:ascii="Garamond" w:hAnsi="Garamond" w:cs="Arial"/>
          <w:spacing w:val="-2"/>
          <w:sz w:val="23"/>
          <w:szCs w:val="23"/>
        </w:rPr>
      </w:pPr>
      <w:r w:rsidRPr="004B4B77">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Beneficiary.</w:t>
      </w:r>
      <w:proofErr w:type="gramStart"/>
      <w:r w:rsidRPr="00170988">
        <w:rPr>
          <w:rFonts w:ascii="Garamond" w:hAnsi="Garamond" w:cs="Arial"/>
          <w:noProof/>
          <w:color w:val="2157AD"/>
          <w:spacing w:val="-2"/>
          <w:sz w:val="23"/>
          <w:szCs w:val="23"/>
          <w:shd w:val="clear" w:color="auto" w:fill="C9E1F3"/>
        </w:rPr>
        <w:t>PartyBlockAddress</w:t>
      </w:r>
      <w:proofErr w:type="spellEnd"/>
      <w:r w:rsidRPr="004B4B77">
        <w:rPr>
          <w:rFonts w:ascii="Garamond" w:hAnsi="Garamond" w:cs="Arial"/>
          <w:spacing w:val="-2"/>
          <w:sz w:val="23"/>
          <w:szCs w:val="23"/>
        </w:rPr>
        <w:t>]}</w:t>
      </w:r>
      <w:proofErr w:type="gramEnd"/>
    </w:p>
    <w:p w14:paraId="6C286933" w14:textId="6D14D0AD" w:rsidR="00135BD7" w:rsidRDefault="00135BD7" w:rsidP="00135BD7">
      <w:pPr>
        <w:tabs>
          <w:tab w:val="left" w:pos="-720"/>
        </w:tabs>
        <w:suppressAutoHyphens/>
        <w:spacing w:line="240" w:lineRule="atLeast"/>
        <w:ind w:left="1440"/>
        <w:jc w:val="both"/>
        <w:rPr>
          <w:rFonts w:ascii="Garamond" w:hAnsi="Garamond" w:cs="Arial"/>
          <w:b/>
          <w:bCs/>
          <w:spacing w:val="-2"/>
          <w:sz w:val="23"/>
          <w:szCs w:val="23"/>
        </w:rPr>
      </w:pPr>
      <w:r w:rsidRPr="004B4B77">
        <w:rPr>
          <w:rFonts w:ascii="Garamond" w:hAnsi="Garamond" w:cs="Arial"/>
          <w:spacing w:val="-2"/>
          <w:sz w:val="23"/>
          <w:szCs w:val="23"/>
        </w:rPr>
        <w:t>Social Security Number:</w:t>
      </w:r>
      <w:r>
        <w:rPr>
          <w:rFonts w:ascii="Garamond" w:hAnsi="Garamond" w:cs="Arial"/>
          <w:b/>
          <w:bCs/>
          <w:spacing w:val="-2"/>
          <w:sz w:val="23"/>
          <w:szCs w:val="23"/>
        </w:rPr>
        <w:t xml:space="preserve">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.GeauxSSN|else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.SSN|else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p>
    <w:p w14:paraId="6558BB44" w14:textId="77777777" w:rsidR="00135BD7" w:rsidRDefault="00135BD7" w:rsidP="00135BD7">
      <w:pPr>
        <w:tabs>
          <w:tab w:val="left" w:pos="-720"/>
        </w:tabs>
        <w:suppressAutoHyphens/>
        <w:spacing w:line="240" w:lineRule="atLeast"/>
        <w:ind w:left="1440"/>
        <w:jc w:val="both"/>
        <w:rPr>
          <w:rFonts w:ascii="Garamond" w:hAnsi="Garamond" w:cs="Arial"/>
          <w:spacing w:val="-2"/>
          <w:sz w:val="23"/>
          <w:szCs w:val="23"/>
        </w:rPr>
      </w:pPr>
      <w:r w:rsidRPr="004B4B77">
        <w:rPr>
          <w:rFonts w:ascii="Garamond" w:hAnsi="Garamond" w:cs="Arial"/>
          <w:spacing w:val="-2"/>
          <w:sz w:val="23"/>
          <w:szCs w:val="23"/>
        </w:rPr>
        <w:t>Percentage of Proceeds: {[</w:t>
      </w:r>
      <w:proofErr w:type="spellStart"/>
      <w:r w:rsidRPr="00170988">
        <w:rPr>
          <w:rFonts w:ascii="Garamond" w:hAnsi="Garamond" w:cs="Arial"/>
          <w:noProof/>
          <w:color w:val="2157AD"/>
          <w:spacing w:val="-2"/>
          <w:sz w:val="23"/>
          <w:szCs w:val="23"/>
          <w:shd w:val="clear" w:color="auto" w:fill="C9E1F3"/>
        </w:rPr>
        <w:t>BenefPercent|else</w:t>
      </w:r>
      <w:proofErr w:type="spellEnd"/>
      <w:r w:rsidRPr="00170988">
        <w:rPr>
          <w:rFonts w:ascii="Garamond" w:hAnsi="Garamond" w:cs="Arial"/>
          <w:noProof/>
          <w:color w:val="2157AD"/>
          <w:spacing w:val="-2"/>
          <w:sz w:val="23"/>
          <w:szCs w:val="23"/>
          <w:shd w:val="clear" w:color="auto" w:fill="C9E1F3"/>
        </w:rPr>
        <w:t>: ""</w:t>
      </w:r>
      <w:r w:rsidRPr="004B4B77">
        <w:rPr>
          <w:rFonts w:ascii="Garamond" w:hAnsi="Garamond" w:cs="Arial"/>
          <w:spacing w:val="-2"/>
          <w:sz w:val="23"/>
          <w:szCs w:val="23"/>
        </w:rPr>
        <w:t>]}%</w:t>
      </w:r>
    </w:p>
    <w:p w14:paraId="181515B8" w14:textId="77777777" w:rsidR="00135BD7" w:rsidRDefault="00135BD7" w:rsidP="00135BD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87FB6">
        <w:rPr>
          <w:rFonts w:ascii="Garamond" w:hAnsi="Garamond" w:cs="Arial"/>
          <w:b/>
          <w:noProof/>
          <w:color w:val="41A151"/>
          <w:spacing w:val="-2"/>
          <w:sz w:val="23"/>
          <w:szCs w:val="23"/>
          <w:shd w:val="clear" w:color="auto" w:fill="C9F3CD"/>
        </w:rPr>
        <w:t>elseif</w:t>
      </w:r>
      <w:r w:rsidRPr="00C87FB6">
        <w:rPr>
          <w:rFonts w:ascii="Garamond" w:hAnsi="Garamond" w:cs="Arial"/>
          <w:noProof/>
          <w:color w:val="2157AD"/>
          <w:spacing w:val="-2"/>
          <w:sz w:val="23"/>
          <w:szCs w:val="23"/>
          <w:shd w:val="clear" w:color="auto" w:fill="C9F3CD"/>
        </w:rPr>
        <w:t xml:space="preserve"> HowBenefRecieve == "</w:t>
      </w:r>
      <w:r w:rsidRPr="00470D28">
        <w:rPr>
          <w:rFonts w:ascii="Garamond" w:hAnsi="Garamond" w:cs="Arial"/>
          <w:noProof/>
          <w:color w:val="2157AD"/>
          <w:spacing w:val="-2"/>
          <w:sz w:val="23"/>
          <w:szCs w:val="23"/>
          <w:shd w:val="clear" w:color="auto" w:fill="C9F3CD"/>
        </w:rPr>
        <w:t>Separate share trust</w:t>
      </w:r>
      <w:proofErr w:type="gramStart"/>
      <w:r w:rsidRPr="00C87FB6">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7BEEEA8A" w14:textId="425476E4" w:rsidR="00135BD7" w:rsidRPr="00C87FB6" w:rsidRDefault="00135BD7" w:rsidP="00135BD7">
      <w:pPr>
        <w:pStyle w:val="ListParagraph"/>
        <w:numPr>
          <w:ilvl w:val="0"/>
          <w:numId w:val="6"/>
        </w:numPr>
        <w:tabs>
          <w:tab w:val="left" w:pos="-720"/>
        </w:tabs>
        <w:suppressAutoHyphens/>
        <w:spacing w:line="240" w:lineRule="atLeast"/>
        <w:ind w:left="1440"/>
        <w:jc w:val="both"/>
        <w:rPr>
          <w:rFonts w:ascii="Garamond" w:hAnsi="Garamond" w:cs="Arial"/>
          <w:spacing w:val="-2"/>
          <w:sz w:val="23"/>
          <w:szCs w:val="23"/>
        </w:rPr>
      </w:pPr>
      <w:proofErr w:type="gramStart"/>
      <w:r w:rsidRPr="00C87FB6">
        <w:rPr>
          <w:rFonts w:ascii="Garamond" w:hAnsi="Garamond" w:cs="Arial"/>
          <w:spacing w:val="-2"/>
          <w:sz w:val="23"/>
          <w:szCs w:val="23"/>
        </w:rPr>
        <w:t xml:space="preserve">The </w:t>
      </w:r>
      <w:r w:rsidRPr="0019183F">
        <w:rPr>
          <w:rFonts w:ascii="Garamond" w:hAnsi="Garamond" w:cs="Arial"/>
          <w:spacing w:val="-2"/>
          <w:sz w:val="23"/>
          <w:szCs w:val="23"/>
        </w:rPr>
        <w:t>{[</w:t>
      </w:r>
      <w:proofErr w:type="spellStart"/>
      <w:proofErr w:type="gramEnd"/>
      <w:r w:rsidRPr="0019183F">
        <w:rPr>
          <w:rFonts w:ascii="Garamond" w:hAnsi="Garamond" w:cs="Arial"/>
          <w:noProof/>
          <w:color w:val="2157AD"/>
          <w:spacing w:val="-2"/>
          <w:sz w:val="23"/>
          <w:szCs w:val="23"/>
          <w:shd w:val="clear" w:color="auto" w:fill="C9E1F3"/>
        </w:rPr>
        <w:t>Beneficiary.</w:t>
      </w:r>
      <w:proofErr w:type="gramStart"/>
      <w:r w:rsidRPr="0019183F">
        <w:rPr>
          <w:rFonts w:ascii="Garamond" w:hAnsi="Garamond" w:cs="Arial"/>
          <w:noProof/>
          <w:color w:val="2157AD"/>
          <w:spacing w:val="-2"/>
          <w:sz w:val="23"/>
          <w:szCs w:val="23"/>
          <w:shd w:val="clear" w:color="auto" w:fill="C9E1F3"/>
        </w:rPr>
        <w:t>NameCO</w:t>
      </w:r>
      <w:proofErr w:type="spellEnd"/>
      <w:r w:rsidRPr="0019183F">
        <w:rPr>
          <w:rFonts w:ascii="Garamond" w:hAnsi="Garamond" w:cs="Arial"/>
          <w:spacing w:val="-2"/>
          <w:sz w:val="23"/>
          <w:szCs w:val="23"/>
        </w:rPr>
        <w:t>]}</w:t>
      </w:r>
      <w:proofErr w:type="gramEnd"/>
      <w:r w:rsidRPr="00C87FB6">
        <w:rPr>
          <w:rFonts w:ascii="Garamond" w:hAnsi="Garamond" w:cs="Arial"/>
          <w:spacing w:val="-2"/>
          <w:sz w:val="23"/>
          <w:szCs w:val="23"/>
        </w:rPr>
        <w:t xml:space="preserve"> Separate Share Trust, for the benefit of its Designated </w:t>
      </w:r>
      <w:proofErr w:type="gramStart"/>
      <w:r w:rsidRPr="00C87FB6">
        <w:rPr>
          <w:rFonts w:ascii="Garamond" w:hAnsi="Garamond" w:cs="Arial"/>
          <w:spacing w:val="-2"/>
          <w:sz w:val="23"/>
          <w:szCs w:val="23"/>
        </w:rPr>
        <w:t xml:space="preserve">Beneficiary, </w:t>
      </w:r>
      <w:r w:rsidRPr="0019183F">
        <w:rPr>
          <w:rFonts w:ascii="Garamond" w:hAnsi="Garamond" w:cs="Arial"/>
          <w:spacing w:val="-2"/>
          <w:sz w:val="23"/>
          <w:szCs w:val="23"/>
        </w:rPr>
        <w:t>{</w:t>
      </w:r>
      <w:proofErr w:type="gramEnd"/>
      <w:r w:rsidRPr="0019183F">
        <w:rPr>
          <w:rFonts w:ascii="Garamond" w:hAnsi="Garamond" w:cs="Arial"/>
          <w:spacing w:val="-2"/>
          <w:sz w:val="23"/>
          <w:szCs w:val="23"/>
        </w:rPr>
        <w:t>[</w:t>
      </w:r>
      <w:proofErr w:type="spellStart"/>
      <w:r w:rsidRPr="0019183F">
        <w:rPr>
          <w:rFonts w:ascii="Garamond" w:hAnsi="Garamond" w:cs="Arial"/>
          <w:noProof/>
          <w:color w:val="2157AD"/>
          <w:spacing w:val="-2"/>
          <w:sz w:val="23"/>
          <w:szCs w:val="23"/>
          <w:shd w:val="clear" w:color="auto" w:fill="C9E1F3"/>
        </w:rPr>
        <w:t>Beneficiary.</w:t>
      </w:r>
      <w:proofErr w:type="gramStart"/>
      <w:r w:rsidRPr="0019183F">
        <w:rPr>
          <w:rFonts w:ascii="Garamond" w:hAnsi="Garamond" w:cs="Arial"/>
          <w:noProof/>
          <w:color w:val="2157AD"/>
          <w:spacing w:val="-2"/>
          <w:sz w:val="23"/>
          <w:szCs w:val="23"/>
          <w:shd w:val="clear" w:color="auto" w:fill="C9E1F3"/>
        </w:rPr>
        <w:t>NameCO</w:t>
      </w:r>
      <w:proofErr w:type="spellEnd"/>
      <w:r w:rsidRPr="0019183F">
        <w:rPr>
          <w:rFonts w:ascii="Garamond" w:hAnsi="Garamond" w:cs="Arial"/>
          <w:spacing w:val="-2"/>
          <w:sz w:val="23"/>
          <w:szCs w:val="23"/>
        </w:rPr>
        <w:t>]}</w:t>
      </w:r>
      <w:proofErr w:type="gramEnd"/>
      <w:r w:rsidRPr="00C87FB6">
        <w:rPr>
          <w:rFonts w:ascii="Garamond" w:hAnsi="Garamond" w:cs="Arial"/>
          <w:spacing w:val="-2"/>
          <w:sz w:val="23"/>
          <w:szCs w:val="23"/>
        </w:rPr>
        <w:t xml:space="preserve">, established as a sperate share under </w:t>
      </w:r>
      <w:proofErr w:type="gramStart"/>
      <w:r w:rsidRPr="00C87FB6">
        <w:rPr>
          <w:rFonts w:ascii="Garamond" w:hAnsi="Garamond" w:cs="Arial"/>
          <w:spacing w:val="-2"/>
          <w:sz w:val="23"/>
          <w:szCs w:val="23"/>
        </w:rPr>
        <w:t xml:space="preserve">the </w:t>
      </w:r>
      <w:r>
        <w:rPr>
          <w:rFonts w:ascii="Garamond" w:hAnsi="Garamond" w:cs="Arial"/>
          <w:spacing w:val="-2"/>
          <w:sz w:val="23"/>
          <w:szCs w:val="23"/>
        </w:rPr>
        <w:t>{[</w:t>
      </w:r>
      <w:proofErr w:type="spellStart"/>
      <w:r w:rsidRPr="00C87FB6">
        <w:rPr>
          <w:rFonts w:ascii="Garamond" w:hAnsi="Garamond" w:cs="Arial"/>
          <w:noProof/>
          <w:color w:val="2157AD"/>
          <w:spacing w:val="-2"/>
          <w:sz w:val="23"/>
          <w:szCs w:val="23"/>
          <w:shd w:val="clear" w:color="auto" w:fill="C9E1F3"/>
        </w:rPr>
        <w:t>TrustName</w:t>
      </w:r>
      <w:proofErr w:type="spellEnd"/>
      <w:r>
        <w:rPr>
          <w:rFonts w:ascii="Garamond" w:hAnsi="Garamond" w:cs="Arial"/>
          <w:spacing w:val="-2"/>
          <w:sz w:val="23"/>
          <w:szCs w:val="23"/>
        </w:rPr>
        <w:t>]}</w:t>
      </w:r>
      <w:proofErr w:type="gramEnd"/>
      <w:r w:rsidRPr="00C87FB6">
        <w:rPr>
          <w:rFonts w:ascii="Garamond" w:hAnsi="Garamond" w:cs="Arial"/>
          <w:spacing w:val="-2"/>
          <w:sz w:val="23"/>
          <w:szCs w:val="23"/>
        </w:rPr>
        <w:t xml:space="preserve"> f/b/</w:t>
      </w:r>
      <w:proofErr w:type="gramStart"/>
      <w:r w:rsidRPr="00C87FB6">
        <w:rPr>
          <w:rFonts w:ascii="Garamond" w:hAnsi="Garamond" w:cs="Arial"/>
          <w:spacing w:val="-2"/>
          <w:sz w:val="23"/>
          <w:szCs w:val="23"/>
        </w:rPr>
        <w:t xml:space="preserve">o </w:t>
      </w:r>
      <w:r w:rsidRPr="0019183F">
        <w:rPr>
          <w:rFonts w:ascii="Garamond" w:hAnsi="Garamond" w:cs="Arial"/>
          <w:spacing w:val="-2"/>
          <w:sz w:val="23"/>
          <w:szCs w:val="23"/>
        </w:rPr>
        <w:t>{[</w:t>
      </w:r>
      <w:proofErr w:type="spellStart"/>
      <w:proofErr w:type="gramEnd"/>
      <w:r w:rsidRPr="0019183F">
        <w:rPr>
          <w:rFonts w:ascii="Garamond" w:hAnsi="Garamond" w:cs="Arial"/>
          <w:noProof/>
          <w:color w:val="2157AD"/>
          <w:spacing w:val="-2"/>
          <w:sz w:val="23"/>
          <w:szCs w:val="23"/>
          <w:shd w:val="clear" w:color="auto" w:fill="C9E1F3"/>
        </w:rPr>
        <w:t>Beneficiary.</w:t>
      </w:r>
      <w:proofErr w:type="gramStart"/>
      <w:r w:rsidRPr="0019183F">
        <w:rPr>
          <w:rFonts w:ascii="Garamond" w:hAnsi="Garamond" w:cs="Arial"/>
          <w:noProof/>
          <w:color w:val="2157AD"/>
          <w:spacing w:val="-2"/>
          <w:sz w:val="23"/>
          <w:szCs w:val="23"/>
          <w:shd w:val="clear" w:color="auto" w:fill="C9E1F3"/>
        </w:rPr>
        <w:t>NameCO</w:t>
      </w:r>
      <w:proofErr w:type="spellEnd"/>
      <w:r w:rsidRPr="0019183F">
        <w:rPr>
          <w:rFonts w:ascii="Garamond" w:hAnsi="Garamond" w:cs="Arial"/>
          <w:spacing w:val="-2"/>
          <w:sz w:val="23"/>
          <w:szCs w:val="23"/>
        </w:rPr>
        <w:t>]}</w:t>
      </w:r>
      <w:proofErr w:type="gramEnd"/>
    </w:p>
    <w:p w14:paraId="17A8A0E7" w14:textId="77777777" w:rsidR="00135BD7" w:rsidRDefault="00135BD7" w:rsidP="00135BD7">
      <w:pPr>
        <w:tabs>
          <w:tab w:val="left" w:pos="-720"/>
        </w:tabs>
        <w:suppressAutoHyphens/>
        <w:spacing w:line="240" w:lineRule="atLeast"/>
        <w:ind w:left="1440"/>
        <w:jc w:val="both"/>
        <w:rPr>
          <w:rFonts w:ascii="Garamond" w:hAnsi="Garamond" w:cs="Arial"/>
          <w:spacing w:val="-2"/>
          <w:sz w:val="23"/>
          <w:szCs w:val="23"/>
        </w:rPr>
      </w:pPr>
      <w:r w:rsidRPr="004B4B77">
        <w:rPr>
          <w:rFonts w:ascii="Garamond" w:hAnsi="Garamond" w:cs="Arial"/>
          <w:spacing w:val="-2"/>
          <w:sz w:val="23"/>
          <w:szCs w:val="23"/>
        </w:rPr>
        <w:t>Percentage of Proceeds: {[</w:t>
      </w:r>
      <w:proofErr w:type="spellStart"/>
      <w:r w:rsidRPr="00170988">
        <w:rPr>
          <w:rFonts w:ascii="Garamond" w:hAnsi="Garamond" w:cs="Arial"/>
          <w:noProof/>
          <w:color w:val="2157AD"/>
          <w:spacing w:val="-2"/>
          <w:sz w:val="23"/>
          <w:szCs w:val="23"/>
          <w:shd w:val="clear" w:color="auto" w:fill="C9E1F3"/>
        </w:rPr>
        <w:t>BenefPercent|else</w:t>
      </w:r>
      <w:proofErr w:type="spellEnd"/>
      <w:r w:rsidRPr="00170988">
        <w:rPr>
          <w:rFonts w:ascii="Garamond" w:hAnsi="Garamond" w:cs="Arial"/>
          <w:noProof/>
          <w:color w:val="2157AD"/>
          <w:spacing w:val="-2"/>
          <w:sz w:val="23"/>
          <w:szCs w:val="23"/>
          <w:shd w:val="clear" w:color="auto" w:fill="C9E1F3"/>
        </w:rPr>
        <w:t>: ""</w:t>
      </w:r>
      <w:r w:rsidRPr="004B4B77">
        <w:rPr>
          <w:rFonts w:ascii="Garamond" w:hAnsi="Garamond" w:cs="Arial"/>
          <w:spacing w:val="-2"/>
          <w:sz w:val="23"/>
          <w:szCs w:val="23"/>
        </w:rPr>
        <w:t>]}%</w:t>
      </w:r>
    </w:p>
    <w:p w14:paraId="6E1A6DBD" w14:textId="3B317FA1" w:rsidR="00135BD7" w:rsidRPr="004B4B77" w:rsidRDefault="00135BD7" w:rsidP="00135BD7">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87FB6">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39E22BCA" w14:textId="77777777" w:rsidR="00A335F7" w:rsidRPr="004B4B77" w:rsidRDefault="00A335F7" w:rsidP="00A335F7">
      <w:pPr>
        <w:tabs>
          <w:tab w:val="left" w:pos="-720"/>
        </w:tabs>
        <w:suppressAutoHyphens/>
        <w:spacing w:line="240" w:lineRule="atLeast"/>
        <w:ind w:left="1530"/>
        <w:jc w:val="both"/>
        <w:rPr>
          <w:rFonts w:ascii="Garamond" w:hAnsi="Garamond" w:cs="Arial"/>
          <w:spacing w:val="-2"/>
          <w:sz w:val="23"/>
          <w:szCs w:val="23"/>
        </w:rPr>
      </w:pPr>
    </w:p>
    <w:p w14:paraId="030B4177" w14:textId="04C8079D" w:rsidR="00BD1C6C" w:rsidRPr="004B4B77" w:rsidRDefault="00BD1C6C" w:rsidP="00FE3281">
      <w:pPr>
        <w:tabs>
          <w:tab w:val="left" w:pos="-720"/>
        </w:tabs>
        <w:suppressAutoHyphens/>
        <w:spacing w:line="240" w:lineRule="atLeast"/>
        <w:jc w:val="both"/>
        <w:rPr>
          <w:rFonts w:ascii="Garamond" w:hAnsi="Garamond" w:cs="Arial"/>
          <w:spacing w:val="-2"/>
          <w:sz w:val="23"/>
          <w:szCs w:val="23"/>
        </w:rPr>
      </w:pPr>
      <w:r w:rsidRPr="004B4B77">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endlist</w:t>
      </w:r>
      <w:r w:rsidRPr="004B4B77">
        <w:rPr>
          <w:rFonts w:ascii="Garamond" w:hAnsi="Garamond" w:cs="Arial"/>
          <w:spacing w:val="-2"/>
          <w:sz w:val="23"/>
          <w:szCs w:val="23"/>
        </w:rPr>
        <w:t>]}</w:t>
      </w:r>
    </w:p>
    <w:p w14:paraId="08D8C105" w14:textId="4C391566" w:rsidR="00BD1C6C" w:rsidRDefault="00BD1C6C" w:rsidP="00FE3281">
      <w:pPr>
        <w:tabs>
          <w:tab w:val="left" w:pos="-720"/>
        </w:tabs>
        <w:suppressAutoHyphens/>
        <w:spacing w:line="240" w:lineRule="atLeast"/>
        <w:jc w:val="both"/>
        <w:rPr>
          <w:rFonts w:ascii="Garamond" w:hAnsi="Garamond" w:cs="Arial"/>
          <w:spacing w:val="-2"/>
          <w:sz w:val="23"/>
          <w:szCs w:val="23"/>
        </w:rPr>
      </w:pPr>
      <w:r w:rsidRPr="004B4B77">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sidRPr="004B4B77">
        <w:rPr>
          <w:rFonts w:ascii="Garamond" w:hAnsi="Garamond" w:cs="Arial"/>
          <w:spacing w:val="-2"/>
          <w:sz w:val="23"/>
          <w:szCs w:val="23"/>
        </w:rPr>
        <w:t>]}</w:t>
      </w:r>
    </w:p>
    <w:p w14:paraId="44F6D0C8" w14:textId="6249D4AA" w:rsidR="0019183F" w:rsidRDefault="0019183F" w:rsidP="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217831">
        <w:rPr>
          <w:rFonts w:ascii="Garamond" w:hAnsi="Garamond" w:cs="Arial"/>
          <w:b/>
          <w:noProof/>
          <w:color w:val="41A151"/>
          <w:spacing w:val="-2"/>
          <w:sz w:val="23"/>
          <w:szCs w:val="23"/>
          <w:shd w:val="clear" w:color="auto" w:fill="C9F3CD"/>
        </w:rPr>
        <w:t>if</w:t>
      </w:r>
      <w:r w:rsidRPr="00217831">
        <w:rPr>
          <w:rFonts w:ascii="Garamond" w:hAnsi="Garamond" w:cs="Arial"/>
          <w:noProof/>
          <w:color w:val="2157AD"/>
          <w:spacing w:val="-2"/>
          <w:sz w:val="23"/>
          <w:szCs w:val="23"/>
          <w:shd w:val="clear" w:color="auto" w:fill="C9F3CD"/>
        </w:rPr>
        <w:t xml:space="preserve"> ContingentBenes == "Yes</w:t>
      </w:r>
      <w:proofErr w:type="gramStart"/>
      <w:r w:rsidRPr="00217831">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48A75594" w14:textId="77777777" w:rsidR="002435F3" w:rsidRDefault="002435F3" w:rsidP="00FE3281">
      <w:pPr>
        <w:tabs>
          <w:tab w:val="left" w:pos="-720"/>
        </w:tabs>
        <w:suppressAutoHyphens/>
        <w:spacing w:line="240" w:lineRule="atLeast"/>
        <w:jc w:val="both"/>
        <w:rPr>
          <w:rFonts w:ascii="Garamond" w:hAnsi="Garamond" w:cs="Arial"/>
          <w:b/>
          <w:bCs/>
          <w:spacing w:val="-2"/>
          <w:sz w:val="23"/>
          <w:szCs w:val="23"/>
        </w:rPr>
      </w:pPr>
    </w:p>
    <w:p w14:paraId="45707019" w14:textId="4DA45534" w:rsidR="002435F3" w:rsidRDefault="006217BB" w:rsidP="00FE3281">
      <w:pPr>
        <w:tabs>
          <w:tab w:val="left" w:pos="-720"/>
        </w:tabs>
        <w:suppressAutoHyphens/>
        <w:spacing w:line="240" w:lineRule="atLeast"/>
        <w:jc w:val="both"/>
        <w:rPr>
          <w:rFonts w:ascii="Garamond" w:hAnsi="Garamond" w:cs="Arial"/>
          <w:b/>
          <w:bCs/>
          <w:spacing w:val="-2"/>
          <w:sz w:val="23"/>
          <w:szCs w:val="23"/>
        </w:rPr>
      </w:pPr>
      <w:r>
        <w:rPr>
          <w:rFonts w:ascii="Garamond" w:hAnsi="Garamond" w:cs="Arial"/>
          <w:b/>
          <w:bCs/>
          <w:spacing w:val="-2"/>
          <w:sz w:val="23"/>
          <w:szCs w:val="23"/>
        </w:rPr>
        <w:t xml:space="preserve">Contingent </w:t>
      </w:r>
      <w:proofErr w:type="spellStart"/>
      <w:proofErr w:type="gramStart"/>
      <w:r>
        <w:rPr>
          <w:rFonts w:ascii="Garamond" w:hAnsi="Garamond" w:cs="Arial"/>
          <w:b/>
          <w:bCs/>
          <w:spacing w:val="-2"/>
          <w:sz w:val="23"/>
          <w:szCs w:val="23"/>
        </w:rPr>
        <w:t>Beneficiar</w:t>
      </w:r>
      <w:proofErr w:type="spellEnd"/>
      <w:r>
        <w:rPr>
          <w:rFonts w:ascii="Garamond" w:hAnsi="Garamond" w:cs="Arial"/>
          <w:b/>
          <w:bCs/>
          <w:spacing w:val="-2"/>
          <w:sz w:val="23"/>
          <w:szCs w:val="23"/>
        </w:rPr>
        <w:t>{[</w:t>
      </w:r>
      <w:proofErr w:type="gramEnd"/>
      <w:r w:rsidRPr="006217BB">
        <w:rPr>
          <w:rFonts w:ascii="Garamond" w:hAnsi="Garamond" w:cs="Arial"/>
          <w:b/>
          <w:bCs/>
          <w:noProof/>
          <w:color w:val="41A151"/>
          <w:spacing w:val="-2"/>
          <w:sz w:val="23"/>
          <w:szCs w:val="23"/>
          <w:shd w:val="clear" w:color="auto" w:fill="C9F3CD"/>
        </w:rPr>
        <w:t>if</w:t>
      </w:r>
      <w:r w:rsidRPr="006217BB">
        <w:rPr>
          <w:rFonts w:ascii="Garamond" w:hAnsi="Garamond" w:cs="Arial"/>
          <w:b/>
          <w:bCs/>
          <w:noProof/>
          <w:color w:val="2157AD"/>
          <w:spacing w:val="-2"/>
          <w:sz w:val="23"/>
          <w:szCs w:val="23"/>
          <w:shd w:val="clear" w:color="auto" w:fill="C9F3CD"/>
        </w:rPr>
        <w:t xml:space="preserve"> ContingentLifeBenes.length &gt; </w:t>
      </w:r>
      <w:proofErr w:type="gramStart"/>
      <w:r w:rsidRPr="006217BB">
        <w:rPr>
          <w:rFonts w:ascii="Garamond" w:hAnsi="Garamond" w:cs="Arial"/>
          <w:b/>
          <w:bCs/>
          <w:noProof/>
          <w:color w:val="2157AD"/>
          <w:spacing w:val="-2"/>
          <w:sz w:val="23"/>
          <w:szCs w:val="23"/>
          <w:shd w:val="clear" w:color="auto" w:fill="C9F3CD"/>
        </w:rPr>
        <w:t>1</w:t>
      </w:r>
      <w:r>
        <w:rPr>
          <w:rFonts w:ascii="Garamond" w:hAnsi="Garamond" w:cs="Arial"/>
          <w:b/>
          <w:bCs/>
          <w:spacing w:val="-2"/>
          <w:sz w:val="23"/>
          <w:szCs w:val="23"/>
        </w:rPr>
        <w:t>]}</w:t>
      </w:r>
      <w:proofErr w:type="spellStart"/>
      <w:r>
        <w:rPr>
          <w:rFonts w:ascii="Garamond" w:hAnsi="Garamond" w:cs="Arial"/>
          <w:b/>
          <w:bCs/>
          <w:spacing w:val="-2"/>
          <w:sz w:val="23"/>
          <w:szCs w:val="23"/>
        </w:rPr>
        <w:t>ies</w:t>
      </w:r>
      <w:proofErr w:type="spellEnd"/>
      <w:r>
        <w:rPr>
          <w:rFonts w:ascii="Garamond" w:hAnsi="Garamond" w:cs="Arial"/>
          <w:b/>
          <w:bCs/>
          <w:spacing w:val="-2"/>
          <w:sz w:val="23"/>
          <w:szCs w:val="23"/>
        </w:rPr>
        <w:t>{[</w:t>
      </w:r>
      <w:r w:rsidRPr="006217BB">
        <w:rPr>
          <w:rFonts w:ascii="Garamond" w:hAnsi="Garamond" w:cs="Arial"/>
          <w:b/>
          <w:bCs/>
          <w:noProof/>
          <w:color w:val="41A151"/>
          <w:spacing w:val="-2"/>
          <w:sz w:val="23"/>
          <w:szCs w:val="23"/>
          <w:shd w:val="clear" w:color="auto" w:fill="C9F3CD"/>
        </w:rPr>
        <w:t>else</w:t>
      </w:r>
      <w:r>
        <w:rPr>
          <w:rFonts w:ascii="Garamond" w:hAnsi="Garamond" w:cs="Arial"/>
          <w:b/>
          <w:bCs/>
          <w:spacing w:val="-2"/>
          <w:sz w:val="23"/>
          <w:szCs w:val="23"/>
        </w:rPr>
        <w:t>]}y{[</w:t>
      </w:r>
      <w:r w:rsidRPr="006217BB">
        <w:rPr>
          <w:rFonts w:ascii="Garamond" w:hAnsi="Garamond" w:cs="Arial"/>
          <w:b/>
          <w:bCs/>
          <w:noProof/>
          <w:color w:val="41A151"/>
          <w:spacing w:val="-2"/>
          <w:sz w:val="23"/>
          <w:szCs w:val="23"/>
          <w:shd w:val="clear" w:color="auto" w:fill="C9F3CD"/>
        </w:rPr>
        <w:t>endif</w:t>
      </w:r>
      <w:r>
        <w:rPr>
          <w:rFonts w:ascii="Garamond" w:hAnsi="Garamond" w:cs="Arial"/>
          <w:b/>
          <w:bCs/>
          <w:spacing w:val="-2"/>
          <w:sz w:val="23"/>
          <w:szCs w:val="23"/>
        </w:rPr>
        <w:t>]}</w:t>
      </w:r>
      <w:proofErr w:type="gramEnd"/>
      <w:r>
        <w:rPr>
          <w:rFonts w:ascii="Garamond" w:hAnsi="Garamond" w:cs="Arial"/>
          <w:b/>
          <w:bCs/>
          <w:spacing w:val="-2"/>
          <w:sz w:val="23"/>
          <w:szCs w:val="23"/>
        </w:rPr>
        <w:t>:</w:t>
      </w:r>
    </w:p>
    <w:p w14:paraId="65EE6D45" w14:textId="77777777" w:rsidR="002435F3" w:rsidRPr="002435F3" w:rsidRDefault="002435F3" w:rsidP="00FE3281">
      <w:pPr>
        <w:tabs>
          <w:tab w:val="left" w:pos="-720"/>
        </w:tabs>
        <w:suppressAutoHyphens/>
        <w:spacing w:line="240" w:lineRule="atLeast"/>
        <w:jc w:val="both"/>
        <w:rPr>
          <w:rFonts w:ascii="Garamond" w:hAnsi="Garamond" w:cs="Arial"/>
          <w:b/>
          <w:bCs/>
          <w:spacing w:val="-2"/>
          <w:sz w:val="23"/>
          <w:szCs w:val="23"/>
        </w:rPr>
      </w:pPr>
    </w:p>
    <w:p w14:paraId="51135E20" w14:textId="559CDAF5" w:rsidR="0019183F" w:rsidRDefault="0019183F" w:rsidP="0019183F">
      <w:pPr>
        <w:tabs>
          <w:tab w:val="left" w:pos="-720"/>
        </w:tabs>
        <w:suppressAutoHyphens/>
        <w:spacing w:line="240" w:lineRule="atLeast"/>
        <w:jc w:val="both"/>
        <w:rPr>
          <w:rFonts w:ascii="Garamond" w:hAnsi="Garamond" w:cs="Arial"/>
          <w:spacing w:val="-2"/>
          <w:sz w:val="23"/>
          <w:szCs w:val="23"/>
        </w:rPr>
      </w:pPr>
      <w:r w:rsidRPr="004B4B77">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list</w:t>
      </w:r>
      <w:r w:rsidRPr="00170988">
        <w:rPr>
          <w:rFonts w:ascii="Garamond" w:hAnsi="Garamond" w:cs="Arial"/>
          <w:noProof/>
          <w:color w:val="2157AD"/>
          <w:spacing w:val="-2"/>
          <w:sz w:val="23"/>
          <w:szCs w:val="23"/>
          <w:shd w:val="clear" w:color="auto" w:fill="FAE7D2"/>
        </w:rPr>
        <w:t xml:space="preserve"> </w:t>
      </w:r>
      <w:proofErr w:type="gramStart"/>
      <w:r>
        <w:rPr>
          <w:rFonts w:ascii="Garamond" w:hAnsi="Garamond" w:cs="Arial"/>
          <w:noProof/>
          <w:color w:val="2157AD"/>
          <w:spacing w:val="-2"/>
          <w:sz w:val="23"/>
          <w:szCs w:val="23"/>
          <w:shd w:val="clear" w:color="auto" w:fill="FAE7D2"/>
        </w:rPr>
        <w:t>Contingent</w:t>
      </w:r>
      <w:r w:rsidRPr="00170988">
        <w:rPr>
          <w:rFonts w:ascii="Garamond" w:hAnsi="Garamond" w:cs="Arial"/>
          <w:noProof/>
          <w:color w:val="2157AD"/>
          <w:spacing w:val="-2"/>
          <w:sz w:val="23"/>
          <w:szCs w:val="23"/>
          <w:shd w:val="clear" w:color="auto" w:fill="FAE7D2"/>
        </w:rPr>
        <w:t>LifeBenes</w:t>
      </w:r>
      <w:r w:rsidRPr="004B4B77">
        <w:rPr>
          <w:rFonts w:ascii="Garamond" w:hAnsi="Garamond" w:cs="Arial"/>
          <w:spacing w:val="-2"/>
          <w:sz w:val="23"/>
          <w:szCs w:val="23"/>
        </w:rPr>
        <w:t>]}</w:t>
      </w:r>
      <w:proofErr w:type="gramEnd"/>
    </w:p>
    <w:p w14:paraId="7D88D007" w14:textId="067B2EAC" w:rsidR="002E10DB" w:rsidRPr="004B4B77" w:rsidRDefault="002E10DB" w:rsidP="0019183F">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87FB6">
        <w:rPr>
          <w:rFonts w:ascii="Garamond" w:hAnsi="Garamond" w:cs="Arial"/>
          <w:b/>
          <w:noProof/>
          <w:color w:val="41A151"/>
          <w:spacing w:val="-2"/>
          <w:sz w:val="23"/>
          <w:szCs w:val="23"/>
          <w:shd w:val="clear" w:color="auto" w:fill="C9F3CD"/>
        </w:rPr>
        <w:t>if</w:t>
      </w:r>
      <w:r w:rsidRPr="00C87FB6">
        <w:rPr>
          <w:rFonts w:ascii="Garamond" w:hAnsi="Garamond" w:cs="Arial"/>
          <w:noProof/>
          <w:color w:val="2157AD"/>
          <w:spacing w:val="-2"/>
          <w:sz w:val="23"/>
          <w:szCs w:val="23"/>
          <w:shd w:val="clear" w:color="auto" w:fill="C9F3CD"/>
        </w:rPr>
        <w:t xml:space="preserve"> HowBenefRecieve == "Outright</w:t>
      </w:r>
      <w:proofErr w:type="gramStart"/>
      <w:r w:rsidRPr="00C87FB6">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6F0EBFEC" w14:textId="2523D8CC" w:rsidR="0019183F" w:rsidRPr="0019183F" w:rsidRDefault="0019183F" w:rsidP="0019183F">
      <w:pPr>
        <w:tabs>
          <w:tab w:val="left" w:pos="-720"/>
          <w:tab w:val="left" w:pos="1440"/>
        </w:tabs>
        <w:suppressAutoHyphens/>
        <w:spacing w:line="240" w:lineRule="atLeast"/>
        <w:ind w:left="720"/>
        <w:jc w:val="both"/>
        <w:rPr>
          <w:rFonts w:ascii="Garamond" w:hAnsi="Garamond" w:cs="Arial"/>
          <w:spacing w:val="-2"/>
          <w:sz w:val="23"/>
          <w:szCs w:val="23"/>
        </w:rPr>
      </w:pPr>
      <w:r>
        <w:rPr>
          <w:rFonts w:ascii="Garamond" w:hAnsi="Garamond" w:cs="Arial"/>
          <w:spacing w:val="-2"/>
          <w:sz w:val="23"/>
          <w:szCs w:val="23"/>
        </w:rPr>
        <w:t>{[</w:t>
      </w:r>
      <w:r w:rsidRPr="00DF32DD">
        <w:rPr>
          <w:rFonts w:ascii="Garamond" w:hAnsi="Garamond" w:cs="Arial"/>
          <w:noProof/>
          <w:color w:val="2157AD"/>
          <w:spacing w:val="-2"/>
          <w:sz w:val="23"/>
          <w:szCs w:val="23"/>
          <w:shd w:val="clear" w:color="auto" w:fill="C9E1F3"/>
        </w:rPr>
        <w:t>_</w:t>
      </w:r>
      <w:proofErr w:type="gramStart"/>
      <w:r w:rsidRPr="00DF32DD">
        <w:rPr>
          <w:rFonts w:ascii="Garamond" w:hAnsi="Garamond" w:cs="Arial"/>
          <w:noProof/>
          <w:color w:val="2157AD"/>
          <w:spacing w:val="-2"/>
          <w:sz w:val="23"/>
          <w:szCs w:val="23"/>
          <w:shd w:val="clear" w:color="auto" w:fill="C9E1F3"/>
        </w:rPr>
        <w:t>index</w:t>
      </w:r>
      <w:r>
        <w:rPr>
          <w:rFonts w:ascii="Garamond" w:hAnsi="Garamond" w:cs="Arial"/>
          <w:spacing w:val="-2"/>
          <w:sz w:val="23"/>
          <w:szCs w:val="23"/>
        </w:rPr>
        <w:t>]}</w:t>
      </w:r>
      <w:proofErr w:type="gramEnd"/>
      <w:r>
        <w:rPr>
          <w:rFonts w:ascii="Garamond" w:hAnsi="Garamond" w:cs="Arial"/>
          <w:spacing w:val="-2"/>
          <w:sz w:val="23"/>
          <w:szCs w:val="23"/>
        </w:rPr>
        <w:t>.</w:t>
      </w:r>
      <w:r>
        <w:rPr>
          <w:rFonts w:ascii="Garamond" w:hAnsi="Garamond" w:cs="Arial"/>
          <w:spacing w:val="-2"/>
          <w:sz w:val="23"/>
          <w:szCs w:val="23"/>
        </w:rPr>
        <w:tab/>
      </w:r>
      <w:r w:rsidRPr="0019183F">
        <w:rPr>
          <w:rFonts w:ascii="Garamond" w:hAnsi="Garamond" w:cs="Arial"/>
          <w:spacing w:val="-2"/>
          <w:sz w:val="23"/>
          <w:szCs w:val="23"/>
        </w:rPr>
        <w:t>{[</w:t>
      </w:r>
      <w:proofErr w:type="spellStart"/>
      <w:r w:rsidRPr="0019183F">
        <w:rPr>
          <w:rFonts w:ascii="Garamond" w:hAnsi="Garamond" w:cs="Arial"/>
          <w:noProof/>
          <w:color w:val="2157AD"/>
          <w:spacing w:val="-2"/>
          <w:sz w:val="23"/>
          <w:szCs w:val="23"/>
          <w:shd w:val="clear" w:color="auto" w:fill="C9E1F3"/>
        </w:rPr>
        <w:t>Beneficiary.</w:t>
      </w:r>
      <w:proofErr w:type="gramStart"/>
      <w:r w:rsidRPr="0019183F">
        <w:rPr>
          <w:rFonts w:ascii="Garamond" w:hAnsi="Garamond" w:cs="Arial"/>
          <w:noProof/>
          <w:color w:val="2157AD"/>
          <w:spacing w:val="-2"/>
          <w:sz w:val="23"/>
          <w:szCs w:val="23"/>
          <w:shd w:val="clear" w:color="auto" w:fill="C9E1F3"/>
        </w:rPr>
        <w:t>NameCO</w:t>
      </w:r>
      <w:proofErr w:type="spellEnd"/>
      <w:r w:rsidRPr="0019183F">
        <w:rPr>
          <w:rFonts w:ascii="Garamond" w:hAnsi="Garamond" w:cs="Arial"/>
          <w:spacing w:val="-2"/>
          <w:sz w:val="23"/>
          <w:szCs w:val="23"/>
        </w:rPr>
        <w:t>]}</w:t>
      </w:r>
      <w:proofErr w:type="gramEnd"/>
    </w:p>
    <w:p w14:paraId="23E5B9D2" w14:textId="77777777" w:rsidR="0019183F" w:rsidRPr="004B4B77" w:rsidRDefault="0019183F" w:rsidP="0019183F">
      <w:pPr>
        <w:pStyle w:val="ListParagraph"/>
        <w:tabs>
          <w:tab w:val="left" w:pos="-720"/>
        </w:tabs>
        <w:suppressAutoHyphens/>
        <w:spacing w:line="240" w:lineRule="atLeast"/>
        <w:ind w:left="1440"/>
        <w:jc w:val="both"/>
        <w:rPr>
          <w:rFonts w:ascii="Garamond" w:hAnsi="Garamond" w:cs="Arial"/>
          <w:spacing w:val="-2"/>
          <w:sz w:val="23"/>
          <w:szCs w:val="23"/>
        </w:rPr>
      </w:pPr>
      <w:r w:rsidRPr="004B4B77">
        <w:rPr>
          <w:rFonts w:ascii="Garamond" w:hAnsi="Garamond" w:cs="Arial"/>
          <w:spacing w:val="-2"/>
          <w:sz w:val="23"/>
          <w:szCs w:val="23"/>
        </w:rPr>
        <w:t>{[</w:t>
      </w:r>
      <w:proofErr w:type="spellStart"/>
      <w:r w:rsidRPr="00170988">
        <w:rPr>
          <w:rFonts w:ascii="Garamond" w:hAnsi="Garamond" w:cs="Arial"/>
          <w:noProof/>
          <w:color w:val="2157AD"/>
          <w:spacing w:val="-2"/>
          <w:sz w:val="23"/>
          <w:szCs w:val="23"/>
          <w:shd w:val="clear" w:color="auto" w:fill="C9E1F3"/>
        </w:rPr>
        <w:t>Beneficiary.</w:t>
      </w:r>
      <w:proofErr w:type="gramStart"/>
      <w:r w:rsidRPr="00170988">
        <w:rPr>
          <w:rFonts w:ascii="Garamond" w:hAnsi="Garamond" w:cs="Arial"/>
          <w:noProof/>
          <w:color w:val="2157AD"/>
          <w:spacing w:val="-2"/>
          <w:sz w:val="23"/>
          <w:szCs w:val="23"/>
          <w:shd w:val="clear" w:color="auto" w:fill="C9E1F3"/>
        </w:rPr>
        <w:t>PartyBlockAddress</w:t>
      </w:r>
      <w:proofErr w:type="spellEnd"/>
      <w:r w:rsidRPr="004B4B77">
        <w:rPr>
          <w:rFonts w:ascii="Garamond" w:hAnsi="Garamond" w:cs="Arial"/>
          <w:spacing w:val="-2"/>
          <w:sz w:val="23"/>
          <w:szCs w:val="23"/>
        </w:rPr>
        <w:t>]}</w:t>
      </w:r>
      <w:proofErr w:type="gramEnd"/>
    </w:p>
    <w:p w14:paraId="3F167525" w14:textId="1C5755F5" w:rsidR="0019183F" w:rsidRDefault="0019183F" w:rsidP="00641250">
      <w:pPr>
        <w:tabs>
          <w:tab w:val="left" w:pos="-720"/>
        </w:tabs>
        <w:suppressAutoHyphens/>
        <w:spacing w:line="240" w:lineRule="atLeast"/>
        <w:ind w:left="1440"/>
        <w:jc w:val="both"/>
        <w:rPr>
          <w:rFonts w:ascii="Garamond" w:hAnsi="Garamond" w:cs="Arial"/>
          <w:b/>
          <w:bCs/>
          <w:spacing w:val="-2"/>
          <w:sz w:val="23"/>
          <w:szCs w:val="23"/>
        </w:rPr>
      </w:pPr>
      <w:r w:rsidRPr="004B4B77">
        <w:rPr>
          <w:rFonts w:ascii="Garamond" w:hAnsi="Garamond" w:cs="Arial"/>
          <w:spacing w:val="-2"/>
          <w:sz w:val="23"/>
          <w:szCs w:val="23"/>
        </w:rPr>
        <w:t>Social Security Number:</w:t>
      </w:r>
      <w:r w:rsidR="00151EEC">
        <w:rPr>
          <w:rFonts w:ascii="Garamond" w:hAnsi="Garamond" w:cs="Arial"/>
          <w:b/>
          <w:bCs/>
          <w:spacing w:val="-2"/>
          <w:sz w:val="23"/>
          <w:szCs w:val="23"/>
        </w:rPr>
        <w:t xml:space="preserve">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if</w:t>
      </w:r>
      <w:r w:rsidR="00E54717" w:rsidRPr="00D001D3">
        <w:rPr>
          <w:rFonts w:ascii="Garamond" w:hAnsi="Garamond" w:cs="Open Sans"/>
          <w:noProof/>
          <w:color w:val="2157AD"/>
          <w:sz w:val="22"/>
          <w:szCs w:val="22"/>
          <w:shd w:val="clear" w:color="auto" w:fill="C9F3CD"/>
        </w:rPr>
        <w:t xml:space="preserve"> IsGeauxAppTF</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.GeauxSSN|else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else</w:t>
      </w:r>
      <w:r w:rsidR="00E54717" w:rsidRPr="00D001D3">
        <w:rPr>
          <w:rFonts w:ascii="Garamond" w:hAnsi="Garamond" w:cs="Open Sans"/>
          <w:color w:val="333333"/>
          <w:sz w:val="22"/>
          <w:szCs w:val="22"/>
        </w:rPr>
        <w:t>]}{[</w:t>
      </w:r>
      <w:proofErr w:type="spellStart"/>
      <w:r w:rsidR="00E54717">
        <w:rPr>
          <w:rFonts w:ascii="Garamond" w:hAnsi="Garamond" w:cs="Open Sans"/>
          <w:noProof/>
          <w:color w:val="2157AD"/>
          <w:sz w:val="22"/>
          <w:szCs w:val="22"/>
          <w:shd w:val="clear" w:color="auto" w:fill="C9E1F3"/>
        </w:rPr>
        <w:t>Beneficiary</w:t>
      </w:r>
      <w:r w:rsidR="00E54717" w:rsidRPr="00D001D3">
        <w:rPr>
          <w:rFonts w:ascii="Garamond" w:hAnsi="Garamond" w:cs="Open Sans"/>
          <w:noProof/>
          <w:color w:val="2157AD"/>
          <w:sz w:val="22"/>
          <w:szCs w:val="22"/>
          <w:shd w:val="clear" w:color="auto" w:fill="C9E1F3"/>
        </w:rPr>
        <w:t>.SSN|else</w:t>
      </w:r>
      <w:proofErr w:type="spellEnd"/>
      <w:r w:rsidR="00E54717" w:rsidRPr="00D001D3">
        <w:rPr>
          <w:rFonts w:ascii="Garamond" w:hAnsi="Garamond" w:cs="Open Sans"/>
          <w:noProof/>
          <w:color w:val="2157AD"/>
          <w:sz w:val="22"/>
          <w:szCs w:val="22"/>
          <w:shd w:val="clear" w:color="auto" w:fill="C9E1F3"/>
        </w:rPr>
        <w:t>: ""</w:t>
      </w:r>
      <w:r w:rsidR="00E54717" w:rsidRPr="00D001D3">
        <w:rPr>
          <w:rFonts w:ascii="Garamond" w:hAnsi="Garamond" w:cs="Open Sans"/>
          <w:color w:val="333333"/>
          <w:sz w:val="22"/>
          <w:szCs w:val="22"/>
        </w:rPr>
        <w:t>]}{[</w:t>
      </w:r>
      <w:r w:rsidR="00E54717" w:rsidRPr="00D001D3">
        <w:rPr>
          <w:rFonts w:ascii="Garamond" w:hAnsi="Garamond" w:cs="Open Sans"/>
          <w:b/>
          <w:noProof/>
          <w:color w:val="41A151"/>
          <w:sz w:val="22"/>
          <w:szCs w:val="22"/>
          <w:shd w:val="clear" w:color="auto" w:fill="C9F3CD"/>
        </w:rPr>
        <w:t>endif</w:t>
      </w:r>
      <w:r w:rsidR="00E54717" w:rsidRPr="00D001D3">
        <w:rPr>
          <w:rFonts w:ascii="Garamond" w:hAnsi="Garamond" w:cs="Open Sans"/>
          <w:color w:val="333333"/>
          <w:sz w:val="22"/>
          <w:szCs w:val="22"/>
        </w:rPr>
        <w:t>]}</w:t>
      </w:r>
    </w:p>
    <w:p w14:paraId="5B98EDB2" w14:textId="41A6F5B7" w:rsidR="0019183F" w:rsidRDefault="0019183F" w:rsidP="00641250">
      <w:pPr>
        <w:tabs>
          <w:tab w:val="left" w:pos="-720"/>
        </w:tabs>
        <w:suppressAutoHyphens/>
        <w:spacing w:line="240" w:lineRule="atLeast"/>
        <w:ind w:left="1440"/>
        <w:jc w:val="both"/>
        <w:rPr>
          <w:rFonts w:ascii="Garamond" w:hAnsi="Garamond" w:cs="Arial"/>
          <w:spacing w:val="-2"/>
          <w:sz w:val="23"/>
          <w:szCs w:val="23"/>
        </w:rPr>
      </w:pPr>
      <w:r w:rsidRPr="004B4B77">
        <w:rPr>
          <w:rFonts w:ascii="Garamond" w:hAnsi="Garamond" w:cs="Arial"/>
          <w:spacing w:val="-2"/>
          <w:sz w:val="23"/>
          <w:szCs w:val="23"/>
        </w:rPr>
        <w:t>Percentage of Proceeds: {[</w:t>
      </w:r>
      <w:proofErr w:type="spellStart"/>
      <w:r w:rsidRPr="00170988">
        <w:rPr>
          <w:rFonts w:ascii="Garamond" w:hAnsi="Garamond" w:cs="Arial"/>
          <w:noProof/>
          <w:color w:val="2157AD"/>
          <w:spacing w:val="-2"/>
          <w:sz w:val="23"/>
          <w:szCs w:val="23"/>
          <w:shd w:val="clear" w:color="auto" w:fill="C9E1F3"/>
        </w:rPr>
        <w:t>BenefPercent|else</w:t>
      </w:r>
      <w:proofErr w:type="spellEnd"/>
      <w:r w:rsidRPr="00170988">
        <w:rPr>
          <w:rFonts w:ascii="Garamond" w:hAnsi="Garamond" w:cs="Arial"/>
          <w:noProof/>
          <w:color w:val="2157AD"/>
          <w:spacing w:val="-2"/>
          <w:sz w:val="23"/>
          <w:szCs w:val="23"/>
          <w:shd w:val="clear" w:color="auto" w:fill="C9E1F3"/>
        </w:rPr>
        <w:t>: ""</w:t>
      </w:r>
      <w:r w:rsidRPr="004B4B77">
        <w:rPr>
          <w:rFonts w:ascii="Garamond" w:hAnsi="Garamond" w:cs="Arial"/>
          <w:spacing w:val="-2"/>
          <w:sz w:val="23"/>
          <w:szCs w:val="23"/>
        </w:rPr>
        <w:t>]}%</w:t>
      </w:r>
    </w:p>
    <w:p w14:paraId="3D2D3377" w14:textId="5E7116F1" w:rsidR="002E10DB" w:rsidRDefault="002E10DB" w:rsidP="002E10D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87FB6">
        <w:rPr>
          <w:rFonts w:ascii="Garamond" w:hAnsi="Garamond" w:cs="Arial"/>
          <w:b/>
          <w:noProof/>
          <w:color w:val="41A151"/>
          <w:spacing w:val="-2"/>
          <w:sz w:val="23"/>
          <w:szCs w:val="23"/>
          <w:shd w:val="clear" w:color="auto" w:fill="C9F3CD"/>
        </w:rPr>
        <w:t>elseif</w:t>
      </w:r>
      <w:r w:rsidRPr="00C87FB6">
        <w:rPr>
          <w:rFonts w:ascii="Garamond" w:hAnsi="Garamond" w:cs="Arial"/>
          <w:noProof/>
          <w:color w:val="2157AD"/>
          <w:spacing w:val="-2"/>
          <w:sz w:val="23"/>
          <w:szCs w:val="23"/>
          <w:shd w:val="clear" w:color="auto" w:fill="C9F3CD"/>
        </w:rPr>
        <w:t xml:space="preserve"> HowBenefRecieve == "</w:t>
      </w:r>
      <w:r w:rsidR="00470D28" w:rsidRPr="00470D28">
        <w:rPr>
          <w:rFonts w:ascii="Garamond" w:hAnsi="Garamond" w:cs="Arial"/>
          <w:noProof/>
          <w:color w:val="2157AD"/>
          <w:spacing w:val="-2"/>
          <w:sz w:val="23"/>
          <w:szCs w:val="23"/>
          <w:shd w:val="clear" w:color="auto" w:fill="C9F3CD"/>
        </w:rPr>
        <w:t>Separate share trust</w:t>
      </w:r>
      <w:proofErr w:type="gramStart"/>
      <w:r w:rsidRPr="00C87FB6">
        <w:rPr>
          <w:rFonts w:ascii="Garamond" w:hAnsi="Garamond" w:cs="Arial"/>
          <w:noProof/>
          <w:color w:val="2157AD"/>
          <w:spacing w:val="-2"/>
          <w:sz w:val="23"/>
          <w:szCs w:val="23"/>
          <w:shd w:val="clear" w:color="auto" w:fill="C9F3CD"/>
        </w:rPr>
        <w:t>"</w:t>
      </w:r>
      <w:r>
        <w:rPr>
          <w:rFonts w:ascii="Garamond" w:hAnsi="Garamond" w:cs="Arial"/>
          <w:spacing w:val="-2"/>
          <w:sz w:val="23"/>
          <w:szCs w:val="23"/>
        </w:rPr>
        <w:t>]}</w:t>
      </w:r>
      <w:proofErr w:type="gramEnd"/>
    </w:p>
    <w:p w14:paraId="61A57B3F" w14:textId="4D7D3FB1" w:rsidR="002E10DB" w:rsidRPr="00C87FB6" w:rsidRDefault="002E10DB" w:rsidP="00C87FB6">
      <w:pPr>
        <w:tabs>
          <w:tab w:val="left" w:pos="-720"/>
          <w:tab w:val="left" w:pos="1440"/>
        </w:tabs>
        <w:suppressAutoHyphens/>
        <w:spacing w:line="240" w:lineRule="atLeast"/>
        <w:ind w:left="1440" w:hanging="720"/>
        <w:jc w:val="both"/>
        <w:rPr>
          <w:rFonts w:ascii="Garamond" w:hAnsi="Garamond" w:cs="Arial"/>
          <w:spacing w:val="-2"/>
          <w:sz w:val="23"/>
          <w:szCs w:val="23"/>
        </w:rPr>
      </w:pPr>
      <w:r>
        <w:rPr>
          <w:rFonts w:ascii="Garamond" w:hAnsi="Garamond" w:cs="Arial"/>
          <w:spacing w:val="-2"/>
          <w:sz w:val="23"/>
          <w:szCs w:val="23"/>
        </w:rPr>
        <w:t>{[</w:t>
      </w:r>
      <w:r w:rsidRPr="00DF32DD">
        <w:rPr>
          <w:rFonts w:ascii="Garamond" w:hAnsi="Garamond" w:cs="Arial"/>
          <w:noProof/>
          <w:color w:val="2157AD"/>
          <w:spacing w:val="-2"/>
          <w:sz w:val="23"/>
          <w:szCs w:val="23"/>
          <w:shd w:val="clear" w:color="auto" w:fill="C9E1F3"/>
        </w:rPr>
        <w:t>_</w:t>
      </w:r>
      <w:proofErr w:type="gramStart"/>
      <w:r w:rsidRPr="00DF32DD">
        <w:rPr>
          <w:rFonts w:ascii="Garamond" w:hAnsi="Garamond" w:cs="Arial"/>
          <w:noProof/>
          <w:color w:val="2157AD"/>
          <w:spacing w:val="-2"/>
          <w:sz w:val="23"/>
          <w:szCs w:val="23"/>
          <w:shd w:val="clear" w:color="auto" w:fill="C9E1F3"/>
        </w:rPr>
        <w:t>index</w:t>
      </w:r>
      <w:r>
        <w:rPr>
          <w:rFonts w:ascii="Garamond" w:hAnsi="Garamond" w:cs="Arial"/>
          <w:spacing w:val="-2"/>
          <w:sz w:val="23"/>
          <w:szCs w:val="23"/>
        </w:rPr>
        <w:t>]}</w:t>
      </w:r>
      <w:proofErr w:type="gramEnd"/>
      <w:r>
        <w:rPr>
          <w:rFonts w:ascii="Garamond" w:hAnsi="Garamond" w:cs="Arial"/>
          <w:spacing w:val="-2"/>
          <w:sz w:val="23"/>
          <w:szCs w:val="23"/>
        </w:rPr>
        <w:t>.</w:t>
      </w:r>
      <w:r>
        <w:rPr>
          <w:rFonts w:ascii="Garamond" w:hAnsi="Garamond" w:cs="Arial"/>
          <w:spacing w:val="-2"/>
          <w:sz w:val="23"/>
          <w:szCs w:val="23"/>
        </w:rPr>
        <w:tab/>
      </w:r>
      <w:proofErr w:type="gramStart"/>
      <w:r w:rsidR="00C87FB6" w:rsidRPr="00C87FB6">
        <w:rPr>
          <w:rFonts w:ascii="Garamond" w:hAnsi="Garamond" w:cs="Arial"/>
          <w:spacing w:val="-2"/>
          <w:sz w:val="23"/>
          <w:szCs w:val="23"/>
        </w:rPr>
        <w:t xml:space="preserve">The </w:t>
      </w:r>
      <w:r w:rsidR="00C87FB6" w:rsidRPr="0019183F">
        <w:rPr>
          <w:rFonts w:ascii="Garamond" w:hAnsi="Garamond" w:cs="Arial"/>
          <w:spacing w:val="-2"/>
          <w:sz w:val="23"/>
          <w:szCs w:val="23"/>
        </w:rPr>
        <w:t>{[</w:t>
      </w:r>
      <w:proofErr w:type="spellStart"/>
      <w:proofErr w:type="gramEnd"/>
      <w:r w:rsidR="00C87FB6" w:rsidRPr="0019183F">
        <w:rPr>
          <w:rFonts w:ascii="Garamond" w:hAnsi="Garamond" w:cs="Arial"/>
          <w:noProof/>
          <w:color w:val="2157AD"/>
          <w:spacing w:val="-2"/>
          <w:sz w:val="23"/>
          <w:szCs w:val="23"/>
          <w:shd w:val="clear" w:color="auto" w:fill="C9E1F3"/>
        </w:rPr>
        <w:t>Beneficiary.</w:t>
      </w:r>
      <w:proofErr w:type="gramStart"/>
      <w:r w:rsidR="00C87FB6" w:rsidRPr="0019183F">
        <w:rPr>
          <w:rFonts w:ascii="Garamond" w:hAnsi="Garamond" w:cs="Arial"/>
          <w:noProof/>
          <w:color w:val="2157AD"/>
          <w:spacing w:val="-2"/>
          <w:sz w:val="23"/>
          <w:szCs w:val="23"/>
          <w:shd w:val="clear" w:color="auto" w:fill="C9E1F3"/>
        </w:rPr>
        <w:t>NameCO</w:t>
      </w:r>
      <w:proofErr w:type="spellEnd"/>
      <w:r w:rsidR="00C87FB6" w:rsidRPr="0019183F">
        <w:rPr>
          <w:rFonts w:ascii="Garamond" w:hAnsi="Garamond" w:cs="Arial"/>
          <w:spacing w:val="-2"/>
          <w:sz w:val="23"/>
          <w:szCs w:val="23"/>
        </w:rPr>
        <w:t>]}</w:t>
      </w:r>
      <w:proofErr w:type="gramEnd"/>
      <w:r w:rsidR="00C87FB6" w:rsidRPr="00C87FB6">
        <w:rPr>
          <w:rFonts w:ascii="Garamond" w:hAnsi="Garamond" w:cs="Arial"/>
          <w:spacing w:val="-2"/>
          <w:sz w:val="23"/>
          <w:szCs w:val="23"/>
        </w:rPr>
        <w:t xml:space="preserve"> Separate Share Trust, for the benefit of its Designated </w:t>
      </w:r>
      <w:proofErr w:type="gramStart"/>
      <w:r w:rsidR="00C87FB6" w:rsidRPr="00C87FB6">
        <w:rPr>
          <w:rFonts w:ascii="Garamond" w:hAnsi="Garamond" w:cs="Arial"/>
          <w:spacing w:val="-2"/>
          <w:sz w:val="23"/>
          <w:szCs w:val="23"/>
        </w:rPr>
        <w:t xml:space="preserve">Beneficiary, </w:t>
      </w:r>
      <w:r w:rsidR="00C87FB6" w:rsidRPr="0019183F">
        <w:rPr>
          <w:rFonts w:ascii="Garamond" w:hAnsi="Garamond" w:cs="Arial"/>
          <w:spacing w:val="-2"/>
          <w:sz w:val="23"/>
          <w:szCs w:val="23"/>
        </w:rPr>
        <w:t>{</w:t>
      </w:r>
      <w:proofErr w:type="gramEnd"/>
      <w:r w:rsidR="00C87FB6" w:rsidRPr="0019183F">
        <w:rPr>
          <w:rFonts w:ascii="Garamond" w:hAnsi="Garamond" w:cs="Arial"/>
          <w:spacing w:val="-2"/>
          <w:sz w:val="23"/>
          <w:szCs w:val="23"/>
        </w:rPr>
        <w:t>[</w:t>
      </w:r>
      <w:proofErr w:type="spellStart"/>
      <w:r w:rsidR="00C87FB6" w:rsidRPr="0019183F">
        <w:rPr>
          <w:rFonts w:ascii="Garamond" w:hAnsi="Garamond" w:cs="Arial"/>
          <w:noProof/>
          <w:color w:val="2157AD"/>
          <w:spacing w:val="-2"/>
          <w:sz w:val="23"/>
          <w:szCs w:val="23"/>
          <w:shd w:val="clear" w:color="auto" w:fill="C9E1F3"/>
        </w:rPr>
        <w:t>Beneficiary.</w:t>
      </w:r>
      <w:proofErr w:type="gramStart"/>
      <w:r w:rsidR="00C87FB6" w:rsidRPr="0019183F">
        <w:rPr>
          <w:rFonts w:ascii="Garamond" w:hAnsi="Garamond" w:cs="Arial"/>
          <w:noProof/>
          <w:color w:val="2157AD"/>
          <w:spacing w:val="-2"/>
          <w:sz w:val="23"/>
          <w:szCs w:val="23"/>
          <w:shd w:val="clear" w:color="auto" w:fill="C9E1F3"/>
        </w:rPr>
        <w:t>NameCO</w:t>
      </w:r>
      <w:proofErr w:type="spellEnd"/>
      <w:r w:rsidR="00C87FB6" w:rsidRPr="0019183F">
        <w:rPr>
          <w:rFonts w:ascii="Garamond" w:hAnsi="Garamond" w:cs="Arial"/>
          <w:spacing w:val="-2"/>
          <w:sz w:val="23"/>
          <w:szCs w:val="23"/>
        </w:rPr>
        <w:t>]}</w:t>
      </w:r>
      <w:proofErr w:type="gramEnd"/>
      <w:r w:rsidR="00C87FB6" w:rsidRPr="00C87FB6">
        <w:rPr>
          <w:rFonts w:ascii="Garamond" w:hAnsi="Garamond" w:cs="Arial"/>
          <w:spacing w:val="-2"/>
          <w:sz w:val="23"/>
          <w:szCs w:val="23"/>
        </w:rPr>
        <w:t xml:space="preserve">, established as a sperate share under </w:t>
      </w:r>
      <w:proofErr w:type="gramStart"/>
      <w:r w:rsidR="00C87FB6" w:rsidRPr="00C87FB6">
        <w:rPr>
          <w:rFonts w:ascii="Garamond" w:hAnsi="Garamond" w:cs="Arial"/>
          <w:spacing w:val="-2"/>
          <w:sz w:val="23"/>
          <w:szCs w:val="23"/>
        </w:rPr>
        <w:t xml:space="preserve">the </w:t>
      </w:r>
      <w:r w:rsidR="00C87FB6">
        <w:rPr>
          <w:rFonts w:ascii="Garamond" w:hAnsi="Garamond" w:cs="Arial"/>
          <w:spacing w:val="-2"/>
          <w:sz w:val="23"/>
          <w:szCs w:val="23"/>
        </w:rPr>
        <w:t>{[</w:t>
      </w:r>
      <w:proofErr w:type="spellStart"/>
      <w:r w:rsidR="00C87FB6" w:rsidRPr="00C87FB6">
        <w:rPr>
          <w:rFonts w:ascii="Garamond" w:hAnsi="Garamond" w:cs="Arial"/>
          <w:noProof/>
          <w:color w:val="2157AD"/>
          <w:spacing w:val="-2"/>
          <w:sz w:val="23"/>
          <w:szCs w:val="23"/>
          <w:shd w:val="clear" w:color="auto" w:fill="C9E1F3"/>
        </w:rPr>
        <w:t>TrustName</w:t>
      </w:r>
      <w:proofErr w:type="spellEnd"/>
      <w:r w:rsidR="00C87FB6">
        <w:rPr>
          <w:rFonts w:ascii="Garamond" w:hAnsi="Garamond" w:cs="Arial"/>
          <w:spacing w:val="-2"/>
          <w:sz w:val="23"/>
          <w:szCs w:val="23"/>
        </w:rPr>
        <w:t>]}</w:t>
      </w:r>
      <w:proofErr w:type="gramEnd"/>
      <w:r w:rsidR="00C87FB6" w:rsidRPr="00C87FB6">
        <w:rPr>
          <w:rFonts w:ascii="Garamond" w:hAnsi="Garamond" w:cs="Arial"/>
          <w:spacing w:val="-2"/>
          <w:sz w:val="23"/>
          <w:szCs w:val="23"/>
        </w:rPr>
        <w:t xml:space="preserve"> f/b/</w:t>
      </w:r>
      <w:proofErr w:type="gramStart"/>
      <w:r w:rsidR="00C87FB6" w:rsidRPr="00C87FB6">
        <w:rPr>
          <w:rFonts w:ascii="Garamond" w:hAnsi="Garamond" w:cs="Arial"/>
          <w:spacing w:val="-2"/>
          <w:sz w:val="23"/>
          <w:szCs w:val="23"/>
        </w:rPr>
        <w:t xml:space="preserve">o </w:t>
      </w:r>
      <w:r w:rsidR="00C87FB6" w:rsidRPr="0019183F">
        <w:rPr>
          <w:rFonts w:ascii="Garamond" w:hAnsi="Garamond" w:cs="Arial"/>
          <w:spacing w:val="-2"/>
          <w:sz w:val="23"/>
          <w:szCs w:val="23"/>
        </w:rPr>
        <w:t>{[</w:t>
      </w:r>
      <w:proofErr w:type="spellStart"/>
      <w:proofErr w:type="gramEnd"/>
      <w:r w:rsidR="00C87FB6" w:rsidRPr="0019183F">
        <w:rPr>
          <w:rFonts w:ascii="Garamond" w:hAnsi="Garamond" w:cs="Arial"/>
          <w:noProof/>
          <w:color w:val="2157AD"/>
          <w:spacing w:val="-2"/>
          <w:sz w:val="23"/>
          <w:szCs w:val="23"/>
          <w:shd w:val="clear" w:color="auto" w:fill="C9E1F3"/>
        </w:rPr>
        <w:t>Beneficiary.</w:t>
      </w:r>
      <w:proofErr w:type="gramStart"/>
      <w:r w:rsidR="00C87FB6" w:rsidRPr="0019183F">
        <w:rPr>
          <w:rFonts w:ascii="Garamond" w:hAnsi="Garamond" w:cs="Arial"/>
          <w:noProof/>
          <w:color w:val="2157AD"/>
          <w:spacing w:val="-2"/>
          <w:sz w:val="23"/>
          <w:szCs w:val="23"/>
          <w:shd w:val="clear" w:color="auto" w:fill="C9E1F3"/>
        </w:rPr>
        <w:t>NameCO</w:t>
      </w:r>
      <w:proofErr w:type="spellEnd"/>
      <w:r w:rsidR="00C87FB6" w:rsidRPr="0019183F">
        <w:rPr>
          <w:rFonts w:ascii="Garamond" w:hAnsi="Garamond" w:cs="Arial"/>
          <w:spacing w:val="-2"/>
          <w:sz w:val="23"/>
          <w:szCs w:val="23"/>
        </w:rPr>
        <w:t>]}</w:t>
      </w:r>
      <w:proofErr w:type="gramEnd"/>
    </w:p>
    <w:p w14:paraId="247614DA" w14:textId="77777777" w:rsidR="002E10DB" w:rsidRDefault="002E10DB" w:rsidP="002E10DB">
      <w:pPr>
        <w:tabs>
          <w:tab w:val="left" w:pos="-720"/>
        </w:tabs>
        <w:suppressAutoHyphens/>
        <w:spacing w:line="240" w:lineRule="atLeast"/>
        <w:ind w:left="1440"/>
        <w:jc w:val="both"/>
        <w:rPr>
          <w:rFonts w:ascii="Garamond" w:hAnsi="Garamond" w:cs="Arial"/>
          <w:spacing w:val="-2"/>
          <w:sz w:val="23"/>
          <w:szCs w:val="23"/>
        </w:rPr>
      </w:pPr>
      <w:r w:rsidRPr="004B4B77">
        <w:rPr>
          <w:rFonts w:ascii="Garamond" w:hAnsi="Garamond" w:cs="Arial"/>
          <w:spacing w:val="-2"/>
          <w:sz w:val="23"/>
          <w:szCs w:val="23"/>
        </w:rPr>
        <w:t>Percentage of Proceeds: {[</w:t>
      </w:r>
      <w:proofErr w:type="spellStart"/>
      <w:r w:rsidRPr="00170988">
        <w:rPr>
          <w:rFonts w:ascii="Garamond" w:hAnsi="Garamond" w:cs="Arial"/>
          <w:noProof/>
          <w:color w:val="2157AD"/>
          <w:spacing w:val="-2"/>
          <w:sz w:val="23"/>
          <w:szCs w:val="23"/>
          <w:shd w:val="clear" w:color="auto" w:fill="C9E1F3"/>
        </w:rPr>
        <w:t>BenefPercent|else</w:t>
      </w:r>
      <w:proofErr w:type="spellEnd"/>
      <w:r w:rsidRPr="00170988">
        <w:rPr>
          <w:rFonts w:ascii="Garamond" w:hAnsi="Garamond" w:cs="Arial"/>
          <w:noProof/>
          <w:color w:val="2157AD"/>
          <w:spacing w:val="-2"/>
          <w:sz w:val="23"/>
          <w:szCs w:val="23"/>
          <w:shd w:val="clear" w:color="auto" w:fill="C9E1F3"/>
        </w:rPr>
        <w:t>: ""</w:t>
      </w:r>
      <w:r w:rsidRPr="004B4B77">
        <w:rPr>
          <w:rFonts w:ascii="Garamond" w:hAnsi="Garamond" w:cs="Arial"/>
          <w:spacing w:val="-2"/>
          <w:sz w:val="23"/>
          <w:szCs w:val="23"/>
        </w:rPr>
        <w:t>]}%</w:t>
      </w:r>
    </w:p>
    <w:p w14:paraId="03E363A2" w14:textId="729A4A5A" w:rsidR="002E10DB" w:rsidRDefault="002E10DB" w:rsidP="002E10DB">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C87FB6">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4E3BD07" w14:textId="77777777" w:rsidR="0019183F" w:rsidRPr="004B4B77" w:rsidRDefault="0019183F" w:rsidP="0019183F">
      <w:pPr>
        <w:tabs>
          <w:tab w:val="left" w:pos="-720"/>
        </w:tabs>
        <w:suppressAutoHyphens/>
        <w:spacing w:line="240" w:lineRule="atLeast"/>
        <w:ind w:left="1530"/>
        <w:jc w:val="both"/>
        <w:rPr>
          <w:rFonts w:ascii="Garamond" w:hAnsi="Garamond" w:cs="Arial"/>
          <w:spacing w:val="-2"/>
          <w:sz w:val="23"/>
          <w:szCs w:val="23"/>
        </w:rPr>
      </w:pPr>
    </w:p>
    <w:p w14:paraId="7FD77694" w14:textId="77777777" w:rsidR="0019183F" w:rsidRPr="004B4B77" w:rsidRDefault="0019183F" w:rsidP="0019183F">
      <w:pPr>
        <w:tabs>
          <w:tab w:val="left" w:pos="-720"/>
        </w:tabs>
        <w:suppressAutoHyphens/>
        <w:spacing w:line="240" w:lineRule="atLeast"/>
        <w:jc w:val="both"/>
        <w:rPr>
          <w:rFonts w:ascii="Garamond" w:hAnsi="Garamond" w:cs="Arial"/>
          <w:spacing w:val="-2"/>
          <w:sz w:val="23"/>
          <w:szCs w:val="23"/>
        </w:rPr>
      </w:pPr>
      <w:r w:rsidRPr="004B4B77">
        <w:rPr>
          <w:rFonts w:ascii="Garamond" w:hAnsi="Garamond" w:cs="Arial"/>
          <w:spacing w:val="-2"/>
          <w:sz w:val="23"/>
          <w:szCs w:val="23"/>
        </w:rPr>
        <w:t>{[</w:t>
      </w:r>
      <w:r w:rsidRPr="00170988">
        <w:rPr>
          <w:rFonts w:ascii="Garamond" w:hAnsi="Garamond" w:cs="Arial"/>
          <w:b/>
          <w:noProof/>
          <w:color w:val="C8792A"/>
          <w:spacing w:val="-2"/>
          <w:sz w:val="23"/>
          <w:szCs w:val="23"/>
          <w:shd w:val="clear" w:color="auto" w:fill="FAE7D2"/>
        </w:rPr>
        <w:t>endlist</w:t>
      </w:r>
      <w:r w:rsidRPr="004B4B77">
        <w:rPr>
          <w:rFonts w:ascii="Garamond" w:hAnsi="Garamond" w:cs="Arial"/>
          <w:spacing w:val="-2"/>
          <w:sz w:val="23"/>
          <w:szCs w:val="23"/>
        </w:rPr>
        <w:t>]}</w:t>
      </w:r>
    </w:p>
    <w:p w14:paraId="445EEAFC" w14:textId="3878BF6F" w:rsidR="0019183F" w:rsidRDefault="0019183F" w:rsidP="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DF32DD">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0B54C64A" w14:textId="70F1E5B7" w:rsidR="00217831" w:rsidRPr="00444107" w:rsidRDefault="00217831" w:rsidP="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217831">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070E13D5" w14:textId="0601F41D" w:rsidR="00FE3281" w:rsidRDefault="00FE3281">
      <w:pPr>
        <w:tabs>
          <w:tab w:val="left" w:pos="-720"/>
        </w:tabs>
        <w:suppressAutoHyphens/>
        <w:spacing w:line="240" w:lineRule="atLeast"/>
        <w:jc w:val="both"/>
        <w:rPr>
          <w:rFonts w:ascii="Garamond" w:hAnsi="Garamond" w:cs="Arial"/>
          <w:spacing w:val="-2"/>
          <w:sz w:val="23"/>
          <w:szCs w:val="23"/>
        </w:rPr>
      </w:pPr>
    </w:p>
    <w:p w14:paraId="13FE9EC8" w14:textId="77777777" w:rsidR="008E4B11" w:rsidRDefault="008E4B11">
      <w:pPr>
        <w:tabs>
          <w:tab w:val="left" w:pos="-720"/>
        </w:tabs>
        <w:suppressAutoHyphens/>
        <w:spacing w:line="240" w:lineRule="atLeast"/>
        <w:jc w:val="both"/>
        <w:rPr>
          <w:rFonts w:ascii="Garamond" w:hAnsi="Garamond" w:cs="Arial"/>
          <w:spacing w:val="-2"/>
          <w:sz w:val="23"/>
          <w:szCs w:val="23"/>
        </w:rPr>
      </w:pPr>
    </w:p>
    <w:p w14:paraId="38953A0F" w14:textId="77777777" w:rsidR="00FE3281" w:rsidRPr="002E5659" w:rsidRDefault="00FE3281" w:rsidP="00FE3281">
      <w:pPr>
        <w:tabs>
          <w:tab w:val="left" w:pos="-720"/>
        </w:tabs>
        <w:suppressAutoHyphens/>
        <w:spacing w:line="240" w:lineRule="atLeast"/>
        <w:jc w:val="both"/>
        <w:rPr>
          <w:rFonts w:ascii="Garamond" w:hAnsi="Garamond" w:cs="Arial"/>
          <w:spacing w:val="-2"/>
          <w:sz w:val="22"/>
          <w:szCs w:val="22"/>
        </w:rPr>
      </w:pPr>
    </w:p>
    <w:p w14:paraId="51ECDFB3" w14:textId="77777777" w:rsidR="0049082E" w:rsidRPr="00DE4204" w:rsidRDefault="0049082E" w:rsidP="002435F3">
      <w:pPr>
        <w:keepNext/>
        <w:widowControl/>
        <w:tabs>
          <w:tab w:val="left" w:pos="-720"/>
        </w:tabs>
        <w:suppressAutoHyphens/>
        <w:spacing w:line="240" w:lineRule="atLeast"/>
        <w:jc w:val="both"/>
        <w:rPr>
          <w:rFonts w:ascii="Garamond" w:hAnsi="Garamond" w:cs="Arial"/>
          <w:spacing w:val="-2"/>
          <w:sz w:val="23"/>
          <w:szCs w:val="23"/>
          <w:u w:val="single"/>
        </w:rPr>
      </w:pPr>
      <w:r w:rsidRPr="00DE4204">
        <w:rPr>
          <w:rFonts w:ascii="Garamond" w:hAnsi="Garamond" w:cs="Arial"/>
          <w:spacing w:val="-2"/>
          <w:sz w:val="23"/>
          <w:szCs w:val="23"/>
          <w:u w:val="single"/>
        </w:rPr>
        <w:t xml:space="preserve">                                             </w:t>
      </w:r>
      <w:r w:rsidRPr="00DE4204">
        <w:rPr>
          <w:rFonts w:ascii="Garamond" w:hAnsi="Garamond" w:cs="Arial"/>
          <w:spacing w:val="-2"/>
          <w:sz w:val="23"/>
          <w:szCs w:val="23"/>
        </w:rPr>
        <w:tab/>
      </w:r>
      <w:r w:rsidRPr="00DE4204">
        <w:rPr>
          <w:rFonts w:ascii="Garamond" w:hAnsi="Garamond" w:cs="Arial"/>
          <w:spacing w:val="-2"/>
          <w:sz w:val="23"/>
          <w:szCs w:val="23"/>
        </w:rPr>
        <w:tab/>
        <w:t xml:space="preserve">Date: </w:t>
      </w:r>
      <w:r w:rsidRPr="00DE4204">
        <w:rPr>
          <w:rFonts w:ascii="Garamond" w:hAnsi="Garamond" w:cs="Arial"/>
          <w:spacing w:val="-2"/>
          <w:sz w:val="23"/>
          <w:szCs w:val="23"/>
          <w:u w:val="single"/>
        </w:rPr>
        <w:t xml:space="preserve">                           </w:t>
      </w:r>
    </w:p>
    <w:p w14:paraId="074EABC0" w14:textId="5F26EA71" w:rsidR="0049082E" w:rsidRPr="00DE4204" w:rsidRDefault="0049082E" w:rsidP="002435F3">
      <w:pPr>
        <w:keepNext/>
        <w:widowControl/>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p>
    <w:p w14:paraId="701F906E" w14:textId="676F84D2" w:rsidR="0049082E" w:rsidRDefault="0049082E" w:rsidP="002435F3">
      <w:pPr>
        <w:keepNext/>
        <w:widowControl/>
        <w:tabs>
          <w:tab w:val="left" w:pos="-720"/>
        </w:tabs>
        <w:suppressAutoHyphens/>
        <w:spacing w:line="240" w:lineRule="atLeast"/>
        <w:jc w:val="both"/>
        <w:rPr>
          <w:rFonts w:ascii="Garamond" w:hAnsi="Garamond" w:cs="Arial"/>
          <w:spacing w:val="-2"/>
          <w:sz w:val="23"/>
          <w:szCs w:val="23"/>
        </w:rPr>
      </w:pPr>
      <w:proofErr w:type="gramStart"/>
      <w:r w:rsidRPr="00DE4204">
        <w:rPr>
          <w:rFonts w:ascii="Garamond" w:hAnsi="Garamond" w:cs="Arial"/>
          <w:spacing w:val="-2"/>
          <w:sz w:val="23"/>
          <w:szCs w:val="23"/>
        </w:rPr>
        <w:t xml:space="preserve">Address: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w:t>
      </w:r>
      <w:proofErr w:type="gramStart"/>
      <w:r w:rsidR="009707B1">
        <w:rPr>
          <w:rFonts w:ascii="Garamond" w:hAnsi="Garamond" w:cs="Arial"/>
          <w:noProof/>
          <w:color w:val="2157AD"/>
          <w:spacing w:val="-2"/>
          <w:sz w:val="23"/>
          <w:szCs w:val="23"/>
          <w:shd w:val="clear" w:color="auto" w:fill="C9E1F3"/>
        </w:rPr>
        <w:t>PartyBlockAddress</w:t>
      </w:r>
      <w:proofErr w:type="spellEnd"/>
      <w:r>
        <w:rPr>
          <w:rFonts w:ascii="Garamond" w:hAnsi="Garamond" w:cs="Arial"/>
          <w:spacing w:val="-2"/>
          <w:sz w:val="23"/>
          <w:szCs w:val="23"/>
        </w:rPr>
        <w:t>]}</w:t>
      </w:r>
      <w:proofErr w:type="gramEnd"/>
    </w:p>
    <w:p w14:paraId="05F4C832" w14:textId="53132E8A" w:rsidR="0049082E" w:rsidRPr="004E0BE0" w:rsidRDefault="0049082E" w:rsidP="002435F3">
      <w:pPr>
        <w:keepNext/>
        <w:widowControl/>
        <w:tabs>
          <w:tab w:val="left" w:pos="-720"/>
        </w:tabs>
        <w:suppressAutoHyphens/>
        <w:spacing w:line="240" w:lineRule="atLeast"/>
        <w:jc w:val="both"/>
        <w:rPr>
          <w:rFonts w:ascii="Garamond" w:hAnsi="Garamond" w:cs="Arial"/>
          <w:spacing w:val="-2"/>
          <w:sz w:val="23"/>
          <w:szCs w:val="23"/>
        </w:rPr>
      </w:pPr>
      <w:r w:rsidRPr="004E0BE0">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Pr="004E0BE0">
        <w:rPr>
          <w:rFonts w:ascii="Garamond" w:hAnsi="Garamond" w:cs="Arial"/>
          <w:spacing w:val="-2"/>
          <w:sz w:val="23"/>
          <w:szCs w:val="23"/>
        </w:rPr>
        <w:t>]}</w:t>
      </w:r>
      <w:proofErr w:type="gramEnd"/>
    </w:p>
    <w:p w14:paraId="1AB0DFF0" w14:textId="77777777" w:rsidR="0049082E" w:rsidRPr="00DE4204" w:rsidRDefault="0049082E" w:rsidP="002435F3">
      <w:pPr>
        <w:keepNext/>
        <w:widowControl/>
        <w:tabs>
          <w:tab w:val="left" w:pos="-720"/>
        </w:tabs>
        <w:suppressAutoHyphens/>
        <w:spacing w:line="240" w:lineRule="atLeast"/>
        <w:jc w:val="both"/>
        <w:rPr>
          <w:rFonts w:ascii="Garamond" w:hAnsi="Garamond" w:cs="Arial"/>
          <w:spacing w:val="-2"/>
          <w:sz w:val="23"/>
          <w:szCs w:val="23"/>
          <w:u w:val="single"/>
        </w:rPr>
      </w:pPr>
    </w:p>
    <w:p w14:paraId="0E8BAF64" w14:textId="77777777" w:rsidR="0049082E" w:rsidRPr="00DE4204" w:rsidRDefault="0049082E" w:rsidP="002435F3">
      <w:pPr>
        <w:keepNext/>
        <w:widowControl/>
        <w:tabs>
          <w:tab w:val="left" w:pos="-720"/>
        </w:tabs>
        <w:suppressAutoHyphens/>
        <w:spacing w:line="240" w:lineRule="atLeast"/>
        <w:jc w:val="both"/>
        <w:rPr>
          <w:rFonts w:ascii="Garamond" w:hAnsi="Garamond" w:cs="Arial"/>
          <w:spacing w:val="-2"/>
          <w:sz w:val="23"/>
          <w:szCs w:val="23"/>
          <w:u w:val="single"/>
        </w:rPr>
      </w:pPr>
    </w:p>
    <w:p w14:paraId="1FD44175" w14:textId="77777777" w:rsidR="0049082E" w:rsidRPr="00DE4204" w:rsidRDefault="0049082E" w:rsidP="002435F3">
      <w:pPr>
        <w:keepNext/>
        <w:widowControl/>
        <w:tabs>
          <w:tab w:val="left" w:pos="-720"/>
        </w:tabs>
        <w:suppressAutoHyphens/>
        <w:spacing w:line="240" w:lineRule="atLeast"/>
        <w:jc w:val="both"/>
        <w:rPr>
          <w:rFonts w:ascii="Garamond" w:hAnsi="Garamond" w:cs="Arial"/>
          <w:spacing w:val="-2"/>
          <w:sz w:val="23"/>
          <w:szCs w:val="23"/>
          <w:u w:val="single"/>
        </w:rPr>
      </w:pPr>
      <w:r w:rsidRPr="00DE4204">
        <w:rPr>
          <w:rFonts w:ascii="Garamond" w:hAnsi="Garamond" w:cs="Arial"/>
          <w:spacing w:val="-2"/>
          <w:sz w:val="23"/>
          <w:szCs w:val="23"/>
          <w:u w:val="single"/>
        </w:rPr>
        <w:t xml:space="preserve">                                             </w:t>
      </w:r>
      <w:r w:rsidRPr="00DE4204">
        <w:rPr>
          <w:rFonts w:ascii="Garamond" w:hAnsi="Garamond" w:cs="Arial"/>
          <w:spacing w:val="-2"/>
          <w:sz w:val="23"/>
          <w:szCs w:val="23"/>
        </w:rPr>
        <w:tab/>
      </w:r>
      <w:r w:rsidRPr="00DE4204">
        <w:rPr>
          <w:rFonts w:ascii="Garamond" w:hAnsi="Garamond" w:cs="Arial"/>
          <w:spacing w:val="-2"/>
          <w:sz w:val="23"/>
          <w:szCs w:val="23"/>
        </w:rPr>
        <w:tab/>
        <w:t xml:space="preserve">Date: </w:t>
      </w:r>
      <w:r w:rsidRPr="00DE4204">
        <w:rPr>
          <w:rFonts w:ascii="Garamond" w:hAnsi="Garamond" w:cs="Arial"/>
          <w:spacing w:val="-2"/>
          <w:sz w:val="23"/>
          <w:szCs w:val="23"/>
          <w:u w:val="single"/>
        </w:rPr>
        <w:t xml:space="preserve">                           </w:t>
      </w:r>
    </w:p>
    <w:p w14:paraId="2CDFECD6" w14:textId="72DF06EB" w:rsidR="0049082E" w:rsidRDefault="0049082E" w:rsidP="002435F3">
      <w:pPr>
        <w:keepNext/>
        <w:widowControl/>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p>
    <w:p w14:paraId="258DA496" w14:textId="0BF30AD6" w:rsidR="0049082E" w:rsidRDefault="0049082E" w:rsidP="002435F3">
      <w:pPr>
        <w:keepNext/>
        <w:widowControl/>
        <w:tabs>
          <w:tab w:val="left" w:pos="-720"/>
        </w:tabs>
        <w:suppressAutoHyphens/>
        <w:spacing w:line="240" w:lineRule="atLeast"/>
        <w:jc w:val="both"/>
        <w:rPr>
          <w:rFonts w:ascii="Garamond" w:hAnsi="Garamond" w:cs="Arial"/>
          <w:spacing w:val="-2"/>
          <w:sz w:val="23"/>
          <w:szCs w:val="23"/>
        </w:rPr>
      </w:pPr>
      <w:proofErr w:type="gramStart"/>
      <w:r w:rsidRPr="00DE4204">
        <w:rPr>
          <w:rFonts w:ascii="Garamond" w:hAnsi="Garamond" w:cs="Arial"/>
          <w:spacing w:val="-2"/>
          <w:sz w:val="23"/>
          <w:szCs w:val="23"/>
        </w:rPr>
        <w:t xml:space="preserve">Address: </w:t>
      </w:r>
      <w:r>
        <w:rPr>
          <w:rFonts w:ascii="Garamond" w:hAnsi="Garamond" w:cs="Arial"/>
          <w:spacing w:val="-2"/>
          <w:sz w:val="23"/>
          <w:szCs w:val="23"/>
        </w:rPr>
        <w:t>{</w:t>
      </w:r>
      <w:proofErr w:type="gramEnd"/>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w:t>
      </w:r>
      <w:proofErr w:type="gramStart"/>
      <w:r w:rsidR="009707B1">
        <w:rPr>
          <w:rFonts w:ascii="Garamond" w:hAnsi="Garamond" w:cs="Arial"/>
          <w:noProof/>
          <w:color w:val="2157AD"/>
          <w:spacing w:val="-2"/>
          <w:sz w:val="23"/>
          <w:szCs w:val="23"/>
          <w:shd w:val="clear" w:color="auto" w:fill="C9E1F3"/>
        </w:rPr>
        <w:t>PartyBlockAddress</w:t>
      </w:r>
      <w:proofErr w:type="spellEnd"/>
      <w:r>
        <w:rPr>
          <w:rFonts w:ascii="Garamond" w:hAnsi="Garamond" w:cs="Arial"/>
          <w:spacing w:val="-2"/>
          <w:sz w:val="23"/>
          <w:szCs w:val="23"/>
        </w:rPr>
        <w:t>]}</w:t>
      </w:r>
      <w:proofErr w:type="gramEnd"/>
    </w:p>
    <w:p w14:paraId="45EFD5F9" w14:textId="77777777" w:rsidR="0049082E" w:rsidRPr="00DE4204" w:rsidRDefault="0049082E" w:rsidP="0049082E">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106A86A0" w14:textId="06AD809C" w:rsidR="00E91735" w:rsidRDefault="00E91735">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elseif</w:t>
      </w:r>
      <w:r w:rsidRPr="00170988">
        <w:rPr>
          <w:rFonts w:ascii="Garamond" w:hAnsi="Garamond" w:cs="Arial"/>
          <w:noProof/>
          <w:color w:val="2157AD"/>
          <w:spacing w:val="-2"/>
          <w:sz w:val="23"/>
          <w:szCs w:val="23"/>
          <w:shd w:val="clear" w:color="auto" w:fill="C9F3CD"/>
        </w:rPr>
        <w:t xml:space="preserve"> LetterType == "Dividend Reinvestment Account"</w:t>
      </w:r>
      <w:r w:rsidR="00B37131" w:rsidRPr="00170988">
        <w:rPr>
          <w:rFonts w:ascii="Garamond" w:hAnsi="Garamond" w:cs="Arial"/>
          <w:noProof/>
          <w:color w:val="2157AD"/>
          <w:spacing w:val="-2"/>
          <w:sz w:val="23"/>
          <w:szCs w:val="23"/>
          <w:shd w:val="clear" w:color="auto" w:fill="C9F3CD"/>
        </w:rPr>
        <w:t xml:space="preserve"> || LetterType == "Stocks" || LetterType == "Bonds"</w:t>
      </w:r>
      <w:r>
        <w:rPr>
          <w:rFonts w:ascii="Garamond" w:hAnsi="Garamond" w:cs="Arial"/>
          <w:spacing w:val="-2"/>
          <w:sz w:val="23"/>
          <w:szCs w:val="23"/>
        </w:rPr>
        <w:t>]}</w:t>
      </w:r>
    </w:p>
    <w:p w14:paraId="6149C52A" w14:textId="79F0724F" w:rsidR="00DD708D" w:rsidRDefault="00DD708D">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br w:type="page"/>
      </w:r>
    </w:p>
    <w:p w14:paraId="1931C34C" w14:textId="79F0724F" w:rsidR="00DD708D" w:rsidRDefault="00DD708D" w:rsidP="000061DA">
      <w:pPr>
        <w:jc w:val="center"/>
        <w:rPr>
          <w:rFonts w:ascii="Garamond" w:hAnsi="Garamond"/>
          <w:lang w:val="en-CA"/>
        </w:rPr>
      </w:pPr>
    </w:p>
    <w:p w14:paraId="667F1EDD" w14:textId="400DD1D0" w:rsidR="000061DA" w:rsidRPr="004A1A50" w:rsidRDefault="000061DA" w:rsidP="000061DA">
      <w:pPr>
        <w:jc w:val="center"/>
        <w:rPr>
          <w:rFonts w:ascii="Garamond" w:hAnsi="Garamond" w:cs="CG Times"/>
        </w:rPr>
      </w:pPr>
      <w:r w:rsidRPr="004A1A50">
        <w:rPr>
          <w:rFonts w:ascii="Garamond" w:hAnsi="Garamond"/>
          <w:lang w:val="en-CA"/>
        </w:rPr>
        <w:fldChar w:fldCharType="begin"/>
      </w:r>
      <w:r w:rsidRPr="004A1A50">
        <w:rPr>
          <w:rFonts w:ascii="Garamond" w:hAnsi="Garamond"/>
          <w:lang w:val="en-CA"/>
        </w:rPr>
        <w:instrText xml:space="preserve"> SEQ CHAPTER \h \r 1</w:instrText>
      </w:r>
      <w:r w:rsidRPr="004A1A50">
        <w:rPr>
          <w:rFonts w:ascii="Garamond" w:hAnsi="Garamond"/>
          <w:lang w:val="en-CA"/>
        </w:rPr>
        <w:fldChar w:fldCharType="end"/>
      </w:r>
      <w:r w:rsidRPr="004A1A50">
        <w:rPr>
          <w:rFonts w:ascii="Garamond" w:hAnsi="Garamond" w:cs="CG Times"/>
          <w:b/>
          <w:bCs/>
          <w:sz w:val="28"/>
          <w:szCs w:val="28"/>
        </w:rPr>
        <w:t>IRREVOCABLE STOCK OR BOND POWER</w:t>
      </w:r>
    </w:p>
    <w:p w14:paraId="35CFFB1F" w14:textId="77777777" w:rsidR="000061DA" w:rsidRPr="004A1A50" w:rsidRDefault="000061DA" w:rsidP="000061DA">
      <w:pPr>
        <w:rPr>
          <w:rFonts w:ascii="Garamond" w:hAnsi="Garamond" w:cs="CG Times"/>
        </w:rPr>
      </w:pPr>
    </w:p>
    <w:p w14:paraId="06E1B140" w14:textId="72D9B27F" w:rsidR="000061DA" w:rsidRPr="003346ED" w:rsidRDefault="000061DA" w:rsidP="000061DA">
      <w:pPr>
        <w:jc w:val="both"/>
        <w:rPr>
          <w:rFonts w:ascii="Garamond" w:hAnsi="Garamond" w:cs="CG Times"/>
        </w:rPr>
      </w:pPr>
      <w:r w:rsidRPr="004A1A50">
        <w:rPr>
          <w:rFonts w:ascii="Garamond" w:hAnsi="Garamond" w:cs="CG Times"/>
        </w:rPr>
        <w:tab/>
        <w:t>FOR VALUE RECEI</w:t>
      </w:r>
      <w:r w:rsidRPr="000061DA">
        <w:rPr>
          <w:rFonts w:ascii="Garamond" w:hAnsi="Garamond" w:cs="CG Times"/>
        </w:rPr>
        <w:t xml:space="preserve">VED, the undersigned, </w:t>
      </w:r>
      <w:r w:rsidR="004A1A50">
        <w:rPr>
          <w:rFonts w:ascii="Garamond" w:hAnsi="Garamond" w:cs="CG Times"/>
        </w:rPr>
        <w:t>{[</w:t>
      </w:r>
      <w:proofErr w:type="spellStart"/>
      <w:r w:rsidR="009707B1">
        <w:rPr>
          <w:rFonts w:ascii="Garamond" w:hAnsi="Garamond" w:cs="CG Times"/>
          <w:noProof/>
          <w:color w:val="2157AD"/>
          <w:shd w:val="clear" w:color="auto" w:fill="C9E1F3"/>
        </w:rPr>
        <w:t>TrueSingleSettlor.NameCO</w:t>
      </w:r>
      <w:r w:rsidR="004A1A50" w:rsidRPr="00170988">
        <w:rPr>
          <w:rFonts w:ascii="Garamond" w:hAnsi="Garamond" w:cs="CG Times"/>
          <w:noProof/>
          <w:color w:val="2157AD"/>
          <w:shd w:val="clear" w:color="auto" w:fill="C9E1F3"/>
        </w:rPr>
        <w:t>|upper</w:t>
      </w:r>
      <w:proofErr w:type="spellEnd"/>
      <w:r w:rsidR="004A1A50">
        <w:rPr>
          <w:rFonts w:ascii="Garamond" w:hAnsi="Garamond" w:cs="CG Times"/>
        </w:rPr>
        <w:t>]}{[</w:t>
      </w:r>
      <w:r w:rsidR="004A1A50" w:rsidRPr="00170988">
        <w:rPr>
          <w:rFonts w:ascii="Garamond" w:hAnsi="Garamond" w:cs="CG Times"/>
          <w:b/>
          <w:noProof/>
          <w:color w:val="41A151"/>
          <w:shd w:val="clear" w:color="auto" w:fill="C9F3CD"/>
        </w:rPr>
        <w:t>if</w:t>
      </w:r>
      <w:r w:rsidR="004A1A50" w:rsidRPr="00170988">
        <w:rPr>
          <w:rFonts w:ascii="Garamond" w:hAnsi="Garamond" w:cs="CG Times"/>
          <w:noProof/>
          <w:color w:val="2157AD"/>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004A1A50">
        <w:rPr>
          <w:rFonts w:ascii="Garamond" w:hAnsi="Garamond" w:cs="CG Times"/>
        </w:rPr>
        <w:t>]} and {[</w:t>
      </w:r>
      <w:proofErr w:type="spellStart"/>
      <w:r w:rsidR="009707B1">
        <w:rPr>
          <w:rFonts w:ascii="Garamond" w:hAnsi="Garamond" w:cs="CG Times"/>
          <w:noProof/>
          <w:color w:val="2157AD"/>
          <w:shd w:val="clear" w:color="auto" w:fill="C9E1F3"/>
        </w:rPr>
        <w:t>TrueSingleSettlor.SpouseMirror.NameCO</w:t>
      </w:r>
      <w:r w:rsidR="004A1A50" w:rsidRPr="00170988">
        <w:rPr>
          <w:rFonts w:ascii="Garamond" w:hAnsi="Garamond" w:cs="CG Times"/>
          <w:noProof/>
          <w:color w:val="2157AD"/>
          <w:shd w:val="clear" w:color="auto" w:fill="C9E1F3"/>
        </w:rPr>
        <w:t>|upper</w:t>
      </w:r>
      <w:proofErr w:type="spellEnd"/>
      <w:r w:rsidR="004A1A50">
        <w:rPr>
          <w:rFonts w:ascii="Garamond" w:hAnsi="Garamond" w:cs="CG Times"/>
        </w:rPr>
        <w:t>]}{[</w:t>
      </w:r>
      <w:r w:rsidR="004A1A50" w:rsidRPr="00170988">
        <w:rPr>
          <w:rFonts w:ascii="Garamond" w:hAnsi="Garamond" w:cs="CG Times"/>
          <w:b/>
          <w:noProof/>
          <w:color w:val="41A151"/>
          <w:shd w:val="clear" w:color="auto" w:fill="C9F3CD"/>
        </w:rPr>
        <w:t>endif</w:t>
      </w:r>
      <w:r w:rsidR="004A1A50">
        <w:rPr>
          <w:rFonts w:ascii="Garamond" w:hAnsi="Garamond" w:cs="CG Times"/>
        </w:rPr>
        <w:t>]} (</w:t>
      </w:r>
      <w:r w:rsidRPr="000061DA">
        <w:rPr>
          <w:rFonts w:ascii="Garamond" w:hAnsi="Garamond" w:cs="CG Times"/>
        </w:rPr>
        <w:t>hereinafter referred to as the “Assignor”), has fully and irrevocably granted, assigned and transferred and hereby does fully and irrevocably grant, assign and transfer to</w:t>
      </w:r>
      <w:r w:rsidR="004A1A50">
        <w:rPr>
          <w:rFonts w:ascii="Garamond" w:hAnsi="Garamond" w:cs="CG Times"/>
        </w:rPr>
        <w:t xml:space="preserve"> {[</w:t>
      </w:r>
      <w:r w:rsidR="004A1A50" w:rsidRPr="00170988">
        <w:rPr>
          <w:rFonts w:ascii="Garamond" w:hAnsi="Garamond" w:cs="CG Times"/>
          <w:b/>
          <w:noProof/>
          <w:color w:val="41A151"/>
          <w:shd w:val="clear" w:color="auto" w:fill="C9F3CD"/>
        </w:rPr>
        <w:t>if</w:t>
      </w:r>
      <w:r w:rsidR="004A1A50" w:rsidRPr="00170988">
        <w:rPr>
          <w:rFonts w:ascii="Garamond" w:hAnsi="Garamond" w:cs="CG Times"/>
          <w:noProof/>
          <w:color w:val="2157AD"/>
          <w:shd w:val="clear" w:color="auto" w:fill="C9F3CD"/>
        </w:rPr>
        <w:t xml:space="preserve"> TransferTo == "Entity"</w:t>
      </w:r>
      <w:r w:rsidR="004A1A50">
        <w:rPr>
          <w:rFonts w:ascii="Garamond" w:hAnsi="Garamond" w:cs="CG Times"/>
        </w:rPr>
        <w:t>]}{[</w:t>
      </w:r>
      <w:proofErr w:type="spellStart"/>
      <w:r w:rsidR="004A1A50" w:rsidRPr="00170988">
        <w:rPr>
          <w:rFonts w:ascii="Garamond" w:hAnsi="Garamond" w:cs="CG Times"/>
          <w:noProof/>
          <w:color w:val="2157AD"/>
          <w:shd w:val="clear" w:color="auto" w:fill="C9E1F3"/>
        </w:rPr>
        <w:t>LetterLLCName|upper|else</w:t>
      </w:r>
      <w:proofErr w:type="spellEnd"/>
      <w:r w:rsidR="004A1A50" w:rsidRPr="00170988">
        <w:rPr>
          <w:rFonts w:ascii="Garamond" w:hAnsi="Garamond" w:cs="CG Times"/>
          <w:noProof/>
          <w:color w:val="2157AD"/>
          <w:shd w:val="clear" w:color="auto" w:fill="C9E1F3"/>
        </w:rPr>
        <w:t>: "_________________"</w:t>
      </w:r>
      <w:r w:rsidR="004A1A50">
        <w:rPr>
          <w:rFonts w:ascii="Garamond" w:hAnsi="Garamond" w:cs="CG Times"/>
        </w:rPr>
        <w:t>]}{[</w:t>
      </w:r>
      <w:r w:rsidR="004A1A50" w:rsidRPr="00170988">
        <w:rPr>
          <w:rFonts w:ascii="Garamond" w:hAnsi="Garamond" w:cs="CG Times"/>
          <w:b/>
          <w:noProof/>
          <w:color w:val="41A151"/>
          <w:shd w:val="clear" w:color="auto" w:fill="C9F3CD"/>
        </w:rPr>
        <w:t>else</w:t>
      </w:r>
      <w:r w:rsidR="004A1A50">
        <w:rPr>
          <w:rFonts w:ascii="Garamond" w:hAnsi="Garamond" w:cs="CG Times"/>
        </w:rPr>
        <w:t>]}</w:t>
      </w:r>
      <w:r w:rsidR="00420C42">
        <w:rPr>
          <w:rFonts w:ascii="Garamond" w:hAnsi="Garamond" w:cs="CG Times"/>
        </w:rPr>
        <w:t xml:space="preserve">the </w:t>
      </w:r>
      <w:r w:rsidR="00420C42" w:rsidRPr="00486ACB">
        <w:rPr>
          <w:rFonts w:ascii="Garamond" w:hAnsi="Garamond" w:cs="Arial"/>
          <w:spacing w:val="-2"/>
          <w:sz w:val="23"/>
          <w:szCs w:val="23"/>
        </w:rPr>
        <w:t>{[</w:t>
      </w:r>
      <w:proofErr w:type="spellStart"/>
      <w:r w:rsidR="00420C42" w:rsidRPr="00170988">
        <w:rPr>
          <w:rFonts w:ascii="Garamond" w:hAnsi="Garamond" w:cs="Arial"/>
          <w:noProof/>
          <w:color w:val="2157AD"/>
          <w:spacing w:val="-2"/>
          <w:sz w:val="23"/>
          <w:szCs w:val="23"/>
          <w:shd w:val="clear" w:color="auto" w:fill="C9E1F3"/>
        </w:rPr>
        <w:t>TrustName|upper|else</w:t>
      </w:r>
      <w:proofErr w:type="spellEnd"/>
      <w:r w:rsidR="00420C42" w:rsidRPr="00170988">
        <w:rPr>
          <w:rFonts w:ascii="Garamond" w:hAnsi="Garamond" w:cs="Arial"/>
          <w:noProof/>
          <w:color w:val="2157AD"/>
          <w:spacing w:val="-2"/>
          <w:sz w:val="23"/>
          <w:szCs w:val="23"/>
          <w:shd w:val="clear" w:color="auto" w:fill="C9E1F3"/>
        </w:rPr>
        <w:t>: "________________"</w:t>
      </w:r>
      <w:r w:rsidR="00420C42" w:rsidRPr="00486ACB">
        <w:rPr>
          <w:rFonts w:ascii="Garamond" w:hAnsi="Garamond" w:cs="Arial"/>
          <w:spacing w:val="-2"/>
          <w:sz w:val="23"/>
          <w:szCs w:val="23"/>
        </w:rPr>
        <w:t>]}, under Trust agreement dated {[</w:t>
      </w:r>
      <w:proofErr w:type="spellStart"/>
      <w:r w:rsidR="00420C42" w:rsidRPr="00170988">
        <w:rPr>
          <w:rFonts w:ascii="Garamond" w:hAnsi="Garamond" w:cs="Arial"/>
          <w:noProof/>
          <w:color w:val="2157AD"/>
          <w:spacing w:val="-2"/>
          <w:sz w:val="23"/>
          <w:szCs w:val="23"/>
          <w:shd w:val="clear" w:color="auto" w:fill="C9E1F3"/>
        </w:rPr>
        <w:t>TrustDate|format</w:t>
      </w:r>
      <w:proofErr w:type="spellEnd"/>
      <w:r w:rsidR="00420C42" w:rsidRPr="00170988">
        <w:rPr>
          <w:rFonts w:ascii="Garamond" w:hAnsi="Garamond" w:cs="Arial"/>
          <w:noProof/>
          <w:color w:val="2157AD"/>
          <w:spacing w:val="-2"/>
          <w:sz w:val="23"/>
          <w:szCs w:val="23"/>
          <w:shd w:val="clear" w:color="auto" w:fill="C9E1F3"/>
        </w:rPr>
        <w:t>: "MMMM D, YYYY"|else: "________________"</w:t>
      </w:r>
      <w:r w:rsidR="00420C42" w:rsidRPr="00486ACB">
        <w:rPr>
          <w:rFonts w:ascii="Garamond" w:hAnsi="Garamond" w:cs="Arial"/>
          <w:spacing w:val="-2"/>
          <w:sz w:val="23"/>
          <w:szCs w:val="23"/>
        </w:rPr>
        <w:t>]}</w:t>
      </w:r>
      <w:r w:rsidR="004A1A50">
        <w:rPr>
          <w:rFonts w:ascii="Garamond" w:hAnsi="Garamond" w:cs="CG Times"/>
        </w:rPr>
        <w:t>{[</w:t>
      </w:r>
      <w:r w:rsidR="004A1A50" w:rsidRPr="00170988">
        <w:rPr>
          <w:rFonts w:ascii="Garamond" w:hAnsi="Garamond" w:cs="CG Times"/>
          <w:b/>
          <w:noProof/>
          <w:color w:val="41A151"/>
          <w:shd w:val="clear" w:color="auto" w:fill="C9F3CD"/>
        </w:rPr>
        <w:t>endif</w:t>
      </w:r>
      <w:r w:rsidR="004A1A50">
        <w:rPr>
          <w:rFonts w:ascii="Garamond" w:hAnsi="Garamond" w:cs="CG Times"/>
        </w:rPr>
        <w:t xml:space="preserve">]}, </w:t>
      </w:r>
      <w:r w:rsidRPr="000061DA">
        <w:rPr>
          <w:rFonts w:ascii="Garamond" w:hAnsi="Garamond" w:cs="CG Times"/>
        </w:rPr>
        <w:t xml:space="preserve">and the successors, transferees, assigns and personal representatives thereof (hereinafter collectively </w:t>
      </w:r>
      <w:r w:rsidRPr="003346ED">
        <w:rPr>
          <w:rFonts w:ascii="Garamond" w:hAnsi="Garamond" w:cs="CG Times"/>
        </w:rPr>
        <w:t>referred to as the “Assignee”), the following property:</w:t>
      </w:r>
    </w:p>
    <w:p w14:paraId="1B59A7B0" w14:textId="77777777" w:rsidR="000061DA" w:rsidRPr="003346ED" w:rsidRDefault="000061DA" w:rsidP="000061DA">
      <w:pPr>
        <w:rPr>
          <w:rFonts w:ascii="Garamond" w:hAnsi="Garamond" w:cs="CG Times"/>
        </w:rPr>
      </w:pPr>
    </w:p>
    <w:p w14:paraId="5982D0B2" w14:textId="0860B522" w:rsidR="000061DA" w:rsidRPr="003346ED" w:rsidRDefault="004B4B77" w:rsidP="004B4B77">
      <w:pPr>
        <w:jc w:val="center"/>
        <w:rPr>
          <w:rFonts w:ascii="Garamond" w:hAnsi="Garamond" w:cs="CG Times"/>
        </w:rPr>
      </w:pPr>
      <w:r w:rsidRPr="003346ED">
        <w:rPr>
          <w:rFonts w:ascii="Garamond" w:hAnsi="Garamond" w:cs="CG Times"/>
          <w:b/>
          <w:bCs/>
        </w:rPr>
        <w:t>{[</w:t>
      </w:r>
      <w:proofErr w:type="spellStart"/>
      <w:r w:rsidRPr="00170988">
        <w:rPr>
          <w:rFonts w:ascii="Garamond" w:hAnsi="Garamond" w:cs="CG Times"/>
          <w:b/>
          <w:bCs/>
          <w:noProof/>
          <w:color w:val="2157AD"/>
          <w:shd w:val="clear" w:color="auto" w:fill="C9E1F3"/>
        </w:rPr>
        <w:t>StockorBondName|else</w:t>
      </w:r>
      <w:proofErr w:type="spellEnd"/>
      <w:r w:rsidRPr="00170988">
        <w:rPr>
          <w:rFonts w:ascii="Garamond" w:hAnsi="Garamond" w:cs="CG Times"/>
          <w:b/>
          <w:bCs/>
          <w:noProof/>
          <w:color w:val="2157AD"/>
          <w:shd w:val="clear" w:color="auto" w:fill="C9E1F3"/>
        </w:rPr>
        <w:t>: "___________________"</w:t>
      </w:r>
      <w:r w:rsidRPr="003346ED">
        <w:rPr>
          <w:rFonts w:ascii="Garamond" w:hAnsi="Garamond" w:cs="CG Times"/>
          <w:b/>
          <w:bCs/>
        </w:rPr>
        <w:t>]}</w:t>
      </w:r>
      <w:r w:rsidR="000061DA" w:rsidRPr="003346ED">
        <w:rPr>
          <w:rFonts w:ascii="Garamond" w:hAnsi="Garamond" w:cs="CG Times"/>
          <w:b/>
          <w:bCs/>
        </w:rPr>
        <w:tab/>
      </w:r>
      <w:r w:rsidRPr="003346ED">
        <w:rPr>
          <w:rFonts w:ascii="Garamond" w:hAnsi="Garamond" w:cs="CG Times"/>
          <w:b/>
          <w:bCs/>
        </w:rPr>
        <w:t>{[</w:t>
      </w:r>
      <w:proofErr w:type="spellStart"/>
      <w:r w:rsidRPr="00170988">
        <w:rPr>
          <w:rFonts w:ascii="Garamond" w:hAnsi="Garamond" w:cs="CG Times"/>
          <w:b/>
          <w:bCs/>
          <w:noProof/>
          <w:color w:val="2157AD"/>
          <w:shd w:val="clear" w:color="auto" w:fill="C9E1F3"/>
        </w:rPr>
        <w:t>CertificateNumbers|else</w:t>
      </w:r>
      <w:proofErr w:type="spellEnd"/>
      <w:r w:rsidRPr="00170988">
        <w:rPr>
          <w:rFonts w:ascii="Garamond" w:hAnsi="Garamond" w:cs="CG Times"/>
          <w:b/>
          <w:bCs/>
          <w:noProof/>
          <w:color w:val="2157AD"/>
          <w:shd w:val="clear" w:color="auto" w:fill="C9E1F3"/>
        </w:rPr>
        <w:t>: "_______________________________"</w:t>
      </w:r>
      <w:r w:rsidRPr="003346ED">
        <w:rPr>
          <w:rFonts w:ascii="Garamond" w:hAnsi="Garamond" w:cs="CG Times"/>
          <w:b/>
          <w:bCs/>
        </w:rPr>
        <w:t>]}</w:t>
      </w:r>
      <w:r w:rsidR="000061DA" w:rsidRPr="003346ED">
        <w:rPr>
          <w:rFonts w:ascii="Garamond" w:hAnsi="Garamond" w:cs="CG Times"/>
          <w:b/>
          <w:bCs/>
        </w:rPr>
        <w:tab/>
      </w:r>
      <w:r w:rsidRPr="003346ED">
        <w:rPr>
          <w:rFonts w:ascii="Garamond" w:hAnsi="Garamond" w:cs="CG Times"/>
          <w:b/>
          <w:bCs/>
        </w:rPr>
        <w:t>{[</w:t>
      </w:r>
      <w:proofErr w:type="spellStart"/>
      <w:r w:rsidRPr="00170988">
        <w:rPr>
          <w:rFonts w:ascii="Garamond" w:hAnsi="Garamond" w:cs="CG Times"/>
          <w:b/>
          <w:bCs/>
          <w:noProof/>
          <w:color w:val="2157AD"/>
          <w:shd w:val="clear" w:color="auto" w:fill="C9E1F3"/>
        </w:rPr>
        <w:t>Shares|else</w:t>
      </w:r>
      <w:proofErr w:type="spellEnd"/>
      <w:r w:rsidRPr="00170988">
        <w:rPr>
          <w:rFonts w:ascii="Garamond" w:hAnsi="Garamond" w:cs="CG Times"/>
          <w:b/>
          <w:bCs/>
          <w:noProof/>
          <w:color w:val="2157AD"/>
          <w:shd w:val="clear" w:color="auto" w:fill="C9E1F3"/>
        </w:rPr>
        <w:t>: ""</w:t>
      </w:r>
      <w:r w:rsidRPr="003346ED">
        <w:rPr>
          <w:rFonts w:ascii="Garamond" w:hAnsi="Garamond" w:cs="CG Times"/>
          <w:b/>
          <w:bCs/>
        </w:rPr>
        <w:t>]}</w:t>
      </w:r>
    </w:p>
    <w:p w14:paraId="0A8D1AA1" w14:textId="77777777" w:rsidR="000061DA" w:rsidRPr="003346ED" w:rsidRDefault="000061DA" w:rsidP="000061DA">
      <w:pPr>
        <w:rPr>
          <w:rFonts w:ascii="Garamond" w:hAnsi="Garamond" w:cs="CG Times"/>
        </w:rPr>
      </w:pPr>
    </w:p>
    <w:p w14:paraId="62433D6C" w14:textId="77777777" w:rsidR="000061DA" w:rsidRPr="003346ED" w:rsidRDefault="000061DA" w:rsidP="000061DA">
      <w:pPr>
        <w:ind w:firstLine="720"/>
        <w:jc w:val="both"/>
        <w:rPr>
          <w:rFonts w:ascii="Garamond" w:hAnsi="Garamond" w:cs="CG Times"/>
        </w:rPr>
      </w:pPr>
      <w:r w:rsidRPr="003346ED">
        <w:rPr>
          <w:rFonts w:ascii="Garamond" w:hAnsi="Garamond" w:cs="CG Times"/>
        </w:rPr>
        <w:t>Assignor hereby irrevocably appoints Assignee to be Assignor’s true and lawful attorney-in-fact, with full power of substitution, and empowers Assignee, for and in the name and stead of Assignor,</w:t>
      </w:r>
      <w:r w:rsidRPr="000061DA">
        <w:rPr>
          <w:rFonts w:ascii="Garamond" w:hAnsi="Garamond" w:cs="CG Times"/>
        </w:rPr>
        <w:t xml:space="preserve"> to see, transfer, hypothecate, liquidate or otherwise dispose of all or any portion of the above-described securities, from time to time, and, for that purpose, to make, sign, execute and deliver any documents or perform any other act necessary for such sale, transfer, hypothecation, liquidation or other </w:t>
      </w:r>
      <w:r w:rsidRPr="003346ED">
        <w:rPr>
          <w:rFonts w:ascii="Garamond" w:hAnsi="Garamond" w:cs="CG Times"/>
        </w:rPr>
        <w:t>disposition. Assignor acknowledges that this appointment is coupled with an interest and shall not be revocable by Assignor’s death or for any other reason. Assignor hereby ratifies and approves all acts that Assignee or any substitute therefor shall do by virtue hereof.</w:t>
      </w:r>
    </w:p>
    <w:p w14:paraId="48983525" w14:textId="77777777" w:rsidR="000061DA" w:rsidRPr="003346ED" w:rsidRDefault="000061DA" w:rsidP="000061DA">
      <w:pPr>
        <w:rPr>
          <w:rFonts w:ascii="Garamond" w:hAnsi="Garamond" w:cs="CG Times"/>
        </w:rPr>
      </w:pPr>
    </w:p>
    <w:p w14:paraId="123BAF46" w14:textId="4EAA992C" w:rsidR="000061DA" w:rsidRPr="003346ED" w:rsidRDefault="000061DA" w:rsidP="000061DA">
      <w:pPr>
        <w:jc w:val="both"/>
        <w:rPr>
          <w:rFonts w:ascii="Garamond" w:hAnsi="Garamond" w:cs="CG Times"/>
        </w:rPr>
      </w:pPr>
      <w:r w:rsidRPr="003346ED">
        <w:rPr>
          <w:rFonts w:ascii="Garamond" w:hAnsi="Garamond" w:cs="CG Times"/>
        </w:rPr>
        <w:tab/>
        <w:t>IN WITNESS WHEREOF, the undersigned has hereunto set {[</w:t>
      </w:r>
      <w:r w:rsidRPr="00170988">
        <w:rPr>
          <w:rFonts w:ascii="Garamond" w:hAnsi="Garamond" w:cs="CG Times"/>
          <w:b/>
          <w:noProof/>
          <w:color w:val="41A151"/>
          <w:shd w:val="clear" w:color="auto" w:fill="C9F3CD"/>
        </w:rPr>
        <w:t>if</w:t>
      </w:r>
      <w:r w:rsidRPr="00170988">
        <w:rPr>
          <w:rFonts w:ascii="Garamond" w:hAnsi="Garamond" w:cs="CG Times"/>
          <w:noProof/>
          <w:color w:val="2157AD"/>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Pr="003346ED">
        <w:rPr>
          <w:rFonts w:ascii="Garamond" w:hAnsi="Garamond" w:cs="CG Times"/>
        </w:rPr>
        <w:t>]}their{[</w:t>
      </w:r>
      <w:r w:rsidRPr="00170988">
        <w:rPr>
          <w:rFonts w:ascii="Garamond" w:hAnsi="Garamond" w:cs="CG Times"/>
          <w:b/>
          <w:noProof/>
          <w:color w:val="41A151"/>
          <w:shd w:val="clear" w:color="auto" w:fill="C9F3CD"/>
        </w:rPr>
        <w:t>else</w:t>
      </w:r>
      <w:r w:rsidRPr="003346ED">
        <w:rPr>
          <w:rFonts w:ascii="Garamond" w:hAnsi="Garamond" w:cs="CG Times"/>
        </w:rPr>
        <w:t>]}{[</w:t>
      </w:r>
      <w:proofErr w:type="spellStart"/>
      <w:r w:rsidR="009707B1">
        <w:rPr>
          <w:rFonts w:ascii="Garamond" w:hAnsi="Garamond" w:cs="CG Times"/>
          <w:noProof/>
          <w:color w:val="2157AD"/>
          <w:shd w:val="clear" w:color="auto" w:fill="C9E1F3"/>
        </w:rPr>
        <w:t>TrueSingleSettlor.Gender</w:t>
      </w:r>
      <w:r w:rsidRPr="00170988">
        <w:rPr>
          <w:rFonts w:ascii="Garamond" w:hAnsi="Garamond" w:cs="CG Times"/>
          <w:noProof/>
          <w:color w:val="2157AD"/>
          <w:shd w:val="clear" w:color="auto" w:fill="C9E1F3"/>
        </w:rPr>
        <w:t>.HisHer|else</w:t>
      </w:r>
      <w:proofErr w:type="spellEnd"/>
      <w:r w:rsidRPr="00170988">
        <w:rPr>
          <w:rFonts w:ascii="Garamond" w:hAnsi="Garamond" w:cs="CG Times"/>
          <w:noProof/>
          <w:color w:val="2157AD"/>
          <w:shd w:val="clear" w:color="auto" w:fill="C9E1F3"/>
        </w:rPr>
        <w:t>: "his or her"</w:t>
      </w:r>
      <w:r w:rsidRPr="003346ED">
        <w:rPr>
          <w:rFonts w:ascii="Garamond" w:hAnsi="Garamond" w:cs="CG Times"/>
        </w:rPr>
        <w:t>]}{[</w:t>
      </w:r>
      <w:r w:rsidRPr="00170988">
        <w:rPr>
          <w:rFonts w:ascii="Garamond" w:hAnsi="Garamond" w:cs="CG Times"/>
          <w:b/>
          <w:noProof/>
          <w:color w:val="41A151"/>
          <w:shd w:val="clear" w:color="auto" w:fill="C9F3CD"/>
        </w:rPr>
        <w:t>endif</w:t>
      </w:r>
      <w:r w:rsidRPr="003346ED">
        <w:rPr>
          <w:rFonts w:ascii="Garamond" w:hAnsi="Garamond" w:cs="CG Times"/>
        </w:rPr>
        <w:t>]} hand{[</w:t>
      </w:r>
      <w:r w:rsidRPr="00170988">
        <w:rPr>
          <w:rFonts w:ascii="Garamond" w:hAnsi="Garamond" w:cs="CG Times"/>
          <w:b/>
          <w:noProof/>
          <w:color w:val="41A151"/>
          <w:shd w:val="clear" w:color="auto" w:fill="C9F3CD"/>
        </w:rPr>
        <w:t>if</w:t>
      </w:r>
      <w:r w:rsidRPr="00170988">
        <w:rPr>
          <w:rFonts w:ascii="Garamond" w:hAnsi="Garamond" w:cs="CG Times"/>
          <w:noProof/>
          <w:color w:val="2157AD"/>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Pr="003346ED">
        <w:rPr>
          <w:rFonts w:ascii="Garamond" w:hAnsi="Garamond" w:cs="CG Times"/>
        </w:rPr>
        <w:t>]}s{[</w:t>
      </w:r>
      <w:r w:rsidRPr="00170988">
        <w:rPr>
          <w:rFonts w:ascii="Garamond" w:hAnsi="Garamond" w:cs="CG Times"/>
          <w:b/>
          <w:noProof/>
          <w:color w:val="41A151"/>
          <w:shd w:val="clear" w:color="auto" w:fill="C9F3CD"/>
        </w:rPr>
        <w:t>endif</w:t>
      </w:r>
      <w:r w:rsidRPr="003346ED">
        <w:rPr>
          <w:rFonts w:ascii="Garamond" w:hAnsi="Garamond" w:cs="CG Times"/>
        </w:rPr>
        <w:t>]} and seal{[</w:t>
      </w:r>
      <w:r w:rsidRPr="00170988">
        <w:rPr>
          <w:rFonts w:ascii="Garamond" w:hAnsi="Garamond" w:cs="CG Times"/>
          <w:b/>
          <w:noProof/>
          <w:color w:val="41A151"/>
          <w:shd w:val="clear" w:color="auto" w:fill="C9F3CD"/>
        </w:rPr>
        <w:t>if</w:t>
      </w:r>
      <w:r w:rsidRPr="00170988">
        <w:rPr>
          <w:rFonts w:ascii="Garamond" w:hAnsi="Garamond" w:cs="CG Times"/>
          <w:noProof/>
          <w:color w:val="2157AD"/>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r w:rsidRPr="003346ED">
        <w:rPr>
          <w:rFonts w:ascii="Garamond" w:hAnsi="Garamond" w:cs="CG Times"/>
        </w:rPr>
        <w:t>]}s{[</w:t>
      </w:r>
      <w:r w:rsidRPr="00170988">
        <w:rPr>
          <w:rFonts w:ascii="Garamond" w:hAnsi="Garamond" w:cs="CG Times"/>
          <w:b/>
          <w:noProof/>
          <w:color w:val="41A151"/>
          <w:shd w:val="clear" w:color="auto" w:fill="C9F3CD"/>
        </w:rPr>
        <w:t>endif</w:t>
      </w:r>
      <w:r w:rsidRPr="003346ED">
        <w:rPr>
          <w:rFonts w:ascii="Garamond" w:hAnsi="Garamond" w:cs="CG Times"/>
        </w:rPr>
        <w:t>]} this _______ day of ___________________, 20</w:t>
      </w:r>
      <w:r w:rsidRPr="003346ED">
        <w:rPr>
          <w:rFonts w:ascii="Garamond" w:hAnsi="Garamond" w:cs="CG Times"/>
          <w:u w:val="single"/>
        </w:rPr>
        <w:t xml:space="preserve">      </w:t>
      </w:r>
      <w:r w:rsidRPr="003346ED">
        <w:rPr>
          <w:rFonts w:ascii="Garamond" w:hAnsi="Garamond" w:cs="CG Times"/>
        </w:rPr>
        <w:t>.</w:t>
      </w:r>
    </w:p>
    <w:p w14:paraId="16BFDA50" w14:textId="77777777" w:rsidR="000061DA" w:rsidRPr="003346ED" w:rsidRDefault="000061DA" w:rsidP="000061DA">
      <w:pPr>
        <w:rPr>
          <w:rFonts w:ascii="Garamond" w:hAnsi="Garamond" w:cs="CG Times"/>
        </w:rPr>
      </w:pPr>
    </w:p>
    <w:p w14:paraId="5926E649" w14:textId="77777777" w:rsidR="000061DA" w:rsidRPr="000061DA" w:rsidRDefault="000061DA" w:rsidP="000061DA">
      <w:pPr>
        <w:rPr>
          <w:rFonts w:ascii="Garamond" w:hAnsi="Garamond" w:cs="CG Times"/>
        </w:rPr>
      </w:pPr>
    </w:p>
    <w:p w14:paraId="646FD3D5" w14:textId="77777777" w:rsidR="000061DA" w:rsidRPr="00DE4204" w:rsidRDefault="000061DA" w:rsidP="002435F3">
      <w:pPr>
        <w:keepNext/>
        <w:widowControl/>
        <w:tabs>
          <w:tab w:val="left" w:pos="-720"/>
        </w:tabs>
        <w:suppressAutoHyphens/>
        <w:spacing w:line="240" w:lineRule="atLeast"/>
        <w:jc w:val="both"/>
        <w:rPr>
          <w:rFonts w:ascii="Garamond" w:hAnsi="Garamond" w:cs="Arial"/>
          <w:spacing w:val="-2"/>
          <w:sz w:val="23"/>
          <w:szCs w:val="23"/>
          <w:u w:val="single"/>
        </w:rPr>
      </w:pPr>
      <w:r w:rsidRPr="00DE4204">
        <w:rPr>
          <w:rFonts w:ascii="Garamond" w:hAnsi="Garamond" w:cs="Arial"/>
          <w:spacing w:val="-2"/>
          <w:sz w:val="23"/>
          <w:szCs w:val="23"/>
          <w:u w:val="single"/>
        </w:rPr>
        <w:t xml:space="preserve">                                             </w:t>
      </w:r>
      <w:r w:rsidRPr="00DE4204">
        <w:rPr>
          <w:rFonts w:ascii="Garamond" w:hAnsi="Garamond" w:cs="Arial"/>
          <w:spacing w:val="-2"/>
          <w:sz w:val="23"/>
          <w:szCs w:val="23"/>
        </w:rPr>
        <w:tab/>
      </w:r>
      <w:r w:rsidRPr="00DE4204">
        <w:rPr>
          <w:rFonts w:ascii="Garamond" w:hAnsi="Garamond" w:cs="Arial"/>
          <w:spacing w:val="-2"/>
          <w:sz w:val="23"/>
          <w:szCs w:val="23"/>
        </w:rPr>
        <w:tab/>
        <w:t xml:space="preserve">Date: </w:t>
      </w:r>
      <w:r w:rsidRPr="00DE4204">
        <w:rPr>
          <w:rFonts w:ascii="Garamond" w:hAnsi="Garamond" w:cs="Arial"/>
          <w:spacing w:val="-2"/>
          <w:sz w:val="23"/>
          <w:szCs w:val="23"/>
          <w:u w:val="single"/>
        </w:rPr>
        <w:t xml:space="preserve">                           </w:t>
      </w:r>
    </w:p>
    <w:p w14:paraId="311E9069" w14:textId="179D222B" w:rsidR="000061DA" w:rsidRPr="00DE4204" w:rsidRDefault="000061DA" w:rsidP="002435F3">
      <w:pPr>
        <w:keepNext/>
        <w:widowControl/>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p>
    <w:p w14:paraId="413EA608" w14:textId="2CE44E8D" w:rsidR="000061DA" w:rsidRPr="004E0BE0" w:rsidRDefault="000061DA" w:rsidP="000061DA">
      <w:pPr>
        <w:tabs>
          <w:tab w:val="left" w:pos="-720"/>
        </w:tabs>
        <w:suppressAutoHyphens/>
        <w:spacing w:line="240" w:lineRule="atLeast"/>
        <w:jc w:val="both"/>
        <w:rPr>
          <w:rFonts w:ascii="Garamond" w:hAnsi="Garamond" w:cs="Arial"/>
          <w:spacing w:val="-2"/>
          <w:sz w:val="23"/>
          <w:szCs w:val="23"/>
        </w:rPr>
      </w:pPr>
      <w:r w:rsidRPr="004E0BE0">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if</w:t>
      </w:r>
      <w:r w:rsidRPr="00170988">
        <w:rPr>
          <w:rFonts w:ascii="Garamond" w:hAnsi="Garamond" w:cs="Arial"/>
          <w:noProof/>
          <w:color w:val="2157AD"/>
          <w:spacing w:val="-2"/>
          <w:sz w:val="23"/>
          <w:szCs w:val="23"/>
          <w:shd w:val="clear" w:color="auto" w:fill="C9F3CD"/>
        </w:rPr>
        <w:t xml:space="preserve"> </w:t>
      </w:r>
      <w:r w:rsidR="00AC7C5E">
        <w:rPr>
          <w:rFonts w:ascii="Garamond" w:hAnsi="Garamond" w:cs="Arial"/>
          <w:noProof/>
          <w:color w:val="2157AD"/>
          <w:spacing w:val="-2"/>
          <w:sz w:val="23"/>
          <w:szCs w:val="23"/>
          <w:shd w:val="clear" w:color="auto" w:fill="C9F3CD"/>
        </w:rPr>
        <w:t>MarriedTF &amp;&amp; JointOrSinglePlan == "Joint</w:t>
      </w:r>
      <w:proofErr w:type="gramStart"/>
      <w:r w:rsidR="00AC7C5E">
        <w:rPr>
          <w:rFonts w:ascii="Garamond" w:hAnsi="Garamond" w:cs="Arial"/>
          <w:noProof/>
          <w:color w:val="2157AD"/>
          <w:spacing w:val="-2"/>
          <w:sz w:val="23"/>
          <w:szCs w:val="23"/>
          <w:shd w:val="clear" w:color="auto" w:fill="C9F3CD"/>
        </w:rPr>
        <w:t>"</w:t>
      </w:r>
      <w:r w:rsidRPr="004E0BE0">
        <w:rPr>
          <w:rFonts w:ascii="Garamond" w:hAnsi="Garamond" w:cs="Arial"/>
          <w:spacing w:val="-2"/>
          <w:sz w:val="23"/>
          <w:szCs w:val="23"/>
        </w:rPr>
        <w:t>]}</w:t>
      </w:r>
      <w:proofErr w:type="gramEnd"/>
    </w:p>
    <w:p w14:paraId="1B746AA2" w14:textId="77777777" w:rsidR="000061DA" w:rsidRPr="00DE4204" w:rsidRDefault="000061DA" w:rsidP="000061DA">
      <w:pPr>
        <w:tabs>
          <w:tab w:val="left" w:pos="-720"/>
        </w:tabs>
        <w:suppressAutoHyphens/>
        <w:spacing w:line="240" w:lineRule="atLeast"/>
        <w:jc w:val="both"/>
        <w:rPr>
          <w:rFonts w:ascii="Garamond" w:hAnsi="Garamond" w:cs="Arial"/>
          <w:spacing w:val="-2"/>
          <w:sz w:val="23"/>
          <w:szCs w:val="23"/>
          <w:u w:val="single"/>
        </w:rPr>
      </w:pPr>
    </w:p>
    <w:p w14:paraId="5C2B87A4" w14:textId="77777777" w:rsidR="000061DA" w:rsidRPr="00DE4204" w:rsidRDefault="000061DA" w:rsidP="000061DA">
      <w:pPr>
        <w:tabs>
          <w:tab w:val="left" w:pos="-720"/>
        </w:tabs>
        <w:suppressAutoHyphens/>
        <w:spacing w:line="240" w:lineRule="atLeast"/>
        <w:jc w:val="both"/>
        <w:rPr>
          <w:rFonts w:ascii="Garamond" w:hAnsi="Garamond" w:cs="Arial"/>
          <w:spacing w:val="-2"/>
          <w:sz w:val="23"/>
          <w:szCs w:val="23"/>
          <w:u w:val="single"/>
        </w:rPr>
      </w:pPr>
    </w:p>
    <w:p w14:paraId="0CFF80AA" w14:textId="77777777" w:rsidR="000061DA" w:rsidRPr="00DE4204" w:rsidRDefault="000061DA" w:rsidP="002435F3">
      <w:pPr>
        <w:keepNext/>
        <w:widowControl/>
        <w:tabs>
          <w:tab w:val="left" w:pos="-720"/>
        </w:tabs>
        <w:suppressAutoHyphens/>
        <w:spacing w:line="240" w:lineRule="atLeast"/>
        <w:jc w:val="both"/>
        <w:rPr>
          <w:rFonts w:ascii="Garamond" w:hAnsi="Garamond" w:cs="Arial"/>
          <w:spacing w:val="-2"/>
          <w:sz w:val="23"/>
          <w:szCs w:val="23"/>
          <w:u w:val="single"/>
        </w:rPr>
      </w:pPr>
      <w:r w:rsidRPr="00DE4204">
        <w:rPr>
          <w:rFonts w:ascii="Garamond" w:hAnsi="Garamond" w:cs="Arial"/>
          <w:spacing w:val="-2"/>
          <w:sz w:val="23"/>
          <w:szCs w:val="23"/>
          <w:u w:val="single"/>
        </w:rPr>
        <w:t xml:space="preserve">                                             </w:t>
      </w:r>
      <w:r w:rsidRPr="00DE4204">
        <w:rPr>
          <w:rFonts w:ascii="Garamond" w:hAnsi="Garamond" w:cs="Arial"/>
          <w:spacing w:val="-2"/>
          <w:sz w:val="23"/>
          <w:szCs w:val="23"/>
        </w:rPr>
        <w:tab/>
      </w:r>
      <w:r w:rsidRPr="00DE4204">
        <w:rPr>
          <w:rFonts w:ascii="Garamond" w:hAnsi="Garamond" w:cs="Arial"/>
          <w:spacing w:val="-2"/>
          <w:sz w:val="23"/>
          <w:szCs w:val="23"/>
        </w:rPr>
        <w:tab/>
        <w:t xml:space="preserve">Date: </w:t>
      </w:r>
      <w:r w:rsidRPr="00DE4204">
        <w:rPr>
          <w:rFonts w:ascii="Garamond" w:hAnsi="Garamond" w:cs="Arial"/>
          <w:spacing w:val="-2"/>
          <w:sz w:val="23"/>
          <w:szCs w:val="23"/>
          <w:u w:val="single"/>
        </w:rPr>
        <w:t xml:space="preserve">                           </w:t>
      </w:r>
    </w:p>
    <w:p w14:paraId="40F7A451" w14:textId="68779A0B" w:rsidR="000061DA" w:rsidRDefault="000061DA" w:rsidP="002435F3">
      <w:pPr>
        <w:keepNext/>
        <w:widowControl/>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proofErr w:type="spellStart"/>
      <w:r w:rsidR="009707B1">
        <w:rPr>
          <w:rFonts w:ascii="Garamond" w:hAnsi="Garamond" w:cs="Arial"/>
          <w:noProof/>
          <w:color w:val="2157AD"/>
          <w:spacing w:val="-2"/>
          <w:sz w:val="23"/>
          <w:szCs w:val="23"/>
          <w:shd w:val="clear" w:color="auto" w:fill="C9E1F3"/>
        </w:rPr>
        <w:t>TrueSingleSettlor.SpouseMirror.NameCO</w:t>
      </w:r>
      <w:r w:rsidRPr="00170988">
        <w:rPr>
          <w:rFonts w:ascii="Garamond" w:hAnsi="Garamond" w:cs="Arial"/>
          <w:noProof/>
          <w:color w:val="2157AD"/>
          <w:spacing w:val="-2"/>
          <w:sz w:val="23"/>
          <w:szCs w:val="23"/>
          <w:shd w:val="clear" w:color="auto" w:fill="C9E1F3"/>
        </w:rPr>
        <w:t>|upper</w:t>
      </w:r>
      <w:proofErr w:type="spellEnd"/>
      <w:r>
        <w:rPr>
          <w:rFonts w:ascii="Garamond" w:hAnsi="Garamond" w:cs="Arial"/>
          <w:spacing w:val="-2"/>
          <w:sz w:val="23"/>
          <w:szCs w:val="23"/>
        </w:rPr>
        <w:t>]}</w:t>
      </w:r>
    </w:p>
    <w:p w14:paraId="15AB1F78" w14:textId="60E30121" w:rsidR="000061DA" w:rsidRDefault="000061DA" w:rsidP="002435F3">
      <w:pPr>
        <w:keepNext/>
        <w:widowControl/>
        <w:tabs>
          <w:tab w:val="left" w:pos="-720"/>
        </w:tabs>
        <w:suppressAutoHyphens/>
        <w:spacing w:line="240" w:lineRule="atLeast"/>
        <w:rPr>
          <w:rFonts w:ascii="Garamond" w:hAnsi="Garamond" w:cs="Arial"/>
          <w:spacing w:val="-2"/>
          <w:sz w:val="23"/>
          <w:szCs w:val="23"/>
        </w:rPr>
      </w:pPr>
    </w:p>
    <w:p w14:paraId="7FAF3436" w14:textId="3F1AE970" w:rsidR="000061DA" w:rsidRDefault="000061DA" w:rsidP="000061DA">
      <w:pPr>
        <w:tabs>
          <w:tab w:val="left" w:pos="-720"/>
        </w:tabs>
        <w:suppressAutoHyphens/>
        <w:spacing w:line="240" w:lineRule="atLeast"/>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p w14:paraId="4E104652" w14:textId="21FD8384" w:rsidR="00E91735" w:rsidRDefault="000061DA" w:rsidP="000061DA">
      <w:pPr>
        <w:tabs>
          <w:tab w:val="left" w:pos="-720"/>
        </w:tabs>
        <w:suppressAutoHyphens/>
        <w:spacing w:line="240" w:lineRule="atLeast"/>
        <w:jc w:val="center"/>
        <w:rPr>
          <w:rFonts w:ascii="Garamond" w:hAnsi="Garamond" w:cs="Arial"/>
          <w:spacing w:val="-2"/>
          <w:sz w:val="23"/>
          <w:szCs w:val="23"/>
        </w:rPr>
      </w:pPr>
      <w:r w:rsidRPr="000061DA">
        <w:rPr>
          <w:rFonts w:ascii="Garamond" w:hAnsi="Garamond" w:cs="Arial"/>
          <w:spacing w:val="-2"/>
          <w:sz w:val="23"/>
          <w:szCs w:val="23"/>
        </w:rPr>
        <w:t>[Medallion Signature Guaranty]</w:t>
      </w:r>
    </w:p>
    <w:p w14:paraId="49E551E7" w14:textId="29327977" w:rsidR="00FE3281" w:rsidRDefault="00FE3281">
      <w:pPr>
        <w:tabs>
          <w:tab w:val="left" w:pos="-720"/>
        </w:tabs>
        <w:suppressAutoHyphens/>
        <w:spacing w:line="240" w:lineRule="atLeast"/>
        <w:jc w:val="both"/>
        <w:rPr>
          <w:rFonts w:ascii="Garamond" w:hAnsi="Garamond" w:cs="Arial"/>
          <w:spacing w:val="-2"/>
          <w:sz w:val="23"/>
          <w:szCs w:val="23"/>
        </w:rPr>
      </w:pPr>
      <w:r>
        <w:rPr>
          <w:rFonts w:ascii="Garamond" w:hAnsi="Garamond" w:cs="Arial"/>
          <w:spacing w:val="-2"/>
          <w:sz w:val="23"/>
          <w:szCs w:val="23"/>
        </w:rPr>
        <w:t>{[</w:t>
      </w:r>
      <w:r w:rsidRPr="00170988">
        <w:rPr>
          <w:rFonts w:ascii="Garamond" w:hAnsi="Garamond" w:cs="Arial"/>
          <w:b/>
          <w:noProof/>
          <w:color w:val="41A151"/>
          <w:spacing w:val="-2"/>
          <w:sz w:val="23"/>
          <w:szCs w:val="23"/>
          <w:shd w:val="clear" w:color="auto" w:fill="C9F3CD"/>
        </w:rPr>
        <w:t>endif</w:t>
      </w:r>
      <w:r>
        <w:rPr>
          <w:rFonts w:ascii="Garamond" w:hAnsi="Garamond" w:cs="Arial"/>
          <w:spacing w:val="-2"/>
          <w:sz w:val="23"/>
          <w:szCs w:val="23"/>
        </w:rPr>
        <w:t>]}</w:t>
      </w:r>
    </w:p>
    <w:sectPr w:rsidR="00FE3281" w:rsidSect="00C8429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720" w:left="1440" w:header="81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5FD31" w14:textId="77777777" w:rsidR="000D1D68" w:rsidRPr="006C5976" w:rsidRDefault="000D1D68">
      <w:pPr>
        <w:spacing w:line="20" w:lineRule="exact"/>
        <w:rPr>
          <w:rFonts w:cs="Times New Roman"/>
        </w:rPr>
      </w:pPr>
    </w:p>
  </w:endnote>
  <w:endnote w:type="continuationSeparator" w:id="0">
    <w:p w14:paraId="1127846E" w14:textId="77777777" w:rsidR="000D1D68" w:rsidRDefault="000D1D68" w:rsidP="00EB2BC8">
      <w:r w:rsidRPr="006C5976">
        <w:rPr>
          <w:rFonts w:cs="Times New Roman"/>
        </w:rPr>
        <w:t xml:space="preserve"> </w:t>
      </w:r>
    </w:p>
  </w:endnote>
  <w:endnote w:type="continuationNotice" w:id="1">
    <w:p w14:paraId="68DC177E" w14:textId="77777777" w:rsidR="000D1D68" w:rsidRDefault="000D1D68" w:rsidP="00EB2BC8">
      <w:r w:rsidRPr="006C5976">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CG Times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BD93" w14:textId="77777777" w:rsidR="00965B7A" w:rsidRDefault="00965B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4325F" w14:textId="77777777" w:rsidR="00DD708D" w:rsidRDefault="00DD708D" w:rsidP="00DD708D">
    <w:pPr>
      <w:tabs>
        <w:tab w:val="left" w:pos="-720"/>
      </w:tabs>
      <w:suppressAutoHyphens/>
      <w:spacing w:line="240" w:lineRule="atLeast"/>
      <w:jc w:val="both"/>
      <w:rPr>
        <w:rFonts w:ascii="Arial" w:hAnsi="Arial" w:cs="Arial"/>
        <w:spacing w:val="-2"/>
        <w:sz w:val="16"/>
        <w:szCs w:val="16"/>
      </w:rPr>
    </w:pPr>
    <w:r>
      <w:rPr>
        <w:rFonts w:ascii="Arial" w:hAnsi="Arial" w:cs="Arial"/>
        <w:spacing w:val="-2"/>
        <w:sz w:val="16"/>
        <w:szCs w:val="16"/>
      </w:rPr>
      <w:t>{[</w:t>
    </w:r>
    <w:r w:rsidRPr="00170988">
      <w:rPr>
        <w:rFonts w:ascii="Arial" w:hAnsi="Arial" w:cs="Arial"/>
        <w:b/>
        <w:noProof/>
        <w:color w:val="41A151"/>
        <w:spacing w:val="-2"/>
        <w:sz w:val="16"/>
        <w:szCs w:val="16"/>
        <w:shd w:val="clear" w:color="auto" w:fill="C9F3CD"/>
      </w:rPr>
      <w:t>if</w:t>
    </w:r>
    <w:r w:rsidRPr="00170988">
      <w:rPr>
        <w:rFonts w:ascii="Arial" w:hAnsi="Arial" w:cs="Arial"/>
        <w:noProof/>
        <w:color w:val="2157AD"/>
        <w:spacing w:val="-2"/>
        <w:sz w:val="16"/>
        <w:szCs w:val="16"/>
        <w:shd w:val="clear" w:color="auto" w:fill="C9F3CD"/>
      </w:rPr>
      <w:t xml:space="preserve"> LetterType == "</w:t>
    </w:r>
    <w:r w:rsidRPr="00170988">
      <w:rPr>
        <w:rFonts w:ascii="Garamond" w:hAnsi="Garamond" w:cs="Arial"/>
        <w:noProof/>
        <w:color w:val="2157AD"/>
        <w:spacing w:val="-2"/>
        <w:sz w:val="23"/>
        <w:szCs w:val="23"/>
        <w:shd w:val="clear" w:color="auto" w:fill="C9F3CD"/>
      </w:rPr>
      <w:t>Non-Qualified Annuities</w:t>
    </w:r>
    <w:r w:rsidRPr="00170988">
      <w:rPr>
        <w:rFonts w:ascii="Arial" w:hAnsi="Arial" w:cs="Arial"/>
        <w:noProof/>
        <w:color w:val="2157AD"/>
        <w:spacing w:val="-2"/>
        <w:sz w:val="16"/>
        <w:szCs w:val="16"/>
        <w:shd w:val="clear" w:color="auto" w:fill="C9F3CD"/>
      </w:rPr>
      <w:t>"</w:t>
    </w:r>
    <w:r>
      <w:rPr>
        <w:rFonts w:ascii="Arial" w:hAnsi="Arial" w:cs="Arial"/>
        <w:spacing w:val="-2"/>
        <w:sz w:val="16"/>
        <w:szCs w:val="16"/>
      </w:rPr>
      <w:t>]}</w:t>
    </w:r>
  </w:p>
  <w:p w14:paraId="347D6717" w14:textId="77777777" w:rsidR="00DD708D" w:rsidRPr="009338A2" w:rsidRDefault="00DD708D" w:rsidP="00DD708D">
    <w:pPr>
      <w:tabs>
        <w:tab w:val="center" w:pos="4680"/>
      </w:tabs>
      <w:suppressAutoHyphens/>
      <w:spacing w:line="240" w:lineRule="atLeast"/>
      <w:jc w:val="both"/>
      <w:rPr>
        <w:rFonts w:ascii="Garamond" w:hAnsi="Garamond" w:cs="CG Times Bold"/>
        <w:b/>
        <w:bCs/>
        <w:spacing w:val="-3"/>
        <w:sz w:val="28"/>
        <w:szCs w:val="28"/>
      </w:rPr>
    </w:pPr>
    <w:r w:rsidRPr="00DE4204">
      <w:rPr>
        <w:rFonts w:ascii="Garamond" w:hAnsi="Garamond" w:cs="CG Times Bold"/>
        <w:b/>
        <w:bCs/>
        <w:spacing w:val="-3"/>
        <w:sz w:val="28"/>
        <w:szCs w:val="28"/>
      </w:rPr>
      <w:t xml:space="preserve">NON-QUALIFIED </w:t>
    </w:r>
    <w:r w:rsidRPr="009338A2">
      <w:rPr>
        <w:rFonts w:ascii="Garamond" w:hAnsi="Garamond" w:cs="CG Times Bold"/>
        <w:b/>
        <w:bCs/>
        <w:spacing w:val="-3"/>
        <w:sz w:val="28"/>
        <w:szCs w:val="28"/>
      </w:rPr>
      <w:t>ANNUITIES</w:t>
    </w:r>
  </w:p>
  <w:p w14:paraId="49E8AB81" w14:textId="77777777" w:rsidR="00DD708D" w:rsidRDefault="00DD708D" w:rsidP="00DD708D">
    <w:pPr>
      <w:tabs>
        <w:tab w:val="left" w:pos="-720"/>
      </w:tabs>
      <w:suppressAutoHyphens/>
      <w:spacing w:line="240" w:lineRule="atLeast"/>
      <w:jc w:val="both"/>
      <w:rPr>
        <w:rFonts w:ascii="Arial" w:hAnsi="Arial" w:cs="Arial"/>
        <w:spacing w:val="-2"/>
        <w:sz w:val="16"/>
        <w:szCs w:val="16"/>
      </w:rPr>
    </w:pPr>
    <w:r w:rsidRPr="009338A2">
      <w:rPr>
        <w:rFonts w:ascii="Garamond" w:hAnsi="Garamond" w:cs="Open Sans"/>
        <w:b/>
        <w:bCs/>
        <w:color w:val="333333"/>
        <w:shd w:val="clear" w:color="auto" w:fill="FFFFFF"/>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9338A2">
      <w:rPr>
        <w:rFonts w:ascii="Garamond" w:hAnsi="Garamond" w:cs="Open Sans"/>
        <w:b/>
        <w:bCs/>
        <w:color w:val="333333"/>
        <w:shd w:val="clear" w:color="auto" w:fill="FFFFFF"/>
      </w:rPr>
      <w:t>actually withdrawn</w:t>
    </w:r>
    <w:proofErr w:type="gramEnd"/>
    <w:r w:rsidRPr="009338A2">
      <w:rPr>
        <w:rFonts w:ascii="Garamond" w:hAnsi="Garamond" w:cs="Open Sans"/>
        <w:b/>
        <w:bCs/>
        <w:color w:val="333333"/>
        <w:shd w:val="clear" w:color="auto" w:fill="FFFFFF"/>
      </w:rPr>
      <w:t>).</w:t>
    </w:r>
  </w:p>
  <w:p w14:paraId="7E085F02" w14:textId="77777777" w:rsidR="00DD708D" w:rsidRDefault="00DD708D" w:rsidP="00DD708D">
    <w:pPr>
      <w:tabs>
        <w:tab w:val="left" w:pos="-720"/>
      </w:tabs>
      <w:suppressAutoHyphens/>
      <w:spacing w:line="240" w:lineRule="atLeast"/>
      <w:jc w:val="both"/>
      <w:rPr>
        <w:rFonts w:ascii="Arial" w:hAnsi="Arial" w:cs="Arial"/>
        <w:spacing w:val="-2"/>
        <w:sz w:val="16"/>
        <w:szCs w:val="16"/>
      </w:rPr>
    </w:pPr>
    <w:r>
      <w:rPr>
        <w:rFonts w:ascii="Arial" w:hAnsi="Arial" w:cs="Arial"/>
        <w:spacing w:val="-2"/>
        <w:sz w:val="16"/>
        <w:szCs w:val="16"/>
      </w:rPr>
      <w:t>{[</w:t>
    </w:r>
    <w:r w:rsidRPr="00170988">
      <w:rPr>
        <w:rFonts w:ascii="Arial" w:hAnsi="Arial" w:cs="Arial"/>
        <w:b/>
        <w:noProof/>
        <w:color w:val="41A151"/>
        <w:spacing w:val="-2"/>
        <w:sz w:val="16"/>
        <w:szCs w:val="16"/>
        <w:shd w:val="clear" w:color="auto" w:fill="C9F3CD"/>
      </w:rPr>
      <w:t>endif</w:t>
    </w:r>
    <w:r>
      <w:rPr>
        <w:rFonts w:ascii="Arial" w:hAnsi="Arial" w:cs="Arial"/>
        <w:spacing w:val="-2"/>
        <w:sz w:val="16"/>
        <w:szCs w:val="16"/>
      </w:rPr>
      <w:t>]}</w:t>
    </w:r>
  </w:p>
  <w:p w14:paraId="2231C631" w14:textId="77777777" w:rsidR="00DD708D" w:rsidRDefault="00DD708D" w:rsidP="00DD708D">
    <w:pPr>
      <w:tabs>
        <w:tab w:val="left" w:pos="-720"/>
      </w:tabs>
      <w:suppressAutoHyphens/>
      <w:spacing w:line="240" w:lineRule="atLeast"/>
      <w:jc w:val="both"/>
      <w:rPr>
        <w:rFonts w:ascii="Arial" w:hAnsi="Arial" w:cs="Arial"/>
        <w:spacing w:val="-2"/>
        <w:sz w:val="16"/>
        <w:szCs w:val="16"/>
      </w:rPr>
    </w:pPr>
  </w:p>
  <w:p w14:paraId="09960FAA" w14:textId="77777777" w:rsidR="00E25EDB" w:rsidRPr="00D96EA8" w:rsidRDefault="00E25EDB" w:rsidP="00E25EDB">
    <w:pPr>
      <w:pStyle w:val="Footer"/>
      <w:jc w:val="center"/>
      <w:rPr>
        <w:rFonts w:ascii="Garamond" w:hAnsi="Garamond"/>
        <w:sz w:val="18"/>
        <w:szCs w:val="18"/>
      </w:rP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5CE3A241" w14:textId="77777777" w:rsidR="00E25EDB" w:rsidRPr="00D96EA8" w:rsidRDefault="00E25EDB" w:rsidP="00E25EDB">
    <w:pPr>
      <w:pStyle w:val="Footer"/>
      <w:jc w:val="center"/>
    </w:pPr>
    <w:r w:rsidRPr="00D96EA8">
      <w:rPr>
        <w:noProof/>
      </w:rPr>
      <w:drawing>
        <wp:inline distT="0" distB="0" distL="0" distR="0" wp14:anchorId="2C0AD308" wp14:editId="30317708">
          <wp:extent cx="400050" cy="400050"/>
          <wp:effectExtent l="0" t="0" r="0" b="0"/>
          <wp:docPr id="1740338800" name="Picture 1740338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38800" name="Picture 1740338800"/>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6A8D0005" w14:textId="23D48BFB" w:rsidR="00DD708D" w:rsidRDefault="00E25EDB" w:rsidP="00E25EDB">
    <w:pPr>
      <w:tabs>
        <w:tab w:val="left" w:pos="-720"/>
      </w:tabs>
      <w:suppressAutoHyphens/>
      <w:spacing w:line="240" w:lineRule="atLeast"/>
      <w:jc w:val="center"/>
      <w:rPr>
        <w:rFonts w:ascii="Arial" w:hAnsi="Arial" w:cs="Arial"/>
        <w:spacing w:val="-2"/>
        <w:sz w:val="16"/>
        <w:szCs w:val="16"/>
      </w:rPr>
    </w:pPr>
    <w:r w:rsidRPr="00D96EA8">
      <w:rPr>
        <w:rFonts w:ascii="Garamond" w:hAnsi="Garamond"/>
        <w:sz w:val="18"/>
        <w:szCs w:val="18"/>
      </w:rPr>
      <w:t>{[endif]}</w:t>
    </w:r>
  </w:p>
  <w:p w14:paraId="544FFF3D" w14:textId="77777777" w:rsidR="00DD708D" w:rsidRDefault="00DD70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7CDA" w14:textId="77777777" w:rsidR="00DD708D" w:rsidRDefault="00DD708D" w:rsidP="00DD708D">
    <w:pPr>
      <w:tabs>
        <w:tab w:val="left" w:pos="-720"/>
      </w:tabs>
      <w:suppressAutoHyphens/>
      <w:spacing w:line="240" w:lineRule="atLeast"/>
      <w:jc w:val="both"/>
      <w:rPr>
        <w:rFonts w:ascii="Arial" w:hAnsi="Arial" w:cs="Arial"/>
        <w:spacing w:val="-2"/>
        <w:sz w:val="16"/>
        <w:szCs w:val="16"/>
      </w:rPr>
    </w:pPr>
    <w:r>
      <w:rPr>
        <w:rFonts w:ascii="Arial" w:hAnsi="Arial" w:cs="Arial"/>
        <w:spacing w:val="-2"/>
        <w:sz w:val="16"/>
        <w:szCs w:val="16"/>
      </w:rPr>
      <w:t>{[</w:t>
    </w:r>
    <w:r w:rsidRPr="00170988">
      <w:rPr>
        <w:rFonts w:ascii="Arial" w:hAnsi="Arial" w:cs="Arial"/>
        <w:b/>
        <w:noProof/>
        <w:color w:val="41A151"/>
        <w:spacing w:val="-2"/>
        <w:sz w:val="16"/>
        <w:szCs w:val="16"/>
        <w:shd w:val="clear" w:color="auto" w:fill="C9F3CD"/>
      </w:rPr>
      <w:t>if</w:t>
    </w:r>
    <w:r w:rsidRPr="00170988">
      <w:rPr>
        <w:rFonts w:ascii="Arial" w:hAnsi="Arial" w:cs="Arial"/>
        <w:noProof/>
        <w:color w:val="2157AD"/>
        <w:spacing w:val="-2"/>
        <w:sz w:val="16"/>
        <w:szCs w:val="16"/>
        <w:shd w:val="clear" w:color="auto" w:fill="C9F3CD"/>
      </w:rPr>
      <w:t xml:space="preserve"> LetterType == "</w:t>
    </w:r>
    <w:r w:rsidRPr="00170988">
      <w:rPr>
        <w:rFonts w:ascii="Garamond" w:hAnsi="Garamond" w:cs="Arial"/>
        <w:noProof/>
        <w:color w:val="2157AD"/>
        <w:spacing w:val="-2"/>
        <w:sz w:val="23"/>
        <w:szCs w:val="23"/>
        <w:shd w:val="clear" w:color="auto" w:fill="C9F3CD"/>
      </w:rPr>
      <w:t>Non-Qualified Annuities</w:t>
    </w:r>
    <w:r w:rsidRPr="00170988">
      <w:rPr>
        <w:rFonts w:ascii="Arial" w:hAnsi="Arial" w:cs="Arial"/>
        <w:noProof/>
        <w:color w:val="2157AD"/>
        <w:spacing w:val="-2"/>
        <w:sz w:val="16"/>
        <w:szCs w:val="16"/>
        <w:shd w:val="clear" w:color="auto" w:fill="C9F3CD"/>
      </w:rPr>
      <w:t>"</w:t>
    </w:r>
    <w:r>
      <w:rPr>
        <w:rFonts w:ascii="Arial" w:hAnsi="Arial" w:cs="Arial"/>
        <w:spacing w:val="-2"/>
        <w:sz w:val="16"/>
        <w:szCs w:val="16"/>
      </w:rPr>
      <w:t>]}</w:t>
    </w:r>
  </w:p>
  <w:p w14:paraId="1C7163EE" w14:textId="77777777" w:rsidR="00DD708D" w:rsidRPr="009338A2" w:rsidRDefault="00DD708D" w:rsidP="00DD708D">
    <w:pPr>
      <w:tabs>
        <w:tab w:val="center" w:pos="4680"/>
      </w:tabs>
      <w:suppressAutoHyphens/>
      <w:spacing w:line="240" w:lineRule="atLeast"/>
      <w:jc w:val="both"/>
      <w:rPr>
        <w:rFonts w:ascii="Garamond" w:hAnsi="Garamond" w:cs="CG Times Bold"/>
        <w:b/>
        <w:bCs/>
        <w:spacing w:val="-3"/>
        <w:sz w:val="28"/>
        <w:szCs w:val="28"/>
      </w:rPr>
    </w:pPr>
    <w:r w:rsidRPr="00DE4204">
      <w:rPr>
        <w:rFonts w:ascii="Garamond" w:hAnsi="Garamond" w:cs="CG Times Bold"/>
        <w:b/>
        <w:bCs/>
        <w:spacing w:val="-3"/>
        <w:sz w:val="28"/>
        <w:szCs w:val="28"/>
      </w:rPr>
      <w:t xml:space="preserve">NON-QUALIFIED </w:t>
    </w:r>
    <w:r w:rsidRPr="009338A2">
      <w:rPr>
        <w:rFonts w:ascii="Garamond" w:hAnsi="Garamond" w:cs="CG Times Bold"/>
        <w:b/>
        <w:bCs/>
        <w:spacing w:val="-3"/>
        <w:sz w:val="28"/>
        <w:szCs w:val="28"/>
      </w:rPr>
      <w:t>ANNUITIES</w:t>
    </w:r>
  </w:p>
  <w:p w14:paraId="451365CC" w14:textId="77777777" w:rsidR="00DD708D" w:rsidRDefault="00DD708D" w:rsidP="00DD708D">
    <w:pPr>
      <w:tabs>
        <w:tab w:val="left" w:pos="-720"/>
      </w:tabs>
      <w:suppressAutoHyphens/>
      <w:spacing w:line="240" w:lineRule="atLeast"/>
      <w:jc w:val="both"/>
      <w:rPr>
        <w:rFonts w:ascii="Arial" w:hAnsi="Arial" w:cs="Arial"/>
        <w:spacing w:val="-2"/>
        <w:sz w:val="16"/>
        <w:szCs w:val="16"/>
      </w:rPr>
    </w:pPr>
    <w:r w:rsidRPr="009338A2">
      <w:rPr>
        <w:rFonts w:ascii="Garamond" w:hAnsi="Garamond" w:cs="Open Sans"/>
        <w:b/>
        <w:bCs/>
        <w:color w:val="333333"/>
        <w:shd w:val="clear" w:color="auto" w:fill="FFFFFF"/>
      </w:rPr>
      <w:t xml:space="preserve">* Section 72 of the Internal Revenue Code of 1986, as amended, provides an exception to the transfer of non-qualified annuities to trust. If the trust is a “grantor” trust and holds an annuity as an agent for the natural person, it is not a taxable event when transferred into said trust and the annuity continues to be entitled to tax deferred status (until funds are </w:t>
    </w:r>
    <w:proofErr w:type="gramStart"/>
    <w:r w:rsidRPr="009338A2">
      <w:rPr>
        <w:rFonts w:ascii="Garamond" w:hAnsi="Garamond" w:cs="Open Sans"/>
        <w:b/>
        <w:bCs/>
        <w:color w:val="333333"/>
        <w:shd w:val="clear" w:color="auto" w:fill="FFFFFF"/>
      </w:rPr>
      <w:t>actually withdrawn</w:t>
    </w:r>
    <w:proofErr w:type="gramEnd"/>
    <w:r w:rsidRPr="009338A2">
      <w:rPr>
        <w:rFonts w:ascii="Garamond" w:hAnsi="Garamond" w:cs="Open Sans"/>
        <w:b/>
        <w:bCs/>
        <w:color w:val="333333"/>
        <w:shd w:val="clear" w:color="auto" w:fill="FFFFFF"/>
      </w:rPr>
      <w:t>).</w:t>
    </w:r>
  </w:p>
  <w:p w14:paraId="2F6437A6" w14:textId="77777777" w:rsidR="00DD708D" w:rsidRDefault="00DD708D" w:rsidP="00DD708D">
    <w:pPr>
      <w:tabs>
        <w:tab w:val="left" w:pos="-720"/>
      </w:tabs>
      <w:suppressAutoHyphens/>
      <w:spacing w:line="240" w:lineRule="atLeast"/>
      <w:jc w:val="both"/>
      <w:rPr>
        <w:rFonts w:ascii="Arial" w:hAnsi="Arial" w:cs="Arial"/>
        <w:spacing w:val="-2"/>
        <w:sz w:val="16"/>
        <w:szCs w:val="16"/>
      </w:rPr>
    </w:pPr>
    <w:r>
      <w:rPr>
        <w:rFonts w:ascii="Arial" w:hAnsi="Arial" w:cs="Arial"/>
        <w:spacing w:val="-2"/>
        <w:sz w:val="16"/>
        <w:szCs w:val="16"/>
      </w:rPr>
      <w:t>{[</w:t>
    </w:r>
    <w:r w:rsidRPr="00170988">
      <w:rPr>
        <w:rFonts w:ascii="Arial" w:hAnsi="Arial" w:cs="Arial"/>
        <w:b/>
        <w:noProof/>
        <w:color w:val="41A151"/>
        <w:spacing w:val="-2"/>
        <w:sz w:val="16"/>
        <w:szCs w:val="16"/>
        <w:shd w:val="clear" w:color="auto" w:fill="C9F3CD"/>
      </w:rPr>
      <w:t>endif</w:t>
    </w:r>
    <w:r>
      <w:rPr>
        <w:rFonts w:ascii="Arial" w:hAnsi="Arial" w:cs="Arial"/>
        <w:spacing w:val="-2"/>
        <w:sz w:val="16"/>
        <w:szCs w:val="16"/>
      </w:rPr>
      <w:t>]}</w:t>
    </w:r>
  </w:p>
  <w:p w14:paraId="32B7A543" w14:textId="77777777" w:rsidR="00DD708D" w:rsidRDefault="00DD708D" w:rsidP="00DD708D">
    <w:pPr>
      <w:tabs>
        <w:tab w:val="left" w:pos="-720"/>
      </w:tabs>
      <w:suppressAutoHyphens/>
      <w:spacing w:line="240" w:lineRule="atLeast"/>
      <w:jc w:val="both"/>
      <w:rPr>
        <w:rFonts w:ascii="Arial" w:hAnsi="Arial" w:cs="Arial"/>
        <w:spacing w:val="-2"/>
        <w:sz w:val="16"/>
        <w:szCs w:val="16"/>
      </w:rPr>
    </w:pPr>
  </w:p>
  <w:p w14:paraId="46838E4B" w14:textId="77777777" w:rsidR="00E25EDB" w:rsidRPr="00D96EA8" w:rsidRDefault="00E25EDB" w:rsidP="00E25EDB">
    <w:pPr>
      <w:pStyle w:val="Footer"/>
      <w:jc w:val="center"/>
      <w:rPr>
        <w:rFonts w:ascii="Garamond" w:hAnsi="Garamond"/>
        <w:sz w:val="18"/>
        <w:szCs w:val="18"/>
      </w:rP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3FF6A418" w14:textId="77777777" w:rsidR="00E25EDB" w:rsidRPr="00D96EA8" w:rsidRDefault="00E25EDB" w:rsidP="00E25EDB">
    <w:pPr>
      <w:pStyle w:val="Footer"/>
      <w:jc w:val="center"/>
    </w:pPr>
    <w:r w:rsidRPr="00D96EA8">
      <w:rPr>
        <w:noProof/>
      </w:rPr>
      <w:drawing>
        <wp:inline distT="0" distB="0" distL="0" distR="0" wp14:anchorId="0CB40E45" wp14:editId="4BC8ABFA">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14351B44" w14:textId="7402062E" w:rsidR="00DD708D" w:rsidRDefault="00E25EDB" w:rsidP="00E25EDB">
    <w:pPr>
      <w:tabs>
        <w:tab w:val="left" w:pos="-720"/>
      </w:tabs>
      <w:suppressAutoHyphens/>
      <w:spacing w:line="240" w:lineRule="atLeast"/>
      <w:jc w:val="center"/>
      <w:rPr>
        <w:rFonts w:ascii="Arial" w:hAnsi="Arial" w:cs="Arial"/>
        <w:spacing w:val="-2"/>
        <w:sz w:val="16"/>
        <w:szCs w:val="16"/>
      </w:rPr>
    </w:pPr>
    <w:r w:rsidRPr="00D96EA8">
      <w:rPr>
        <w:rFonts w:ascii="Garamond" w:hAnsi="Garamond"/>
        <w:sz w:val="18"/>
        <w:szCs w:val="18"/>
      </w:rPr>
      <w:t>{[endif]}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8E1E4" w14:textId="77777777" w:rsidR="000D1D68" w:rsidRDefault="000D1D68" w:rsidP="00EB2BC8">
      <w:r w:rsidRPr="006C5976">
        <w:rPr>
          <w:rFonts w:cs="Times New Roman"/>
        </w:rPr>
        <w:separator/>
      </w:r>
    </w:p>
  </w:footnote>
  <w:footnote w:type="continuationSeparator" w:id="0">
    <w:p w14:paraId="7693A273" w14:textId="77777777" w:rsidR="000D1D68" w:rsidRDefault="000D1D68" w:rsidP="00EB2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011B2" w14:textId="77777777" w:rsidR="00965B7A" w:rsidRDefault="00965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DD3E" w14:textId="50F2F8BF" w:rsidR="00BC3D59" w:rsidRDefault="00BC3D59" w:rsidP="00BC3D59">
    <w:pPr>
      <w:pStyle w:val="Header"/>
      <w:spacing w:before="120"/>
      <w:jc w:val="center"/>
      <w:rPr>
        <w:rFonts w:ascii="Garamond" w:hAnsi="Garamond"/>
        <w:sz w:val="28"/>
        <w:szCs w:val="28"/>
      </w:rPr>
    </w:pPr>
    <w:r>
      <w:rPr>
        <w:rFonts w:ascii="Garamond" w:hAnsi="Garamond"/>
        <w:sz w:val="28"/>
        <w:szCs w:val="28"/>
      </w:rPr>
      <w:t>{[</w:t>
    </w:r>
    <w:proofErr w:type="spellStart"/>
    <w:r w:rsidR="009707B1">
      <w:rPr>
        <w:rFonts w:ascii="Garamond" w:hAnsi="Garamond"/>
        <w:noProof/>
        <w:color w:val="2157AD"/>
        <w:sz w:val="28"/>
        <w:szCs w:val="28"/>
        <w:shd w:val="clear" w:color="auto" w:fill="C9E1F3"/>
      </w:rPr>
      <w:t>TrueSingleSettlor.NameCO</w:t>
    </w:r>
    <w:r w:rsidRPr="00170988">
      <w:rPr>
        <w:rFonts w:ascii="Garamond" w:hAnsi="Garamond"/>
        <w:noProof/>
        <w:color w:val="2157AD"/>
        <w:sz w:val="28"/>
        <w:szCs w:val="28"/>
        <w:shd w:val="clear" w:color="auto" w:fill="C9E1F3"/>
      </w:rPr>
      <w:t>|upper</w:t>
    </w:r>
    <w:proofErr w:type="spellEnd"/>
    <w:r>
      <w:rPr>
        <w:rFonts w:ascii="Garamond" w:hAnsi="Garamond"/>
        <w:sz w:val="28"/>
        <w:szCs w:val="28"/>
      </w:rPr>
      <w:t>]}{[</w:t>
    </w:r>
    <w:r w:rsidRPr="00170988">
      <w:rPr>
        <w:rFonts w:ascii="Garamond" w:hAnsi="Garamond"/>
        <w:b/>
        <w:noProof/>
        <w:color w:val="41A151"/>
        <w:sz w:val="28"/>
        <w:szCs w:val="28"/>
        <w:shd w:val="clear" w:color="auto" w:fill="C9F3CD"/>
      </w:rPr>
      <w:t>if</w:t>
    </w:r>
    <w:r w:rsidRPr="00170988">
      <w:rPr>
        <w:rFonts w:ascii="Garamond" w:hAnsi="Garamond"/>
        <w:noProof/>
        <w:color w:val="2157AD"/>
        <w:sz w:val="28"/>
        <w:szCs w:val="28"/>
        <w:shd w:val="clear" w:color="auto" w:fill="C9F3CD"/>
      </w:rPr>
      <w:t xml:space="preserve"> </w:t>
    </w:r>
    <w:r w:rsidR="00AC7C5E">
      <w:rPr>
        <w:rFonts w:ascii="Garamond" w:hAnsi="Garamond"/>
        <w:noProof/>
        <w:color w:val="2157AD"/>
        <w:sz w:val="28"/>
        <w:szCs w:val="28"/>
        <w:shd w:val="clear" w:color="auto" w:fill="C9F3CD"/>
      </w:rPr>
      <w:t>MarriedTF &amp;&amp; JointOrSinglePlan == "Joint"</w:t>
    </w:r>
    <w:r>
      <w:rPr>
        <w:rFonts w:ascii="Garamond" w:hAnsi="Garamond"/>
        <w:sz w:val="28"/>
        <w:szCs w:val="28"/>
      </w:rPr>
      <w:t>]} and {[</w:t>
    </w:r>
    <w:proofErr w:type="spellStart"/>
    <w:r w:rsidR="009707B1">
      <w:rPr>
        <w:rFonts w:ascii="Garamond" w:hAnsi="Garamond"/>
        <w:noProof/>
        <w:color w:val="2157AD"/>
        <w:sz w:val="28"/>
        <w:szCs w:val="28"/>
        <w:shd w:val="clear" w:color="auto" w:fill="C9E1F3"/>
      </w:rPr>
      <w:t>TrueSingleSettlor.SpouseMirror.NameCO</w:t>
    </w:r>
    <w:r w:rsidRPr="00170988">
      <w:rPr>
        <w:rFonts w:ascii="Garamond" w:hAnsi="Garamond"/>
        <w:noProof/>
        <w:color w:val="2157AD"/>
        <w:sz w:val="28"/>
        <w:szCs w:val="28"/>
        <w:shd w:val="clear" w:color="auto" w:fill="C9E1F3"/>
      </w:rPr>
      <w:t>|upper</w:t>
    </w:r>
    <w:proofErr w:type="spellEnd"/>
    <w:r>
      <w:rPr>
        <w:rFonts w:ascii="Garamond" w:hAnsi="Garamond"/>
        <w:sz w:val="28"/>
        <w:szCs w:val="28"/>
      </w:rPr>
      <w:t>]}{[</w:t>
    </w:r>
    <w:r w:rsidRPr="00170988">
      <w:rPr>
        <w:rFonts w:ascii="Garamond" w:hAnsi="Garamond"/>
        <w:b/>
        <w:noProof/>
        <w:color w:val="41A151"/>
        <w:sz w:val="28"/>
        <w:szCs w:val="28"/>
        <w:shd w:val="clear" w:color="auto" w:fill="C9F3CD"/>
      </w:rPr>
      <w:t>endif</w:t>
    </w:r>
    <w:r>
      <w:rPr>
        <w:rFonts w:ascii="Garamond" w:hAnsi="Garamond"/>
        <w:sz w:val="28"/>
        <w:szCs w:val="28"/>
      </w:rPr>
      <w:t>]}</w:t>
    </w:r>
  </w:p>
  <w:p w14:paraId="423798E6" w14:textId="20174D2C" w:rsidR="00DD708D" w:rsidRDefault="00BC3D59" w:rsidP="00BC3D59">
    <w:pPr>
      <w:pStyle w:val="Header"/>
      <w:jc w:val="center"/>
      <w:rPr>
        <w:rFonts w:ascii="Garamond" w:hAnsi="Garamond"/>
        <w:sz w:val="28"/>
        <w:szCs w:val="28"/>
      </w:rPr>
    </w:pPr>
    <w:r>
      <w:rPr>
        <w:rFonts w:ascii="Garamond" w:hAnsi="Garamond"/>
        <w:sz w:val="28"/>
        <w:szCs w:val="28"/>
      </w:rPr>
      <w:t>{[</w:t>
    </w:r>
    <w:proofErr w:type="spellStart"/>
    <w:r w:rsidR="009707B1">
      <w:rPr>
        <w:rFonts w:ascii="Garamond" w:hAnsi="Garamond"/>
        <w:noProof/>
        <w:color w:val="2157AD"/>
        <w:sz w:val="28"/>
        <w:szCs w:val="28"/>
        <w:shd w:val="clear" w:color="auto" w:fill="C9E1F3"/>
      </w:rPr>
      <w:t>TrueSingleSettlor.PartyBlockAddress</w:t>
    </w:r>
    <w:r w:rsidRPr="00170988">
      <w:rPr>
        <w:rFonts w:ascii="Garamond" w:hAnsi="Garamond"/>
        <w:noProof/>
        <w:color w:val="2157AD"/>
        <w:sz w:val="28"/>
        <w:szCs w:val="28"/>
        <w:shd w:val="clear" w:color="auto" w:fill="C9E1F3"/>
      </w:rPr>
      <w:t>|upper</w:t>
    </w:r>
    <w:proofErr w:type="spellEnd"/>
    <w:r>
      <w:rPr>
        <w:rFonts w:ascii="Garamond" w:hAnsi="Garamond"/>
        <w:sz w:val="28"/>
        <w:szCs w:val="28"/>
      </w:rPr>
      <w:t>]}</w:t>
    </w:r>
  </w:p>
  <w:p w14:paraId="2C916E9F" w14:textId="77777777" w:rsidR="00BC3D59" w:rsidRDefault="00BC3D59" w:rsidP="00BC3D5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02A2" w14:textId="1ADEF9E4" w:rsidR="000061DA" w:rsidRDefault="000061DA" w:rsidP="00FC6C2E">
    <w:pPr>
      <w:pStyle w:val="Header"/>
      <w:spacing w:before="120"/>
      <w:jc w:val="center"/>
      <w:rPr>
        <w:rFonts w:ascii="Garamond" w:hAnsi="Garamond"/>
        <w:sz w:val="28"/>
        <w:szCs w:val="28"/>
      </w:rPr>
    </w:pPr>
    <w:r>
      <w:rPr>
        <w:rFonts w:ascii="Garamond" w:hAnsi="Garamond"/>
        <w:sz w:val="28"/>
        <w:szCs w:val="28"/>
      </w:rPr>
      <w:t>{[</w:t>
    </w:r>
    <w:proofErr w:type="spellStart"/>
    <w:r w:rsidR="009707B1">
      <w:rPr>
        <w:rFonts w:ascii="Garamond" w:hAnsi="Garamond"/>
        <w:noProof/>
        <w:color w:val="2157AD"/>
        <w:sz w:val="28"/>
        <w:szCs w:val="28"/>
        <w:shd w:val="clear" w:color="auto" w:fill="C9E1F3"/>
      </w:rPr>
      <w:t>TrueSingleSettlor.NameCO</w:t>
    </w:r>
    <w:r w:rsidRPr="00170988">
      <w:rPr>
        <w:rFonts w:ascii="Garamond" w:hAnsi="Garamond"/>
        <w:noProof/>
        <w:color w:val="2157AD"/>
        <w:sz w:val="28"/>
        <w:szCs w:val="28"/>
        <w:shd w:val="clear" w:color="auto" w:fill="C9E1F3"/>
      </w:rPr>
      <w:t>|upper</w:t>
    </w:r>
    <w:proofErr w:type="spellEnd"/>
    <w:r>
      <w:rPr>
        <w:rFonts w:ascii="Garamond" w:hAnsi="Garamond"/>
        <w:sz w:val="28"/>
        <w:szCs w:val="28"/>
      </w:rPr>
      <w:t>]}{[</w:t>
    </w:r>
    <w:r w:rsidRPr="00170988">
      <w:rPr>
        <w:rFonts w:ascii="Garamond" w:hAnsi="Garamond"/>
        <w:b/>
        <w:noProof/>
        <w:color w:val="41A151"/>
        <w:sz w:val="28"/>
        <w:szCs w:val="28"/>
        <w:shd w:val="clear" w:color="auto" w:fill="C9F3CD"/>
      </w:rPr>
      <w:t>if</w:t>
    </w:r>
    <w:r w:rsidRPr="00170988">
      <w:rPr>
        <w:rFonts w:ascii="Garamond" w:hAnsi="Garamond"/>
        <w:noProof/>
        <w:color w:val="2157AD"/>
        <w:sz w:val="28"/>
        <w:szCs w:val="28"/>
        <w:shd w:val="clear" w:color="auto" w:fill="C9F3CD"/>
      </w:rPr>
      <w:t xml:space="preserve"> </w:t>
    </w:r>
    <w:r w:rsidR="00AC7C5E">
      <w:rPr>
        <w:rFonts w:ascii="Garamond" w:hAnsi="Garamond"/>
        <w:noProof/>
        <w:color w:val="2157AD"/>
        <w:sz w:val="28"/>
        <w:szCs w:val="28"/>
        <w:shd w:val="clear" w:color="auto" w:fill="C9F3CD"/>
      </w:rPr>
      <w:t>MarriedTF &amp;&amp; JointOrSinglePlan == "Joint"</w:t>
    </w:r>
    <w:r>
      <w:rPr>
        <w:rFonts w:ascii="Garamond" w:hAnsi="Garamond"/>
        <w:sz w:val="28"/>
        <w:szCs w:val="28"/>
      </w:rPr>
      <w:t>]} and {[</w:t>
    </w:r>
    <w:proofErr w:type="spellStart"/>
    <w:r w:rsidR="009707B1">
      <w:rPr>
        <w:rFonts w:ascii="Garamond" w:hAnsi="Garamond"/>
        <w:noProof/>
        <w:color w:val="2157AD"/>
        <w:sz w:val="28"/>
        <w:szCs w:val="28"/>
        <w:shd w:val="clear" w:color="auto" w:fill="C9E1F3"/>
      </w:rPr>
      <w:t>TrueSingleSettlor.SpouseMirror.NameCO</w:t>
    </w:r>
    <w:r w:rsidRPr="00170988">
      <w:rPr>
        <w:rFonts w:ascii="Garamond" w:hAnsi="Garamond"/>
        <w:noProof/>
        <w:color w:val="2157AD"/>
        <w:sz w:val="28"/>
        <w:szCs w:val="28"/>
        <w:shd w:val="clear" w:color="auto" w:fill="C9E1F3"/>
      </w:rPr>
      <w:t>|upper</w:t>
    </w:r>
    <w:proofErr w:type="spellEnd"/>
    <w:r>
      <w:rPr>
        <w:rFonts w:ascii="Garamond" w:hAnsi="Garamond"/>
        <w:sz w:val="28"/>
        <w:szCs w:val="28"/>
      </w:rPr>
      <w:t>]}{[</w:t>
    </w:r>
    <w:r w:rsidRPr="00170988">
      <w:rPr>
        <w:rFonts w:ascii="Garamond" w:hAnsi="Garamond"/>
        <w:b/>
        <w:noProof/>
        <w:color w:val="41A151"/>
        <w:sz w:val="28"/>
        <w:szCs w:val="28"/>
        <w:shd w:val="clear" w:color="auto" w:fill="C9F3CD"/>
      </w:rPr>
      <w:t>endif</w:t>
    </w:r>
    <w:r>
      <w:rPr>
        <w:rFonts w:ascii="Garamond" w:hAnsi="Garamond"/>
        <w:sz w:val="28"/>
        <w:szCs w:val="28"/>
      </w:rPr>
      <w:t>]}</w:t>
    </w:r>
  </w:p>
  <w:p w14:paraId="0958B6F4" w14:textId="2855C9CF" w:rsidR="000061DA" w:rsidRPr="00D23483" w:rsidRDefault="000061DA" w:rsidP="00FC6C2E">
    <w:pPr>
      <w:pStyle w:val="Header"/>
      <w:spacing w:after="120"/>
      <w:jc w:val="center"/>
      <w:rPr>
        <w:rFonts w:ascii="Garamond" w:hAnsi="Garamond"/>
        <w:sz w:val="28"/>
        <w:szCs w:val="28"/>
      </w:rPr>
    </w:pPr>
    <w:r>
      <w:rPr>
        <w:rFonts w:ascii="Garamond" w:hAnsi="Garamond"/>
        <w:sz w:val="28"/>
        <w:szCs w:val="28"/>
      </w:rPr>
      <w:t>{[</w:t>
    </w:r>
    <w:proofErr w:type="spellStart"/>
    <w:r w:rsidR="009707B1">
      <w:rPr>
        <w:rFonts w:ascii="Garamond" w:hAnsi="Garamond"/>
        <w:noProof/>
        <w:color w:val="2157AD"/>
        <w:sz w:val="28"/>
        <w:szCs w:val="28"/>
        <w:shd w:val="clear" w:color="auto" w:fill="C9E1F3"/>
      </w:rPr>
      <w:t>TrueSingleSettlor.PartyBlockAddress</w:t>
    </w:r>
    <w:r w:rsidRPr="00170988">
      <w:rPr>
        <w:rFonts w:ascii="Garamond" w:hAnsi="Garamond"/>
        <w:noProof/>
        <w:color w:val="2157AD"/>
        <w:sz w:val="28"/>
        <w:szCs w:val="28"/>
        <w:shd w:val="clear" w:color="auto" w:fill="C9E1F3"/>
      </w:rPr>
      <w:t>|upper</w:t>
    </w:r>
    <w:proofErr w:type="spellEnd"/>
    <w:r>
      <w:rPr>
        <w:rFonts w:ascii="Garamond" w:hAnsi="Garamond"/>
        <w:sz w:val="28"/>
        <w:szCs w:val="28"/>
      </w:rPr>
      <w:t>]}</w:t>
    </w:r>
  </w:p>
  <w:p w14:paraId="2B6F67AA" w14:textId="77777777" w:rsidR="000061DA" w:rsidRDefault="00006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000000C8"/>
    <w:multiLevelType w:val="multilevel"/>
    <w:tmpl w:val="000000C8"/>
    <w:name w:val="WP List 1"/>
    <w:lvl w:ilvl="0">
      <w:start w:val="1"/>
      <w:numFmt w:val="upperRoman"/>
      <w:suff w:val="nothing"/>
      <w:lvlText w:val="%1."/>
      <w:lvlJc w:val="left"/>
    </w:lvl>
    <w:lvl w:ilvl="1">
      <w:start w:val="1"/>
      <w:numFmt w:val="decimal"/>
      <w:suff w:val="nothing"/>
      <w:lvlText w:val="%2."/>
      <w:lvlJc w:val="left"/>
    </w:lvl>
    <w:lvl w:ilvl="2">
      <w:start w:val="1"/>
      <w:numFmt w:val="upperLetter"/>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2" w15:restartNumberingAfterBreak="0">
    <w:nsid w:val="0000012C"/>
    <w:multiLevelType w:val="multilevel"/>
    <w:tmpl w:val="0000012C"/>
    <w:name w:val="WP List 2"/>
    <w:lvl w:ilvl="0">
      <w:start w:val="1"/>
      <w:numFmt w:val="decimal"/>
      <w:suff w:val="nothing"/>
      <w:lvlText w:val="%1"/>
      <w:lvlJc w:val="left"/>
    </w:lvl>
    <w:lvl w:ilvl="1">
      <w:start w:val="1"/>
      <w:numFmt w:val="decimal"/>
      <w:suff w:val="nothing"/>
      <w:lvlText w:val="%1.%2"/>
      <w:lvlJc w:val="left"/>
    </w:lvl>
    <w:lvl w:ilvl="2">
      <w:start w:val="1"/>
      <w:numFmt w:val="decimal"/>
      <w:suff w:val="nothing"/>
      <w:lvlText w:val="%1.%2.%3"/>
      <w:lvlJc w:val="left"/>
    </w:lvl>
    <w:lvl w:ilvl="3">
      <w:start w:val="1"/>
      <w:numFmt w:val="decimal"/>
      <w:suff w:val="nothing"/>
      <w:lvlText w:val="%1.%2.%3.%4"/>
      <w:lvlJc w:val="left"/>
    </w:lvl>
    <w:lvl w:ilvl="4">
      <w:start w:val="1"/>
      <w:numFmt w:val="decimal"/>
      <w:suff w:val="nothing"/>
      <w:lvlText w:val="%1.%2.%3.%4.%5"/>
      <w:lvlJc w:val="left"/>
    </w:lvl>
    <w:lvl w:ilvl="5">
      <w:start w:val="1"/>
      <w:numFmt w:val="decimal"/>
      <w:suff w:val="nothing"/>
      <w:lvlText w:val="%1.%2.%3.%4.%5.%6"/>
      <w:lvlJc w:val="left"/>
    </w:lvl>
    <w:lvl w:ilvl="6">
      <w:start w:val="1"/>
      <w:numFmt w:val="decimal"/>
      <w:suff w:val="nothing"/>
      <w:lvlText w:val="%1.%2.%3.%4.%5.%6.%7"/>
      <w:lvlJc w:val="left"/>
    </w:lvl>
    <w:lvl w:ilvl="7">
      <w:start w:val="1"/>
      <w:numFmt w:val="decimal"/>
      <w:suff w:val="nothing"/>
      <w:lvlText w:val="%1.%2.%3.%4.%5.%6.%7.%8"/>
      <w:lvlJc w:val="left"/>
    </w:lvl>
    <w:lvl w:ilvl="8">
      <w:numFmt w:val="none"/>
      <w:lvlText w:val=""/>
      <w:lvlJc w:val="left"/>
    </w:lvl>
  </w:abstractNum>
  <w:abstractNum w:abstractNumId="3" w15:restartNumberingAfterBreak="0">
    <w:nsid w:val="01D323E7"/>
    <w:multiLevelType w:val="hybridMultilevel"/>
    <w:tmpl w:val="6DACD00E"/>
    <w:lvl w:ilvl="0" w:tplc="D488E7F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40587F"/>
    <w:multiLevelType w:val="hybridMultilevel"/>
    <w:tmpl w:val="A680FA80"/>
    <w:lvl w:ilvl="0" w:tplc="DF569F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9100363">
    <w:abstractNumId w:val="0"/>
  </w:num>
  <w:num w:numId="2" w16cid:durableId="851993389">
    <w:abstractNumId w:val="1"/>
  </w:num>
  <w:num w:numId="3" w16cid:durableId="360865436">
    <w:abstractNumId w:val="2"/>
  </w:num>
  <w:num w:numId="4" w16cid:durableId="1479421479">
    <w:abstractNumId w:val="3"/>
  </w:num>
  <w:num w:numId="5" w16cid:durableId="899095329">
    <w:abstractNumId w:val="5"/>
  </w:num>
  <w:num w:numId="6" w16cid:durableId="438570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hyphenationZone w:val="95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C8"/>
    <w:rsid w:val="00002873"/>
    <w:rsid w:val="000061DA"/>
    <w:rsid w:val="00017638"/>
    <w:rsid w:val="00026C16"/>
    <w:rsid w:val="000411EE"/>
    <w:rsid w:val="00060165"/>
    <w:rsid w:val="000616A1"/>
    <w:rsid w:val="00070B5D"/>
    <w:rsid w:val="000736DB"/>
    <w:rsid w:val="00074316"/>
    <w:rsid w:val="000768CF"/>
    <w:rsid w:val="0007716D"/>
    <w:rsid w:val="00083A58"/>
    <w:rsid w:val="0008438D"/>
    <w:rsid w:val="00094CF9"/>
    <w:rsid w:val="0009615C"/>
    <w:rsid w:val="000A2F8F"/>
    <w:rsid w:val="000B5953"/>
    <w:rsid w:val="000B7245"/>
    <w:rsid w:val="000D01BE"/>
    <w:rsid w:val="000D08C2"/>
    <w:rsid w:val="000D1D68"/>
    <w:rsid w:val="000D5271"/>
    <w:rsid w:val="000E3637"/>
    <w:rsid w:val="000E6A47"/>
    <w:rsid w:val="000E76BB"/>
    <w:rsid w:val="000F16D4"/>
    <w:rsid w:val="00100A85"/>
    <w:rsid w:val="00101DAF"/>
    <w:rsid w:val="0010303A"/>
    <w:rsid w:val="001066FC"/>
    <w:rsid w:val="0012035F"/>
    <w:rsid w:val="00122AD8"/>
    <w:rsid w:val="00124CB3"/>
    <w:rsid w:val="00126165"/>
    <w:rsid w:val="0013048B"/>
    <w:rsid w:val="00135BD7"/>
    <w:rsid w:val="00141E82"/>
    <w:rsid w:val="001423EF"/>
    <w:rsid w:val="0014692A"/>
    <w:rsid w:val="00146DDC"/>
    <w:rsid w:val="001473F0"/>
    <w:rsid w:val="00151EEC"/>
    <w:rsid w:val="001522FA"/>
    <w:rsid w:val="00152910"/>
    <w:rsid w:val="00163A5F"/>
    <w:rsid w:val="0016465F"/>
    <w:rsid w:val="00170988"/>
    <w:rsid w:val="001774D2"/>
    <w:rsid w:val="00180C41"/>
    <w:rsid w:val="00180FDA"/>
    <w:rsid w:val="00186A59"/>
    <w:rsid w:val="00190537"/>
    <w:rsid w:val="0019183F"/>
    <w:rsid w:val="00195AEF"/>
    <w:rsid w:val="001A3071"/>
    <w:rsid w:val="001B0A0B"/>
    <w:rsid w:val="001C0EC3"/>
    <w:rsid w:val="001C4626"/>
    <w:rsid w:val="001C4993"/>
    <w:rsid w:val="001E1F95"/>
    <w:rsid w:val="001E5366"/>
    <w:rsid w:val="001F553F"/>
    <w:rsid w:val="00212776"/>
    <w:rsid w:val="00217831"/>
    <w:rsid w:val="002301F0"/>
    <w:rsid w:val="00237F81"/>
    <w:rsid w:val="002435F3"/>
    <w:rsid w:val="00244754"/>
    <w:rsid w:val="00250419"/>
    <w:rsid w:val="00250D99"/>
    <w:rsid w:val="00253D82"/>
    <w:rsid w:val="00265986"/>
    <w:rsid w:val="00267FE2"/>
    <w:rsid w:val="002740EA"/>
    <w:rsid w:val="002809C4"/>
    <w:rsid w:val="00280E04"/>
    <w:rsid w:val="00283795"/>
    <w:rsid w:val="00286153"/>
    <w:rsid w:val="002915DB"/>
    <w:rsid w:val="00293181"/>
    <w:rsid w:val="002A4C20"/>
    <w:rsid w:val="002B2EAE"/>
    <w:rsid w:val="002B6E5B"/>
    <w:rsid w:val="002D0966"/>
    <w:rsid w:val="002D0F6B"/>
    <w:rsid w:val="002E031F"/>
    <w:rsid w:val="002E10DB"/>
    <w:rsid w:val="002E131C"/>
    <w:rsid w:val="002E131E"/>
    <w:rsid w:val="002E26F5"/>
    <w:rsid w:val="002E5659"/>
    <w:rsid w:val="002F6957"/>
    <w:rsid w:val="0030241E"/>
    <w:rsid w:val="003052AD"/>
    <w:rsid w:val="00306730"/>
    <w:rsid w:val="00306D3C"/>
    <w:rsid w:val="00316388"/>
    <w:rsid w:val="003179A6"/>
    <w:rsid w:val="003346ED"/>
    <w:rsid w:val="003434FA"/>
    <w:rsid w:val="00344216"/>
    <w:rsid w:val="003600F3"/>
    <w:rsid w:val="00361E41"/>
    <w:rsid w:val="00363CD6"/>
    <w:rsid w:val="00366400"/>
    <w:rsid w:val="0037475F"/>
    <w:rsid w:val="00391F9B"/>
    <w:rsid w:val="00393DFD"/>
    <w:rsid w:val="00395DE8"/>
    <w:rsid w:val="003B1EAB"/>
    <w:rsid w:val="003B30C6"/>
    <w:rsid w:val="003C466C"/>
    <w:rsid w:val="003C49CE"/>
    <w:rsid w:val="003C5B93"/>
    <w:rsid w:val="003D57A4"/>
    <w:rsid w:val="003D68E3"/>
    <w:rsid w:val="003F12F9"/>
    <w:rsid w:val="003F1D5F"/>
    <w:rsid w:val="003F5A6F"/>
    <w:rsid w:val="003F5D1B"/>
    <w:rsid w:val="00403795"/>
    <w:rsid w:val="00403ABE"/>
    <w:rsid w:val="00405119"/>
    <w:rsid w:val="00407612"/>
    <w:rsid w:val="0040763C"/>
    <w:rsid w:val="004161DA"/>
    <w:rsid w:val="00416D4E"/>
    <w:rsid w:val="0041793E"/>
    <w:rsid w:val="00420C42"/>
    <w:rsid w:val="00421C39"/>
    <w:rsid w:val="00421DA7"/>
    <w:rsid w:val="00432300"/>
    <w:rsid w:val="00440B2B"/>
    <w:rsid w:val="00440EA3"/>
    <w:rsid w:val="00442DD7"/>
    <w:rsid w:val="00446D6C"/>
    <w:rsid w:val="00462924"/>
    <w:rsid w:val="004636ED"/>
    <w:rsid w:val="00470D28"/>
    <w:rsid w:val="00472128"/>
    <w:rsid w:val="00476FD8"/>
    <w:rsid w:val="00486ACB"/>
    <w:rsid w:val="0049082E"/>
    <w:rsid w:val="00491FDE"/>
    <w:rsid w:val="004A1A50"/>
    <w:rsid w:val="004A1E03"/>
    <w:rsid w:val="004B2CBE"/>
    <w:rsid w:val="004B3CC1"/>
    <w:rsid w:val="004B4A42"/>
    <w:rsid w:val="004B4B77"/>
    <w:rsid w:val="004D0F7E"/>
    <w:rsid w:val="004D0F8B"/>
    <w:rsid w:val="004E0BE0"/>
    <w:rsid w:val="004E1461"/>
    <w:rsid w:val="004E2C75"/>
    <w:rsid w:val="004E4D89"/>
    <w:rsid w:val="004F5498"/>
    <w:rsid w:val="00503D72"/>
    <w:rsid w:val="00512020"/>
    <w:rsid w:val="00531056"/>
    <w:rsid w:val="00535957"/>
    <w:rsid w:val="00541A3E"/>
    <w:rsid w:val="00542148"/>
    <w:rsid w:val="005513BD"/>
    <w:rsid w:val="00553D73"/>
    <w:rsid w:val="00574228"/>
    <w:rsid w:val="00581AF9"/>
    <w:rsid w:val="005A5F4B"/>
    <w:rsid w:val="005B3B22"/>
    <w:rsid w:val="005C1F13"/>
    <w:rsid w:val="005C665E"/>
    <w:rsid w:val="005C7293"/>
    <w:rsid w:val="005D05BC"/>
    <w:rsid w:val="005D6569"/>
    <w:rsid w:val="005E2AA1"/>
    <w:rsid w:val="005F6E15"/>
    <w:rsid w:val="00607F0A"/>
    <w:rsid w:val="00612DAF"/>
    <w:rsid w:val="00617B30"/>
    <w:rsid w:val="006217BB"/>
    <w:rsid w:val="00622CA9"/>
    <w:rsid w:val="006231DA"/>
    <w:rsid w:val="00624B65"/>
    <w:rsid w:val="00632B80"/>
    <w:rsid w:val="00641250"/>
    <w:rsid w:val="00642181"/>
    <w:rsid w:val="00656F28"/>
    <w:rsid w:val="0067074D"/>
    <w:rsid w:val="0067652F"/>
    <w:rsid w:val="00677837"/>
    <w:rsid w:val="00684EBC"/>
    <w:rsid w:val="006878B5"/>
    <w:rsid w:val="00693A96"/>
    <w:rsid w:val="00695776"/>
    <w:rsid w:val="006B053A"/>
    <w:rsid w:val="006B065E"/>
    <w:rsid w:val="006B17B5"/>
    <w:rsid w:val="006B2E13"/>
    <w:rsid w:val="006C5976"/>
    <w:rsid w:val="006C7BD4"/>
    <w:rsid w:val="006D19F1"/>
    <w:rsid w:val="006D1D4A"/>
    <w:rsid w:val="006D4FF6"/>
    <w:rsid w:val="006E4C91"/>
    <w:rsid w:val="006F26BE"/>
    <w:rsid w:val="00703837"/>
    <w:rsid w:val="00703E64"/>
    <w:rsid w:val="00715038"/>
    <w:rsid w:val="0071514C"/>
    <w:rsid w:val="00737179"/>
    <w:rsid w:val="00745E2B"/>
    <w:rsid w:val="00750201"/>
    <w:rsid w:val="00750494"/>
    <w:rsid w:val="0075566A"/>
    <w:rsid w:val="00760C9C"/>
    <w:rsid w:val="00763FD8"/>
    <w:rsid w:val="00765DD9"/>
    <w:rsid w:val="00777D84"/>
    <w:rsid w:val="00783F6C"/>
    <w:rsid w:val="00792227"/>
    <w:rsid w:val="007A6C32"/>
    <w:rsid w:val="007B606C"/>
    <w:rsid w:val="007C3494"/>
    <w:rsid w:val="007D1614"/>
    <w:rsid w:val="007D1ECE"/>
    <w:rsid w:val="007E08B5"/>
    <w:rsid w:val="007E13BB"/>
    <w:rsid w:val="007E6F7D"/>
    <w:rsid w:val="007F2CBA"/>
    <w:rsid w:val="008050B9"/>
    <w:rsid w:val="00811BA7"/>
    <w:rsid w:val="00814B08"/>
    <w:rsid w:val="008156BA"/>
    <w:rsid w:val="00821318"/>
    <w:rsid w:val="00824BB7"/>
    <w:rsid w:val="00825B04"/>
    <w:rsid w:val="00837545"/>
    <w:rsid w:val="00837FC9"/>
    <w:rsid w:val="00851DDE"/>
    <w:rsid w:val="008568D3"/>
    <w:rsid w:val="00862381"/>
    <w:rsid w:val="00862841"/>
    <w:rsid w:val="00863C5C"/>
    <w:rsid w:val="00865D0F"/>
    <w:rsid w:val="00882AED"/>
    <w:rsid w:val="00890928"/>
    <w:rsid w:val="008A3173"/>
    <w:rsid w:val="008C1FB1"/>
    <w:rsid w:val="008D4ACC"/>
    <w:rsid w:val="008D6D4C"/>
    <w:rsid w:val="008E4B11"/>
    <w:rsid w:val="008F0B40"/>
    <w:rsid w:val="009002D0"/>
    <w:rsid w:val="00900360"/>
    <w:rsid w:val="00900503"/>
    <w:rsid w:val="00901F9D"/>
    <w:rsid w:val="009046CE"/>
    <w:rsid w:val="009052E6"/>
    <w:rsid w:val="009053BA"/>
    <w:rsid w:val="00920C82"/>
    <w:rsid w:val="009269D6"/>
    <w:rsid w:val="009338A2"/>
    <w:rsid w:val="00933B6D"/>
    <w:rsid w:val="00942156"/>
    <w:rsid w:val="0094662E"/>
    <w:rsid w:val="009552CC"/>
    <w:rsid w:val="00957F78"/>
    <w:rsid w:val="00962C10"/>
    <w:rsid w:val="00965B7A"/>
    <w:rsid w:val="00967A3A"/>
    <w:rsid w:val="009707B1"/>
    <w:rsid w:val="00973249"/>
    <w:rsid w:val="00975C12"/>
    <w:rsid w:val="00975D84"/>
    <w:rsid w:val="00985142"/>
    <w:rsid w:val="00987650"/>
    <w:rsid w:val="00993081"/>
    <w:rsid w:val="0099625D"/>
    <w:rsid w:val="009A3D1B"/>
    <w:rsid w:val="009B1D55"/>
    <w:rsid w:val="009B23E7"/>
    <w:rsid w:val="009B61FB"/>
    <w:rsid w:val="009B7060"/>
    <w:rsid w:val="009B7752"/>
    <w:rsid w:val="009C1E0D"/>
    <w:rsid w:val="009C6063"/>
    <w:rsid w:val="009C6DDD"/>
    <w:rsid w:val="009C7D64"/>
    <w:rsid w:val="009D4062"/>
    <w:rsid w:val="009E1F6E"/>
    <w:rsid w:val="00A00C7A"/>
    <w:rsid w:val="00A043C4"/>
    <w:rsid w:val="00A05B82"/>
    <w:rsid w:val="00A1088E"/>
    <w:rsid w:val="00A10BAD"/>
    <w:rsid w:val="00A142AF"/>
    <w:rsid w:val="00A253D8"/>
    <w:rsid w:val="00A269AE"/>
    <w:rsid w:val="00A27A7F"/>
    <w:rsid w:val="00A335F7"/>
    <w:rsid w:val="00A43E06"/>
    <w:rsid w:val="00A4717B"/>
    <w:rsid w:val="00A47C47"/>
    <w:rsid w:val="00A54F1F"/>
    <w:rsid w:val="00A54FC5"/>
    <w:rsid w:val="00A55780"/>
    <w:rsid w:val="00A66587"/>
    <w:rsid w:val="00A8068D"/>
    <w:rsid w:val="00A81FDE"/>
    <w:rsid w:val="00A96FCD"/>
    <w:rsid w:val="00A97A32"/>
    <w:rsid w:val="00AA2451"/>
    <w:rsid w:val="00AA697B"/>
    <w:rsid w:val="00AC5BCA"/>
    <w:rsid w:val="00AC7C5E"/>
    <w:rsid w:val="00AD4B0C"/>
    <w:rsid w:val="00AF5FE5"/>
    <w:rsid w:val="00AF6220"/>
    <w:rsid w:val="00B04952"/>
    <w:rsid w:val="00B163F1"/>
    <w:rsid w:val="00B24D60"/>
    <w:rsid w:val="00B30F50"/>
    <w:rsid w:val="00B32E35"/>
    <w:rsid w:val="00B37131"/>
    <w:rsid w:val="00B4206C"/>
    <w:rsid w:val="00B472EE"/>
    <w:rsid w:val="00B47D73"/>
    <w:rsid w:val="00B47E9E"/>
    <w:rsid w:val="00B54BFD"/>
    <w:rsid w:val="00B563AB"/>
    <w:rsid w:val="00B56E2A"/>
    <w:rsid w:val="00B6016F"/>
    <w:rsid w:val="00B647AE"/>
    <w:rsid w:val="00B664AB"/>
    <w:rsid w:val="00B67F3B"/>
    <w:rsid w:val="00B95951"/>
    <w:rsid w:val="00BB061C"/>
    <w:rsid w:val="00BB1231"/>
    <w:rsid w:val="00BB662D"/>
    <w:rsid w:val="00BC3D59"/>
    <w:rsid w:val="00BD1C6C"/>
    <w:rsid w:val="00BD65A7"/>
    <w:rsid w:val="00BD6604"/>
    <w:rsid w:val="00BE4D22"/>
    <w:rsid w:val="00BE4D3E"/>
    <w:rsid w:val="00C06F4B"/>
    <w:rsid w:val="00C07008"/>
    <w:rsid w:val="00C33D1A"/>
    <w:rsid w:val="00C350BA"/>
    <w:rsid w:val="00C44A7F"/>
    <w:rsid w:val="00C44BE8"/>
    <w:rsid w:val="00C651BA"/>
    <w:rsid w:val="00C747EA"/>
    <w:rsid w:val="00C836B1"/>
    <w:rsid w:val="00C84291"/>
    <w:rsid w:val="00C84384"/>
    <w:rsid w:val="00C85112"/>
    <w:rsid w:val="00C87FB6"/>
    <w:rsid w:val="00C93FDD"/>
    <w:rsid w:val="00C97EDB"/>
    <w:rsid w:val="00CA31D6"/>
    <w:rsid w:val="00CA5BCF"/>
    <w:rsid w:val="00CB47DB"/>
    <w:rsid w:val="00CE5EF4"/>
    <w:rsid w:val="00CE6434"/>
    <w:rsid w:val="00CF1DCB"/>
    <w:rsid w:val="00CF38DE"/>
    <w:rsid w:val="00D001D3"/>
    <w:rsid w:val="00D02506"/>
    <w:rsid w:val="00D028EB"/>
    <w:rsid w:val="00D06C0E"/>
    <w:rsid w:val="00D11AE4"/>
    <w:rsid w:val="00D1545B"/>
    <w:rsid w:val="00D15D36"/>
    <w:rsid w:val="00D17E90"/>
    <w:rsid w:val="00D21DDA"/>
    <w:rsid w:val="00D24893"/>
    <w:rsid w:val="00D359F8"/>
    <w:rsid w:val="00D476E2"/>
    <w:rsid w:val="00D54A63"/>
    <w:rsid w:val="00D7127D"/>
    <w:rsid w:val="00D729F5"/>
    <w:rsid w:val="00D72E02"/>
    <w:rsid w:val="00D75AE0"/>
    <w:rsid w:val="00D80B57"/>
    <w:rsid w:val="00D83E1B"/>
    <w:rsid w:val="00D8490A"/>
    <w:rsid w:val="00DA216D"/>
    <w:rsid w:val="00DA3487"/>
    <w:rsid w:val="00DA58F7"/>
    <w:rsid w:val="00DA7E2B"/>
    <w:rsid w:val="00DB3710"/>
    <w:rsid w:val="00DB482B"/>
    <w:rsid w:val="00DC586B"/>
    <w:rsid w:val="00DD1EA5"/>
    <w:rsid w:val="00DD2821"/>
    <w:rsid w:val="00DD708D"/>
    <w:rsid w:val="00DE1E7F"/>
    <w:rsid w:val="00DE23E5"/>
    <w:rsid w:val="00DE4204"/>
    <w:rsid w:val="00DF32DD"/>
    <w:rsid w:val="00E00B87"/>
    <w:rsid w:val="00E015BD"/>
    <w:rsid w:val="00E02579"/>
    <w:rsid w:val="00E03CD8"/>
    <w:rsid w:val="00E14F6F"/>
    <w:rsid w:val="00E15933"/>
    <w:rsid w:val="00E15A64"/>
    <w:rsid w:val="00E15E14"/>
    <w:rsid w:val="00E2049F"/>
    <w:rsid w:val="00E25EDB"/>
    <w:rsid w:val="00E26FF2"/>
    <w:rsid w:val="00E325EA"/>
    <w:rsid w:val="00E37C0B"/>
    <w:rsid w:val="00E425D2"/>
    <w:rsid w:val="00E46091"/>
    <w:rsid w:val="00E54717"/>
    <w:rsid w:val="00E56733"/>
    <w:rsid w:val="00E6721A"/>
    <w:rsid w:val="00E71CBB"/>
    <w:rsid w:val="00E75B07"/>
    <w:rsid w:val="00E837C9"/>
    <w:rsid w:val="00E8622D"/>
    <w:rsid w:val="00E91735"/>
    <w:rsid w:val="00E92765"/>
    <w:rsid w:val="00E93BD5"/>
    <w:rsid w:val="00E97A6A"/>
    <w:rsid w:val="00EB0E89"/>
    <w:rsid w:val="00EB2BC8"/>
    <w:rsid w:val="00EB37CC"/>
    <w:rsid w:val="00EB4A36"/>
    <w:rsid w:val="00EC0AD1"/>
    <w:rsid w:val="00EC6681"/>
    <w:rsid w:val="00ED5605"/>
    <w:rsid w:val="00ED7082"/>
    <w:rsid w:val="00EE231D"/>
    <w:rsid w:val="00EE26CD"/>
    <w:rsid w:val="00EE5DAD"/>
    <w:rsid w:val="00EF0642"/>
    <w:rsid w:val="00F02208"/>
    <w:rsid w:val="00F05781"/>
    <w:rsid w:val="00F20F92"/>
    <w:rsid w:val="00F31823"/>
    <w:rsid w:val="00F33954"/>
    <w:rsid w:val="00F33A54"/>
    <w:rsid w:val="00F458DB"/>
    <w:rsid w:val="00F71FBE"/>
    <w:rsid w:val="00F81196"/>
    <w:rsid w:val="00F8348B"/>
    <w:rsid w:val="00F861F3"/>
    <w:rsid w:val="00FA4D2A"/>
    <w:rsid w:val="00FA7969"/>
    <w:rsid w:val="00FB0B72"/>
    <w:rsid w:val="00FB6B3A"/>
    <w:rsid w:val="00FC6C2E"/>
    <w:rsid w:val="00FC6D25"/>
    <w:rsid w:val="00FD41D9"/>
    <w:rsid w:val="00FE3281"/>
    <w:rsid w:val="00FE3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E453A1"/>
  <w14:defaultImageDpi w14:val="0"/>
  <w15:chartTrackingRefBased/>
  <w15:docId w15:val="{8C389317-762D-4302-8305-0A68D9E51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lsdException w:name="endnote text" w:semiHidden="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E1B"/>
    <w:pPr>
      <w:widowControl w:val="0"/>
      <w:autoSpaceDE w:val="0"/>
      <w:autoSpaceDN w:val="0"/>
      <w:adjustRightInd w:val="0"/>
    </w:pPr>
    <w:rPr>
      <w:rFonts w:ascii="Courier" w:hAnsi="Courier" w:cs="Courier"/>
      <w:sz w:val="24"/>
      <w:szCs w:val="24"/>
      <w:lang w:eastAsia="zh-CN"/>
    </w:rPr>
  </w:style>
  <w:style w:type="paragraph" w:styleId="Heading2">
    <w:name w:val="heading 2"/>
    <w:basedOn w:val="Normal"/>
    <w:next w:val="Normal"/>
    <w:link w:val="Heading2Char"/>
    <w:uiPriority w:val="9"/>
    <w:unhideWhenUsed/>
    <w:qFormat/>
    <w:rsid w:val="004E4D89"/>
    <w:pPr>
      <w:keepNext/>
      <w:spacing w:before="240" w:after="60"/>
      <w:outlineLvl w:val="1"/>
    </w:pPr>
    <w:rPr>
      <w:rFonts w:ascii="Cambria"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rPr>
      <w:rFonts w:cs="Times New Roman"/>
    </w:rPr>
  </w:style>
  <w:style w:type="character" w:customStyle="1" w:styleId="EndnoteTextChar">
    <w:name w:val="Endnote Text Char"/>
    <w:link w:val="EndnoteText"/>
    <w:uiPriority w:val="99"/>
    <w:semiHidden/>
    <w:rsid w:val="00EB2BC8"/>
    <w:rPr>
      <w:rFonts w:ascii="Courier" w:hAnsi="Courier" w:cs="Courier"/>
      <w:sz w:val="20"/>
      <w:szCs w:val="20"/>
    </w:rPr>
  </w:style>
  <w:style w:type="character" w:styleId="EndnoteReference">
    <w:name w:val="endnote reference"/>
    <w:uiPriority w:val="99"/>
    <w:rPr>
      <w:vertAlign w:val="superscript"/>
    </w:rPr>
  </w:style>
  <w:style w:type="paragraph" w:styleId="FootnoteText">
    <w:name w:val="footnote text"/>
    <w:basedOn w:val="Normal"/>
    <w:link w:val="FootnoteTextChar"/>
    <w:uiPriority w:val="99"/>
    <w:rPr>
      <w:rFonts w:cs="Times New Roman"/>
    </w:rPr>
  </w:style>
  <w:style w:type="character" w:customStyle="1" w:styleId="FootnoteTextChar">
    <w:name w:val="Footnote Text Char"/>
    <w:link w:val="FootnoteText"/>
    <w:uiPriority w:val="99"/>
    <w:semiHidden/>
    <w:rsid w:val="00EB2BC8"/>
    <w:rPr>
      <w:rFonts w:ascii="Courier" w:hAnsi="Courier" w:cs="Courier"/>
      <w:sz w:val="20"/>
      <w:szCs w:val="20"/>
    </w:rPr>
  </w:style>
  <w:style w:type="character" w:styleId="FootnoteReference">
    <w:name w:val="footnote reference"/>
    <w:uiPriority w:val="99"/>
    <w:rPr>
      <w:vertAlign w:val="superscript"/>
    </w:rPr>
  </w:style>
  <w:style w:type="character" w:customStyle="1" w:styleId="Document8">
    <w:name w:val="Document 8"/>
    <w:uiPriority w:val="99"/>
  </w:style>
  <w:style w:type="character" w:customStyle="1" w:styleId="Document4">
    <w:name w:val="Document 4"/>
    <w:uiPriority w:val="99"/>
    <w:rPr>
      <w:b/>
      <w:bCs/>
      <w:i/>
      <w:iCs/>
      <w:sz w:val="24"/>
      <w:szCs w:val="24"/>
    </w:rPr>
  </w:style>
  <w:style w:type="character" w:customStyle="1" w:styleId="Document6">
    <w:name w:val="Document 6"/>
    <w:uiPriority w:val="99"/>
  </w:style>
  <w:style w:type="character" w:customStyle="1" w:styleId="Document5">
    <w:name w:val="Document 5"/>
    <w:uiPriority w:val="99"/>
  </w:style>
  <w:style w:type="character" w:customStyle="1" w:styleId="Document2">
    <w:name w:val="Document 2"/>
    <w:uiPriority w:val="99"/>
    <w:rPr>
      <w:rFonts w:ascii="Courier" w:hAnsi="Courier" w:cs="Courier"/>
      <w:sz w:val="24"/>
      <w:szCs w:val="24"/>
      <w:lang w:val="en-US"/>
    </w:rPr>
  </w:style>
  <w:style w:type="character" w:customStyle="1" w:styleId="Document7">
    <w:name w:val="Document 7"/>
    <w:uiPriority w:val="99"/>
  </w:style>
  <w:style w:type="character" w:customStyle="1" w:styleId="Bibliogrphy">
    <w:name w:val="Bibliogrphy"/>
    <w:uiPriority w:val="99"/>
  </w:style>
  <w:style w:type="character" w:customStyle="1" w:styleId="RightPar1">
    <w:name w:val="Right Par 1"/>
    <w:uiPriority w:val="99"/>
  </w:style>
  <w:style w:type="character" w:customStyle="1" w:styleId="RightPar2">
    <w:name w:val="Right Par 2"/>
    <w:uiPriority w:val="99"/>
  </w:style>
  <w:style w:type="character" w:customStyle="1" w:styleId="Document3">
    <w:name w:val="Document 3"/>
    <w:uiPriority w:val="99"/>
    <w:rPr>
      <w:rFonts w:ascii="Courier" w:hAnsi="Courier" w:cs="Courier"/>
      <w:sz w:val="24"/>
      <w:szCs w:val="24"/>
      <w:lang w:val="en-US"/>
    </w:rPr>
  </w:style>
  <w:style w:type="character" w:customStyle="1" w:styleId="RightPar3">
    <w:name w:val="Right Par 3"/>
    <w:uiPriority w:val="99"/>
  </w:style>
  <w:style w:type="character" w:customStyle="1" w:styleId="RightPar4">
    <w:name w:val="Right Par 4"/>
    <w:uiPriority w:val="99"/>
  </w:style>
  <w:style w:type="character" w:customStyle="1" w:styleId="RightPar5">
    <w:name w:val="Right Par 5"/>
    <w:uiPriority w:val="99"/>
  </w:style>
  <w:style w:type="character" w:customStyle="1" w:styleId="RightPar6">
    <w:name w:val="Right Par 6"/>
    <w:uiPriority w:val="99"/>
  </w:style>
  <w:style w:type="character" w:customStyle="1" w:styleId="RightPar7">
    <w:name w:val="Right Par 7"/>
    <w:uiPriority w:val="99"/>
  </w:style>
  <w:style w:type="character" w:customStyle="1" w:styleId="RightPar8">
    <w:name w:val="Right Par 8"/>
    <w:uiPriority w:val="99"/>
  </w:style>
  <w:style w:type="paragraph" w:customStyle="1" w:styleId="Document1">
    <w:name w:val="Document 1"/>
    <w:uiPriority w:val="99"/>
    <w:pPr>
      <w:keepNext/>
      <w:keepLines/>
      <w:widowControl w:val="0"/>
      <w:tabs>
        <w:tab w:val="left" w:pos="-720"/>
      </w:tabs>
      <w:suppressAutoHyphens/>
      <w:autoSpaceDE w:val="0"/>
      <w:autoSpaceDN w:val="0"/>
      <w:adjustRightInd w:val="0"/>
      <w:spacing w:line="240" w:lineRule="atLeast"/>
    </w:pPr>
    <w:rPr>
      <w:rFonts w:ascii="Courier" w:hAnsi="Courier" w:cs="Courier"/>
      <w:sz w:val="24"/>
      <w:szCs w:val="24"/>
      <w:lang w:eastAsia="zh-CN"/>
    </w:rPr>
  </w:style>
  <w:style w:type="character" w:customStyle="1" w:styleId="DocInit">
    <w:name w:val="Doc Init"/>
    <w:uiPriority w:val="99"/>
  </w:style>
  <w:style w:type="character" w:customStyle="1" w:styleId="TechInit">
    <w:name w:val="Tech Init"/>
    <w:uiPriority w:val="99"/>
    <w:rPr>
      <w:rFonts w:ascii="Courier" w:hAnsi="Courier" w:cs="Courier"/>
      <w:sz w:val="24"/>
      <w:szCs w:val="24"/>
      <w:lang w:val="en-US"/>
    </w:rPr>
  </w:style>
  <w:style w:type="character" w:customStyle="1" w:styleId="Technical5">
    <w:name w:val="Technical 5"/>
    <w:uiPriority w:val="99"/>
  </w:style>
  <w:style w:type="character" w:customStyle="1" w:styleId="Technical6">
    <w:name w:val="Technical 6"/>
    <w:uiPriority w:val="99"/>
  </w:style>
  <w:style w:type="character" w:customStyle="1" w:styleId="Technical2">
    <w:name w:val="Technical 2"/>
    <w:uiPriority w:val="99"/>
    <w:rPr>
      <w:rFonts w:ascii="Courier" w:hAnsi="Courier" w:cs="Courier"/>
      <w:sz w:val="24"/>
      <w:szCs w:val="24"/>
      <w:lang w:val="en-US"/>
    </w:rPr>
  </w:style>
  <w:style w:type="character" w:customStyle="1" w:styleId="Technical3">
    <w:name w:val="Technical 3"/>
    <w:uiPriority w:val="99"/>
    <w:rPr>
      <w:rFonts w:ascii="Courier" w:hAnsi="Courier" w:cs="Courier"/>
      <w:sz w:val="24"/>
      <w:szCs w:val="24"/>
      <w:lang w:val="en-US"/>
    </w:rPr>
  </w:style>
  <w:style w:type="character" w:customStyle="1" w:styleId="Technical4">
    <w:name w:val="Technical 4"/>
    <w:uiPriority w:val="99"/>
  </w:style>
  <w:style w:type="character" w:customStyle="1" w:styleId="Technical1">
    <w:name w:val="Technical 1"/>
    <w:uiPriority w:val="99"/>
    <w:rPr>
      <w:rFonts w:ascii="Courier" w:hAnsi="Courier" w:cs="Courier"/>
      <w:sz w:val="24"/>
      <w:szCs w:val="24"/>
      <w:lang w:val="en-US"/>
    </w:rPr>
  </w:style>
  <w:style w:type="character" w:customStyle="1" w:styleId="Technical7">
    <w:name w:val="Technical 7"/>
    <w:uiPriority w:val="99"/>
  </w:style>
  <w:style w:type="character" w:customStyle="1" w:styleId="Technical8">
    <w:name w:val="Technical 8"/>
    <w:uiPriority w:val="99"/>
  </w:style>
  <w:style w:type="paragraph" w:styleId="TOC1">
    <w:name w:val="toc 1"/>
    <w:basedOn w:val="Normal"/>
    <w:next w:val="Normal"/>
    <w:uiPriority w:val="99"/>
    <w:pPr>
      <w:tabs>
        <w:tab w:val="right" w:leader="dot" w:pos="9360"/>
      </w:tabs>
      <w:suppressAutoHyphens/>
      <w:spacing w:before="480" w:line="240" w:lineRule="atLeast"/>
      <w:ind w:left="720" w:right="720" w:hanging="720"/>
    </w:pPr>
  </w:style>
  <w:style w:type="paragraph" w:styleId="TOC2">
    <w:name w:val="toc 2"/>
    <w:basedOn w:val="Normal"/>
    <w:next w:val="Normal"/>
    <w:uiPriority w:val="99"/>
    <w:pPr>
      <w:tabs>
        <w:tab w:val="right" w:leader="dot" w:pos="9360"/>
      </w:tabs>
      <w:suppressAutoHyphens/>
      <w:spacing w:line="240" w:lineRule="atLeast"/>
      <w:ind w:left="720" w:right="720"/>
    </w:pPr>
  </w:style>
  <w:style w:type="paragraph" w:styleId="TOC3">
    <w:name w:val="toc 3"/>
    <w:basedOn w:val="Normal"/>
    <w:next w:val="Normal"/>
    <w:uiPriority w:val="99"/>
    <w:pPr>
      <w:tabs>
        <w:tab w:val="right" w:leader="dot" w:pos="9360"/>
      </w:tabs>
      <w:suppressAutoHyphens/>
      <w:spacing w:line="240" w:lineRule="atLeast"/>
      <w:ind w:left="720" w:right="720"/>
    </w:pPr>
  </w:style>
  <w:style w:type="paragraph" w:styleId="TOC4">
    <w:name w:val="toc 4"/>
    <w:basedOn w:val="Normal"/>
    <w:next w:val="Normal"/>
    <w:uiPriority w:val="99"/>
    <w:pPr>
      <w:tabs>
        <w:tab w:val="right" w:leader="dot" w:pos="9360"/>
      </w:tabs>
      <w:suppressAutoHyphens/>
      <w:spacing w:line="240" w:lineRule="atLeast"/>
      <w:ind w:left="720" w:right="720"/>
    </w:pPr>
  </w:style>
  <w:style w:type="paragraph" w:styleId="TOC5">
    <w:name w:val="toc 5"/>
    <w:basedOn w:val="Normal"/>
    <w:next w:val="Normal"/>
    <w:uiPriority w:val="99"/>
    <w:pPr>
      <w:tabs>
        <w:tab w:val="right" w:leader="dot" w:pos="9360"/>
      </w:tabs>
      <w:suppressAutoHyphens/>
      <w:spacing w:line="240" w:lineRule="atLeast"/>
      <w:ind w:left="720" w:right="720"/>
    </w:pPr>
  </w:style>
  <w:style w:type="paragraph" w:styleId="TOC6">
    <w:name w:val="toc 6"/>
    <w:basedOn w:val="Normal"/>
    <w:next w:val="Normal"/>
    <w:uiPriority w:val="99"/>
    <w:pPr>
      <w:tabs>
        <w:tab w:val="right" w:pos="9360"/>
      </w:tabs>
      <w:suppressAutoHyphens/>
      <w:spacing w:line="240" w:lineRule="atLeast"/>
      <w:ind w:left="720" w:hanging="720"/>
    </w:pPr>
  </w:style>
  <w:style w:type="paragraph" w:styleId="TOC7">
    <w:name w:val="toc 7"/>
    <w:basedOn w:val="Normal"/>
    <w:next w:val="Normal"/>
    <w:uiPriority w:val="99"/>
    <w:pPr>
      <w:suppressAutoHyphens/>
      <w:spacing w:line="240" w:lineRule="atLeast"/>
      <w:ind w:left="720" w:hanging="720"/>
    </w:pPr>
  </w:style>
  <w:style w:type="paragraph" w:styleId="TOC8">
    <w:name w:val="toc 8"/>
    <w:basedOn w:val="Normal"/>
    <w:next w:val="Normal"/>
    <w:uiPriority w:val="99"/>
    <w:pPr>
      <w:tabs>
        <w:tab w:val="right" w:pos="9360"/>
      </w:tabs>
      <w:suppressAutoHyphens/>
      <w:spacing w:line="240" w:lineRule="atLeast"/>
      <w:ind w:left="720" w:hanging="720"/>
    </w:pPr>
  </w:style>
  <w:style w:type="paragraph" w:styleId="TOC9">
    <w:name w:val="toc 9"/>
    <w:basedOn w:val="Normal"/>
    <w:next w:val="Normal"/>
    <w:uiPriority w:val="99"/>
    <w:pPr>
      <w:tabs>
        <w:tab w:val="right" w:leader="dot" w:pos="9360"/>
      </w:tabs>
      <w:suppressAutoHyphens/>
      <w:spacing w:line="240" w:lineRule="atLeast"/>
      <w:ind w:left="720" w:hanging="720"/>
    </w:pPr>
  </w:style>
  <w:style w:type="paragraph" w:styleId="Index1">
    <w:name w:val="index 1"/>
    <w:basedOn w:val="Normal"/>
    <w:next w:val="Normal"/>
    <w:uiPriority w:val="99"/>
    <w:pPr>
      <w:tabs>
        <w:tab w:val="right" w:leader="dot" w:pos="9360"/>
      </w:tabs>
      <w:suppressAutoHyphens/>
      <w:spacing w:line="240" w:lineRule="atLeast"/>
      <w:ind w:left="720" w:hanging="720"/>
    </w:pPr>
  </w:style>
  <w:style w:type="paragraph" w:styleId="Index2">
    <w:name w:val="index 2"/>
    <w:basedOn w:val="Normal"/>
    <w:next w:val="Normal"/>
    <w:uiPriority w:val="99"/>
    <w:pPr>
      <w:tabs>
        <w:tab w:val="right" w:leader="dot" w:pos="9360"/>
      </w:tabs>
      <w:suppressAutoHyphens/>
      <w:spacing w:line="240" w:lineRule="atLeast"/>
      <w:ind w:left="720"/>
    </w:pPr>
  </w:style>
  <w:style w:type="paragraph" w:styleId="TOAHeading">
    <w:name w:val="toa heading"/>
    <w:basedOn w:val="Normal"/>
    <w:next w:val="Normal"/>
    <w:uiPriority w:val="99"/>
    <w:pPr>
      <w:tabs>
        <w:tab w:val="right" w:pos="9360"/>
      </w:tabs>
      <w:suppressAutoHyphens/>
      <w:spacing w:line="240" w:lineRule="atLeast"/>
    </w:pPr>
  </w:style>
  <w:style w:type="paragraph" w:styleId="Caption">
    <w:name w:val="caption"/>
    <w:basedOn w:val="Normal"/>
    <w:next w:val="Normal"/>
    <w:uiPriority w:val="99"/>
    <w:qFormat/>
    <w:rPr>
      <w:rFonts w:cs="Times New Roman"/>
    </w:rPr>
  </w:style>
  <w:style w:type="character" w:customStyle="1" w:styleId="EquationCaption">
    <w:name w:val="_Equation Caption"/>
    <w:uiPriority w:val="99"/>
  </w:style>
  <w:style w:type="paragraph" w:styleId="Header">
    <w:name w:val="header"/>
    <w:basedOn w:val="Normal"/>
    <w:link w:val="HeaderChar"/>
    <w:uiPriority w:val="99"/>
    <w:unhideWhenUsed/>
    <w:rsid w:val="004E4D89"/>
    <w:pPr>
      <w:tabs>
        <w:tab w:val="center" w:pos="4680"/>
        <w:tab w:val="right" w:pos="9360"/>
      </w:tabs>
    </w:pPr>
  </w:style>
  <w:style w:type="character" w:customStyle="1" w:styleId="HeaderChar">
    <w:name w:val="Header Char"/>
    <w:link w:val="Header"/>
    <w:uiPriority w:val="99"/>
    <w:rsid w:val="004E4D89"/>
    <w:rPr>
      <w:rFonts w:ascii="Courier" w:hAnsi="Courier" w:cs="Courier"/>
      <w:sz w:val="24"/>
      <w:szCs w:val="24"/>
    </w:rPr>
  </w:style>
  <w:style w:type="paragraph" w:styleId="Footer">
    <w:name w:val="footer"/>
    <w:basedOn w:val="Normal"/>
    <w:link w:val="FooterChar"/>
    <w:uiPriority w:val="99"/>
    <w:unhideWhenUsed/>
    <w:rsid w:val="004E4D89"/>
    <w:pPr>
      <w:tabs>
        <w:tab w:val="center" w:pos="4680"/>
        <w:tab w:val="right" w:pos="9360"/>
      </w:tabs>
    </w:pPr>
  </w:style>
  <w:style w:type="character" w:customStyle="1" w:styleId="FooterChar">
    <w:name w:val="Footer Char"/>
    <w:link w:val="Footer"/>
    <w:uiPriority w:val="99"/>
    <w:rsid w:val="004E4D89"/>
    <w:rPr>
      <w:rFonts w:ascii="Courier" w:hAnsi="Courier" w:cs="Courier"/>
      <w:sz w:val="24"/>
      <w:szCs w:val="24"/>
    </w:rPr>
  </w:style>
  <w:style w:type="character" w:customStyle="1" w:styleId="Heading2Char">
    <w:name w:val="Heading 2 Char"/>
    <w:link w:val="Heading2"/>
    <w:uiPriority w:val="9"/>
    <w:rsid w:val="004E4D89"/>
    <w:rPr>
      <w:rFonts w:ascii="Cambria" w:eastAsia="SimSun" w:hAnsi="Cambria" w:cs="Times New Roman"/>
      <w:b/>
      <w:bCs/>
      <w:i/>
      <w:iCs/>
      <w:sz w:val="28"/>
      <w:szCs w:val="28"/>
    </w:rPr>
  </w:style>
  <w:style w:type="paragraph" w:styleId="ListParagraph">
    <w:name w:val="List Paragraph"/>
    <w:basedOn w:val="Normal"/>
    <w:uiPriority w:val="34"/>
    <w:qFormat/>
    <w:rsid w:val="003C5B93"/>
    <w:pPr>
      <w:ind w:left="720"/>
    </w:pPr>
  </w:style>
  <w:style w:type="paragraph" w:styleId="NormalWeb">
    <w:name w:val="Normal (Web)"/>
    <w:basedOn w:val="Normal"/>
    <w:uiPriority w:val="99"/>
    <w:unhideWhenUsed/>
    <w:rsid w:val="002E5659"/>
    <w:pPr>
      <w:widowControl/>
      <w:autoSpaceDE/>
      <w:autoSpaceDN/>
      <w:adjustRightInd/>
      <w:spacing w:before="100" w:beforeAutospacing="1" w:after="100" w:afterAutospacing="1"/>
    </w:pPr>
    <w:rPr>
      <w:rFonts w:ascii="Times New Roman" w:eastAsia="Times New Roman" w:hAnsi="Times New Roman" w:cs="Times New Roman"/>
      <w:lang w:eastAsia="en-US"/>
    </w:rPr>
  </w:style>
  <w:style w:type="character" w:styleId="Hyperlink">
    <w:name w:val="Hyperlink"/>
    <w:basedOn w:val="DefaultParagraphFont"/>
    <w:uiPriority w:val="99"/>
    <w:unhideWhenUsed/>
    <w:rsid w:val="00E015BD"/>
    <w:rPr>
      <w:color w:val="0563C1" w:themeColor="hyperlink"/>
      <w:u w:val="single"/>
    </w:rPr>
  </w:style>
  <w:style w:type="character" w:styleId="UnresolvedMention">
    <w:name w:val="Unresolved Mention"/>
    <w:basedOn w:val="DefaultParagraphFont"/>
    <w:uiPriority w:val="99"/>
    <w:semiHidden/>
    <w:unhideWhenUsed/>
    <w:rsid w:val="00E015BD"/>
    <w:rPr>
      <w:color w:val="605E5C"/>
      <w:shd w:val="clear" w:color="auto" w:fill="E1DFDD"/>
    </w:rPr>
  </w:style>
  <w:style w:type="character" w:styleId="CommentReference">
    <w:name w:val="annotation reference"/>
    <w:basedOn w:val="DefaultParagraphFont"/>
    <w:uiPriority w:val="99"/>
    <w:semiHidden/>
    <w:unhideWhenUsed/>
    <w:rsid w:val="00624B65"/>
    <w:rPr>
      <w:sz w:val="16"/>
      <w:szCs w:val="16"/>
    </w:rPr>
  </w:style>
  <w:style w:type="paragraph" w:styleId="CommentText">
    <w:name w:val="annotation text"/>
    <w:basedOn w:val="Normal"/>
    <w:link w:val="CommentTextChar"/>
    <w:uiPriority w:val="99"/>
    <w:unhideWhenUsed/>
    <w:rsid w:val="00624B65"/>
    <w:rPr>
      <w:sz w:val="20"/>
      <w:szCs w:val="20"/>
    </w:rPr>
  </w:style>
  <w:style w:type="character" w:customStyle="1" w:styleId="CommentTextChar">
    <w:name w:val="Comment Text Char"/>
    <w:basedOn w:val="DefaultParagraphFont"/>
    <w:link w:val="CommentText"/>
    <w:uiPriority w:val="99"/>
    <w:rsid w:val="00624B65"/>
    <w:rPr>
      <w:rFonts w:ascii="Courier" w:hAnsi="Courier" w:cs="Courier"/>
      <w:lang w:eastAsia="zh-CN"/>
    </w:rPr>
  </w:style>
  <w:style w:type="paragraph" w:styleId="CommentSubject">
    <w:name w:val="annotation subject"/>
    <w:basedOn w:val="CommentText"/>
    <w:next w:val="CommentText"/>
    <w:link w:val="CommentSubjectChar"/>
    <w:uiPriority w:val="99"/>
    <w:semiHidden/>
    <w:unhideWhenUsed/>
    <w:rsid w:val="00624B65"/>
    <w:rPr>
      <w:b/>
      <w:bCs/>
    </w:rPr>
  </w:style>
  <w:style w:type="character" w:customStyle="1" w:styleId="CommentSubjectChar">
    <w:name w:val="Comment Subject Char"/>
    <w:basedOn w:val="CommentTextChar"/>
    <w:link w:val="CommentSubject"/>
    <w:uiPriority w:val="99"/>
    <w:semiHidden/>
    <w:rsid w:val="00624B65"/>
    <w:rPr>
      <w:rFonts w:ascii="Courier" w:hAnsi="Courier" w:cs="Courie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50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Smith@theuslawoffice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95F730-C612-4F50-9836-41C861BEBB13}">
  <we:reference id="wa200002135" version="2.4.0.0" store="en-US" storeType="OMEX"/>
  <we:alternateReferences>
    <we:reference id="wa200002135" version="2.4.0.0" store="WA200002135" storeType="OMEX"/>
  </we:alternateReferences>
  <we:properties>
    <we:property name="Office.AutoShowTaskpaneWithDocument" value="true"/>
    <we:property name="tenancy" value="&quot;GeauxPlans&quot;"/>
    <we:property name="token_header" value="&quot;eyJhbGciOiJIUzI1NiIsInR5cCI6IkpXVCJ9&quot;"/>
    <we:property name="token_payload" value="&quot;eyJ1c2VySWQiOiI2NmNmODNjNDNjNzRmYjIwOTRlMzMyNzciLCJpYXQiOjE3NDI0NzU1NzEsImV4cCI6MTc0MzA4MDM3MX0&quot;"/>
    <we:property name="token_verify" value="&quot;TJhfL-BSw0KrGEit7iIUz0Dp1zg_I_p9n8QehP2VkT4&quot;"/>
    <we:property name="token" value="&quot;eyJhbGciOiJIUzI1NiIsInR5cCI6IkpXVCJ9.eyJ1c2VySWQiOiI2NmNmODNjNDNjNzRmYjIwOTRlMzMyNzciLCJpYXQiOjE3NDI0NzU1NzEsImV4cCI6MTc0MzA4MDM3MX0.TJhfL-BSw0KrGEit7iIUz0Dp1zg_I_p9n8QehP2VkT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FDFAF-B4B0-4E1B-98F4-28CA9AAF8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7734</Words>
  <Characters>50271</Characters>
  <Application>Microsoft Office Word</Application>
  <DocSecurity>0</DocSecurity>
  <Lines>1169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dc:creator>
  <cp:keywords/>
  <cp:lastModifiedBy>Whittney Olsen</cp:lastModifiedBy>
  <cp:revision>2</cp:revision>
  <dcterms:created xsi:type="dcterms:W3CDTF">2025-10-07T20:46:00Z</dcterms:created>
  <dcterms:modified xsi:type="dcterms:W3CDTF">2025-10-07T20:46:00Z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ies>
</file>