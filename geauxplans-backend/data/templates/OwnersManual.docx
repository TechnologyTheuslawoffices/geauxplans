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0" w:type="dxa"/>
        <w:tblLayout w:type="fixed"/>
        <w:tblCellMar>
          <w:left w:w="120" w:type="dxa"/>
          <w:right w:w="120" w:type="dxa"/>
        </w:tblCellMar>
        <w:tblLook w:val="04A0" w:firstRow="1" w:lastRow="0" w:firstColumn="1" w:lastColumn="0" w:noHBand="0" w:noVBand="1"/>
      </w:tblPr>
      <w:tblGrid>
        <w:gridCol w:w="9360"/>
      </w:tblGrid>
      <w:tr w:rsidR="00174368" w:rsidRPr="00991378" w14:paraId="6D4F3E40" w14:textId="77777777" w:rsidTr="00B01B7A">
        <w:tc>
          <w:tcPr>
            <w:tcW w:w="9360" w:type="dxa"/>
            <w:tcBorders>
              <w:top w:val="double" w:sz="6" w:space="0" w:color="auto"/>
              <w:left w:val="double" w:sz="6" w:space="0" w:color="auto"/>
              <w:bottom w:val="double" w:sz="6" w:space="0" w:color="auto"/>
              <w:right w:val="double" w:sz="6" w:space="0" w:color="auto"/>
            </w:tcBorders>
            <w:shd w:val="clear" w:color="auto" w:fill="0000FF"/>
            <w:hideMark/>
          </w:tcPr>
          <w:p w14:paraId="4893E89A" w14:textId="7621C4CC" w:rsidR="00174368" w:rsidRPr="00EC5ECA" w:rsidRDefault="00B01B7A" w:rsidP="00B01B7A">
            <w:pPr>
              <w:widowControl/>
              <w:tabs>
                <w:tab w:val="center" w:pos="4560"/>
                <w:tab w:val="left" w:pos="6720"/>
              </w:tabs>
              <w:suppressAutoHyphens/>
              <w:spacing w:before="90" w:after="54" w:line="240" w:lineRule="atLeast"/>
              <w:rPr>
                <w:rFonts w:ascii="Garamond" w:hAnsi="Garamond" w:cs="Arial"/>
                <w:color w:val="0000FF"/>
                <w:spacing w:val="-3"/>
                <w:sz w:val="28"/>
                <w:szCs w:val="28"/>
              </w:rPr>
            </w:pPr>
            <w:r>
              <w:rPr>
                <w:rFonts w:ascii="Garamond" w:hAnsi="Garamond" w:cs="Arial"/>
                <w:b/>
                <w:bCs/>
                <w:spacing w:val="-3"/>
                <w:sz w:val="28"/>
                <w:szCs w:val="28"/>
              </w:rPr>
              <w:tab/>
            </w:r>
            <w:r w:rsidR="00174368" w:rsidRPr="00991378">
              <w:rPr>
                <w:rFonts w:ascii="Garamond" w:hAnsi="Garamond" w:cs="Arial"/>
                <w:b/>
                <w:bCs/>
                <w:spacing w:val="-3"/>
                <w:sz w:val="28"/>
                <w:szCs w:val="28"/>
              </w:rPr>
              <w:t>INTRODUCTION</w:t>
            </w:r>
            <w:r>
              <w:rPr>
                <w:rFonts w:ascii="Garamond" w:hAnsi="Garamond" w:cs="Arial"/>
                <w:b/>
                <w:bCs/>
                <w:spacing w:val="-3"/>
                <w:sz w:val="28"/>
                <w:szCs w:val="28"/>
              </w:rPr>
              <w:tab/>
            </w:r>
          </w:p>
        </w:tc>
      </w:tr>
    </w:tbl>
    <w:p w14:paraId="14140315" w14:textId="77777777" w:rsidR="00174368" w:rsidRPr="00991378" w:rsidRDefault="00174368" w:rsidP="00174368">
      <w:pPr>
        <w:widowControl/>
        <w:tabs>
          <w:tab w:val="left" w:pos="-720"/>
        </w:tabs>
        <w:suppressAutoHyphens/>
        <w:spacing w:line="240" w:lineRule="atLeast"/>
        <w:jc w:val="both"/>
        <w:rPr>
          <w:rFonts w:ascii="Garamond" w:hAnsi="Garamond" w:cs="Arial"/>
          <w:spacing w:val="-3"/>
          <w:sz w:val="28"/>
          <w:szCs w:val="28"/>
        </w:rPr>
      </w:pPr>
    </w:p>
    <w:p w14:paraId="101B9750" w14:textId="2727753A"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sz w:val="28"/>
          <w:szCs w:val="28"/>
        </w:rPr>
        <w:tab/>
      </w:r>
      <w:r w:rsidRPr="00991378">
        <w:rPr>
          <w:rFonts w:ascii="Garamond" w:hAnsi="Garamond" w:cs="Arial"/>
          <w:spacing w:val="-3"/>
        </w:rPr>
        <w:t>This book is a complete resource center for all</w:t>
      </w:r>
      <w:r w:rsidR="00332A5E">
        <w:rPr>
          <w:rFonts w:ascii="Garamond" w:hAnsi="Garamond" w:cs="Arial"/>
          <w:spacing w:val="-3"/>
        </w:rPr>
        <w:t xml:space="preserve"> </w:t>
      </w:r>
      <w:r w:rsidR="00332A5E">
        <w:rPr>
          <w:rFonts w:ascii="Garamond" w:eastAsia="Times New Roman" w:hAnsi="Garamond"/>
        </w:rPr>
        <w:t>your</w:t>
      </w:r>
      <w:r w:rsidRPr="00991378">
        <w:rPr>
          <w:rFonts w:ascii="Garamond" w:hAnsi="Garamond" w:cs="Arial"/>
          <w:spacing w:val="-3"/>
        </w:rPr>
        <w:t xml:space="preserve"> Estate Planning documents.</w:t>
      </w:r>
      <w:r w:rsidR="00B01B7A">
        <w:rPr>
          <w:rFonts w:ascii="Garamond" w:hAnsi="Garamond" w:cs="Arial"/>
          <w:spacing w:val="-3"/>
        </w:rPr>
        <w:t xml:space="preserve"> </w:t>
      </w:r>
      <w:r w:rsidRPr="00991378">
        <w:rPr>
          <w:rFonts w:ascii="Garamond" w:hAnsi="Garamond" w:cs="Arial"/>
          <w:spacing w:val="-3"/>
        </w:rPr>
        <w:t>The contents include:</w:t>
      </w:r>
    </w:p>
    <w:p w14:paraId="0D889163"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4B3E34B8" w14:textId="1F2DE91B" w:rsidR="00174368" w:rsidRPr="00991378" w:rsidRDefault="00174368" w:rsidP="00174368">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spacing w:val="-3"/>
        </w:rPr>
        <w:t>1.</w:t>
      </w:r>
      <w:r w:rsidRPr="00991378">
        <w:rPr>
          <w:rFonts w:ascii="Garamond" w:hAnsi="Garamond" w:cs="Arial"/>
          <w:spacing w:val="-3"/>
        </w:rPr>
        <w:tab/>
        <w:t>Copies of each of the estate planning documents executed by</w:t>
      </w:r>
      <w:r w:rsidR="00332A5E">
        <w:rPr>
          <w:rFonts w:ascii="Garamond" w:hAnsi="Garamond" w:cs="Arial"/>
          <w:spacing w:val="-3"/>
        </w:rPr>
        <w:t xml:space="preserve"> you</w:t>
      </w:r>
      <w:r w:rsidRPr="00991378">
        <w:rPr>
          <w:rFonts w:ascii="Garamond" w:hAnsi="Garamond" w:cs="Arial"/>
          <w:spacing w:val="-3"/>
        </w:rPr>
        <w:t xml:space="preserve">, the most important of which is </w:t>
      </w:r>
      <w:r w:rsidR="00332A5E">
        <w:rPr>
          <w:rFonts w:ascii="Garamond" w:eastAsia="Times New Roman" w:hAnsi="Garamond"/>
        </w:rPr>
        <w:t>your</w:t>
      </w:r>
      <w:r w:rsidRPr="00991378">
        <w:rPr>
          <w:rFonts w:ascii="Garamond" w:hAnsi="Garamond" w:cs="Arial"/>
          <w:spacing w:val="-3"/>
        </w:rPr>
        <w:t xml:space="preserve"> Living Trust.</w:t>
      </w:r>
      <w:r w:rsidRPr="00991378">
        <w:rPr>
          <w:rFonts w:ascii="Garamond" w:hAnsi="Garamond" w:cs="Arial"/>
          <w:b/>
          <w:bCs/>
          <w:spacing w:val="-3"/>
        </w:rPr>
        <w:t xml:space="preserve"> </w:t>
      </w:r>
      <w:r w:rsidR="00332A5E">
        <w:rPr>
          <w:rFonts w:ascii="Garamond" w:hAnsi="Garamond" w:cs="Arial"/>
          <w:b/>
          <w:bCs/>
          <w:spacing w:val="-3"/>
        </w:rPr>
        <w:t>YOU</w:t>
      </w:r>
      <w:r w:rsidRPr="00991378">
        <w:rPr>
          <w:rFonts w:ascii="Garamond" w:hAnsi="Garamond" w:cs="Arial"/>
          <w:b/>
          <w:bCs/>
          <w:spacing w:val="-3"/>
        </w:rPr>
        <w:t>R ORIGINAL DOCUMENTS ARE INCLUDED HEREIN FOR YOUR SAFE KEEPING.</w:t>
      </w:r>
    </w:p>
    <w:p w14:paraId="2C7941B3"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42DA351D" w14:textId="553EAAC0" w:rsidR="00174368" w:rsidRDefault="00174368" w:rsidP="00174368">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rPr>
        <w:tab/>
        <w:t>2.</w:t>
      </w:r>
      <w:r w:rsidRPr="00991378">
        <w:rPr>
          <w:rFonts w:ascii="Garamond" w:hAnsi="Garamond" w:cs="Arial"/>
          <w:spacing w:val="-3"/>
        </w:rPr>
        <w:tab/>
        <w:t>Copies of documents transferring title of assets to your Living Trust.</w:t>
      </w:r>
    </w:p>
    <w:p w14:paraId="6029639C" w14:textId="26B0D914" w:rsidR="003D3933" w:rsidRPr="00991378" w:rsidRDefault="003D3933" w:rsidP="00174368">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3D3933">
        <w:rPr>
          <w:rFonts w:ascii="Garamond" w:hAnsi="Garamond" w:cs="Arial"/>
          <w:spacing w:val="-3"/>
        </w:rPr>
        <w:t>{[</w:t>
      </w:r>
      <w:r w:rsidRPr="003D3933">
        <w:rPr>
          <w:rFonts w:ascii="Garamond" w:hAnsi="Garamond" w:cs="Arial"/>
          <w:b/>
          <w:noProof/>
          <w:color w:val="41A151"/>
          <w:spacing w:val="-3"/>
          <w:shd w:val="clear" w:color="auto" w:fill="C9F3CD"/>
        </w:rPr>
        <w:t>if</w:t>
      </w:r>
      <w:r w:rsidRPr="003D3933">
        <w:rPr>
          <w:rFonts w:ascii="Garamond" w:hAnsi="Garamond" w:cs="Arial"/>
          <w:noProof/>
          <w:color w:val="2157AD"/>
          <w:spacing w:val="-3"/>
          <w:shd w:val="clear" w:color="auto" w:fill="C9F3CD"/>
        </w:rPr>
        <w:t xml:space="preserve"> !IsBasicTrustPlanTF</w:t>
      </w:r>
      <w:r w:rsidRPr="003D3933">
        <w:rPr>
          <w:rFonts w:ascii="Garamond" w:hAnsi="Garamond" w:cs="Arial"/>
          <w:spacing w:val="-3"/>
        </w:rPr>
        <w:t>]}</w:t>
      </w:r>
    </w:p>
    <w:p w14:paraId="48345F25"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1C32DE78" w14:textId="77777777" w:rsidR="00174368" w:rsidRPr="00991378" w:rsidRDefault="00174368" w:rsidP="00174368">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rPr>
        <w:tab/>
        <w:t>3.</w:t>
      </w:r>
      <w:r w:rsidRPr="00991378">
        <w:rPr>
          <w:rFonts w:ascii="Garamond" w:hAnsi="Garamond" w:cs="Arial"/>
          <w:spacing w:val="-3"/>
        </w:rPr>
        <w:tab/>
        <w:t>A Location List for you to provide the location of all other important papers as well as the names, addresses and telephone numbers of your family, friends and health, financial, insurance and legal advisors.</w:t>
      </w:r>
    </w:p>
    <w:p w14:paraId="668D54C5"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56F9E5BA" w14:textId="69849D9E" w:rsidR="00174368" w:rsidRDefault="00174368" w:rsidP="00174368">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rPr>
        <w:tab/>
        <w:t>4.</w:t>
      </w:r>
      <w:r w:rsidRPr="00991378">
        <w:rPr>
          <w:rFonts w:ascii="Garamond" w:hAnsi="Garamond" w:cs="Arial"/>
          <w:spacing w:val="-3"/>
        </w:rPr>
        <w:tab/>
        <w:t>Instructions which will assist your family and your duly appointed representatives in the event of your incapacity or death.</w:t>
      </w:r>
    </w:p>
    <w:p w14:paraId="1F9FAFEF" w14:textId="4F7F24C3" w:rsidR="003D3933" w:rsidRPr="00991378" w:rsidRDefault="003D3933" w:rsidP="00174368">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Pr>
          <w:rFonts w:ascii="Garamond" w:hAnsi="Garamond" w:cs="Arial"/>
          <w:spacing w:val="-3"/>
        </w:rPr>
        <w:t>{[</w:t>
      </w:r>
      <w:r w:rsidRPr="003D3933">
        <w:rPr>
          <w:rFonts w:ascii="Garamond" w:hAnsi="Garamond" w:cs="Arial"/>
          <w:b/>
          <w:noProof/>
          <w:color w:val="41A151"/>
          <w:spacing w:val="-3"/>
          <w:shd w:val="clear" w:color="auto" w:fill="C9F3CD"/>
        </w:rPr>
        <w:t>endif</w:t>
      </w:r>
      <w:r>
        <w:rPr>
          <w:rFonts w:ascii="Garamond" w:hAnsi="Garamond" w:cs="Arial"/>
          <w:spacing w:val="-3"/>
        </w:rPr>
        <w:t>]}</w:t>
      </w:r>
    </w:p>
    <w:p w14:paraId="4BEEFA72"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2A0AB424" w14:textId="4EE3061D"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If this portfolio is kept current and accurate property records and titles are maintained, your estate plan will not only help assure that your properties will be distributed to your desired beneficiaries, but also provide for your estate to be properly managed until distribution and protected from probate fees.</w:t>
      </w:r>
    </w:p>
    <w:p w14:paraId="77ADA2EA"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5B4FE30B" w14:textId="513DDDED"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For a quick summary </w:t>
      </w:r>
      <w:r w:rsidR="00332A5E">
        <w:rPr>
          <w:rFonts w:ascii="Garamond" w:hAnsi="Garamond" w:cs="Arial"/>
          <w:spacing w:val="-3"/>
        </w:rPr>
        <w:t>of</w:t>
      </w:r>
      <w:r w:rsidRPr="00991378">
        <w:rPr>
          <w:rFonts w:ascii="Garamond" w:hAnsi="Garamond" w:cs="Arial"/>
          <w:spacing w:val="-3"/>
        </w:rPr>
        <w:t xml:space="preserve"> </w:t>
      </w:r>
      <w:r w:rsidR="00332A5E">
        <w:rPr>
          <w:rFonts w:ascii="Garamond" w:eastAsia="Times New Roman" w:hAnsi="Garamond"/>
        </w:rPr>
        <w:t>your</w:t>
      </w:r>
      <w:r w:rsidRPr="00991378">
        <w:rPr>
          <w:rFonts w:ascii="Garamond" w:hAnsi="Garamond" w:cs="Arial"/>
          <w:spacing w:val="-3"/>
        </w:rPr>
        <w:t xml:space="preserve"> planning, please see the </w:t>
      </w:r>
      <w:r w:rsidR="00332A5E">
        <w:rPr>
          <w:rFonts w:ascii="Garamond" w:hAnsi="Garamond" w:cs="Arial"/>
          <w:spacing w:val="-3"/>
        </w:rPr>
        <w:t>Portfolio Summary</w:t>
      </w:r>
      <w:r w:rsidRPr="00991378">
        <w:rPr>
          <w:rFonts w:ascii="Garamond" w:hAnsi="Garamond" w:cs="Arial"/>
          <w:spacing w:val="-3"/>
        </w:rPr>
        <w:t>, a copy of which follows this introduction.</w:t>
      </w:r>
    </w:p>
    <w:p w14:paraId="22C5F68A"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1F8FC1EF" w14:textId="5F9D77F9"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YOU SHOULD NOTIFY YOUR APPOINTED REPRESENTATIVES (EXECUTOR, TRUSTEE, ATTORNEY IN FACT) OF THE EXISTENCE AND LOCATION OF THIS BOOK, IN THE EVENT THEY NEED TO GAIN ACCESS TO IT ON YOUR INCAPACITY OR DEATH. You do not need to immediately furnish them with a copy of all the enclosed documents, since you may wish to retain your privacy until such time as it becomes necessary for them to act.  However, you may want to give them a copy of the section marked "Trustee/Executor Duties" now, so that they will have a general idea of their future responsibilities, and tell them that additional instructions may be found in this book when the time comes for them to act.</w:t>
      </w:r>
    </w:p>
    <w:p w14:paraId="371083CB" w14:textId="77777777" w:rsidR="00AE5854" w:rsidRPr="00991378" w:rsidRDefault="00AE5854" w:rsidP="00174368">
      <w:pPr>
        <w:widowControl/>
        <w:tabs>
          <w:tab w:val="left" w:pos="-720"/>
        </w:tabs>
        <w:suppressAutoHyphens/>
        <w:spacing w:line="240" w:lineRule="atLeast"/>
        <w:jc w:val="both"/>
        <w:rPr>
          <w:rFonts w:ascii="Garamond" w:hAnsi="Garamond" w:cs="Arial"/>
          <w:spacing w:val="-3"/>
        </w:rPr>
      </w:pPr>
    </w:p>
    <w:p w14:paraId="157E2953" w14:textId="77777777" w:rsidR="00174368" w:rsidRPr="00991378" w:rsidRDefault="00174368">
      <w:pPr>
        <w:rPr>
          <w:rFonts w:ascii="Garamond" w:hAnsi="Garamond"/>
          <w:sz w:val="28"/>
          <w:szCs w:val="28"/>
        </w:rPr>
        <w:sectPr w:rsidR="00174368" w:rsidRPr="00991378" w:rsidSect="00904F09">
          <w:headerReference w:type="default" r:id="rId7"/>
          <w:footerReference w:type="default" r:id="rId8"/>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4A0" w:firstRow="1" w:lastRow="0" w:firstColumn="1" w:lastColumn="0" w:noHBand="0" w:noVBand="1"/>
      </w:tblPr>
      <w:tblGrid>
        <w:gridCol w:w="9360"/>
      </w:tblGrid>
      <w:tr w:rsidR="00174368" w:rsidRPr="00991378" w14:paraId="09861CE3" w14:textId="77777777" w:rsidTr="00B01B7A">
        <w:tc>
          <w:tcPr>
            <w:tcW w:w="9360" w:type="dxa"/>
            <w:tcBorders>
              <w:top w:val="double" w:sz="6" w:space="0" w:color="auto"/>
              <w:left w:val="double" w:sz="6" w:space="0" w:color="auto"/>
              <w:bottom w:val="double" w:sz="6" w:space="0" w:color="auto"/>
              <w:right w:val="double" w:sz="6" w:space="0" w:color="auto"/>
            </w:tcBorders>
            <w:shd w:val="clear" w:color="auto" w:fill="0000FF"/>
            <w:hideMark/>
          </w:tcPr>
          <w:p w14:paraId="01432F9C" w14:textId="75A51AF9" w:rsidR="00174368" w:rsidRPr="00991378" w:rsidRDefault="00174368" w:rsidP="007E1DF8">
            <w:pPr>
              <w:widowControl/>
              <w:tabs>
                <w:tab w:val="center" w:pos="4560"/>
              </w:tabs>
              <w:suppressAutoHyphens/>
              <w:spacing w:before="90" w:after="54" w:line="240" w:lineRule="atLeast"/>
              <w:jc w:val="center"/>
              <w:rPr>
                <w:rFonts w:ascii="Garamond" w:hAnsi="Garamond" w:cs="Arial"/>
                <w:b/>
                <w:bCs/>
                <w:spacing w:val="-3"/>
                <w:sz w:val="28"/>
                <w:szCs w:val="28"/>
              </w:rPr>
            </w:pPr>
            <w:r w:rsidRPr="00991378">
              <w:rPr>
                <w:rFonts w:ascii="Garamond" w:hAnsi="Garamond" w:cs="Arial"/>
                <w:b/>
                <w:bCs/>
                <w:spacing w:val="-3"/>
                <w:sz w:val="28"/>
                <w:szCs w:val="28"/>
              </w:rPr>
              <w:lastRenderedPageBreak/>
              <w:t>LIVING TRUST</w:t>
            </w:r>
          </w:p>
        </w:tc>
      </w:tr>
    </w:tbl>
    <w:p w14:paraId="790EE031" w14:textId="77777777" w:rsidR="00174368" w:rsidRPr="00991378" w:rsidRDefault="00174368" w:rsidP="00174368">
      <w:pPr>
        <w:widowControl/>
        <w:tabs>
          <w:tab w:val="left" w:pos="-720"/>
        </w:tabs>
        <w:suppressAutoHyphens/>
        <w:spacing w:line="240" w:lineRule="atLeast"/>
        <w:jc w:val="both"/>
        <w:rPr>
          <w:rFonts w:ascii="Garamond" w:hAnsi="Garamond" w:cs="Arial"/>
          <w:spacing w:val="-3"/>
          <w:sz w:val="28"/>
          <w:szCs w:val="28"/>
        </w:rPr>
      </w:pPr>
    </w:p>
    <w:p w14:paraId="1E95FFC0"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sz w:val="28"/>
          <w:szCs w:val="28"/>
        </w:rPr>
        <w:tab/>
      </w:r>
      <w:r w:rsidRPr="00991378">
        <w:rPr>
          <w:rFonts w:ascii="Garamond" w:hAnsi="Garamond" w:cs="Arial"/>
          <w:spacing w:val="-3"/>
        </w:rPr>
        <w:t>This is the centerpiece document for your estate plan.  It provides how your properties will be managed and distributed, in the event of either your death or your incapacity during your lifetime.  This is also the document which helps preserve your estate, by reducing or eliminating potential probate fees.</w:t>
      </w:r>
    </w:p>
    <w:p w14:paraId="7B813B51"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27CD9913"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Please refer to the summary letter under the tab "Introduction" for a further discussion of the role of the Living Trust.</w:t>
      </w:r>
    </w:p>
    <w:p w14:paraId="2F51FC01" w14:textId="285B3C13" w:rsidR="005B6A8D" w:rsidRPr="00991378" w:rsidRDefault="005B6A8D">
      <w:pPr>
        <w:rPr>
          <w:rFonts w:ascii="Garamond" w:hAnsi="Garamond"/>
          <w:sz w:val="28"/>
          <w:szCs w:val="28"/>
        </w:rPr>
      </w:pPr>
    </w:p>
    <w:p w14:paraId="11C72141" w14:textId="77777777" w:rsidR="00174368" w:rsidRPr="00991378" w:rsidRDefault="00174368">
      <w:pPr>
        <w:rPr>
          <w:rFonts w:ascii="Garamond" w:hAnsi="Garamond"/>
          <w:sz w:val="28"/>
          <w:szCs w:val="28"/>
        </w:rPr>
        <w:sectPr w:rsidR="00174368"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174368" w:rsidRPr="00991378" w14:paraId="61389D07"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256CFD28" w14:textId="1C3EABE6" w:rsidR="00174368" w:rsidRPr="00991378" w:rsidRDefault="00174368" w:rsidP="004C5575">
            <w:pPr>
              <w:widowControl/>
              <w:tabs>
                <w:tab w:val="center" w:pos="4560"/>
              </w:tabs>
              <w:suppressAutoHyphens/>
              <w:spacing w:before="90" w:after="54" w:line="240" w:lineRule="atLeast"/>
              <w:jc w:val="center"/>
              <w:rPr>
                <w:rFonts w:ascii="Garamond" w:hAnsi="Garamond" w:cs="Arial"/>
                <w:b/>
                <w:bCs/>
                <w:spacing w:val="-3"/>
                <w:sz w:val="28"/>
                <w:szCs w:val="28"/>
              </w:rPr>
            </w:pPr>
            <w:r w:rsidRPr="00991378">
              <w:rPr>
                <w:rFonts w:ascii="Garamond" w:hAnsi="Garamond" w:cs="Arial"/>
                <w:b/>
                <w:bCs/>
                <w:spacing w:val="-3"/>
                <w:sz w:val="28"/>
                <w:szCs w:val="28"/>
              </w:rPr>
              <w:lastRenderedPageBreak/>
              <w:t>AMENDMENT FOR TANGIBLE PERSONAL PROPERTY</w:t>
            </w:r>
          </w:p>
        </w:tc>
      </w:tr>
    </w:tbl>
    <w:p w14:paraId="53ED09E8" w14:textId="77777777" w:rsidR="00174368" w:rsidRPr="00991378" w:rsidRDefault="00174368" w:rsidP="00174368">
      <w:pPr>
        <w:widowControl/>
        <w:tabs>
          <w:tab w:val="left" w:pos="-720"/>
        </w:tabs>
        <w:suppressAutoHyphens/>
        <w:spacing w:line="240" w:lineRule="atLeast"/>
        <w:jc w:val="both"/>
        <w:rPr>
          <w:rFonts w:ascii="Garamond" w:hAnsi="Garamond" w:cs="Arial"/>
          <w:spacing w:val="-3"/>
          <w:sz w:val="28"/>
          <w:szCs w:val="28"/>
        </w:rPr>
      </w:pPr>
    </w:p>
    <w:p w14:paraId="2914481E"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sz w:val="28"/>
          <w:szCs w:val="28"/>
        </w:rPr>
        <w:tab/>
      </w:r>
      <w:r w:rsidRPr="00991378">
        <w:rPr>
          <w:rFonts w:ascii="Garamond" w:hAnsi="Garamond" w:cs="Arial"/>
          <w:spacing w:val="-3"/>
        </w:rPr>
        <w:t xml:space="preserve">This document is a companion piece for your Living Trust. The propose is to direct the disposition of items of tangible personal property, such as furniture, jewelry, or any other personal property you wish to give to a particular person.  </w:t>
      </w:r>
    </w:p>
    <w:p w14:paraId="0A1F604C"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70BDFC54" w14:textId="353AAA37"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r w:rsidR="00D86ECB">
        <w:rPr>
          <w:rFonts w:ascii="Garamond" w:hAnsi="Garamond" w:cs="Arial"/>
          <w:spacing w:val="-3"/>
        </w:rPr>
        <w:t>To</w:t>
      </w:r>
      <w:r w:rsidRPr="00991378">
        <w:rPr>
          <w:rFonts w:ascii="Garamond" w:hAnsi="Garamond" w:cs="Arial"/>
          <w:spacing w:val="-3"/>
        </w:rPr>
        <w:t xml:space="preserve"> execute the document, simply hand write or type a general description of the item you wish to give and the name of the person you wish to receive it.  When your list is long enough, execute the document in the presence of a notary and two witnesses. Upon execution, it provides how listed items will be distributed, in the event of your death. </w:t>
      </w:r>
    </w:p>
    <w:p w14:paraId="43860F9C"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p>
    <w:p w14:paraId="0911BF7F"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NOTE: this document is not essential.  You only need to execute it if you wish to make a specific give of any items of tangible personal property other than as directed in your Living Trust. Please refer to the summary letter under the tab "Introduction" for a further discussion of the role of the Living Trust.</w:t>
      </w:r>
    </w:p>
    <w:p w14:paraId="4F1C7526" w14:textId="119827D3" w:rsidR="00174368" w:rsidRPr="00991378" w:rsidRDefault="00174368">
      <w:pPr>
        <w:rPr>
          <w:rFonts w:ascii="Garamond" w:hAnsi="Garamond"/>
          <w:sz w:val="28"/>
          <w:szCs w:val="28"/>
        </w:rPr>
      </w:pPr>
    </w:p>
    <w:p w14:paraId="500E84D4" w14:textId="77777777" w:rsidR="00174368" w:rsidRPr="00991378" w:rsidRDefault="00174368">
      <w:pPr>
        <w:rPr>
          <w:rFonts w:ascii="Garamond" w:hAnsi="Garamond"/>
          <w:sz w:val="28"/>
          <w:szCs w:val="28"/>
        </w:rPr>
        <w:sectPr w:rsidR="00174368"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174368" w:rsidRPr="00991378" w14:paraId="5F9698F6"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D7D6B9F" w14:textId="1DE1B9FA" w:rsidR="00174368" w:rsidRPr="00991378" w:rsidRDefault="00B01B7A" w:rsidP="00B01B7A">
            <w:pPr>
              <w:widowControl/>
              <w:tabs>
                <w:tab w:val="left" w:pos="930"/>
                <w:tab w:val="center" w:pos="4560"/>
              </w:tabs>
              <w:suppressAutoHyphens/>
              <w:spacing w:before="90" w:after="54" w:line="240" w:lineRule="atLeast"/>
              <w:rPr>
                <w:rFonts w:ascii="Garamond" w:hAnsi="Garamond" w:cs="Arial"/>
                <w:spacing w:val="-3"/>
                <w:sz w:val="28"/>
                <w:szCs w:val="28"/>
              </w:rPr>
            </w:pPr>
            <w:r>
              <w:rPr>
                <w:rFonts w:ascii="Garamond" w:hAnsi="Garamond" w:cs="Arial"/>
                <w:b/>
                <w:bCs/>
                <w:spacing w:val="-3"/>
                <w:sz w:val="28"/>
                <w:szCs w:val="28"/>
              </w:rPr>
              <w:lastRenderedPageBreak/>
              <w:tab/>
            </w:r>
            <w:r>
              <w:rPr>
                <w:rFonts w:ascii="Garamond" w:hAnsi="Garamond" w:cs="Arial"/>
                <w:b/>
                <w:bCs/>
                <w:spacing w:val="-3"/>
                <w:sz w:val="28"/>
                <w:szCs w:val="28"/>
              </w:rPr>
              <w:tab/>
            </w:r>
            <w:r w:rsidR="00174368" w:rsidRPr="00991378">
              <w:rPr>
                <w:rFonts w:ascii="Garamond" w:hAnsi="Garamond" w:cs="Arial"/>
                <w:b/>
                <w:bCs/>
                <w:spacing w:val="-3"/>
                <w:sz w:val="28"/>
                <w:szCs w:val="28"/>
              </w:rPr>
              <w:t>TRUST CERTIFICATION</w:t>
            </w:r>
          </w:p>
        </w:tc>
      </w:tr>
    </w:tbl>
    <w:p w14:paraId="2F770C48" w14:textId="77777777" w:rsidR="00174368" w:rsidRPr="00991378" w:rsidRDefault="00174368" w:rsidP="00174368">
      <w:pPr>
        <w:widowControl/>
        <w:tabs>
          <w:tab w:val="left" w:pos="-720"/>
        </w:tabs>
        <w:suppressAutoHyphens/>
        <w:spacing w:line="240" w:lineRule="atLeast"/>
        <w:jc w:val="both"/>
        <w:rPr>
          <w:rFonts w:ascii="Garamond" w:hAnsi="Garamond" w:cs="Arial"/>
          <w:spacing w:val="-3"/>
          <w:sz w:val="28"/>
          <w:szCs w:val="28"/>
        </w:rPr>
      </w:pPr>
    </w:p>
    <w:p w14:paraId="0D13FC11" w14:textId="6AA6E1B6"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While acting as Trustee, you will sometimes be asked to produce a copy of the Trust document.  Those who do business with you as Trustee often need to verify that a Trust is, in fact, in existence and that you are named as Trustee.  Rather than providing the </w:t>
      </w:r>
      <w:r w:rsidRPr="00991378">
        <w:rPr>
          <w:rFonts w:ascii="Garamond" w:hAnsi="Garamond" w:cs="Arial"/>
          <w:spacing w:val="-3"/>
          <w:u w:val="single"/>
        </w:rPr>
        <w:t>entire</w:t>
      </w:r>
      <w:r w:rsidRPr="00991378">
        <w:rPr>
          <w:rFonts w:ascii="Garamond" w:hAnsi="Garamond" w:cs="Arial"/>
          <w:spacing w:val="-3"/>
        </w:rPr>
        <w:t xml:space="preserve"> document which contains many items of a personal nature, </w:t>
      </w:r>
      <w:r w:rsidR="00332A5E">
        <w:rPr>
          <w:rFonts w:ascii="Garamond" w:eastAsia="Times New Roman" w:hAnsi="Garamond"/>
        </w:rPr>
        <w:t xml:space="preserve">we </w:t>
      </w:r>
      <w:r w:rsidRPr="00991378">
        <w:rPr>
          <w:rFonts w:ascii="Garamond" w:hAnsi="Garamond" w:cs="Arial"/>
          <w:spacing w:val="-3"/>
        </w:rPr>
        <w:t>have prepared a shortened version called "</w:t>
      </w:r>
      <w:r w:rsidRPr="00991378">
        <w:rPr>
          <w:rFonts w:ascii="Garamond" w:hAnsi="Garamond" w:cs="Arial"/>
          <w:spacing w:val="-3"/>
          <w:u w:val="single"/>
        </w:rPr>
        <w:t>CERTIFICATE OF TRUST</w:t>
      </w:r>
      <w:r w:rsidRPr="00991378">
        <w:rPr>
          <w:rFonts w:ascii="Garamond" w:hAnsi="Garamond" w:cs="Arial"/>
          <w:spacing w:val="-3"/>
        </w:rPr>
        <w:t xml:space="preserve">".  It contains only several pages and your signature page with just the information needed by individuals doing business with the Trustee. The Certificate of Trust confirms the following: </w:t>
      </w:r>
    </w:p>
    <w:p w14:paraId="52B9DE4F"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3F925723" w14:textId="77777777" w:rsidR="00174368" w:rsidRPr="00991378" w:rsidRDefault="00174368" w:rsidP="00174368">
      <w:pPr>
        <w:widowControl/>
        <w:numPr>
          <w:ilvl w:val="0"/>
          <w:numId w:val="1"/>
        </w:numPr>
        <w:tabs>
          <w:tab w:val="left" w:pos="-720"/>
          <w:tab w:val="left" w:pos="0"/>
          <w:tab w:val="left" w:pos="720"/>
        </w:tabs>
        <w:suppressAutoHyphens/>
        <w:spacing w:line="240" w:lineRule="atLeast"/>
        <w:jc w:val="both"/>
        <w:rPr>
          <w:rFonts w:ascii="Garamond" w:hAnsi="Garamond" w:cs="Arial"/>
          <w:spacing w:val="-3"/>
        </w:rPr>
      </w:pPr>
      <w:r w:rsidRPr="00991378">
        <w:rPr>
          <w:rFonts w:ascii="Garamond" w:hAnsi="Garamond" w:cs="Arial"/>
          <w:spacing w:val="-3"/>
        </w:rPr>
        <w:t>The name of the Trust.</w:t>
      </w:r>
    </w:p>
    <w:p w14:paraId="6C25BCC5" w14:textId="77777777" w:rsidR="00174368" w:rsidRPr="00991378" w:rsidRDefault="00174368" w:rsidP="00174368">
      <w:pPr>
        <w:widowControl/>
        <w:tabs>
          <w:tab w:val="left" w:pos="-720"/>
          <w:tab w:val="left" w:pos="0"/>
          <w:tab w:val="left" w:pos="720"/>
        </w:tabs>
        <w:suppressAutoHyphens/>
        <w:spacing w:line="240" w:lineRule="atLeast"/>
        <w:ind w:left="1440"/>
        <w:jc w:val="both"/>
        <w:rPr>
          <w:rFonts w:ascii="Garamond" w:hAnsi="Garamond" w:cs="Arial"/>
          <w:spacing w:val="-3"/>
        </w:rPr>
      </w:pPr>
    </w:p>
    <w:p w14:paraId="7EC7B059" w14:textId="77777777" w:rsidR="00174368" w:rsidRPr="00991378" w:rsidRDefault="00174368" w:rsidP="00174368">
      <w:pPr>
        <w:widowControl/>
        <w:numPr>
          <w:ilvl w:val="0"/>
          <w:numId w:val="1"/>
        </w:numPr>
        <w:tabs>
          <w:tab w:val="left" w:pos="-720"/>
          <w:tab w:val="left" w:pos="0"/>
          <w:tab w:val="left" w:pos="720"/>
        </w:tabs>
        <w:suppressAutoHyphens/>
        <w:spacing w:line="240" w:lineRule="atLeast"/>
        <w:jc w:val="both"/>
        <w:rPr>
          <w:rFonts w:ascii="Garamond" w:hAnsi="Garamond" w:cs="Arial"/>
          <w:spacing w:val="-3"/>
        </w:rPr>
      </w:pPr>
      <w:r w:rsidRPr="00991378">
        <w:rPr>
          <w:rFonts w:ascii="Garamond" w:hAnsi="Garamond" w:cs="Arial"/>
          <w:spacing w:val="-3"/>
        </w:rPr>
        <w:t>The identity of the Settlor.</w:t>
      </w:r>
    </w:p>
    <w:p w14:paraId="4DC53DFE" w14:textId="77777777" w:rsidR="00174368" w:rsidRPr="00991378" w:rsidRDefault="00174368" w:rsidP="00174368">
      <w:pPr>
        <w:pStyle w:val="ListParagraph"/>
        <w:rPr>
          <w:rFonts w:ascii="Garamond" w:hAnsi="Garamond" w:cs="Arial"/>
          <w:spacing w:val="-3"/>
        </w:rPr>
      </w:pPr>
    </w:p>
    <w:p w14:paraId="22E81643" w14:textId="77777777" w:rsidR="00174368" w:rsidRPr="00991378" w:rsidRDefault="00174368" w:rsidP="00174368">
      <w:pPr>
        <w:widowControl/>
        <w:numPr>
          <w:ilvl w:val="0"/>
          <w:numId w:val="1"/>
        </w:numPr>
        <w:tabs>
          <w:tab w:val="left" w:pos="-720"/>
          <w:tab w:val="left" w:pos="0"/>
          <w:tab w:val="left" w:pos="720"/>
        </w:tabs>
        <w:suppressAutoHyphens/>
        <w:spacing w:line="240" w:lineRule="atLeast"/>
        <w:jc w:val="both"/>
        <w:rPr>
          <w:rFonts w:ascii="Garamond" w:hAnsi="Garamond" w:cs="Arial"/>
          <w:spacing w:val="-3"/>
        </w:rPr>
      </w:pPr>
      <w:r w:rsidRPr="00991378">
        <w:rPr>
          <w:rFonts w:ascii="Garamond" w:hAnsi="Garamond" w:cs="Arial"/>
          <w:spacing w:val="-3"/>
        </w:rPr>
        <w:t>The identity of the Beneficiaries.</w:t>
      </w:r>
    </w:p>
    <w:p w14:paraId="3CAACBC7" w14:textId="77777777" w:rsidR="00174368" w:rsidRPr="00991378" w:rsidRDefault="00174368" w:rsidP="00174368">
      <w:pPr>
        <w:pStyle w:val="ListParagraph"/>
        <w:rPr>
          <w:rFonts w:ascii="Garamond" w:hAnsi="Garamond" w:cs="Arial"/>
          <w:spacing w:val="-3"/>
        </w:rPr>
      </w:pPr>
    </w:p>
    <w:p w14:paraId="7F58570C" w14:textId="77777777" w:rsidR="00174368" w:rsidRPr="00991378" w:rsidRDefault="00174368" w:rsidP="00174368">
      <w:pPr>
        <w:widowControl/>
        <w:numPr>
          <w:ilvl w:val="0"/>
          <w:numId w:val="1"/>
        </w:numPr>
        <w:tabs>
          <w:tab w:val="left" w:pos="-720"/>
          <w:tab w:val="left" w:pos="0"/>
          <w:tab w:val="left" w:pos="720"/>
        </w:tabs>
        <w:suppressAutoHyphens/>
        <w:spacing w:line="240" w:lineRule="atLeast"/>
        <w:jc w:val="both"/>
        <w:rPr>
          <w:rFonts w:ascii="Garamond" w:hAnsi="Garamond" w:cs="Arial"/>
          <w:spacing w:val="-3"/>
        </w:rPr>
      </w:pPr>
      <w:r w:rsidRPr="00991378">
        <w:rPr>
          <w:rFonts w:ascii="Garamond" w:hAnsi="Garamond" w:cs="Arial"/>
          <w:spacing w:val="-3"/>
        </w:rPr>
        <w:t>The identity of the Trustee.</w:t>
      </w:r>
    </w:p>
    <w:p w14:paraId="7B106BAE" w14:textId="77777777" w:rsidR="00174368" w:rsidRPr="00991378" w:rsidRDefault="00174368" w:rsidP="00174368">
      <w:pPr>
        <w:pStyle w:val="ListParagraph"/>
        <w:rPr>
          <w:rFonts w:ascii="Garamond" w:hAnsi="Garamond" w:cs="Arial"/>
          <w:spacing w:val="-3"/>
        </w:rPr>
      </w:pPr>
    </w:p>
    <w:p w14:paraId="3FFFEA06" w14:textId="77777777" w:rsidR="00174368" w:rsidRPr="00991378" w:rsidRDefault="00174368" w:rsidP="00174368">
      <w:pPr>
        <w:widowControl/>
        <w:numPr>
          <w:ilvl w:val="0"/>
          <w:numId w:val="1"/>
        </w:numPr>
        <w:tabs>
          <w:tab w:val="left" w:pos="-720"/>
          <w:tab w:val="left" w:pos="0"/>
          <w:tab w:val="left" w:pos="720"/>
        </w:tabs>
        <w:suppressAutoHyphens/>
        <w:spacing w:line="240" w:lineRule="atLeast"/>
        <w:jc w:val="both"/>
        <w:rPr>
          <w:rFonts w:ascii="Garamond" w:hAnsi="Garamond" w:cs="Arial"/>
          <w:spacing w:val="-3"/>
        </w:rPr>
      </w:pPr>
      <w:r w:rsidRPr="00991378">
        <w:rPr>
          <w:rFonts w:ascii="Garamond" w:hAnsi="Garamond" w:cs="Arial"/>
          <w:spacing w:val="-3"/>
        </w:rPr>
        <w:t>Several pertinent provisions of the Trust Agreement.</w:t>
      </w:r>
    </w:p>
    <w:p w14:paraId="57C1ACBD"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p>
    <w:p w14:paraId="3C0CB038" w14:textId="77777777" w:rsidR="00174368" w:rsidRPr="00991378" w:rsidRDefault="00174368" w:rsidP="00174368">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Please note: The Certificate of Trust does </w:t>
      </w:r>
      <w:r w:rsidRPr="00991378">
        <w:rPr>
          <w:rFonts w:ascii="Garamond" w:hAnsi="Garamond" w:cs="Arial"/>
          <w:spacing w:val="-3"/>
          <w:u w:val="single"/>
        </w:rPr>
        <w:t>not</w:t>
      </w:r>
      <w:r w:rsidRPr="00991378">
        <w:rPr>
          <w:rFonts w:ascii="Garamond" w:hAnsi="Garamond" w:cs="Arial"/>
          <w:spacing w:val="-3"/>
        </w:rPr>
        <w:t xml:space="preserve"> need to be recorded unless so requested by a financial institution, lender, escrow or title company or other third party.</w:t>
      </w:r>
    </w:p>
    <w:p w14:paraId="153C9435" w14:textId="05DF7F48" w:rsidR="00174368" w:rsidRPr="00991378" w:rsidRDefault="00174368">
      <w:pPr>
        <w:rPr>
          <w:rFonts w:ascii="Garamond" w:hAnsi="Garamond"/>
          <w:sz w:val="28"/>
          <w:szCs w:val="28"/>
        </w:rPr>
      </w:pPr>
    </w:p>
    <w:p w14:paraId="4E706D67" w14:textId="77777777" w:rsidR="00174368" w:rsidRPr="00991378" w:rsidRDefault="00174368">
      <w:pPr>
        <w:rPr>
          <w:rFonts w:ascii="Garamond" w:hAnsi="Garamond"/>
          <w:sz w:val="28"/>
          <w:szCs w:val="28"/>
        </w:rPr>
        <w:sectPr w:rsidR="00174368"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46391E" w:rsidRPr="00991378" w14:paraId="20464B74"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89892D8" w14:textId="6F51FBF5" w:rsidR="0046391E" w:rsidRPr="00991378" w:rsidRDefault="0046391E" w:rsidP="00EE4CC9">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EXTRACT OF TRUST</w:t>
            </w:r>
          </w:p>
        </w:tc>
      </w:tr>
    </w:tbl>
    <w:p w14:paraId="43C95298"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48D577E1" w14:textId="2EFC15BB" w:rsidR="0046391E" w:rsidRPr="00991378"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sz w:val="28"/>
          <w:szCs w:val="28"/>
        </w:rPr>
        <w:tab/>
      </w:r>
      <w:r w:rsidRPr="00991378">
        <w:rPr>
          <w:rFonts w:ascii="Garamond" w:hAnsi="Garamond" w:cs="Arial"/>
          <w:spacing w:val="-3"/>
        </w:rPr>
        <w:t xml:space="preserve">There is no public record of a </w:t>
      </w:r>
      <w:r w:rsidRPr="00D86ECB">
        <w:rPr>
          <w:rFonts w:ascii="Garamond" w:hAnsi="Garamond" w:cs="Arial"/>
          <w:spacing w:val="-3"/>
        </w:rPr>
        <w:t xml:space="preserve">Trust.  Whenever a trust owns real estate, an Extract of Trust must be filed in the conveyance records of the </w:t>
      </w:r>
      <w:r w:rsidR="00D86ECB">
        <w:rPr>
          <w:rFonts w:ascii="Garamond" w:eastAsia="Times New Roman" w:hAnsi="Garamond"/>
        </w:rPr>
        <w:t>{[</w:t>
      </w:r>
      <w:r w:rsidR="00D86ECB">
        <w:rPr>
          <w:rStyle w:val="Strong"/>
          <w:rFonts w:ascii="Garamond" w:eastAsia="Times New Roman" w:hAnsi="Garamond"/>
          <w:color w:val="41A151"/>
          <w:shd w:val="clear" w:color="auto" w:fill="C9F3CD"/>
        </w:rPr>
        <w:t>if</w:t>
      </w:r>
      <w:r w:rsidR="00D86ECB">
        <w:rPr>
          <w:rFonts w:ascii="Garamond" w:eastAsia="Times New Roman" w:hAnsi="Garamond"/>
          <w:color w:val="2157AD"/>
          <w:shd w:val="clear" w:color="auto" w:fill="C9F3CD"/>
        </w:rPr>
        <w:t xml:space="preserve"> StateLawSelect.Name == "Louisiana"</w:t>
      </w:r>
      <w:r w:rsidR="00D86ECB">
        <w:rPr>
          <w:rFonts w:ascii="Garamond" w:eastAsia="Times New Roman" w:hAnsi="Garamond"/>
        </w:rPr>
        <w:t>]}Parish or County{[</w:t>
      </w:r>
      <w:r w:rsidR="00D86ECB">
        <w:rPr>
          <w:rStyle w:val="Strong"/>
          <w:rFonts w:ascii="Garamond" w:eastAsia="Times New Roman" w:hAnsi="Garamond"/>
          <w:color w:val="41A151"/>
          <w:shd w:val="clear" w:color="auto" w:fill="C9F3CD"/>
        </w:rPr>
        <w:t>else</w:t>
      </w:r>
      <w:r w:rsidR="00D86ECB">
        <w:rPr>
          <w:rFonts w:ascii="Garamond" w:eastAsia="Times New Roman" w:hAnsi="Garamond"/>
        </w:rPr>
        <w:t>]}</w:t>
      </w:r>
      <w:r w:rsidR="00D86ECB" w:rsidRPr="00D86ECB">
        <w:rPr>
          <w:rFonts w:ascii="Garamond" w:hAnsi="Garamond"/>
        </w:rPr>
        <w:t>{[</w:t>
      </w:r>
      <w:r w:rsidR="00D86ECB" w:rsidRPr="00D86ECB">
        <w:rPr>
          <w:rFonts w:ascii="Garamond" w:hAnsi="Garamond" w:cs="Times New Roman"/>
          <w:noProof/>
          <w:color w:val="2157AD"/>
          <w:shd w:val="clear" w:color="auto" w:fill="C9E1F3"/>
        </w:rPr>
        <w:t>StateLawSelect.Parish</w:t>
      </w:r>
      <w:r w:rsidR="00D86ECB" w:rsidRPr="00D86ECB">
        <w:rPr>
          <w:rFonts w:ascii="Garamond" w:hAnsi="Garamond"/>
        </w:rPr>
        <w:t>]}</w:t>
      </w:r>
      <w:r w:rsidR="00D86ECB">
        <w:rPr>
          <w:rFonts w:ascii="Garamond" w:hAnsi="Garamond"/>
        </w:rPr>
        <w:t>{[</w:t>
      </w:r>
      <w:r w:rsidR="00D86ECB">
        <w:rPr>
          <w:rStyle w:val="Strong"/>
          <w:rFonts w:ascii="Garamond" w:eastAsia="Times New Roman" w:hAnsi="Garamond"/>
          <w:color w:val="41A151"/>
          <w:shd w:val="clear" w:color="auto" w:fill="C9F3CD"/>
        </w:rPr>
        <w:t>endif</w:t>
      </w:r>
      <w:r w:rsidR="00D86ECB">
        <w:rPr>
          <w:rFonts w:ascii="Garamond" w:hAnsi="Garamond"/>
        </w:rPr>
        <w:t>]}</w:t>
      </w:r>
      <w:r w:rsidR="00D86ECB" w:rsidRPr="00D86ECB">
        <w:rPr>
          <w:rFonts w:ascii="Garamond" w:hAnsi="Garamond"/>
        </w:rPr>
        <w:t xml:space="preserve"> </w:t>
      </w:r>
      <w:r w:rsidRPr="00991378">
        <w:rPr>
          <w:rFonts w:ascii="Garamond" w:hAnsi="Garamond" w:cs="Arial"/>
          <w:spacing w:val="-3"/>
        </w:rPr>
        <w:t xml:space="preserve">where real estate is located.  The purpose is to provide a title examiner and other parties </w:t>
      </w:r>
      <w:r w:rsidR="00D86ECB">
        <w:rPr>
          <w:rFonts w:ascii="Garamond" w:hAnsi="Garamond" w:cs="Arial"/>
          <w:spacing w:val="-3"/>
        </w:rPr>
        <w:t xml:space="preserve">with notice or evidence </w:t>
      </w:r>
      <w:r w:rsidRPr="00991378">
        <w:rPr>
          <w:rFonts w:ascii="Garamond" w:hAnsi="Garamond" w:cs="Arial"/>
          <w:spacing w:val="-3"/>
        </w:rPr>
        <w:t xml:space="preserve">that a Trust actually exists and, therefore, can own real estate. Rather than providing the </w:t>
      </w:r>
      <w:r w:rsidRPr="00991378">
        <w:rPr>
          <w:rFonts w:ascii="Garamond" w:hAnsi="Garamond" w:cs="Arial"/>
          <w:spacing w:val="-3"/>
          <w:u w:val="single"/>
        </w:rPr>
        <w:t>entire</w:t>
      </w:r>
      <w:r w:rsidRPr="00991378">
        <w:rPr>
          <w:rFonts w:ascii="Garamond" w:hAnsi="Garamond" w:cs="Arial"/>
          <w:spacing w:val="-3"/>
        </w:rPr>
        <w:t xml:space="preserve"> document which contains many items of a personal nature, the Extract of Trust is a shortened version that contains only a page or two and your signature page with just the information needed to establish the existence of the Trust. The Extract of Trust confirms the following: </w:t>
      </w:r>
    </w:p>
    <w:p w14:paraId="4064DD36"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78873EB9" w14:textId="77777777" w:rsidR="0046391E" w:rsidRPr="00991378" w:rsidRDefault="0046391E" w:rsidP="0046391E">
      <w:pPr>
        <w:widowControl/>
        <w:numPr>
          <w:ilvl w:val="0"/>
          <w:numId w:val="2"/>
        </w:numPr>
        <w:tabs>
          <w:tab w:val="left" w:pos="-720"/>
          <w:tab w:val="left" w:pos="0"/>
          <w:tab w:val="left" w:pos="720"/>
        </w:tabs>
        <w:suppressAutoHyphens/>
        <w:spacing w:line="240" w:lineRule="atLeast"/>
        <w:jc w:val="both"/>
        <w:rPr>
          <w:rFonts w:ascii="Garamond" w:hAnsi="Garamond" w:cs="Arial"/>
          <w:spacing w:val="-3"/>
        </w:rPr>
      </w:pPr>
      <w:r w:rsidRPr="00991378">
        <w:rPr>
          <w:rFonts w:ascii="Garamond" w:hAnsi="Garamond" w:cs="Arial"/>
          <w:spacing w:val="-3"/>
        </w:rPr>
        <w:t>The name of the Trust.</w:t>
      </w:r>
    </w:p>
    <w:p w14:paraId="777E44CD" w14:textId="77777777" w:rsidR="0046391E" w:rsidRPr="00991378" w:rsidRDefault="0046391E" w:rsidP="0046391E">
      <w:pPr>
        <w:widowControl/>
        <w:tabs>
          <w:tab w:val="left" w:pos="-720"/>
          <w:tab w:val="left" w:pos="0"/>
          <w:tab w:val="left" w:pos="720"/>
        </w:tabs>
        <w:suppressAutoHyphens/>
        <w:spacing w:line="240" w:lineRule="atLeast"/>
        <w:ind w:left="1440"/>
        <w:jc w:val="both"/>
        <w:rPr>
          <w:rFonts w:ascii="Garamond" w:hAnsi="Garamond" w:cs="Arial"/>
          <w:spacing w:val="-3"/>
        </w:rPr>
      </w:pPr>
    </w:p>
    <w:p w14:paraId="42226794" w14:textId="77777777" w:rsidR="0046391E" w:rsidRPr="00991378" w:rsidRDefault="0046391E" w:rsidP="0046391E">
      <w:pPr>
        <w:widowControl/>
        <w:numPr>
          <w:ilvl w:val="0"/>
          <w:numId w:val="2"/>
        </w:numPr>
        <w:tabs>
          <w:tab w:val="left" w:pos="-720"/>
          <w:tab w:val="left" w:pos="0"/>
          <w:tab w:val="left" w:pos="720"/>
        </w:tabs>
        <w:suppressAutoHyphens/>
        <w:spacing w:line="240" w:lineRule="atLeast"/>
        <w:jc w:val="both"/>
        <w:rPr>
          <w:rFonts w:ascii="Garamond" w:hAnsi="Garamond" w:cs="Arial"/>
          <w:spacing w:val="-3"/>
        </w:rPr>
      </w:pPr>
      <w:r w:rsidRPr="00991378">
        <w:rPr>
          <w:rFonts w:ascii="Garamond" w:hAnsi="Garamond" w:cs="Arial"/>
          <w:spacing w:val="-3"/>
        </w:rPr>
        <w:t>The identity of the Settlor.</w:t>
      </w:r>
    </w:p>
    <w:p w14:paraId="3CEC8364" w14:textId="77777777" w:rsidR="0046391E" w:rsidRPr="00991378" w:rsidRDefault="0046391E" w:rsidP="0046391E">
      <w:pPr>
        <w:pStyle w:val="ListParagraph"/>
        <w:rPr>
          <w:rFonts w:ascii="Garamond" w:hAnsi="Garamond" w:cs="Arial"/>
          <w:spacing w:val="-3"/>
        </w:rPr>
      </w:pPr>
    </w:p>
    <w:p w14:paraId="58795903" w14:textId="77777777" w:rsidR="0046391E" w:rsidRPr="00991378" w:rsidRDefault="0046391E" w:rsidP="0046391E">
      <w:pPr>
        <w:widowControl/>
        <w:numPr>
          <w:ilvl w:val="0"/>
          <w:numId w:val="2"/>
        </w:numPr>
        <w:tabs>
          <w:tab w:val="left" w:pos="-720"/>
          <w:tab w:val="left" w:pos="0"/>
          <w:tab w:val="left" w:pos="720"/>
        </w:tabs>
        <w:suppressAutoHyphens/>
        <w:spacing w:line="240" w:lineRule="atLeast"/>
        <w:jc w:val="both"/>
        <w:rPr>
          <w:rFonts w:ascii="Garamond" w:hAnsi="Garamond" w:cs="Arial"/>
          <w:spacing w:val="-3"/>
        </w:rPr>
      </w:pPr>
      <w:r w:rsidRPr="00991378">
        <w:rPr>
          <w:rFonts w:ascii="Garamond" w:hAnsi="Garamond" w:cs="Arial"/>
          <w:spacing w:val="-3"/>
        </w:rPr>
        <w:t>The identity of the Beneficiaries.</w:t>
      </w:r>
    </w:p>
    <w:p w14:paraId="42589F15" w14:textId="77777777" w:rsidR="0046391E" w:rsidRPr="00991378" w:rsidRDefault="0046391E" w:rsidP="0046391E">
      <w:pPr>
        <w:pStyle w:val="ListParagraph"/>
        <w:rPr>
          <w:rFonts w:ascii="Garamond" w:hAnsi="Garamond" w:cs="Arial"/>
          <w:spacing w:val="-3"/>
        </w:rPr>
      </w:pPr>
    </w:p>
    <w:p w14:paraId="5CDBBE0C" w14:textId="77777777" w:rsidR="0046391E" w:rsidRPr="00991378" w:rsidRDefault="0046391E" w:rsidP="0046391E">
      <w:pPr>
        <w:widowControl/>
        <w:numPr>
          <w:ilvl w:val="0"/>
          <w:numId w:val="2"/>
        </w:numPr>
        <w:tabs>
          <w:tab w:val="left" w:pos="-720"/>
          <w:tab w:val="left" w:pos="0"/>
          <w:tab w:val="left" w:pos="720"/>
        </w:tabs>
        <w:suppressAutoHyphens/>
        <w:spacing w:line="240" w:lineRule="atLeast"/>
        <w:jc w:val="both"/>
        <w:rPr>
          <w:rFonts w:ascii="Garamond" w:hAnsi="Garamond" w:cs="Arial"/>
          <w:spacing w:val="-3"/>
        </w:rPr>
      </w:pPr>
      <w:r w:rsidRPr="00991378">
        <w:rPr>
          <w:rFonts w:ascii="Garamond" w:hAnsi="Garamond" w:cs="Arial"/>
          <w:spacing w:val="-3"/>
        </w:rPr>
        <w:t>The identity of the Trustee.</w:t>
      </w:r>
    </w:p>
    <w:p w14:paraId="7516AEE5"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28DFF31C" w14:textId="034F68AA" w:rsidR="007754C4"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Please note: The Extract of Trust </w:t>
      </w:r>
      <w:r w:rsidRPr="00991378">
        <w:rPr>
          <w:rFonts w:ascii="Garamond" w:hAnsi="Garamond" w:cs="Arial"/>
          <w:i/>
          <w:iCs/>
          <w:spacing w:val="-3"/>
        </w:rPr>
        <w:t>does</w:t>
      </w:r>
      <w:r w:rsidRPr="00991378">
        <w:rPr>
          <w:rFonts w:ascii="Garamond" w:hAnsi="Garamond" w:cs="Arial"/>
          <w:spacing w:val="-3"/>
        </w:rPr>
        <w:t xml:space="preserve"> need to be recorded in whenever real estate is owned by the Trust.</w:t>
      </w:r>
    </w:p>
    <w:p w14:paraId="23922230" w14:textId="77777777" w:rsidR="007754C4" w:rsidRDefault="007754C4" w:rsidP="007754C4">
      <w:pPr>
        <w:keepNext/>
        <w:spacing w:before="245" w:line="249" w:lineRule="exact"/>
        <w:jc w:val="center"/>
        <w:textAlignment w:val="baseline"/>
        <w:rPr>
          <w:rFonts w:ascii="Garamond" w:eastAsia="Times New Roman" w:hAnsi="Garamond"/>
          <w:b/>
          <w:color w:val="000000"/>
        </w:rPr>
      </w:pPr>
      <w:r>
        <w:rPr>
          <w:rFonts w:ascii="Garamond" w:eastAsia="Times New Roman" w:hAnsi="Garamond"/>
          <w:b/>
          <w:color w:val="000000"/>
        </w:rPr>
        <w:t>Principal Residence</w:t>
      </w:r>
    </w:p>
    <w:p w14:paraId="38364E20" w14:textId="5CBEDFF2" w:rsidR="007754C4" w:rsidRPr="00BB1F68" w:rsidRDefault="007754C4" w:rsidP="007754C4">
      <w:pPr>
        <w:keepNext/>
        <w:spacing w:before="245" w:line="249" w:lineRule="exact"/>
        <w:jc w:val="both"/>
        <w:textAlignment w:val="baseline"/>
        <w:rPr>
          <w:rFonts w:ascii="Garamond" w:eastAsia="Times New Roman" w:hAnsi="Garamond"/>
          <w:bCs/>
          <w:color w:val="000000"/>
        </w:rPr>
      </w:pPr>
      <w:r>
        <w:rPr>
          <w:rFonts w:ascii="Garamond" w:eastAsia="Times New Roman" w:hAnsi="Garamond"/>
          <w:bCs/>
          <w:color w:val="000000"/>
        </w:rPr>
        <w:t>If your principal residence was transferred to trust, the Act of Donation reserved a usufruct in order to maintain the “Homestead Exemption” for property tax purposes, as well as the “Senior Freeze” which prevents the Tax Assessor for the</w:t>
      </w:r>
      <w:r w:rsidR="00D86ECB">
        <w:rPr>
          <w:rFonts w:ascii="Garamond" w:eastAsia="Times New Roman" w:hAnsi="Garamond"/>
          <w:bCs/>
          <w:color w:val="000000"/>
        </w:rPr>
        <w:t xml:space="preserve"> </w:t>
      </w:r>
      <w:r w:rsidR="00D86ECB" w:rsidRPr="00D86ECB">
        <w:rPr>
          <w:rFonts w:ascii="Garamond" w:hAnsi="Garamond"/>
        </w:rPr>
        <w:t>{[</w:t>
      </w:r>
      <w:r w:rsidR="00D86ECB" w:rsidRPr="00D86ECB">
        <w:rPr>
          <w:rFonts w:ascii="Garamond" w:hAnsi="Garamond" w:cs="Times New Roman"/>
          <w:noProof/>
          <w:color w:val="2157AD"/>
          <w:shd w:val="clear" w:color="auto" w:fill="C9E1F3"/>
        </w:rPr>
        <w:t>StateLawSelect.Parish</w:t>
      </w:r>
      <w:r w:rsidR="00D86ECB" w:rsidRPr="00D86ECB">
        <w:rPr>
          <w:rFonts w:ascii="Garamond" w:hAnsi="Garamond"/>
        </w:rPr>
        <w:t>]}</w:t>
      </w:r>
      <w:r>
        <w:rPr>
          <w:rFonts w:ascii="Garamond" w:eastAsia="Times New Roman" w:hAnsi="Garamond"/>
          <w:bCs/>
          <w:color w:val="000000"/>
        </w:rPr>
        <w:t xml:space="preserve"> in which the principal residence is located from re-assessing the value of the property after you attain a certain age.  </w:t>
      </w:r>
    </w:p>
    <w:p w14:paraId="165FEE6E" w14:textId="702CA320" w:rsidR="007754C4" w:rsidRDefault="007754C4" w:rsidP="007754C4">
      <w:pPr>
        <w:spacing w:before="189" w:line="291" w:lineRule="exact"/>
        <w:jc w:val="both"/>
        <w:textAlignment w:val="baseline"/>
        <w:rPr>
          <w:rFonts w:ascii="Garamond" w:eastAsia="Times New Roman" w:hAnsi="Garamond"/>
          <w:color w:val="000000"/>
        </w:rPr>
      </w:pPr>
      <w:r w:rsidRPr="00321A8F">
        <w:rPr>
          <w:rFonts w:ascii="Garamond" w:eastAsia="Times New Roman" w:hAnsi="Garamond"/>
          <w:color w:val="000000"/>
          <w:u w:val="single"/>
        </w:rPr>
        <w:t>Homestead Exemption</w:t>
      </w:r>
      <w:r w:rsidRPr="00321A8F">
        <w:rPr>
          <w:rFonts w:ascii="Garamond" w:eastAsia="Times New Roman" w:hAnsi="Garamond"/>
          <w:color w:val="000000"/>
        </w:rPr>
        <w:t xml:space="preserve"> — Some </w:t>
      </w:r>
      <w:r w:rsidR="00D86ECB" w:rsidRPr="00D86ECB">
        <w:rPr>
          <w:rFonts w:ascii="Garamond" w:hAnsi="Garamond"/>
        </w:rPr>
        <w:t>{[</w:t>
      </w:r>
      <w:r w:rsidR="00D86ECB" w:rsidRPr="00D86ECB">
        <w:rPr>
          <w:rFonts w:ascii="Garamond" w:hAnsi="Garamond" w:cs="Times New Roman"/>
          <w:noProof/>
          <w:color w:val="2157AD"/>
          <w:shd w:val="clear" w:color="auto" w:fill="C9E1F3"/>
        </w:rPr>
        <w:t>StateLawSelect.Parish</w:t>
      </w:r>
      <w:r w:rsidR="00D86ECB" w:rsidRPr="00D86ECB">
        <w:rPr>
          <w:rFonts w:ascii="Garamond" w:hAnsi="Garamond"/>
        </w:rPr>
        <w:t>]}</w:t>
      </w:r>
      <w:r w:rsidRPr="00321A8F">
        <w:rPr>
          <w:rFonts w:ascii="Garamond" w:eastAsia="Times New Roman" w:hAnsi="Garamond"/>
          <w:color w:val="000000"/>
        </w:rPr>
        <w:t xml:space="preserve"> Assessors are </w:t>
      </w:r>
      <w:r>
        <w:rPr>
          <w:rFonts w:ascii="Garamond" w:eastAsia="Times New Roman" w:hAnsi="Garamond"/>
          <w:color w:val="000000"/>
        </w:rPr>
        <w:t xml:space="preserve">now </w:t>
      </w:r>
      <w:r w:rsidRPr="00321A8F">
        <w:rPr>
          <w:rFonts w:ascii="Garamond" w:eastAsia="Times New Roman" w:hAnsi="Garamond"/>
          <w:color w:val="000000"/>
        </w:rPr>
        <w:t>requ</w:t>
      </w:r>
      <w:r>
        <w:rPr>
          <w:rFonts w:ascii="Garamond" w:eastAsia="Times New Roman" w:hAnsi="Garamond"/>
          <w:color w:val="000000"/>
        </w:rPr>
        <w:t>iring</w:t>
      </w:r>
      <w:r w:rsidRPr="00321A8F">
        <w:rPr>
          <w:rFonts w:ascii="Garamond" w:eastAsia="Times New Roman" w:hAnsi="Garamond"/>
          <w:color w:val="000000"/>
        </w:rPr>
        <w:t xml:space="preserve"> that you sign a new homestead exemption application after putting you</w:t>
      </w:r>
      <w:r>
        <w:rPr>
          <w:rFonts w:ascii="Garamond" w:eastAsia="Times New Roman" w:hAnsi="Garamond"/>
          <w:color w:val="000000"/>
        </w:rPr>
        <w:t xml:space="preserve">r principal residence </w:t>
      </w:r>
      <w:r w:rsidRPr="00321A8F">
        <w:rPr>
          <w:rFonts w:ascii="Garamond" w:eastAsia="Times New Roman" w:hAnsi="Garamond"/>
          <w:color w:val="000000"/>
        </w:rPr>
        <w:t xml:space="preserve">into your living trust. </w:t>
      </w:r>
      <w:r w:rsidRPr="007F3B1F">
        <w:rPr>
          <w:rFonts w:ascii="Garamond" w:eastAsia="Times New Roman" w:hAnsi="Garamond"/>
          <w:b/>
          <w:bCs/>
          <w:i/>
          <w:iCs/>
          <w:color w:val="000000"/>
        </w:rPr>
        <w:t xml:space="preserve">We recommend that you check with the office of your </w:t>
      </w:r>
      <w:r w:rsidR="00D86ECB" w:rsidRPr="00D86ECB">
        <w:rPr>
          <w:rFonts w:ascii="Garamond" w:hAnsi="Garamond"/>
          <w:b/>
          <w:bCs/>
          <w:i/>
          <w:iCs/>
        </w:rPr>
        <w:t>{[</w:t>
      </w:r>
      <w:r w:rsidR="00D86ECB" w:rsidRPr="00D86ECB">
        <w:rPr>
          <w:rFonts w:ascii="Garamond" w:hAnsi="Garamond" w:cs="Times New Roman"/>
          <w:b/>
          <w:bCs/>
          <w:i/>
          <w:iCs/>
          <w:noProof/>
          <w:color w:val="2157AD"/>
          <w:shd w:val="clear" w:color="auto" w:fill="C9E1F3"/>
        </w:rPr>
        <w:t>StateLawSelect.Parish</w:t>
      </w:r>
      <w:r w:rsidR="00D86ECB" w:rsidRPr="00D86ECB">
        <w:rPr>
          <w:rFonts w:ascii="Garamond" w:hAnsi="Garamond"/>
          <w:b/>
          <w:bCs/>
          <w:i/>
          <w:iCs/>
        </w:rPr>
        <w:t>]}</w:t>
      </w:r>
      <w:r w:rsidRPr="00D86ECB">
        <w:rPr>
          <w:rFonts w:ascii="Garamond" w:eastAsia="Times New Roman" w:hAnsi="Garamond"/>
          <w:b/>
          <w:bCs/>
          <w:i/>
          <w:iCs/>
          <w:color w:val="000000"/>
        </w:rPr>
        <w:t xml:space="preserve"> </w:t>
      </w:r>
      <w:r w:rsidRPr="007F3B1F">
        <w:rPr>
          <w:rFonts w:ascii="Garamond" w:eastAsia="Times New Roman" w:hAnsi="Garamond"/>
          <w:b/>
          <w:bCs/>
          <w:i/>
          <w:iCs/>
          <w:color w:val="000000"/>
        </w:rPr>
        <w:t>Tax Assessor and ask if they require that you sign a new homestead exemption application now that you have transferred your home into your living trust</w:t>
      </w:r>
      <w:r>
        <w:rPr>
          <w:rFonts w:ascii="Garamond" w:eastAsia="Times New Roman" w:hAnsi="Garamond"/>
          <w:color w:val="000000"/>
        </w:rPr>
        <w:t>.</w:t>
      </w:r>
    </w:p>
    <w:p w14:paraId="794AAC67" w14:textId="77777777" w:rsidR="007754C4" w:rsidRDefault="007754C4" w:rsidP="007754C4">
      <w:pPr>
        <w:spacing w:before="189" w:line="291" w:lineRule="exact"/>
        <w:jc w:val="both"/>
        <w:textAlignment w:val="baseline"/>
        <w:rPr>
          <w:rFonts w:ascii="Garamond" w:eastAsia="Times New Roman" w:hAnsi="Garamond"/>
          <w:color w:val="000000"/>
        </w:rPr>
      </w:pPr>
      <w:r>
        <w:rPr>
          <w:rFonts w:ascii="Garamond" w:eastAsia="Times New Roman" w:hAnsi="Garamond"/>
          <w:color w:val="000000"/>
          <w:u w:val="single"/>
        </w:rPr>
        <w:t>Substitute Residence</w:t>
      </w:r>
      <w:r w:rsidRPr="00321A8F">
        <w:rPr>
          <w:rFonts w:ascii="Garamond" w:eastAsia="Times New Roman" w:hAnsi="Garamond"/>
          <w:color w:val="000000"/>
        </w:rPr>
        <w:t xml:space="preserve"> — </w:t>
      </w:r>
      <w:r>
        <w:rPr>
          <w:rFonts w:ascii="Garamond" w:eastAsia="Times New Roman" w:hAnsi="Garamond"/>
          <w:color w:val="000000"/>
        </w:rPr>
        <w:t>If you decide to purchase a new principal residence in the future after selling your current residence, be aware that you must maintain a usufruct in order to qualify for a new homestead exemption.  There are a number of ways to ensure you receive a new homestead exemption:</w:t>
      </w:r>
    </w:p>
    <w:p w14:paraId="40C4DF55" w14:textId="35A49951" w:rsidR="007754C4" w:rsidRDefault="007754C4" w:rsidP="007754C4">
      <w:pPr>
        <w:pStyle w:val="ListParagraph"/>
        <w:widowControl/>
        <w:numPr>
          <w:ilvl w:val="0"/>
          <w:numId w:val="37"/>
        </w:numPr>
        <w:autoSpaceDE/>
        <w:autoSpaceDN/>
        <w:adjustRightInd/>
        <w:spacing w:before="189" w:line="291" w:lineRule="exact"/>
        <w:ind w:left="720"/>
        <w:contextualSpacing/>
        <w:jc w:val="both"/>
        <w:textAlignment w:val="baseline"/>
        <w:rPr>
          <w:rFonts w:ascii="Garamond" w:eastAsia="Times New Roman" w:hAnsi="Garamond"/>
          <w:color w:val="000000"/>
        </w:rPr>
      </w:pPr>
      <w:r w:rsidRPr="00BB1F68">
        <w:rPr>
          <w:rFonts w:ascii="Garamond" w:eastAsia="Times New Roman" w:hAnsi="Garamond"/>
          <w:color w:val="000000"/>
        </w:rPr>
        <w:t xml:space="preserve">If your </w:t>
      </w:r>
      <w:r>
        <w:rPr>
          <w:rFonts w:ascii="Garamond" w:eastAsia="Times New Roman" w:hAnsi="Garamond"/>
          <w:color w:val="000000"/>
        </w:rPr>
        <w:t>Living Trust</w:t>
      </w:r>
      <w:r w:rsidRPr="00BB1F68">
        <w:rPr>
          <w:rFonts w:ascii="Garamond" w:eastAsia="Times New Roman" w:hAnsi="Garamond"/>
          <w:color w:val="000000"/>
        </w:rPr>
        <w:t xml:space="preserve"> is “revocable”, you can purchase the new residence in your individual name and then donate the residence to your Living Trust with a reserved usufruct, and then apply for the homestead exemption. Check with your Closing Attorney and the </w:t>
      </w:r>
      <w:r w:rsidR="00D86ECB" w:rsidRPr="00D86ECB">
        <w:rPr>
          <w:rFonts w:ascii="Garamond" w:hAnsi="Garamond"/>
        </w:rPr>
        <w:t>{[</w:t>
      </w:r>
      <w:r w:rsidR="00D86ECB" w:rsidRPr="00D86ECB">
        <w:rPr>
          <w:rFonts w:ascii="Garamond" w:hAnsi="Garamond" w:cs="Times New Roman"/>
          <w:noProof/>
          <w:color w:val="2157AD"/>
          <w:shd w:val="clear" w:color="auto" w:fill="C9E1F3"/>
        </w:rPr>
        <w:t>StateLawSelect.Parish</w:t>
      </w:r>
      <w:r w:rsidR="00D86ECB" w:rsidRPr="00D86ECB">
        <w:rPr>
          <w:rFonts w:ascii="Garamond" w:hAnsi="Garamond"/>
        </w:rPr>
        <w:t>]}</w:t>
      </w:r>
      <w:r w:rsidRPr="00BB1F68">
        <w:rPr>
          <w:rFonts w:ascii="Garamond" w:eastAsia="Times New Roman" w:hAnsi="Garamond"/>
          <w:color w:val="000000"/>
        </w:rPr>
        <w:t xml:space="preserve"> Tax Assessor to determine whether purchasing a new residence in your name as usufructuary and your Living Trust as naked owner would qualify you for the </w:t>
      </w:r>
      <w:r w:rsidRPr="00BB1F68">
        <w:rPr>
          <w:rFonts w:ascii="Garamond" w:eastAsia="Times New Roman" w:hAnsi="Garamond"/>
          <w:color w:val="000000"/>
        </w:rPr>
        <w:lastRenderedPageBreak/>
        <w:t xml:space="preserve">homestead exemption. If so, you may avoid the need for a second donation to your Living Trust after the purchase.  </w:t>
      </w:r>
    </w:p>
    <w:p w14:paraId="5BB899B7" w14:textId="77777777" w:rsidR="007754C4" w:rsidRDefault="007754C4" w:rsidP="007754C4">
      <w:pPr>
        <w:pStyle w:val="ListParagraph"/>
        <w:spacing w:before="189" w:line="291" w:lineRule="exact"/>
        <w:jc w:val="both"/>
        <w:textAlignment w:val="baseline"/>
        <w:rPr>
          <w:rFonts w:ascii="Garamond" w:eastAsia="Times New Roman" w:hAnsi="Garamond"/>
          <w:color w:val="000000"/>
        </w:rPr>
      </w:pPr>
    </w:p>
    <w:p w14:paraId="53EDF984" w14:textId="77777777" w:rsidR="007754C4" w:rsidRPr="00BB1F68" w:rsidRDefault="007754C4" w:rsidP="007754C4">
      <w:pPr>
        <w:pStyle w:val="ListParagraph"/>
        <w:widowControl/>
        <w:numPr>
          <w:ilvl w:val="0"/>
          <w:numId w:val="37"/>
        </w:numPr>
        <w:autoSpaceDE/>
        <w:autoSpaceDN/>
        <w:adjustRightInd/>
        <w:spacing w:before="189" w:line="291" w:lineRule="exact"/>
        <w:ind w:left="720"/>
        <w:contextualSpacing/>
        <w:jc w:val="both"/>
        <w:textAlignment w:val="baseline"/>
        <w:rPr>
          <w:rFonts w:ascii="Garamond" w:eastAsia="Times New Roman" w:hAnsi="Garamond"/>
          <w:i/>
          <w:iCs/>
          <w:color w:val="000000"/>
        </w:rPr>
      </w:pPr>
      <w:r>
        <w:rPr>
          <w:rFonts w:ascii="Garamond" w:eastAsia="Times New Roman" w:hAnsi="Garamond"/>
          <w:color w:val="000000"/>
        </w:rPr>
        <w:t xml:space="preserve">If your Living Trust is irrevocable, then you follow the same steps as with a revocable trust.  </w:t>
      </w:r>
      <w:r w:rsidRPr="00BB1F68">
        <w:rPr>
          <w:rFonts w:ascii="Garamond" w:eastAsia="Times New Roman" w:hAnsi="Garamond"/>
          <w:b/>
          <w:bCs/>
          <w:color w:val="000000"/>
        </w:rPr>
        <w:t>However, please note that if you purchase a new residence in your individual name and then donate the residence to an irrevocable living trust, you will restart the 60-month lookback period for purposes of Medicaid Qualification.</w:t>
      </w:r>
      <w:r>
        <w:rPr>
          <w:rFonts w:ascii="Garamond" w:eastAsia="Times New Roman" w:hAnsi="Garamond"/>
          <w:color w:val="000000"/>
        </w:rPr>
        <w:t xml:space="preserve"> </w:t>
      </w:r>
      <w:r w:rsidRPr="00BB1F68">
        <w:rPr>
          <w:rFonts w:ascii="Garamond" w:eastAsia="Times New Roman" w:hAnsi="Garamond"/>
          <w:i/>
          <w:iCs/>
          <w:color w:val="000000"/>
        </w:rPr>
        <w:t xml:space="preserve">As such, be sure to consult with your Closing Attorney to determine the homestead exemption would be available if you purchased the new residence in your capacity as usufructuary and your Living Trust as naked owner. If that is not an option, then you should consider whether the risk of restarting a 60-month lookback period with respect to the new principal residence outweighs the benefit of maintaining the homestead exemption for property tax purposes.  </w:t>
      </w:r>
    </w:p>
    <w:p w14:paraId="6B8A1657" w14:textId="77777777" w:rsidR="007754C4" w:rsidRPr="00321A8F" w:rsidRDefault="007754C4" w:rsidP="007754C4">
      <w:pPr>
        <w:keepNext/>
        <w:spacing w:before="245" w:line="249" w:lineRule="exact"/>
        <w:jc w:val="center"/>
        <w:textAlignment w:val="baseline"/>
        <w:rPr>
          <w:rFonts w:ascii="Garamond" w:eastAsia="Times New Roman" w:hAnsi="Garamond"/>
          <w:b/>
          <w:color w:val="000000"/>
        </w:rPr>
      </w:pPr>
      <w:r>
        <w:rPr>
          <w:rFonts w:ascii="Garamond" w:eastAsia="Times New Roman" w:hAnsi="Garamond"/>
          <w:b/>
          <w:color w:val="000000"/>
        </w:rPr>
        <w:t xml:space="preserve">Other </w:t>
      </w:r>
      <w:r w:rsidRPr="00321A8F">
        <w:rPr>
          <w:rFonts w:ascii="Garamond" w:eastAsia="Times New Roman" w:hAnsi="Garamond"/>
          <w:b/>
          <w:color w:val="000000"/>
        </w:rPr>
        <w:t>Real Estate</w:t>
      </w:r>
    </w:p>
    <w:p w14:paraId="2B87FC32" w14:textId="0C660B67" w:rsidR="007754C4" w:rsidRPr="00321A8F" w:rsidRDefault="007754C4" w:rsidP="007754C4">
      <w:pPr>
        <w:spacing w:before="193" w:line="291" w:lineRule="exact"/>
        <w:ind w:right="90"/>
        <w:jc w:val="both"/>
        <w:textAlignment w:val="baseline"/>
        <w:rPr>
          <w:rFonts w:ascii="Garamond" w:eastAsia="Times New Roman" w:hAnsi="Garamond"/>
          <w:color w:val="000000"/>
        </w:rPr>
      </w:pPr>
      <w:r w:rsidRPr="00321A8F">
        <w:rPr>
          <w:rFonts w:ascii="Garamond" w:eastAsia="Times New Roman" w:hAnsi="Garamond"/>
          <w:color w:val="000000"/>
        </w:rPr>
        <w:t xml:space="preserve">Deeds (donations) are required to convey interests in real estate to your Trust. Usually, we have attended to this for your </w:t>
      </w:r>
      <w:r w:rsidR="00332A5E">
        <w:rPr>
          <w:rFonts w:ascii="Garamond" w:eastAsia="Times New Roman" w:hAnsi="Garamond"/>
        </w:rPr>
        <w:t>{[</w:t>
      </w:r>
      <w:r w:rsidR="00332A5E">
        <w:rPr>
          <w:rFonts w:ascii="Garamond" w:eastAsia="Times New Roman" w:hAnsi="Garamond"/>
          <w:color w:val="2157AD"/>
          <w:shd w:val="clear" w:color="auto" w:fill="C9E1F3"/>
        </w:rPr>
        <w:t>StateLawSelect.Name</w:t>
      </w:r>
      <w:r w:rsidR="00332A5E">
        <w:rPr>
          <w:rFonts w:ascii="Garamond" w:eastAsia="Times New Roman" w:hAnsi="Garamond"/>
        </w:rPr>
        <w:t>]}</w:t>
      </w:r>
      <w:r w:rsidRPr="00321A8F">
        <w:rPr>
          <w:rFonts w:ascii="Garamond" w:eastAsia="Times New Roman" w:hAnsi="Garamond"/>
          <w:color w:val="000000"/>
        </w:rPr>
        <w:t xml:space="preserve"> real estate. In the future, should you acquire any additional real estate, you should title such real estate in the name of your Trust. You should obtain the assistance of an out-of-state attorney to transfer any non-</w:t>
      </w:r>
      <w:r w:rsidR="00332A5E">
        <w:rPr>
          <w:rFonts w:ascii="Garamond" w:eastAsia="Times New Roman" w:hAnsi="Garamond"/>
        </w:rPr>
        <w:t>{[</w:t>
      </w:r>
      <w:r w:rsidR="00332A5E">
        <w:rPr>
          <w:rFonts w:ascii="Garamond" w:eastAsia="Times New Roman" w:hAnsi="Garamond"/>
          <w:color w:val="2157AD"/>
          <w:shd w:val="clear" w:color="auto" w:fill="C9E1F3"/>
        </w:rPr>
        <w:t>StateLawSelect.Name</w:t>
      </w:r>
      <w:r w:rsidR="00332A5E">
        <w:rPr>
          <w:rFonts w:ascii="Garamond" w:eastAsia="Times New Roman" w:hAnsi="Garamond"/>
        </w:rPr>
        <w:t xml:space="preserve">]} </w:t>
      </w:r>
      <w:r w:rsidRPr="00321A8F">
        <w:rPr>
          <w:rFonts w:ascii="Garamond" w:eastAsia="Times New Roman" w:hAnsi="Garamond"/>
          <w:color w:val="000000"/>
        </w:rPr>
        <w:t>(Out of State) real estate into your Trust.</w:t>
      </w:r>
    </w:p>
    <w:p w14:paraId="1AE2D5EB" w14:textId="77777777" w:rsidR="007754C4" w:rsidRPr="00321A8F" w:rsidRDefault="007754C4" w:rsidP="007754C4">
      <w:pPr>
        <w:spacing w:before="207" w:line="291" w:lineRule="exact"/>
        <w:jc w:val="both"/>
        <w:textAlignment w:val="baseline"/>
        <w:rPr>
          <w:rFonts w:ascii="Garamond" w:eastAsia="Times New Roman" w:hAnsi="Garamond"/>
          <w:color w:val="000000"/>
        </w:rPr>
      </w:pPr>
      <w:r w:rsidRPr="00321A8F">
        <w:rPr>
          <w:rFonts w:ascii="Garamond" w:eastAsia="Times New Roman" w:hAnsi="Garamond"/>
          <w:color w:val="000000"/>
        </w:rPr>
        <w:t>Further, with regard to each piece of real estate you transfer to your Trust, you may want to review the title insurance policy associated with each such property to determine whether title coverage will continue after the property has been transferred to your Trust and subsequently, after your Trust terminates and the property is distributed to your beneficiaries (or to trusts for their benefit). To obtain coverage, it may be necessary to secure an endorsement from the title insurance company, and an additional premium may be required. You should contact the title insurance company to determine whether any additional steps are necessary.</w:t>
      </w:r>
    </w:p>
    <w:p w14:paraId="2F77D77A" w14:textId="77777777" w:rsidR="007754C4" w:rsidRPr="00991378" w:rsidRDefault="007754C4" w:rsidP="0046391E">
      <w:pPr>
        <w:widowControl/>
        <w:tabs>
          <w:tab w:val="left" w:pos="-720"/>
        </w:tabs>
        <w:suppressAutoHyphens/>
        <w:spacing w:line="240" w:lineRule="atLeast"/>
        <w:jc w:val="both"/>
        <w:rPr>
          <w:rFonts w:ascii="Garamond" w:hAnsi="Garamond" w:cs="Arial"/>
          <w:spacing w:val="-3"/>
        </w:rPr>
      </w:pPr>
    </w:p>
    <w:p w14:paraId="7CB74C21"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58EB382E" w14:textId="77777777" w:rsidR="0046391E" w:rsidRPr="00991378" w:rsidRDefault="0046391E">
      <w:pPr>
        <w:rPr>
          <w:rFonts w:ascii="Garamond" w:hAnsi="Garamond"/>
          <w:sz w:val="28"/>
          <w:szCs w:val="28"/>
        </w:rPr>
        <w:sectPr w:rsidR="0046391E"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46391E" w:rsidRPr="00991378" w14:paraId="626984A4"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27A21A5" w14:textId="61C34352" w:rsidR="0046391E" w:rsidRPr="00991378" w:rsidRDefault="0046391E" w:rsidP="009724C5">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POUROVER WILL</w:t>
            </w:r>
          </w:p>
        </w:tc>
      </w:tr>
    </w:tbl>
    <w:p w14:paraId="05126F48"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7CFBB033"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sz w:val="28"/>
          <w:szCs w:val="28"/>
        </w:rPr>
        <w:tab/>
      </w:r>
      <w:r w:rsidRPr="00991378">
        <w:rPr>
          <w:rFonts w:ascii="Garamond" w:hAnsi="Garamond" w:cs="Arial"/>
          <w:spacing w:val="-3"/>
        </w:rPr>
        <w:t xml:space="preserve">Since your Living Trust is the primary document which handles the distribution of your properties, your Will is merely a "backup" device.  This testamentary document works to transfer assets not in the name of the Trust at the time of your death -- in that case, your Will "pourovers" those assets into the Trust through the </w:t>
      </w:r>
      <w:r w:rsidRPr="00991378">
        <w:rPr>
          <w:rFonts w:ascii="Garamond" w:hAnsi="Garamond" w:cs="Arial"/>
          <w:spacing w:val="-3"/>
          <w:u w:val="single"/>
        </w:rPr>
        <w:t>Court Probate Process</w:t>
      </w:r>
      <w:r w:rsidRPr="00991378">
        <w:rPr>
          <w:rFonts w:ascii="Garamond" w:hAnsi="Garamond" w:cs="Arial"/>
          <w:spacing w:val="-3"/>
        </w:rPr>
        <w:t>.  The assets are then managed and distributed according to the terms of your Trust.  Since the primary purpose in creating your Trust was to avoid Probate, it is important to have all your major assets transferred to your Trust immediately.</w:t>
      </w:r>
    </w:p>
    <w:p w14:paraId="5EA38751"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428B12C1" w14:textId="02468759" w:rsidR="0046391E" w:rsidRPr="00991378"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Your Will does have one other important function -- appointing the </w:t>
      </w:r>
      <w:r w:rsidR="00D86ECB" w:rsidRPr="00D86ECB">
        <w:rPr>
          <w:rFonts w:ascii="Garamond" w:hAnsi="Garamond"/>
        </w:rPr>
        <w:t>{[</w:t>
      </w:r>
      <w:r w:rsidR="00D86ECB" w:rsidRPr="00D86ECB">
        <w:rPr>
          <w:rFonts w:ascii="Garamond" w:hAnsi="Garamond" w:cs="Times New Roman"/>
          <w:noProof/>
          <w:color w:val="2157AD"/>
          <w:shd w:val="clear" w:color="auto" w:fill="C9E1F3"/>
        </w:rPr>
        <w:t>StateLawSelect.</w:t>
      </w:r>
      <w:r w:rsidR="00D86ECB">
        <w:rPr>
          <w:rFonts w:ascii="Garamond" w:hAnsi="Garamond" w:cs="Times New Roman"/>
          <w:noProof/>
          <w:color w:val="2157AD"/>
          <w:shd w:val="clear" w:color="auto" w:fill="C9E1F3"/>
        </w:rPr>
        <w:t>Tutor</w:t>
      </w:r>
      <w:r w:rsidR="00D86ECB" w:rsidRPr="00D86ECB">
        <w:rPr>
          <w:rFonts w:ascii="Garamond" w:hAnsi="Garamond"/>
        </w:rPr>
        <w:t>]}</w:t>
      </w:r>
      <w:r w:rsidR="00D86ECB">
        <w:rPr>
          <w:rFonts w:ascii="Garamond" w:hAnsi="Garamond"/>
        </w:rPr>
        <w:t xml:space="preserve">(s) </w:t>
      </w:r>
      <w:r w:rsidRPr="00991378">
        <w:rPr>
          <w:rFonts w:ascii="Garamond" w:hAnsi="Garamond" w:cs="Arial"/>
          <w:spacing w:val="-3"/>
        </w:rPr>
        <w:t>for your minor child(ren), if any.</w:t>
      </w:r>
    </w:p>
    <w:p w14:paraId="6A22A713" w14:textId="7B882AD5" w:rsidR="00174368" w:rsidRPr="00991378" w:rsidRDefault="00174368">
      <w:pPr>
        <w:rPr>
          <w:rFonts w:ascii="Garamond" w:hAnsi="Garamond"/>
          <w:sz w:val="28"/>
          <w:szCs w:val="28"/>
        </w:rPr>
      </w:pPr>
    </w:p>
    <w:p w14:paraId="31E02CFC" w14:textId="002A7FEA" w:rsidR="0046391E" w:rsidRPr="00991378" w:rsidRDefault="0046391E">
      <w:pPr>
        <w:rPr>
          <w:rFonts w:ascii="Garamond" w:hAnsi="Garamond"/>
          <w:sz w:val="28"/>
          <w:szCs w:val="28"/>
        </w:rPr>
      </w:pPr>
    </w:p>
    <w:p w14:paraId="54DD6FC8" w14:textId="77777777" w:rsidR="0046391E" w:rsidRPr="00991378" w:rsidRDefault="0046391E">
      <w:pPr>
        <w:rPr>
          <w:rFonts w:ascii="Garamond" w:hAnsi="Garamond"/>
          <w:sz w:val="28"/>
          <w:szCs w:val="28"/>
        </w:rPr>
        <w:sectPr w:rsidR="0046391E"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46391E" w:rsidRPr="00991378" w14:paraId="352B7688"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24B0FECB" w14:textId="3D77284F" w:rsidR="0046391E" w:rsidRPr="00991378" w:rsidRDefault="0046391E" w:rsidP="00193B48">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DURABLE FINANCIAL POWER OF ATTORNEY</w:t>
            </w:r>
          </w:p>
        </w:tc>
      </w:tr>
    </w:tbl>
    <w:p w14:paraId="5F6F0F81"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5AF21C8D" w14:textId="77777777" w:rsidR="0046391E" w:rsidRPr="00991378" w:rsidRDefault="0046391E" w:rsidP="0046391E">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 xml:space="preserve">DURABLE POWER(S) OF ATTORNEY FOR </w:t>
      </w:r>
    </w:p>
    <w:p w14:paraId="153E3779" w14:textId="77777777" w:rsidR="0046391E" w:rsidRPr="00991378" w:rsidRDefault="0046391E" w:rsidP="0046391E">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FINANCIAL PLANNING USES</w:t>
      </w:r>
    </w:p>
    <w:p w14:paraId="0EE2E62A"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31A49E7E"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13611B52"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This document permits your appointed representative (Agent) to make financial and medical decisions on your behalf.</w:t>
      </w:r>
    </w:p>
    <w:p w14:paraId="0F61E093"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7979E89B" w14:textId="06D0B003" w:rsidR="0046391E" w:rsidRPr="00991378" w:rsidRDefault="0046391E" w:rsidP="0046391E">
      <w:pPr>
        <w:rPr>
          <w:rFonts w:ascii="Garamond" w:hAnsi="Garamond" w:cs="Arial"/>
          <w:spacing w:val="-3"/>
        </w:rPr>
      </w:pPr>
      <w:r w:rsidRPr="00991378">
        <w:rPr>
          <w:rFonts w:ascii="Garamond" w:hAnsi="Garamond" w:cs="Arial"/>
          <w:spacing w:val="-3"/>
        </w:rPr>
        <w:tab/>
        <w:t>This documents generally will allow your representative (Agent) to manage assets outside of the Trust and to transfer assets to your Trust, should that be advisable. Properties owned by the Trust will be managed by the Trustee of the Trust, who depending on your planning choices, may or may not be the same person as the representative under your power(s) of attorney.</w:t>
      </w:r>
    </w:p>
    <w:p w14:paraId="0EFD14B2" w14:textId="1E0FAD95" w:rsidR="0046391E" w:rsidRPr="00991378" w:rsidRDefault="0046391E" w:rsidP="0046391E">
      <w:pPr>
        <w:rPr>
          <w:rFonts w:ascii="Garamond" w:hAnsi="Garamond" w:cs="Arial"/>
          <w:spacing w:val="-3"/>
          <w:sz w:val="28"/>
          <w:szCs w:val="28"/>
        </w:rPr>
      </w:pPr>
    </w:p>
    <w:p w14:paraId="6DCF1F5C" w14:textId="77777777" w:rsidR="0046391E" w:rsidRPr="00991378" w:rsidRDefault="0046391E" w:rsidP="0046391E">
      <w:pPr>
        <w:rPr>
          <w:rFonts w:ascii="Garamond" w:hAnsi="Garamond"/>
          <w:sz w:val="28"/>
          <w:szCs w:val="28"/>
        </w:rPr>
        <w:sectPr w:rsidR="0046391E"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46391E" w:rsidRPr="00991378" w14:paraId="2272A582"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32347B80" w14:textId="2E08520F" w:rsidR="0046391E" w:rsidRPr="00991378" w:rsidRDefault="0046391E" w:rsidP="00193B48">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DURABLE HEALTHCARE POWER OF ATTORNEY</w:t>
            </w:r>
          </w:p>
        </w:tc>
      </w:tr>
    </w:tbl>
    <w:p w14:paraId="2344350F"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4169380B" w14:textId="77777777" w:rsidR="0046391E" w:rsidRPr="00991378" w:rsidRDefault="0046391E" w:rsidP="0046391E">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 xml:space="preserve">DURABLE POWER(S) OF ATTORNEY FOR </w:t>
      </w:r>
    </w:p>
    <w:p w14:paraId="7C97C3E7" w14:textId="77777777" w:rsidR="0046391E" w:rsidRPr="00991378" w:rsidRDefault="0046391E" w:rsidP="0046391E">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MEDICAL PLANNING USES</w:t>
      </w:r>
    </w:p>
    <w:p w14:paraId="654360D0"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64E5FAFB"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65DA4CD8"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This document permits your agent to make health care decisions on your behalf. Your Living Trust and Power(s) of Attorney deal only with financial decisions. The Durable Healthcare Power of Attorney gives your agent the power to make all health care decisions for you, including the power to request the withdrawal of artificial life support and forced feeding ("nutrition and hydration") if you are comatose, subject to any overriding provision in an Advance Healthcare Directive (aka “Living Will”).</w:t>
      </w:r>
    </w:p>
    <w:p w14:paraId="02C2D643"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07A26903"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7CA3530F"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Note that you executed one original of the Durable Healthcare Power of Attorney. It is our recommendation that you keep the originals of your Estate Plan in a safe place. As a precaution, you may wish to give a copy of this document to your doctor or other health care provider(s).</w:t>
      </w:r>
    </w:p>
    <w:p w14:paraId="5A82FA74" w14:textId="611EF12E" w:rsidR="0046391E" w:rsidRPr="00991378" w:rsidRDefault="0046391E" w:rsidP="0046391E">
      <w:pPr>
        <w:rPr>
          <w:rFonts w:ascii="Garamond" w:hAnsi="Garamond"/>
          <w:sz w:val="28"/>
          <w:szCs w:val="28"/>
        </w:rPr>
      </w:pPr>
    </w:p>
    <w:p w14:paraId="7B176639" w14:textId="4BB983DB" w:rsidR="0046391E" w:rsidRPr="00991378" w:rsidRDefault="0046391E" w:rsidP="0046391E">
      <w:pPr>
        <w:rPr>
          <w:rFonts w:ascii="Garamond" w:hAnsi="Garamond"/>
          <w:sz w:val="28"/>
          <w:szCs w:val="28"/>
        </w:rPr>
      </w:pPr>
    </w:p>
    <w:p w14:paraId="68042547" w14:textId="77777777" w:rsidR="0046391E" w:rsidRPr="00991378" w:rsidRDefault="0046391E" w:rsidP="0046391E">
      <w:pPr>
        <w:rPr>
          <w:rFonts w:ascii="Garamond" w:hAnsi="Garamond"/>
          <w:sz w:val="28"/>
          <w:szCs w:val="28"/>
        </w:rPr>
        <w:sectPr w:rsidR="0046391E"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46391E" w:rsidRPr="00991378" w14:paraId="7E6DBF54"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021F1B7A" w14:textId="09DA58FD" w:rsidR="0046391E" w:rsidRPr="00991378" w:rsidRDefault="0046391E" w:rsidP="005A6DAE">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ADVANCE HEALTHCARE DIRECTIVE</w:t>
            </w:r>
          </w:p>
        </w:tc>
      </w:tr>
    </w:tbl>
    <w:p w14:paraId="5351F992"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55BC1ADB" w14:textId="03EC74D9" w:rsidR="0046391E" w:rsidRPr="00991378"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Also known as a “Living Will” the document dictates the extent to which you wish life-sustaining procedures to be continued or withheld after two physicians certify that you are in a terminable, irreversible condition with no meaningful hope of recovery. </w:t>
      </w:r>
    </w:p>
    <w:p w14:paraId="214B6A52" w14:textId="653A9C2F"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0E9F5710"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sectPr w:rsidR="0046391E"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46391E" w:rsidRPr="00991378" w14:paraId="2F07AEDD"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7720591D" w14:textId="19A75844" w:rsidR="0046391E" w:rsidRPr="00991378" w:rsidRDefault="0046391E" w:rsidP="00030C2C">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AUTHORIZATION TO RELEASE MEDICAL INFORMATION</w:t>
            </w:r>
          </w:p>
        </w:tc>
      </w:tr>
    </w:tbl>
    <w:p w14:paraId="54CC1B8B"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5DDBCF1D"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sz w:val="28"/>
          <w:szCs w:val="28"/>
        </w:rPr>
        <w:tab/>
      </w:r>
      <w:r w:rsidRPr="00991378">
        <w:rPr>
          <w:rFonts w:ascii="Garamond" w:hAnsi="Garamond" w:cs="Arial"/>
          <w:spacing w:val="-3"/>
        </w:rPr>
        <w:t>This document enables your attorney in fact (Agent) under your Durable Healthcare of Attorney to immediately access your personal health information, only for limited purposes.</w:t>
      </w:r>
    </w:p>
    <w:p w14:paraId="54A56FF0"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69C4334F" w14:textId="77777777" w:rsidR="0046391E" w:rsidRPr="00991378" w:rsidRDefault="0046391E" w:rsidP="0046391E">
      <w:pPr>
        <w:widowControl/>
        <w:tabs>
          <w:tab w:val="left" w:pos="-720"/>
        </w:tabs>
        <w:suppressAutoHyphens/>
        <w:spacing w:line="240" w:lineRule="atLeast"/>
        <w:jc w:val="both"/>
        <w:rPr>
          <w:rFonts w:ascii="Garamond" w:hAnsi="Garamond" w:cs="Arial"/>
        </w:rPr>
      </w:pPr>
      <w:r w:rsidRPr="00991378">
        <w:rPr>
          <w:rFonts w:ascii="Garamond" w:hAnsi="Garamond" w:cs="Arial"/>
          <w:spacing w:val="-3"/>
        </w:rPr>
        <w:tab/>
        <w:t>If you become unable to handle your own affairs, due to failing health or an accident, these people will need your health information right away in order to legally determine that you are no longer competent, and then take care of your financial and health decisions for you without the delay, expense and embarrassment of a court conservatorship or interdiction proceeding.</w:t>
      </w:r>
    </w:p>
    <w:p w14:paraId="1486B375" w14:textId="70A95506"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2B2FC5E3" w14:textId="62C74EEF"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1BF6D65A"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sectPr w:rsidR="0046391E" w:rsidRPr="00991378" w:rsidSect="00904F09">
          <w:pgSz w:w="12240" w:h="15840"/>
          <w:pgMar w:top="1440" w:right="1440" w:bottom="1440" w:left="1440" w:header="720" w:footer="720" w:gutter="0"/>
          <w:cols w:space="720"/>
          <w:docGrid w:linePitch="360"/>
        </w:sectPr>
      </w:pPr>
    </w:p>
    <w:tbl>
      <w:tblPr>
        <w:tblW w:w="9360" w:type="dxa"/>
        <w:tblInd w:w="120" w:type="dxa"/>
        <w:tblLayout w:type="fixed"/>
        <w:tblCellMar>
          <w:left w:w="120" w:type="dxa"/>
          <w:right w:w="120" w:type="dxa"/>
        </w:tblCellMar>
        <w:tblLook w:val="0000" w:firstRow="0" w:lastRow="0" w:firstColumn="0" w:lastColumn="0" w:noHBand="0" w:noVBand="0"/>
      </w:tblPr>
      <w:tblGrid>
        <w:gridCol w:w="9360"/>
      </w:tblGrid>
      <w:tr w:rsidR="00C955B7" w:rsidRPr="00991378" w14:paraId="43878F5E"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70248176" w14:textId="45AB2B50" w:rsidR="00C955B7" w:rsidRPr="00991378" w:rsidRDefault="00C955B7" w:rsidP="0038117B">
            <w:pPr>
              <w:widowControl/>
              <w:tabs>
                <w:tab w:val="center" w:pos="4560"/>
              </w:tabs>
              <w:suppressAutoHyphens/>
              <w:spacing w:before="90" w:after="54" w:line="240" w:lineRule="atLeast"/>
              <w:jc w:val="center"/>
              <w:rPr>
                <w:rFonts w:ascii="Garamond" w:hAnsi="Garamond" w:cs="Arial"/>
                <w:spacing w:val="-3"/>
              </w:rPr>
            </w:pPr>
            <w:bookmarkStart w:id="0" w:name="_Hlk120619424"/>
            <w:r w:rsidRPr="00991378">
              <w:rPr>
                <w:rFonts w:ascii="Garamond" w:hAnsi="Garamond" w:cs="Arial"/>
                <w:b/>
                <w:bCs/>
                <w:spacing w:val="-3"/>
                <w:sz w:val="28"/>
                <w:szCs w:val="28"/>
              </w:rPr>
              <w:lastRenderedPageBreak/>
              <w:t>HOW TO TRANSFER PROPERTY TO TRUST</w:t>
            </w:r>
          </w:p>
        </w:tc>
      </w:tr>
      <w:bookmarkEnd w:id="0"/>
    </w:tbl>
    <w:p w14:paraId="4293DA98"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6D425C1C" w14:textId="77777777" w:rsidR="0024381F" w:rsidRPr="0047407A" w:rsidRDefault="0024381F" w:rsidP="0024381F">
      <w:pPr>
        <w:widowControl/>
        <w:tabs>
          <w:tab w:val="left" w:pos="-720"/>
        </w:tabs>
        <w:suppressAutoHyphens/>
        <w:spacing w:line="240" w:lineRule="atLeast"/>
        <w:jc w:val="center"/>
        <w:rPr>
          <w:rFonts w:ascii="Garamond" w:hAnsi="Garamond" w:cs="Arial"/>
          <w:b/>
          <w:bCs/>
          <w:spacing w:val="-3"/>
          <w:u w:val="single"/>
        </w:rPr>
      </w:pPr>
      <w:r w:rsidRPr="0047407A">
        <w:rPr>
          <w:rFonts w:ascii="Garamond" w:hAnsi="Garamond" w:cs="Arial"/>
          <w:b/>
          <w:bCs/>
          <w:spacing w:val="-3"/>
          <w:u w:val="single"/>
        </w:rPr>
        <w:t>QUICK START</w:t>
      </w:r>
    </w:p>
    <w:p w14:paraId="25D4892C" w14:textId="3F607F1B" w:rsidR="0024381F" w:rsidRDefault="0024381F" w:rsidP="0024381F">
      <w:pPr>
        <w:widowControl/>
        <w:tabs>
          <w:tab w:val="left" w:pos="-720"/>
        </w:tabs>
        <w:suppressAutoHyphens/>
        <w:spacing w:line="240" w:lineRule="atLeast"/>
        <w:jc w:val="both"/>
        <w:rPr>
          <w:rFonts w:ascii="Garamond" w:hAnsi="Garamond" w:cs="Arial"/>
          <w:b/>
          <w:bCs/>
          <w:spacing w:val="-3"/>
          <w:u w:val="single"/>
        </w:rPr>
      </w:pPr>
    </w:p>
    <w:p w14:paraId="73F9105D" w14:textId="76504305" w:rsidR="008A2A3E" w:rsidRDefault="008A2A3E" w:rsidP="0024381F">
      <w:pPr>
        <w:widowControl/>
        <w:tabs>
          <w:tab w:val="left" w:pos="-720"/>
        </w:tabs>
        <w:suppressAutoHyphens/>
        <w:spacing w:line="240" w:lineRule="atLeast"/>
        <w:jc w:val="both"/>
        <w:rPr>
          <w:rFonts w:ascii="Garamond" w:hAnsi="Garamond" w:cs="Arial"/>
          <w:spacing w:val="-3"/>
        </w:rPr>
      </w:pPr>
      <w:r>
        <w:rPr>
          <w:rFonts w:ascii="Garamond" w:hAnsi="Garamond" w:cs="Arial"/>
          <w:spacing w:val="-3"/>
        </w:rPr>
        <w:t>{[</w:t>
      </w:r>
      <w:r w:rsidRPr="00BB7E5C">
        <w:rPr>
          <w:rFonts w:ascii="Garamond" w:hAnsi="Garamond" w:cs="Arial"/>
          <w:b/>
          <w:noProof/>
          <w:color w:val="41A151"/>
          <w:spacing w:val="-3"/>
          <w:shd w:val="clear" w:color="auto" w:fill="C9F3CD"/>
        </w:rPr>
        <w:t>if</w:t>
      </w:r>
      <w:r w:rsidRPr="00BB7E5C">
        <w:rPr>
          <w:rFonts w:ascii="Garamond" w:hAnsi="Garamond" w:cs="Arial"/>
          <w:noProof/>
          <w:color w:val="2157AD"/>
          <w:spacing w:val="-3"/>
          <w:shd w:val="clear" w:color="auto" w:fill="C9F3CD"/>
        </w:rPr>
        <w:t xml:space="preserve"> IsBasicTrustPlanTF</w:t>
      </w:r>
      <w:r>
        <w:rPr>
          <w:rFonts w:ascii="Garamond" w:hAnsi="Garamond" w:cs="Arial"/>
          <w:spacing w:val="-3"/>
        </w:rPr>
        <w:t>]}</w:t>
      </w:r>
    </w:p>
    <w:p w14:paraId="389FD19A" w14:textId="54B6740C" w:rsidR="008A2A3E" w:rsidRPr="008A2A3E" w:rsidRDefault="008A2A3E" w:rsidP="008A2A3E">
      <w:pPr>
        <w:widowControl/>
        <w:tabs>
          <w:tab w:val="left" w:pos="-720"/>
        </w:tabs>
        <w:suppressAutoHyphens/>
        <w:spacing w:line="240" w:lineRule="atLeast"/>
        <w:jc w:val="both"/>
        <w:rPr>
          <w:rFonts w:ascii="Garamond" w:hAnsi="Garamond" w:cs="Arial"/>
          <w:spacing w:val="-3"/>
        </w:rPr>
      </w:pPr>
      <w:r>
        <w:rPr>
          <w:rFonts w:ascii="Garamond" w:hAnsi="Garamond" w:cs="Arial"/>
          <w:spacing w:val="-3"/>
        </w:rPr>
        <w:tab/>
      </w:r>
      <w:r w:rsidRPr="008A2A3E">
        <w:rPr>
          <w:rFonts w:ascii="Garamond" w:hAnsi="Garamond" w:cs="Arial"/>
          <w:b/>
          <w:bCs/>
          <w:spacing w:val="-3"/>
        </w:rPr>
        <w:t>Step 1:</w:t>
      </w:r>
      <w:r w:rsidRPr="008A2A3E">
        <w:rPr>
          <w:rFonts w:ascii="Garamond" w:hAnsi="Garamond" w:cs="Arial"/>
          <w:spacing w:val="-3"/>
        </w:rPr>
        <w:t xml:space="preserve">  Read this section in its entirety carefully.  </w:t>
      </w:r>
    </w:p>
    <w:p w14:paraId="6638C1D5" w14:textId="77777777" w:rsidR="008A2A3E" w:rsidRPr="008A2A3E" w:rsidRDefault="008A2A3E" w:rsidP="008A2A3E">
      <w:pPr>
        <w:widowControl/>
        <w:tabs>
          <w:tab w:val="left" w:pos="-720"/>
        </w:tabs>
        <w:suppressAutoHyphens/>
        <w:spacing w:line="240" w:lineRule="atLeast"/>
        <w:jc w:val="both"/>
        <w:rPr>
          <w:rFonts w:ascii="Garamond" w:hAnsi="Garamond" w:cs="Arial"/>
          <w:spacing w:val="-3"/>
        </w:rPr>
      </w:pPr>
    </w:p>
    <w:p w14:paraId="2A70EDC2" w14:textId="77777777" w:rsidR="008A2A3E" w:rsidRPr="008A2A3E" w:rsidRDefault="008A2A3E" w:rsidP="008A2A3E">
      <w:pPr>
        <w:widowControl/>
        <w:tabs>
          <w:tab w:val="left" w:pos="-720"/>
        </w:tabs>
        <w:suppressAutoHyphens/>
        <w:spacing w:line="240" w:lineRule="atLeast"/>
        <w:jc w:val="both"/>
        <w:rPr>
          <w:rFonts w:ascii="Garamond" w:hAnsi="Garamond" w:cs="Arial"/>
          <w:spacing w:val="-3"/>
        </w:rPr>
      </w:pPr>
      <w:r w:rsidRPr="008A2A3E">
        <w:rPr>
          <w:rFonts w:ascii="Garamond" w:hAnsi="Garamond" w:cs="Arial"/>
          <w:spacing w:val="-3"/>
        </w:rPr>
        <w:tab/>
      </w:r>
      <w:r w:rsidRPr="008A2A3E">
        <w:rPr>
          <w:rFonts w:ascii="Garamond" w:hAnsi="Garamond" w:cs="Arial"/>
          <w:b/>
          <w:bCs/>
          <w:spacing w:val="-3"/>
        </w:rPr>
        <w:t xml:space="preserve">Step 2: </w:t>
      </w:r>
      <w:r w:rsidRPr="008A2A3E">
        <w:rPr>
          <w:rFonts w:ascii="Garamond" w:hAnsi="Garamond" w:cs="Arial"/>
          <w:spacing w:val="-3"/>
        </w:rPr>
        <w:t xml:space="preserve"> Make your own list of all your assets (“Asset List”), including assets that are governed by beneficiary designation like life insurance, retirement plans, etc. </w:t>
      </w:r>
    </w:p>
    <w:p w14:paraId="495DFC19" w14:textId="77777777" w:rsidR="008A2A3E" w:rsidRPr="008A2A3E" w:rsidRDefault="008A2A3E" w:rsidP="008A2A3E">
      <w:pPr>
        <w:widowControl/>
        <w:tabs>
          <w:tab w:val="left" w:pos="-720"/>
        </w:tabs>
        <w:suppressAutoHyphens/>
        <w:spacing w:line="240" w:lineRule="atLeast"/>
        <w:jc w:val="both"/>
        <w:rPr>
          <w:rFonts w:ascii="Garamond" w:hAnsi="Garamond" w:cs="Arial"/>
          <w:spacing w:val="-3"/>
        </w:rPr>
      </w:pPr>
    </w:p>
    <w:p w14:paraId="359D3601" w14:textId="77777777" w:rsidR="008A2A3E" w:rsidRPr="008A2A3E" w:rsidRDefault="008A2A3E" w:rsidP="008A2A3E">
      <w:pPr>
        <w:widowControl/>
        <w:tabs>
          <w:tab w:val="left" w:pos="-720"/>
        </w:tabs>
        <w:suppressAutoHyphens/>
        <w:spacing w:line="240" w:lineRule="atLeast"/>
        <w:jc w:val="both"/>
        <w:rPr>
          <w:rFonts w:ascii="Garamond" w:hAnsi="Garamond" w:cs="Arial"/>
          <w:spacing w:val="-3"/>
        </w:rPr>
      </w:pPr>
      <w:r w:rsidRPr="008A2A3E">
        <w:rPr>
          <w:rFonts w:ascii="Garamond" w:hAnsi="Garamond" w:cs="Arial"/>
          <w:spacing w:val="-3"/>
        </w:rPr>
        <w:tab/>
      </w:r>
      <w:r w:rsidRPr="008A2A3E">
        <w:rPr>
          <w:rFonts w:ascii="Garamond" w:hAnsi="Garamond" w:cs="Arial"/>
          <w:b/>
          <w:bCs/>
          <w:spacing w:val="-3"/>
        </w:rPr>
        <w:t>Step 3:</w:t>
      </w:r>
      <w:r w:rsidRPr="008A2A3E">
        <w:rPr>
          <w:rFonts w:ascii="Garamond" w:hAnsi="Garamond" w:cs="Arial"/>
          <w:spacing w:val="-3"/>
        </w:rPr>
        <w:t xml:space="preserve"> Complete applicable Letters of Instruction to Transfer Assets for each asset to be integrated with your Living Trust per instructions set forth below in this Section.</w:t>
      </w:r>
    </w:p>
    <w:p w14:paraId="6B2DA5EB" w14:textId="77777777" w:rsidR="008A2A3E" w:rsidRPr="008A2A3E" w:rsidRDefault="008A2A3E" w:rsidP="008A2A3E">
      <w:pPr>
        <w:widowControl/>
        <w:tabs>
          <w:tab w:val="left" w:pos="-720"/>
        </w:tabs>
        <w:suppressAutoHyphens/>
        <w:spacing w:line="240" w:lineRule="atLeast"/>
        <w:jc w:val="both"/>
        <w:rPr>
          <w:rFonts w:ascii="Garamond" w:hAnsi="Garamond" w:cs="Arial"/>
          <w:spacing w:val="-3"/>
        </w:rPr>
      </w:pPr>
    </w:p>
    <w:p w14:paraId="5143153E" w14:textId="77777777" w:rsidR="008A2A3E" w:rsidRPr="008A2A3E" w:rsidRDefault="008A2A3E" w:rsidP="008A2A3E">
      <w:pPr>
        <w:widowControl/>
        <w:tabs>
          <w:tab w:val="left" w:pos="-720"/>
        </w:tabs>
        <w:suppressAutoHyphens/>
        <w:spacing w:line="240" w:lineRule="atLeast"/>
        <w:jc w:val="both"/>
        <w:rPr>
          <w:rFonts w:ascii="Garamond" w:hAnsi="Garamond" w:cs="Arial"/>
          <w:spacing w:val="-3"/>
        </w:rPr>
      </w:pPr>
      <w:r w:rsidRPr="008A2A3E">
        <w:rPr>
          <w:rFonts w:ascii="Garamond" w:hAnsi="Garamond" w:cs="Arial"/>
          <w:spacing w:val="-3"/>
        </w:rPr>
        <w:tab/>
      </w:r>
      <w:r w:rsidRPr="008A2A3E">
        <w:rPr>
          <w:rFonts w:ascii="Garamond" w:hAnsi="Garamond" w:cs="Arial"/>
          <w:b/>
          <w:bCs/>
          <w:spacing w:val="-3"/>
        </w:rPr>
        <w:t>Step 4:</w:t>
      </w:r>
      <w:r w:rsidRPr="008A2A3E">
        <w:rPr>
          <w:rFonts w:ascii="Garamond" w:hAnsi="Garamond" w:cs="Arial"/>
          <w:spacing w:val="-3"/>
        </w:rPr>
        <w:t xml:space="preserve"> Submit completed Letters of Instruction to Transfer Assets to the holder of any asset to be integrated with your Living Trust, and save a copy of each such Letter submitted in the section below entitled “Copies of Specific Letters”.</w:t>
      </w:r>
    </w:p>
    <w:p w14:paraId="1592C285" w14:textId="77777777" w:rsidR="008A2A3E" w:rsidRPr="008A2A3E" w:rsidRDefault="008A2A3E" w:rsidP="008A2A3E">
      <w:pPr>
        <w:widowControl/>
        <w:tabs>
          <w:tab w:val="left" w:pos="-720"/>
        </w:tabs>
        <w:suppressAutoHyphens/>
        <w:spacing w:line="240" w:lineRule="atLeast"/>
        <w:jc w:val="both"/>
        <w:rPr>
          <w:rFonts w:ascii="Garamond" w:hAnsi="Garamond" w:cs="Arial"/>
          <w:spacing w:val="-3"/>
        </w:rPr>
      </w:pPr>
    </w:p>
    <w:p w14:paraId="0027FE5F" w14:textId="3A3D175F" w:rsidR="008A2A3E" w:rsidRDefault="008A2A3E" w:rsidP="008A2A3E">
      <w:pPr>
        <w:widowControl/>
        <w:tabs>
          <w:tab w:val="left" w:pos="-720"/>
        </w:tabs>
        <w:suppressAutoHyphens/>
        <w:spacing w:line="240" w:lineRule="atLeast"/>
        <w:jc w:val="both"/>
        <w:rPr>
          <w:rFonts w:ascii="Garamond" w:hAnsi="Garamond" w:cs="Arial"/>
          <w:spacing w:val="-3"/>
        </w:rPr>
      </w:pPr>
      <w:r w:rsidRPr="008A2A3E">
        <w:rPr>
          <w:rFonts w:ascii="Garamond" w:hAnsi="Garamond" w:cs="Arial"/>
          <w:spacing w:val="-3"/>
        </w:rPr>
        <w:tab/>
      </w:r>
      <w:r w:rsidRPr="008A2A3E">
        <w:rPr>
          <w:rFonts w:ascii="Garamond" w:hAnsi="Garamond" w:cs="Arial"/>
          <w:b/>
          <w:bCs/>
          <w:spacing w:val="-3"/>
        </w:rPr>
        <w:t>Step 5:</w:t>
      </w:r>
      <w:r w:rsidRPr="008A2A3E">
        <w:rPr>
          <w:rFonts w:ascii="Garamond" w:hAnsi="Garamond" w:cs="Arial"/>
          <w:spacing w:val="-3"/>
        </w:rPr>
        <w:t xml:space="preserve">  Update your Asset List with the status of any asset change.</w:t>
      </w:r>
    </w:p>
    <w:p w14:paraId="65553B99" w14:textId="5600497F" w:rsidR="008A2A3E" w:rsidRPr="0047407A" w:rsidRDefault="008A2A3E" w:rsidP="0024381F">
      <w:pPr>
        <w:widowControl/>
        <w:tabs>
          <w:tab w:val="left" w:pos="-720"/>
        </w:tabs>
        <w:suppressAutoHyphens/>
        <w:spacing w:line="240" w:lineRule="atLeast"/>
        <w:jc w:val="both"/>
        <w:rPr>
          <w:rFonts w:ascii="Garamond" w:hAnsi="Garamond" w:cs="Arial"/>
          <w:b/>
          <w:bCs/>
          <w:spacing w:val="-3"/>
          <w:u w:val="single"/>
        </w:rPr>
      </w:pPr>
      <w:r>
        <w:rPr>
          <w:rFonts w:ascii="Garamond" w:hAnsi="Garamond" w:cs="Arial"/>
          <w:spacing w:val="-3"/>
        </w:rPr>
        <w:t>{[</w:t>
      </w:r>
      <w:r w:rsidRPr="008A2A3E">
        <w:rPr>
          <w:rFonts w:ascii="Garamond" w:hAnsi="Garamond" w:cs="Arial"/>
          <w:b/>
          <w:noProof/>
          <w:color w:val="41A151"/>
          <w:spacing w:val="-3"/>
          <w:shd w:val="clear" w:color="auto" w:fill="C9F3CD"/>
        </w:rPr>
        <w:t>else</w:t>
      </w:r>
      <w:r>
        <w:rPr>
          <w:rFonts w:ascii="Garamond" w:hAnsi="Garamond" w:cs="Arial"/>
          <w:spacing w:val="-3"/>
        </w:rPr>
        <w:t>]}</w:t>
      </w:r>
    </w:p>
    <w:p w14:paraId="659F1F25" w14:textId="77777777" w:rsidR="0024381F" w:rsidRDefault="0024381F" w:rsidP="0024381F">
      <w:pPr>
        <w:widowControl/>
        <w:tabs>
          <w:tab w:val="left" w:pos="-720"/>
        </w:tabs>
        <w:suppressAutoHyphens/>
        <w:spacing w:line="240" w:lineRule="atLeast"/>
        <w:jc w:val="both"/>
        <w:rPr>
          <w:rFonts w:ascii="Garamond" w:hAnsi="Garamond" w:cs="Arial"/>
          <w:spacing w:val="-3"/>
        </w:rPr>
      </w:pPr>
      <w:r>
        <w:rPr>
          <w:rFonts w:ascii="Garamond" w:hAnsi="Garamond" w:cs="Arial"/>
          <w:spacing w:val="-3"/>
        </w:rPr>
        <w:tab/>
      </w:r>
      <w:r w:rsidRPr="0024381F">
        <w:rPr>
          <w:rFonts w:ascii="Garamond" w:hAnsi="Garamond" w:cs="Arial"/>
          <w:b/>
          <w:bCs/>
          <w:spacing w:val="-3"/>
        </w:rPr>
        <w:t>Step 1:</w:t>
      </w:r>
      <w:r>
        <w:rPr>
          <w:rFonts w:ascii="Garamond" w:hAnsi="Garamond" w:cs="Arial"/>
          <w:spacing w:val="-3"/>
        </w:rPr>
        <w:t xml:space="preserve">  Read this section in its entirety carefully.  </w:t>
      </w:r>
    </w:p>
    <w:p w14:paraId="247AB731" w14:textId="77777777" w:rsidR="0024381F" w:rsidRDefault="0024381F" w:rsidP="0024381F">
      <w:pPr>
        <w:widowControl/>
        <w:tabs>
          <w:tab w:val="left" w:pos="-720"/>
        </w:tabs>
        <w:suppressAutoHyphens/>
        <w:spacing w:line="240" w:lineRule="atLeast"/>
        <w:jc w:val="both"/>
        <w:rPr>
          <w:rFonts w:ascii="Garamond" w:hAnsi="Garamond" w:cs="Arial"/>
          <w:spacing w:val="-3"/>
        </w:rPr>
      </w:pPr>
    </w:p>
    <w:p w14:paraId="12D2AA18" w14:textId="77777777" w:rsidR="0024381F" w:rsidRDefault="0024381F" w:rsidP="0024381F">
      <w:pPr>
        <w:widowControl/>
        <w:tabs>
          <w:tab w:val="left" w:pos="-720"/>
        </w:tabs>
        <w:suppressAutoHyphens/>
        <w:spacing w:line="240" w:lineRule="atLeast"/>
        <w:jc w:val="both"/>
        <w:rPr>
          <w:rFonts w:ascii="Garamond" w:hAnsi="Garamond" w:cs="Arial"/>
          <w:spacing w:val="-3"/>
        </w:rPr>
      </w:pPr>
      <w:r>
        <w:rPr>
          <w:rFonts w:ascii="Garamond" w:hAnsi="Garamond" w:cs="Arial"/>
          <w:spacing w:val="-3"/>
        </w:rPr>
        <w:tab/>
      </w:r>
      <w:r w:rsidRPr="0024381F">
        <w:rPr>
          <w:rFonts w:ascii="Garamond" w:hAnsi="Garamond" w:cs="Arial"/>
          <w:b/>
          <w:bCs/>
          <w:spacing w:val="-3"/>
        </w:rPr>
        <w:t>Step 2:</w:t>
      </w:r>
      <w:r>
        <w:rPr>
          <w:rFonts w:ascii="Garamond" w:hAnsi="Garamond" w:cs="Arial"/>
          <w:spacing w:val="-3"/>
        </w:rPr>
        <w:t xml:space="preserve">  Complete the Trust Asset List in full set forth in the next section.</w:t>
      </w:r>
    </w:p>
    <w:p w14:paraId="36D425A6" w14:textId="77777777" w:rsidR="0024381F" w:rsidRDefault="0024381F" w:rsidP="0024381F">
      <w:pPr>
        <w:widowControl/>
        <w:tabs>
          <w:tab w:val="left" w:pos="-720"/>
        </w:tabs>
        <w:suppressAutoHyphens/>
        <w:spacing w:line="240" w:lineRule="atLeast"/>
        <w:jc w:val="both"/>
        <w:rPr>
          <w:rFonts w:ascii="Garamond" w:hAnsi="Garamond" w:cs="Arial"/>
          <w:spacing w:val="-3"/>
        </w:rPr>
      </w:pPr>
    </w:p>
    <w:p w14:paraId="03B51D5C" w14:textId="795CCE4D" w:rsidR="0024381F" w:rsidRDefault="0024381F" w:rsidP="0024381F">
      <w:pPr>
        <w:widowControl/>
        <w:tabs>
          <w:tab w:val="left" w:pos="-720"/>
        </w:tabs>
        <w:suppressAutoHyphens/>
        <w:spacing w:line="240" w:lineRule="atLeast"/>
        <w:ind w:left="720"/>
        <w:jc w:val="both"/>
        <w:rPr>
          <w:rFonts w:ascii="Garamond" w:hAnsi="Garamond" w:cs="Arial"/>
          <w:spacing w:val="-3"/>
        </w:rPr>
      </w:pPr>
      <w:r w:rsidRPr="0024381F">
        <w:rPr>
          <w:rFonts w:ascii="Garamond" w:hAnsi="Garamond" w:cs="Arial"/>
          <w:b/>
          <w:bCs/>
          <w:spacing w:val="-3"/>
        </w:rPr>
        <w:t xml:space="preserve">Step 3: </w:t>
      </w:r>
      <w:r>
        <w:rPr>
          <w:rFonts w:ascii="Garamond" w:hAnsi="Garamond" w:cs="Arial"/>
          <w:spacing w:val="-3"/>
        </w:rPr>
        <w:t>Complete applicable Letters of Instruction to Transfer Assets for each asset to be integrated with your Living Trust per instructions set forth below in this Section.</w:t>
      </w:r>
    </w:p>
    <w:p w14:paraId="563413E8" w14:textId="77777777" w:rsidR="0024381F" w:rsidRDefault="0024381F" w:rsidP="0024381F">
      <w:pPr>
        <w:widowControl/>
        <w:tabs>
          <w:tab w:val="left" w:pos="-720"/>
        </w:tabs>
        <w:suppressAutoHyphens/>
        <w:spacing w:line="240" w:lineRule="atLeast"/>
        <w:ind w:left="1530" w:hanging="1530"/>
        <w:jc w:val="both"/>
        <w:rPr>
          <w:rFonts w:ascii="Garamond" w:hAnsi="Garamond" w:cs="Arial"/>
          <w:spacing w:val="-3"/>
        </w:rPr>
      </w:pPr>
    </w:p>
    <w:p w14:paraId="26ECA20B" w14:textId="2354E1A0" w:rsidR="0024381F" w:rsidRDefault="0024381F" w:rsidP="0024381F">
      <w:pPr>
        <w:widowControl/>
        <w:tabs>
          <w:tab w:val="left" w:pos="-720"/>
        </w:tabs>
        <w:suppressAutoHyphens/>
        <w:spacing w:line="240" w:lineRule="atLeast"/>
        <w:ind w:left="720"/>
        <w:jc w:val="both"/>
        <w:rPr>
          <w:rFonts w:ascii="Garamond" w:hAnsi="Garamond" w:cs="Arial"/>
          <w:spacing w:val="-3"/>
        </w:rPr>
      </w:pPr>
      <w:r>
        <w:rPr>
          <w:rFonts w:ascii="Garamond" w:hAnsi="Garamond" w:cs="Arial"/>
          <w:b/>
          <w:bCs/>
          <w:spacing w:val="-3"/>
        </w:rPr>
        <w:t xml:space="preserve">Step 4: </w:t>
      </w:r>
      <w:r>
        <w:rPr>
          <w:rFonts w:ascii="Garamond" w:hAnsi="Garamond" w:cs="Arial"/>
          <w:spacing w:val="-3"/>
        </w:rPr>
        <w:t>Submit completed Letters of Instruction to Transfer Assets to the holder of any asset to be integrated with your Living Trust, and save a copy of each such Letter submitted in the section below entitled “Copies of Specific Letters”.</w:t>
      </w:r>
    </w:p>
    <w:p w14:paraId="5F115603" w14:textId="77777777" w:rsidR="0024381F" w:rsidRDefault="0024381F" w:rsidP="0024381F">
      <w:pPr>
        <w:widowControl/>
        <w:tabs>
          <w:tab w:val="left" w:pos="-720"/>
        </w:tabs>
        <w:suppressAutoHyphens/>
        <w:spacing w:line="240" w:lineRule="atLeast"/>
        <w:ind w:left="1530" w:hanging="1530"/>
        <w:jc w:val="both"/>
        <w:rPr>
          <w:rFonts w:ascii="Garamond" w:hAnsi="Garamond" w:cs="Arial"/>
          <w:spacing w:val="-3"/>
        </w:rPr>
      </w:pPr>
    </w:p>
    <w:p w14:paraId="371D9F03" w14:textId="64106F11" w:rsidR="0024381F" w:rsidRDefault="0024381F" w:rsidP="0024381F">
      <w:pPr>
        <w:widowControl/>
        <w:tabs>
          <w:tab w:val="left" w:pos="-720"/>
        </w:tabs>
        <w:suppressAutoHyphens/>
        <w:spacing w:line="240" w:lineRule="atLeast"/>
        <w:ind w:left="720"/>
        <w:jc w:val="both"/>
        <w:rPr>
          <w:rFonts w:ascii="Garamond" w:hAnsi="Garamond" w:cs="Arial"/>
          <w:spacing w:val="-3"/>
        </w:rPr>
      </w:pPr>
      <w:r>
        <w:rPr>
          <w:rFonts w:ascii="Garamond" w:hAnsi="Garamond" w:cs="Arial"/>
          <w:b/>
          <w:bCs/>
          <w:spacing w:val="-3"/>
        </w:rPr>
        <w:t>Step 5:</w:t>
      </w:r>
      <w:r>
        <w:rPr>
          <w:rFonts w:ascii="Garamond" w:hAnsi="Garamond" w:cs="Arial"/>
          <w:spacing w:val="-3"/>
        </w:rPr>
        <w:t xml:space="preserve">  Update the Trust Asset List with the Status of the asset change</w:t>
      </w:r>
    </w:p>
    <w:p w14:paraId="6581C886" w14:textId="21EDCAC7" w:rsidR="008A2A3E" w:rsidRDefault="008A2A3E" w:rsidP="008A2A3E">
      <w:pPr>
        <w:widowControl/>
        <w:tabs>
          <w:tab w:val="left" w:pos="-720"/>
        </w:tabs>
        <w:suppressAutoHyphens/>
        <w:spacing w:line="240" w:lineRule="atLeast"/>
        <w:jc w:val="both"/>
        <w:rPr>
          <w:rFonts w:ascii="Garamond" w:hAnsi="Garamond" w:cs="Arial"/>
          <w:spacing w:val="-3"/>
        </w:rPr>
      </w:pPr>
      <w:r w:rsidRPr="008A2A3E">
        <w:rPr>
          <w:rFonts w:ascii="Garamond" w:hAnsi="Garamond" w:cs="Arial"/>
          <w:spacing w:val="-3"/>
        </w:rPr>
        <w:t>{[</w:t>
      </w:r>
      <w:r w:rsidRPr="008A2A3E">
        <w:rPr>
          <w:rFonts w:ascii="Garamond" w:hAnsi="Garamond" w:cs="Arial"/>
          <w:b/>
          <w:noProof/>
          <w:color w:val="41A151"/>
          <w:spacing w:val="-3"/>
          <w:shd w:val="clear" w:color="auto" w:fill="C9F3CD"/>
        </w:rPr>
        <w:t>endif</w:t>
      </w:r>
      <w:r w:rsidRPr="008A2A3E">
        <w:rPr>
          <w:rFonts w:ascii="Garamond" w:hAnsi="Garamond" w:cs="Arial"/>
          <w:spacing w:val="-3"/>
        </w:rPr>
        <w:t>]}</w:t>
      </w:r>
    </w:p>
    <w:p w14:paraId="3A88E6B8" w14:textId="77777777" w:rsidR="008A2A3E" w:rsidRPr="008A2A3E" w:rsidRDefault="008A2A3E" w:rsidP="008A2A3E">
      <w:pPr>
        <w:widowControl/>
        <w:tabs>
          <w:tab w:val="left" w:pos="-720"/>
        </w:tabs>
        <w:suppressAutoHyphens/>
        <w:spacing w:line="240" w:lineRule="atLeast"/>
        <w:jc w:val="both"/>
        <w:rPr>
          <w:rFonts w:ascii="Garamond" w:hAnsi="Garamond" w:cs="Arial"/>
          <w:spacing w:val="-3"/>
        </w:rPr>
      </w:pPr>
    </w:p>
    <w:p w14:paraId="0669FB7A" w14:textId="77777777" w:rsidR="0024381F" w:rsidRPr="0024381F" w:rsidRDefault="0024381F" w:rsidP="0024381F">
      <w:pPr>
        <w:widowControl/>
        <w:tabs>
          <w:tab w:val="left" w:pos="-720"/>
        </w:tabs>
        <w:suppressAutoHyphens/>
        <w:spacing w:line="240" w:lineRule="atLeast"/>
        <w:jc w:val="both"/>
        <w:rPr>
          <w:rFonts w:ascii="Garamond" w:hAnsi="Garamond" w:cs="Arial"/>
          <w:spacing w:val="-3"/>
        </w:rPr>
      </w:pPr>
    </w:p>
    <w:p w14:paraId="2AE13271" w14:textId="77777777" w:rsidR="0024381F" w:rsidRPr="0047407A" w:rsidRDefault="0024381F" w:rsidP="0024381F">
      <w:pPr>
        <w:widowControl/>
        <w:tabs>
          <w:tab w:val="left" w:pos="-720"/>
        </w:tabs>
        <w:suppressAutoHyphens/>
        <w:spacing w:line="240" w:lineRule="atLeast"/>
        <w:jc w:val="center"/>
        <w:rPr>
          <w:rFonts w:ascii="Garamond" w:hAnsi="Garamond" w:cs="Arial"/>
          <w:b/>
          <w:bCs/>
          <w:spacing w:val="-3"/>
          <w:u w:val="single"/>
        </w:rPr>
      </w:pPr>
      <w:r>
        <w:rPr>
          <w:rFonts w:ascii="Garamond" w:hAnsi="Garamond" w:cs="Arial"/>
          <w:b/>
          <w:bCs/>
          <w:spacing w:val="-3"/>
          <w:u w:val="single"/>
        </w:rPr>
        <w:t>GENERAL INSTRUCTIONS</w:t>
      </w:r>
    </w:p>
    <w:p w14:paraId="29B05890" w14:textId="77777777" w:rsidR="0024381F"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p>
    <w:p w14:paraId="3D35E411" w14:textId="653863FB" w:rsidR="00C955B7" w:rsidRPr="00991378" w:rsidRDefault="008A2A3E" w:rsidP="00C955B7">
      <w:pPr>
        <w:widowControl/>
        <w:tabs>
          <w:tab w:val="left" w:pos="-720"/>
        </w:tabs>
        <w:suppressAutoHyphens/>
        <w:spacing w:line="240" w:lineRule="atLeast"/>
        <w:jc w:val="both"/>
        <w:rPr>
          <w:rFonts w:ascii="Garamond" w:hAnsi="Garamond" w:cs="Arial"/>
          <w:spacing w:val="-3"/>
        </w:rPr>
      </w:pPr>
      <w:r>
        <w:rPr>
          <w:rFonts w:ascii="Garamond" w:hAnsi="Garamond" w:cs="Arial"/>
          <w:spacing w:val="-3"/>
        </w:rPr>
        <w:tab/>
      </w:r>
      <w:r w:rsidR="00C955B7" w:rsidRPr="00991378">
        <w:rPr>
          <w:rFonts w:ascii="Garamond" w:hAnsi="Garamond" w:cs="Arial"/>
          <w:spacing w:val="-3"/>
        </w:rPr>
        <w:t xml:space="preserve">In this section you should keep records of all property and assets owned by or made payable to the Living Trust.  It should be always kept up to date.  In the event of your death, </w:t>
      </w:r>
      <w:r w:rsidR="00BB7E5C">
        <w:rPr>
          <w:rFonts w:ascii="Garamond" w:hAnsi="Garamond" w:cs="Arial"/>
          <w:spacing w:val="-3"/>
        </w:rPr>
        <w:t>{[</w:t>
      </w:r>
      <w:r w:rsidR="00BB7E5C" w:rsidRPr="00BB7E5C">
        <w:rPr>
          <w:rFonts w:ascii="Garamond" w:hAnsi="Garamond" w:cs="Arial"/>
          <w:b/>
          <w:noProof/>
          <w:color w:val="41A151"/>
          <w:spacing w:val="-3"/>
          <w:shd w:val="clear" w:color="auto" w:fill="C9F3CD"/>
        </w:rPr>
        <w:t>if</w:t>
      </w:r>
      <w:r w:rsidR="00BB7E5C" w:rsidRPr="00BB7E5C">
        <w:rPr>
          <w:rFonts w:ascii="Garamond" w:hAnsi="Garamond" w:cs="Arial"/>
          <w:noProof/>
          <w:color w:val="2157AD"/>
          <w:spacing w:val="-3"/>
          <w:shd w:val="clear" w:color="auto" w:fill="C9F3CD"/>
        </w:rPr>
        <w:t xml:space="preserve"> IsBasicTrustPlanTF</w:t>
      </w:r>
      <w:r w:rsidR="00BB7E5C">
        <w:rPr>
          <w:rFonts w:ascii="Garamond" w:hAnsi="Garamond" w:cs="Arial"/>
          <w:spacing w:val="-3"/>
        </w:rPr>
        <w:t>]}your list{[</w:t>
      </w:r>
      <w:r w:rsidR="00BB7E5C" w:rsidRPr="00BB7E5C">
        <w:rPr>
          <w:rFonts w:ascii="Garamond" w:hAnsi="Garamond" w:cs="Arial"/>
          <w:b/>
          <w:noProof/>
          <w:color w:val="41A151"/>
          <w:spacing w:val="-3"/>
          <w:shd w:val="clear" w:color="auto" w:fill="C9F3CD"/>
        </w:rPr>
        <w:t>else</w:t>
      </w:r>
      <w:r w:rsidR="00BB7E5C">
        <w:rPr>
          <w:rFonts w:ascii="Garamond" w:hAnsi="Garamond" w:cs="Arial"/>
          <w:spacing w:val="-3"/>
        </w:rPr>
        <w:t>]}</w:t>
      </w:r>
      <w:r w:rsidR="00C955B7" w:rsidRPr="00991378">
        <w:rPr>
          <w:rFonts w:ascii="Garamond" w:hAnsi="Garamond" w:cs="Arial"/>
          <w:spacing w:val="-3"/>
        </w:rPr>
        <w:t>this</w:t>
      </w:r>
      <w:r w:rsidR="00BB7E5C">
        <w:rPr>
          <w:rFonts w:ascii="Garamond" w:hAnsi="Garamond" w:cs="Arial"/>
          <w:spacing w:val="-3"/>
        </w:rPr>
        <w:t>{[</w:t>
      </w:r>
      <w:r w:rsidR="00BB7E5C" w:rsidRPr="00BB7E5C">
        <w:rPr>
          <w:rFonts w:ascii="Garamond" w:hAnsi="Garamond" w:cs="Arial"/>
          <w:b/>
          <w:noProof/>
          <w:color w:val="41A151"/>
          <w:spacing w:val="-3"/>
          <w:shd w:val="clear" w:color="auto" w:fill="C9F3CD"/>
        </w:rPr>
        <w:t>endif</w:t>
      </w:r>
      <w:r w:rsidR="00BB7E5C">
        <w:rPr>
          <w:rFonts w:ascii="Garamond" w:hAnsi="Garamond" w:cs="Arial"/>
          <w:spacing w:val="-3"/>
        </w:rPr>
        <w:t>]}</w:t>
      </w:r>
      <w:r w:rsidR="00C955B7" w:rsidRPr="00991378">
        <w:rPr>
          <w:rFonts w:ascii="Garamond" w:hAnsi="Garamond" w:cs="Arial"/>
          <w:spacing w:val="-3"/>
        </w:rPr>
        <w:t xml:space="preserve"> may be the only readily available record of what assets are in the Trust.  Your successor Trustee will need this list in order to know which property he or she will have responsibility over.  By keeping this list current, you will avoid one of the biggest expenses relating to living trusts, namely the accounting work required to transfer administration of the Trust from one Trustee to another.</w:t>
      </w:r>
    </w:p>
    <w:p w14:paraId="577B3AC3"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2D8A3BD5" w14:textId="3476B1FC"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r w:rsidR="00BB7E5C">
        <w:rPr>
          <w:rFonts w:ascii="Garamond" w:hAnsi="Garamond" w:cs="Arial"/>
          <w:spacing w:val="-3"/>
        </w:rPr>
        <w:t>{[</w:t>
      </w:r>
      <w:r w:rsidR="00BB7E5C" w:rsidRPr="00BB7E5C">
        <w:rPr>
          <w:rFonts w:ascii="Garamond" w:hAnsi="Garamond" w:cs="Arial"/>
          <w:b/>
          <w:noProof/>
          <w:color w:val="41A151"/>
          <w:spacing w:val="-3"/>
          <w:shd w:val="clear" w:color="auto" w:fill="C9F3CD"/>
        </w:rPr>
        <w:t>if</w:t>
      </w:r>
      <w:r w:rsidR="00BB7E5C" w:rsidRPr="00BB7E5C">
        <w:rPr>
          <w:rFonts w:ascii="Garamond" w:hAnsi="Garamond" w:cs="Arial"/>
          <w:noProof/>
          <w:color w:val="2157AD"/>
          <w:spacing w:val="-3"/>
          <w:shd w:val="clear" w:color="auto" w:fill="C9F3CD"/>
        </w:rPr>
        <w:t xml:space="preserve"> !IsBasicTrustPlanTF</w:t>
      </w:r>
      <w:r w:rsidR="00BB7E5C">
        <w:rPr>
          <w:rFonts w:ascii="Garamond" w:hAnsi="Garamond" w:cs="Arial"/>
          <w:spacing w:val="-3"/>
        </w:rPr>
        <w:t>]}</w:t>
      </w:r>
      <w:r w:rsidRPr="00991378">
        <w:rPr>
          <w:rFonts w:ascii="Garamond" w:hAnsi="Garamond" w:cs="Arial"/>
          <w:spacing w:val="-3"/>
        </w:rPr>
        <w:t xml:space="preserve">We have included the following form for you to fill in as each item of property is transferred to the Trust.  </w:t>
      </w:r>
      <w:r w:rsidR="00BB7E5C">
        <w:rPr>
          <w:rFonts w:ascii="Garamond" w:hAnsi="Garamond" w:cs="Arial"/>
          <w:spacing w:val="-3"/>
        </w:rPr>
        <w:t>{[</w:t>
      </w:r>
      <w:r w:rsidR="00BB7E5C" w:rsidRPr="00BB7E5C">
        <w:rPr>
          <w:rFonts w:ascii="Garamond" w:hAnsi="Garamond" w:cs="Arial"/>
          <w:b/>
          <w:noProof/>
          <w:color w:val="41A151"/>
          <w:spacing w:val="-3"/>
          <w:shd w:val="clear" w:color="auto" w:fill="C9F3CD"/>
        </w:rPr>
        <w:t>endif</w:t>
      </w:r>
      <w:r w:rsidR="00BB7E5C">
        <w:rPr>
          <w:rFonts w:ascii="Garamond" w:hAnsi="Garamond" w:cs="Arial"/>
          <w:spacing w:val="-3"/>
        </w:rPr>
        <w:t>]}</w:t>
      </w:r>
      <w:r w:rsidRPr="00991378">
        <w:rPr>
          <w:rFonts w:ascii="Garamond" w:hAnsi="Garamond" w:cs="Arial"/>
          <w:spacing w:val="-3"/>
        </w:rPr>
        <w:t xml:space="preserve">Copies of the document(s) actually transferring each item </w:t>
      </w:r>
      <w:r w:rsidRPr="00991378">
        <w:rPr>
          <w:rFonts w:ascii="Garamond" w:hAnsi="Garamond" w:cs="Arial"/>
          <w:spacing w:val="-3"/>
        </w:rPr>
        <w:lastRenderedPageBreak/>
        <w:t xml:space="preserve">to the Trust should be located in the next section named "Title Transfers".  Your original </w:t>
      </w:r>
      <w:r w:rsidRPr="00991378">
        <w:rPr>
          <w:rFonts w:ascii="Garamond" w:hAnsi="Garamond" w:cs="Arial"/>
          <w:b/>
          <w:bCs/>
          <w:spacing w:val="-3"/>
        </w:rPr>
        <w:t>Deeds</w:t>
      </w:r>
      <w:r w:rsidRPr="00991378">
        <w:rPr>
          <w:rFonts w:ascii="Garamond" w:hAnsi="Garamond" w:cs="Arial"/>
          <w:spacing w:val="-3"/>
        </w:rPr>
        <w:t xml:space="preserve"> should be kept in safekeeping.</w:t>
      </w:r>
    </w:p>
    <w:p w14:paraId="2B2630EC"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732F9FB4" w14:textId="12E57E73"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We have also included instructions describing the manner in which transfers to the Trust should proceed. PLEASE READ THIS SECTION CAREFULLY AND FOLLOW THE DIRECTIONS. IF YOU DO NOT MAKE NECESSARY TRANSFERS TO TRUST, YOU MAY LOSE ONE OF THE PRIMARY B</w:t>
      </w:r>
      <w:r w:rsidR="00550ED8">
        <w:rPr>
          <w:rFonts w:ascii="Garamond" w:hAnsi="Garamond" w:cs="Arial"/>
          <w:spacing w:val="-3"/>
        </w:rPr>
        <w:t>E</w:t>
      </w:r>
      <w:r w:rsidRPr="00991378">
        <w:rPr>
          <w:rFonts w:ascii="Garamond" w:hAnsi="Garamond" w:cs="Arial"/>
          <w:spacing w:val="-3"/>
        </w:rPr>
        <w:t xml:space="preserve">NEFITS OF THE TRUST, NAMELY AVOIDANCE OF PROBATE AND/OR ASSET PROTECTION (IF YOUR LIVING TRUST IS AN ASSET PROTECTION TRUST). </w:t>
      </w:r>
    </w:p>
    <w:p w14:paraId="050EB1A8"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1FC237D9"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If you own property that is insured, whether real estate, a mobile home, boat, all-terrain vehicle, or any other insured item, </w:t>
      </w:r>
      <w:r w:rsidRPr="00991378">
        <w:rPr>
          <w:rFonts w:ascii="Garamond" w:hAnsi="Garamond" w:cs="Arial"/>
          <w:b/>
          <w:bCs/>
          <w:i/>
          <w:iCs/>
          <w:spacing w:val="-3"/>
        </w:rPr>
        <w:t>please immediately request from your insurer that the new owner, whether your Living Trust or an entity owned by your Living Trust, be named as an additional insured for any such property to avoid a gap in coverage.</w:t>
      </w:r>
      <w:r w:rsidRPr="00991378">
        <w:rPr>
          <w:rFonts w:ascii="Garamond" w:hAnsi="Garamond" w:cs="Arial"/>
          <w:spacing w:val="-3"/>
        </w:rPr>
        <w:t xml:space="preserve"> </w:t>
      </w:r>
    </w:p>
    <w:p w14:paraId="78E5540C"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10D656DC" w14:textId="55E7170A" w:rsidR="00C955B7" w:rsidRPr="00991378" w:rsidRDefault="00C955B7" w:rsidP="00C955B7">
      <w:pPr>
        <w:widowControl/>
        <w:tabs>
          <w:tab w:val="left" w:pos="-720"/>
        </w:tabs>
        <w:suppressAutoHyphens/>
        <w:spacing w:line="240" w:lineRule="atLeast"/>
        <w:jc w:val="both"/>
        <w:rPr>
          <w:rFonts w:ascii="Garamond" w:hAnsi="Garamond" w:cs="Arial"/>
          <w:b/>
          <w:bCs/>
          <w:spacing w:val="-3"/>
          <w:u w:val="single"/>
        </w:rPr>
      </w:pPr>
      <w:r w:rsidRPr="00991378">
        <w:rPr>
          <w:rFonts w:ascii="Garamond" w:hAnsi="Garamond" w:cs="Arial"/>
          <w:b/>
          <w:bCs/>
          <w:spacing w:val="-3"/>
          <w:u w:val="single"/>
        </w:rPr>
        <w:t>PROCEED USING THE TRANSFER LETTERS IN THIS SECTION AS FOLLOWS:</w:t>
      </w:r>
    </w:p>
    <w:p w14:paraId="09CEEB33"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6221BC9F" w14:textId="71DFB55F" w:rsidR="00C955B7" w:rsidRPr="00991378" w:rsidRDefault="0024381F" w:rsidP="00C955B7">
      <w:pPr>
        <w:widowControl/>
        <w:tabs>
          <w:tab w:val="left" w:pos="-720"/>
          <w:tab w:val="left" w:pos="0"/>
        </w:tabs>
        <w:suppressAutoHyphens/>
        <w:spacing w:line="240" w:lineRule="atLeast"/>
        <w:ind w:left="720" w:hanging="720"/>
        <w:jc w:val="both"/>
        <w:rPr>
          <w:rFonts w:ascii="Garamond" w:hAnsi="Garamond" w:cs="Arial"/>
          <w:spacing w:val="-3"/>
        </w:rPr>
      </w:pPr>
      <w:r>
        <w:rPr>
          <w:rFonts w:ascii="Garamond" w:hAnsi="Garamond" w:cs="Arial"/>
          <w:spacing w:val="-3"/>
        </w:rPr>
        <w:t>A</w:t>
      </w:r>
      <w:r w:rsidR="00C955B7" w:rsidRPr="00991378">
        <w:rPr>
          <w:rFonts w:ascii="Garamond" w:hAnsi="Garamond" w:cs="Arial"/>
          <w:spacing w:val="-3"/>
        </w:rPr>
        <w:t>)</w:t>
      </w:r>
      <w:r w:rsidR="00C955B7" w:rsidRPr="00991378">
        <w:rPr>
          <w:rFonts w:ascii="Garamond" w:hAnsi="Garamond" w:cs="Arial"/>
          <w:spacing w:val="-3"/>
        </w:rPr>
        <w:tab/>
        <w:t xml:space="preserve">Letters of specific transfer instructions have been provided for each of the various types of assets you currently own as disclosed to us. We would like you to complete these letters with the account numbers, etc. and sign and date these letters. Specifically, you have disclosed to us that you own the following types of assets (other than real estate located in </w:t>
      </w:r>
      <w:r w:rsidR="00332A5E">
        <w:rPr>
          <w:rFonts w:ascii="Garamond" w:eastAsia="Times New Roman" w:hAnsi="Garamond"/>
        </w:rPr>
        <w:t>{[</w:t>
      </w:r>
      <w:r w:rsidR="00332A5E">
        <w:rPr>
          <w:rFonts w:ascii="Garamond" w:eastAsia="Times New Roman" w:hAnsi="Garamond"/>
          <w:color w:val="2157AD"/>
          <w:shd w:val="clear" w:color="auto" w:fill="C9E1F3"/>
        </w:rPr>
        <w:t>StateLawSelect.Name</w:t>
      </w:r>
      <w:r w:rsidR="00332A5E">
        <w:rPr>
          <w:rFonts w:ascii="Garamond" w:eastAsia="Times New Roman" w:hAnsi="Garamond"/>
        </w:rPr>
        <w:t>]}</w:t>
      </w:r>
      <w:r w:rsidR="00C955B7" w:rsidRPr="00991378">
        <w:rPr>
          <w:rFonts w:ascii="Garamond" w:hAnsi="Garamond" w:cs="Arial"/>
          <w:spacing w:val="-3"/>
        </w:rPr>
        <w:t>):</w:t>
      </w:r>
    </w:p>
    <w:p w14:paraId="434E0956" w14:textId="77777777" w:rsidR="00C955B7" w:rsidRPr="00991378" w:rsidRDefault="00C955B7" w:rsidP="00C955B7">
      <w:pPr>
        <w:widowControl/>
        <w:tabs>
          <w:tab w:val="left" w:pos="-720"/>
          <w:tab w:val="left" w:pos="0"/>
        </w:tabs>
        <w:suppressAutoHyphens/>
        <w:spacing w:line="240" w:lineRule="atLeast"/>
        <w:ind w:left="720" w:hanging="720"/>
        <w:jc w:val="both"/>
        <w:rPr>
          <w:rFonts w:ascii="Garamond" w:hAnsi="Garamond" w:cs="Arial"/>
          <w:spacing w:val="-3"/>
        </w:rPr>
      </w:pPr>
    </w:p>
    <w:p w14:paraId="23C8FF76" w14:textId="77777777" w:rsidR="00C955B7" w:rsidRPr="00991378" w:rsidRDefault="00C955B7" w:rsidP="00C955B7">
      <w:pPr>
        <w:widowControl/>
        <w:tabs>
          <w:tab w:val="left" w:pos="-720"/>
          <w:tab w:val="left" w:pos="0"/>
        </w:tabs>
        <w:suppressAutoHyphens/>
        <w:spacing w:line="240" w:lineRule="atLeast"/>
        <w:ind w:left="720" w:hanging="720"/>
        <w:jc w:val="both"/>
        <w:rPr>
          <w:rFonts w:ascii="Garamond" w:hAnsi="Garamond" w:cs="Arial"/>
          <w:spacing w:val="-3"/>
        </w:rPr>
      </w:pPr>
      <w:r w:rsidRPr="00991378">
        <w:rPr>
          <w:rFonts w:ascii="Garamond" w:hAnsi="Garamond" w:cs="Arial"/>
          <w:spacing w:val="-3"/>
        </w:rPr>
        <w:t>{[</w:t>
      </w:r>
      <w:r w:rsidRPr="00991378">
        <w:rPr>
          <w:rFonts w:ascii="Garamond" w:hAnsi="Garamond" w:cs="Arial"/>
          <w:b/>
          <w:noProof/>
          <w:color w:val="41A151"/>
          <w:spacing w:val="-3"/>
          <w:shd w:val="clear" w:color="auto" w:fill="C9F3CD"/>
        </w:rPr>
        <w:t>if</w:t>
      </w:r>
      <w:r w:rsidRPr="00991378">
        <w:rPr>
          <w:rFonts w:ascii="Garamond" w:hAnsi="Garamond" w:cs="Arial"/>
          <w:noProof/>
          <w:color w:val="2157AD"/>
          <w:spacing w:val="-3"/>
          <w:shd w:val="clear" w:color="auto" w:fill="C9F3CD"/>
        </w:rPr>
        <w:t xml:space="preserve"> (BlankAssetLettersv3|contains: "Checking")</w:t>
      </w:r>
      <w:r w:rsidRPr="00991378">
        <w:rPr>
          <w:rFonts w:ascii="Garamond" w:hAnsi="Garamond" w:cs="Arial"/>
          <w:spacing w:val="-3"/>
        </w:rPr>
        <w:t>]}</w:t>
      </w:r>
    </w:p>
    <w:p w14:paraId="70FD15D3"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Checking Accounts (“CA”)</w:t>
      </w:r>
    </w:p>
    <w:p w14:paraId="383B3631"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529AB710"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"Savings")</w:t>
      </w:r>
      <w:r w:rsidRPr="00991378">
        <w:rPr>
          <w:rFonts w:ascii="Garamond" w:hAnsi="Garamond" w:cs="Times New Roman"/>
        </w:rPr>
        <w:t>]}</w:t>
      </w:r>
    </w:p>
    <w:p w14:paraId="146DC2AC"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Savings Accounts (“SA”)</w:t>
      </w:r>
    </w:p>
    <w:p w14:paraId="51D1FC80"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7FD0A74B"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"CoDs")</w:t>
      </w:r>
      <w:r w:rsidRPr="00991378">
        <w:rPr>
          <w:rFonts w:ascii="Garamond" w:hAnsi="Garamond" w:cs="Times New Roman"/>
        </w:rPr>
        <w:t>]}</w:t>
      </w:r>
    </w:p>
    <w:p w14:paraId="02AEDE90"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Certificates of Deposit (“CD”)</w:t>
      </w:r>
    </w:p>
    <w:p w14:paraId="099CE699"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63473C78"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"MoneyMarket")</w:t>
      </w:r>
      <w:r w:rsidRPr="00991378">
        <w:rPr>
          <w:rFonts w:ascii="Garamond" w:hAnsi="Garamond" w:cs="Times New Roman"/>
        </w:rPr>
        <w:t>]}</w:t>
      </w:r>
    </w:p>
    <w:p w14:paraId="3EE7C3F7"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Money Market Accounts (“MM”)</w:t>
      </w:r>
    </w:p>
    <w:p w14:paraId="5C55B95D"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5FB50E6F"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"SafeDeposit")</w:t>
      </w:r>
      <w:r w:rsidRPr="00991378">
        <w:rPr>
          <w:rFonts w:ascii="Garamond" w:hAnsi="Garamond" w:cs="Times New Roman"/>
        </w:rPr>
        <w:t>]}</w:t>
      </w:r>
    </w:p>
    <w:p w14:paraId="3FF79682"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Safe Deposit Box(es) (“Box”)</w:t>
      </w:r>
    </w:p>
    <w:p w14:paraId="1855DF6E"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31694F83"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"Investment") || (BlankAssetLettersv3|contains: "InvestLLC")</w:t>
      </w:r>
      <w:r w:rsidRPr="00991378">
        <w:rPr>
          <w:rFonts w:ascii="Garamond" w:hAnsi="Garamond" w:cs="Times New Roman"/>
        </w:rPr>
        <w:t>]}</w:t>
      </w:r>
    </w:p>
    <w:p w14:paraId="301C122F"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Brokerage Held Investment Accounts (Not IRA/Retirement)</w:t>
      </w:r>
    </w:p>
    <w:p w14:paraId="3FF25464"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4E9C4676"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"Stocks")</w:t>
      </w:r>
      <w:r w:rsidRPr="00991378">
        <w:rPr>
          <w:rFonts w:ascii="Garamond" w:hAnsi="Garamond" w:cs="Times New Roman"/>
        </w:rPr>
        <w:t>]}</w:t>
      </w:r>
    </w:p>
    <w:p w14:paraId="5C47F74E"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Stocks (Certificates or Computershare) (Not held in an IRA / Retirement or Brokerage Account)</w:t>
      </w:r>
    </w:p>
    <w:p w14:paraId="4FE74E64"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77B7311C"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"Bonds")</w:t>
      </w:r>
      <w:r w:rsidRPr="00991378">
        <w:rPr>
          <w:rFonts w:ascii="Garamond" w:hAnsi="Garamond" w:cs="Times New Roman"/>
        </w:rPr>
        <w:t>]}</w:t>
      </w:r>
    </w:p>
    <w:p w14:paraId="49E3F6C2"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Bonds (</w:t>
      </w:r>
      <w:bookmarkStart w:id="1" w:name="_Hlk120549525"/>
      <w:r w:rsidRPr="00991378">
        <w:rPr>
          <w:rFonts w:ascii="Garamond" w:hAnsi="Garamond" w:cs="Times New Roman"/>
        </w:rPr>
        <w:t>U.S. Savings Bonds, Treasury Bonds, corporate bonds, municipal bonds, etc</w:t>
      </w:r>
      <w:bookmarkEnd w:id="1"/>
      <w:r w:rsidRPr="00991378">
        <w:rPr>
          <w:rFonts w:ascii="Garamond" w:hAnsi="Garamond" w:cs="Times New Roman"/>
        </w:rPr>
        <w:t>.) (</w:t>
      </w:r>
      <w:r w:rsidRPr="00991378">
        <w:rPr>
          <w:rFonts w:ascii="Garamond" w:hAnsi="Garamond" w:cs="Times New Roman"/>
          <w:i/>
          <w:iCs/>
        </w:rPr>
        <w:t>Not held in  an IRA / Retirement or Brokerage Account</w:t>
      </w:r>
      <w:r w:rsidRPr="00991378">
        <w:rPr>
          <w:rFonts w:ascii="Garamond" w:hAnsi="Garamond" w:cs="Times New Roman"/>
        </w:rPr>
        <w:t>)</w:t>
      </w:r>
    </w:p>
    <w:p w14:paraId="497E466B"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0C605DD3" w14:textId="77777777" w:rsidR="00C955B7" w:rsidRPr="00991378" w:rsidRDefault="00C955B7" w:rsidP="00C955B7">
      <w:pPr>
        <w:jc w:val="both"/>
        <w:rPr>
          <w:rFonts w:ascii="Garamond" w:hAnsi="Garamond" w:cs="Times New Roman"/>
        </w:rPr>
      </w:pPr>
      <w:r w:rsidRPr="00991378">
        <w:rPr>
          <w:rFonts w:ascii="Garamond" w:hAnsi="Garamond" w:cs="Times New Roman"/>
        </w:rPr>
        <w:lastRenderedPageBreak/>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"Retirement")</w:t>
      </w:r>
      <w:r w:rsidRPr="00991378">
        <w:rPr>
          <w:rFonts w:ascii="Garamond" w:hAnsi="Garamond" w:cs="Times New Roman"/>
        </w:rPr>
        <w:t>]}</w:t>
      </w:r>
    </w:p>
    <w:p w14:paraId="67FC3128"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Retirement Accounts (IRA, 401(k), 403(b), Qualified Annuities, etc.)</w:t>
      </w:r>
    </w:p>
    <w:p w14:paraId="50F6ACA3"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2249D2A4"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"LifeInsureWithCash")</w:t>
      </w:r>
      <w:r w:rsidRPr="00991378">
        <w:rPr>
          <w:rFonts w:ascii="Garamond" w:hAnsi="Garamond" w:cs="Times New Roman"/>
        </w:rPr>
        <w:t>]}</w:t>
      </w:r>
    </w:p>
    <w:p w14:paraId="0522A6DD"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 xml:space="preserve">Life Insurance </w:t>
      </w:r>
      <w:r w:rsidRPr="00991378">
        <w:rPr>
          <w:rFonts w:ascii="Garamond" w:hAnsi="Garamond" w:cs="Times New Roman"/>
          <w:i/>
          <w:iCs/>
        </w:rPr>
        <w:t>with</w:t>
      </w:r>
      <w:r w:rsidRPr="00991378">
        <w:rPr>
          <w:rFonts w:ascii="Garamond" w:hAnsi="Garamond" w:cs="Times New Roman"/>
        </w:rPr>
        <w:t xml:space="preserve"> Cash Value (Whole Life, Split Dollar, Variable Life, Universal Life, etc.)</w:t>
      </w:r>
    </w:p>
    <w:p w14:paraId="1D681220"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3C8C250D"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"LifeInsureNoCash")</w:t>
      </w:r>
      <w:r w:rsidRPr="00991378">
        <w:rPr>
          <w:rFonts w:ascii="Garamond" w:hAnsi="Garamond" w:cs="Times New Roman"/>
        </w:rPr>
        <w:t>]}</w:t>
      </w:r>
    </w:p>
    <w:p w14:paraId="67762BE0"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 xml:space="preserve">Life Insurance </w:t>
      </w:r>
      <w:r w:rsidRPr="00991378">
        <w:rPr>
          <w:rFonts w:ascii="Garamond" w:hAnsi="Garamond" w:cs="Times New Roman"/>
          <w:i/>
          <w:iCs/>
        </w:rPr>
        <w:t>without</w:t>
      </w:r>
      <w:r w:rsidRPr="00991378">
        <w:rPr>
          <w:rFonts w:ascii="Garamond" w:hAnsi="Garamond" w:cs="Times New Roman"/>
        </w:rPr>
        <w:t xml:space="preserve"> Cash Value (Term or Group Term)</w:t>
      </w:r>
    </w:p>
    <w:p w14:paraId="3B7E2D81"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72A494BD"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"NonQualAnnuity")</w:t>
      </w:r>
      <w:r w:rsidRPr="00991378">
        <w:rPr>
          <w:rFonts w:ascii="Garamond" w:hAnsi="Garamond" w:cs="Times New Roman"/>
        </w:rPr>
        <w:t>]}</w:t>
      </w:r>
    </w:p>
    <w:p w14:paraId="2EEAFF90"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Non-Qualified Annuities</w:t>
      </w:r>
    </w:p>
    <w:p w14:paraId="085AF62E"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24A30566"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"TimeShare")</w:t>
      </w:r>
      <w:r w:rsidRPr="00991378">
        <w:rPr>
          <w:rFonts w:ascii="Garamond" w:hAnsi="Garamond" w:cs="Times New Roman"/>
        </w:rPr>
        <w:t>]}</w:t>
      </w:r>
    </w:p>
    <w:p w14:paraId="1D12E6DC"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Time Shares</w:t>
      </w:r>
    </w:p>
    <w:p w14:paraId="792F405D"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24C523B4"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"OutofStateRealEstate")</w:t>
      </w:r>
      <w:r w:rsidRPr="00991378">
        <w:rPr>
          <w:rFonts w:ascii="Garamond" w:hAnsi="Garamond" w:cs="Times New Roman"/>
        </w:rPr>
        <w:t>]}</w:t>
      </w:r>
    </w:p>
    <w:p w14:paraId="39F763DE"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Out of State Real Estate (Real Property)</w:t>
      </w:r>
    </w:p>
    <w:p w14:paraId="62BF0D52"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566EDC2D"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if</w:t>
      </w:r>
      <w:r w:rsidRPr="00991378">
        <w:rPr>
          <w:rFonts w:ascii="Garamond" w:hAnsi="Garamond" w:cs="Times New Roman"/>
          <w:noProof/>
          <w:color w:val="2157AD"/>
          <w:shd w:val="clear" w:color="auto" w:fill="C9F3CD"/>
        </w:rPr>
        <w:t xml:space="preserve"> (BlankAssetLettersv3|contains: "OutofStateMineral")</w:t>
      </w:r>
      <w:r w:rsidRPr="00991378">
        <w:rPr>
          <w:rFonts w:ascii="Garamond" w:hAnsi="Garamond" w:cs="Times New Roman"/>
        </w:rPr>
        <w:t>]}</w:t>
      </w:r>
    </w:p>
    <w:p w14:paraId="76019EEF" w14:textId="77777777" w:rsidR="00C955B7" w:rsidRPr="00991378" w:rsidRDefault="00C955B7" w:rsidP="00C955B7">
      <w:pPr>
        <w:numPr>
          <w:ilvl w:val="0"/>
          <w:numId w:val="6"/>
        </w:numPr>
        <w:jc w:val="both"/>
        <w:rPr>
          <w:rFonts w:ascii="Garamond" w:hAnsi="Garamond" w:cs="Times New Roman"/>
        </w:rPr>
      </w:pPr>
      <w:r w:rsidRPr="00991378">
        <w:rPr>
          <w:rFonts w:ascii="Garamond" w:hAnsi="Garamond" w:cs="Times New Roman"/>
        </w:rPr>
        <w:t>Out of State Mineral Interests</w:t>
      </w:r>
    </w:p>
    <w:p w14:paraId="373B28F1" w14:textId="77777777" w:rsidR="00C955B7" w:rsidRPr="00991378" w:rsidRDefault="00C955B7" w:rsidP="00C955B7">
      <w:pPr>
        <w:jc w:val="both"/>
        <w:rPr>
          <w:rFonts w:ascii="Garamond" w:hAnsi="Garamond" w:cs="Times New Roman"/>
        </w:rPr>
      </w:pPr>
      <w:r w:rsidRPr="00991378">
        <w:rPr>
          <w:rFonts w:ascii="Garamond" w:hAnsi="Garamond" w:cs="Times New Roman"/>
        </w:rPr>
        <w:t>{[</w:t>
      </w:r>
      <w:r w:rsidRPr="00991378">
        <w:rPr>
          <w:rFonts w:ascii="Garamond" w:hAnsi="Garamond" w:cs="Times New Roman"/>
          <w:b/>
          <w:noProof/>
          <w:color w:val="41A151"/>
          <w:shd w:val="clear" w:color="auto" w:fill="C9F3CD"/>
        </w:rPr>
        <w:t>endif</w:t>
      </w:r>
      <w:r w:rsidRPr="00991378">
        <w:rPr>
          <w:rFonts w:ascii="Garamond" w:hAnsi="Garamond" w:cs="Times New Roman"/>
        </w:rPr>
        <w:t>]}</w:t>
      </w:r>
    </w:p>
    <w:p w14:paraId="739E719A" w14:textId="77777777" w:rsidR="00C955B7" w:rsidRPr="00991378" w:rsidRDefault="00C955B7" w:rsidP="00C955B7">
      <w:pPr>
        <w:widowControl/>
        <w:tabs>
          <w:tab w:val="left" w:pos="-720"/>
          <w:tab w:val="left" w:pos="0"/>
        </w:tabs>
        <w:suppressAutoHyphens/>
        <w:spacing w:line="240" w:lineRule="atLeast"/>
        <w:ind w:left="720" w:hanging="720"/>
        <w:jc w:val="both"/>
        <w:rPr>
          <w:rFonts w:ascii="Garamond" w:hAnsi="Garamond" w:cs="Arial"/>
          <w:spacing w:val="-3"/>
        </w:rPr>
      </w:pPr>
      <w:r w:rsidRPr="00991378">
        <w:rPr>
          <w:rFonts w:ascii="Garamond" w:hAnsi="Garamond" w:cs="Arial"/>
          <w:spacing w:val="-3"/>
        </w:rPr>
        <w:t xml:space="preserve"> </w:t>
      </w:r>
    </w:p>
    <w:p w14:paraId="207908CC" w14:textId="72720052" w:rsidR="00C955B7" w:rsidRPr="00991378" w:rsidRDefault="0024381F" w:rsidP="00C955B7">
      <w:pPr>
        <w:widowControl/>
        <w:tabs>
          <w:tab w:val="left" w:pos="-720"/>
          <w:tab w:val="left" w:pos="0"/>
        </w:tabs>
        <w:suppressAutoHyphens/>
        <w:spacing w:line="240" w:lineRule="atLeast"/>
        <w:ind w:left="720" w:hanging="720"/>
        <w:jc w:val="both"/>
        <w:rPr>
          <w:rFonts w:ascii="Garamond" w:hAnsi="Garamond" w:cs="Arial"/>
          <w:spacing w:val="-3"/>
        </w:rPr>
      </w:pPr>
      <w:r>
        <w:rPr>
          <w:rFonts w:ascii="Garamond" w:hAnsi="Garamond" w:cs="Arial"/>
          <w:spacing w:val="-3"/>
        </w:rPr>
        <w:t>B</w:t>
      </w:r>
      <w:r w:rsidR="00C955B7" w:rsidRPr="00991378">
        <w:rPr>
          <w:rFonts w:ascii="Garamond" w:hAnsi="Garamond" w:cs="Arial"/>
          <w:spacing w:val="-3"/>
        </w:rPr>
        <w:t>)</w:t>
      </w:r>
      <w:r w:rsidR="00C955B7" w:rsidRPr="00991378">
        <w:rPr>
          <w:rFonts w:ascii="Garamond" w:hAnsi="Garamond" w:cs="Arial"/>
          <w:spacing w:val="-3"/>
        </w:rPr>
        <w:tab/>
        <w:t xml:space="preserve">These specific transfer letters should be delivered to your various banks, brokers, etc. Use these letters to transfer your assets as referenced on the bottom of each letter. These letters may bear different instructions for different types of assets, so please use each letter carefully as indicated on the cover page preceding each asset category. </w:t>
      </w:r>
      <w:r w:rsidR="00C955B7" w:rsidRPr="00991378">
        <w:rPr>
          <w:rFonts w:ascii="Garamond" w:hAnsi="Garamond" w:cs="Arial"/>
          <w:b/>
          <w:bCs/>
          <w:spacing w:val="-3"/>
        </w:rPr>
        <w:t xml:space="preserve">This step must be completed to ensure that your assets are properly integrated with your Living Trust in order to completely avoid probate. </w:t>
      </w:r>
    </w:p>
    <w:p w14:paraId="5E534AA8"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3C63F2FC" w14:textId="1C4685BD" w:rsidR="00C955B7" w:rsidRDefault="0024381F" w:rsidP="00C955B7">
      <w:pPr>
        <w:widowControl/>
        <w:tabs>
          <w:tab w:val="left" w:pos="-720"/>
          <w:tab w:val="left" w:pos="0"/>
        </w:tabs>
        <w:suppressAutoHyphens/>
        <w:spacing w:line="240" w:lineRule="atLeast"/>
        <w:ind w:left="720" w:hanging="720"/>
        <w:jc w:val="both"/>
        <w:rPr>
          <w:rFonts w:ascii="Garamond" w:hAnsi="Garamond" w:cs="Arial"/>
          <w:spacing w:val="-3"/>
        </w:rPr>
      </w:pPr>
      <w:r>
        <w:rPr>
          <w:rFonts w:ascii="Garamond" w:hAnsi="Garamond" w:cs="Arial"/>
          <w:spacing w:val="-3"/>
        </w:rPr>
        <w:t>C</w:t>
      </w:r>
      <w:r w:rsidR="00C955B7" w:rsidRPr="00991378">
        <w:rPr>
          <w:rFonts w:ascii="Garamond" w:hAnsi="Garamond" w:cs="Arial"/>
          <w:spacing w:val="-3"/>
        </w:rPr>
        <w:t>)</w:t>
      </w:r>
      <w:r w:rsidR="00C955B7" w:rsidRPr="00991378">
        <w:rPr>
          <w:rFonts w:ascii="Garamond" w:hAnsi="Garamond" w:cs="Arial"/>
          <w:spacing w:val="-3"/>
        </w:rPr>
        <w:tab/>
        <w:t xml:space="preserve">We have provided an extra master set of generic letters for assets you may not have informed us of, or you may acquire in the future. </w:t>
      </w:r>
      <w:r w:rsidR="00C955B7" w:rsidRPr="00991378">
        <w:rPr>
          <w:rFonts w:ascii="Garamond" w:hAnsi="Garamond" w:cs="Arial"/>
          <w:b/>
          <w:bCs/>
          <w:spacing w:val="-3"/>
        </w:rPr>
        <w:t>These letters are instructional as to how to establish various types of assets in the future</w:t>
      </w:r>
      <w:r w:rsidR="00C955B7" w:rsidRPr="00991378">
        <w:rPr>
          <w:rFonts w:ascii="Garamond" w:hAnsi="Garamond" w:cs="Arial"/>
          <w:spacing w:val="-3"/>
        </w:rPr>
        <w:t>.</w:t>
      </w:r>
    </w:p>
    <w:p w14:paraId="58855EDA" w14:textId="7A271D89" w:rsidR="00F56795" w:rsidRPr="00991378" w:rsidRDefault="00F56795" w:rsidP="00C955B7">
      <w:pPr>
        <w:widowControl/>
        <w:tabs>
          <w:tab w:val="left" w:pos="-720"/>
          <w:tab w:val="left" w:pos="0"/>
        </w:tabs>
        <w:suppressAutoHyphens/>
        <w:spacing w:line="240" w:lineRule="atLeast"/>
        <w:ind w:left="720" w:hanging="720"/>
        <w:jc w:val="both"/>
        <w:rPr>
          <w:rFonts w:ascii="Garamond" w:hAnsi="Garamond" w:cs="Arial"/>
          <w:spacing w:val="-3"/>
        </w:rPr>
      </w:pPr>
    </w:p>
    <w:p w14:paraId="616D9339"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C955B7" w:rsidRPr="00991378" w14:paraId="12C8B893"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3B5DE34" w14:textId="6A19E69C" w:rsidR="00C955B7" w:rsidRPr="0038117B" w:rsidRDefault="00C955B7" w:rsidP="0038117B">
            <w:pPr>
              <w:widowControl/>
              <w:tabs>
                <w:tab w:val="center" w:pos="4560"/>
              </w:tabs>
              <w:suppressAutoHyphens/>
              <w:spacing w:before="90" w:after="54" w:line="240" w:lineRule="atLeast"/>
              <w:jc w:val="center"/>
              <w:rPr>
                <w:rFonts w:ascii="Garamond" w:hAnsi="Garamond" w:cs="Arial"/>
                <w:b/>
                <w:bCs/>
                <w:spacing w:val="-3"/>
                <w:sz w:val="28"/>
                <w:szCs w:val="28"/>
              </w:rPr>
            </w:pPr>
            <w:r w:rsidRPr="0038117B">
              <w:rPr>
                <w:rFonts w:ascii="Garamond" w:hAnsi="Garamond" w:cs="Arial"/>
                <w:b/>
                <w:bCs/>
                <w:spacing w:val="-3"/>
                <w:sz w:val="28"/>
                <w:szCs w:val="28"/>
              </w:rPr>
              <w:lastRenderedPageBreak/>
              <w:t>TRUST PROPERTY LIST</w:t>
            </w:r>
          </w:p>
          <w:p w14:paraId="331A4B55"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38117B">
              <w:rPr>
                <w:rFonts w:ascii="Garamond" w:hAnsi="Garamond" w:cs="Arial"/>
                <w:b/>
                <w:bCs/>
                <w:spacing w:val="-3"/>
                <w:sz w:val="28"/>
                <w:szCs w:val="28"/>
              </w:rPr>
              <w:t>(FUNDING WORKBOOK)</w:t>
            </w:r>
          </w:p>
        </w:tc>
      </w:tr>
    </w:tbl>
    <w:p w14:paraId="56964AE0"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5EC34951"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b/>
          <w:bCs/>
          <w:spacing w:val="-3"/>
          <w:u w:val="single"/>
        </w:rPr>
        <w:t>ASSETS TRANSFERRED TO THE TRUST</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DATE OF TRANSFER</w:t>
      </w:r>
    </w:p>
    <w:p w14:paraId="238BBA6A" w14:textId="0EDBAE49"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p>
    <w:p w14:paraId="427B3DCA" w14:textId="3492B2DB"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Personal Residence (Real Estate)</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See</w:t>
      </w:r>
      <w:r w:rsidR="00801E6A">
        <w:rPr>
          <w:rFonts w:ascii="Garamond" w:hAnsi="Garamond" w:cs="Arial"/>
          <w:spacing w:val="-3"/>
        </w:rPr>
        <w:t xml:space="preserve"> Title Transfers</w:t>
      </w:r>
      <w:r w:rsidRPr="00991378">
        <w:rPr>
          <w:rFonts w:ascii="Garamond" w:hAnsi="Garamond" w:cs="Arial"/>
          <w:spacing w:val="-3"/>
        </w:rPr>
        <w:t xml:space="preserve"> Tab </w:t>
      </w:r>
    </w:p>
    <w:p w14:paraId="0CFE3A97" w14:textId="77777777" w:rsidR="00C955B7" w:rsidRPr="00991378" w:rsidRDefault="00C955B7"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101A5BEB" w14:textId="69188309"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Other Real Estate (in </w:t>
      </w:r>
      <w:r w:rsidR="00332A5E">
        <w:rPr>
          <w:rFonts w:ascii="Garamond" w:eastAsia="Times New Roman" w:hAnsi="Garamond"/>
        </w:rPr>
        <w:t>{[</w:t>
      </w:r>
      <w:r w:rsidR="00332A5E">
        <w:rPr>
          <w:rFonts w:ascii="Garamond" w:eastAsia="Times New Roman" w:hAnsi="Garamond"/>
          <w:color w:val="2157AD"/>
          <w:shd w:val="clear" w:color="auto" w:fill="C9E1F3"/>
        </w:rPr>
        <w:t>StateLawSelect.Name</w:t>
      </w:r>
      <w:r w:rsidR="00332A5E">
        <w:rPr>
          <w:rFonts w:ascii="Garamond" w:eastAsia="Times New Roman" w:hAnsi="Garamond"/>
        </w:rPr>
        <w:t>]}</w:t>
      </w:r>
      <w:r w:rsidRPr="00991378">
        <w:rPr>
          <w:rFonts w:ascii="Garamond" w:hAnsi="Garamond" w:cs="Arial"/>
          <w:spacing w:val="-3"/>
          <w:u w:val="single"/>
        </w:rPr>
        <w:t>)</w:t>
      </w:r>
      <w:r w:rsidRPr="00991378">
        <w:rPr>
          <w:rFonts w:ascii="Garamond" w:hAnsi="Garamond" w:cs="Arial"/>
          <w:spacing w:val="-3"/>
        </w:rPr>
        <w:t>:</w:t>
      </w:r>
      <w:r w:rsidR="00801E6A">
        <w:rPr>
          <w:rFonts w:ascii="Garamond" w:hAnsi="Garamond" w:cs="Arial"/>
          <w:spacing w:val="-3"/>
        </w:rPr>
        <w:tab/>
      </w:r>
      <w:r w:rsidR="00801E6A">
        <w:rPr>
          <w:rFonts w:ascii="Garamond" w:hAnsi="Garamond" w:cs="Arial"/>
          <w:spacing w:val="-3"/>
        </w:rPr>
        <w:tab/>
      </w:r>
      <w:r w:rsidR="00801E6A">
        <w:rPr>
          <w:rFonts w:ascii="Garamond" w:hAnsi="Garamond" w:cs="Arial"/>
          <w:spacing w:val="-3"/>
        </w:rPr>
        <w:tab/>
      </w:r>
      <w:r w:rsidR="00801E6A">
        <w:rPr>
          <w:rFonts w:ascii="Garamond" w:hAnsi="Garamond" w:cs="Arial"/>
          <w:spacing w:val="-3"/>
        </w:rPr>
        <w:tab/>
      </w:r>
      <w:r w:rsidR="00801E6A" w:rsidRPr="00991378">
        <w:rPr>
          <w:rFonts w:ascii="Garamond" w:hAnsi="Garamond" w:cs="Arial"/>
          <w:spacing w:val="-3"/>
        </w:rPr>
        <w:t>See</w:t>
      </w:r>
      <w:r w:rsidR="00801E6A">
        <w:rPr>
          <w:rFonts w:ascii="Garamond" w:hAnsi="Garamond" w:cs="Arial"/>
          <w:spacing w:val="-3"/>
        </w:rPr>
        <w:t xml:space="preserve"> Title Transfers</w:t>
      </w:r>
      <w:r w:rsidR="00801E6A" w:rsidRPr="00991378">
        <w:rPr>
          <w:rFonts w:ascii="Garamond" w:hAnsi="Garamond" w:cs="Arial"/>
          <w:spacing w:val="-3"/>
        </w:rPr>
        <w:t xml:space="preserve"> Tab</w:t>
      </w:r>
    </w:p>
    <w:p w14:paraId="5E450E87"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49C93F54"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Business Interests (Corporations, Partnerships, Limited Liability Companies – Not Publicly Traded)</w:t>
      </w:r>
      <w:r w:rsidRPr="00991378">
        <w:rPr>
          <w:rFonts w:ascii="Garamond" w:hAnsi="Garamond" w:cs="Arial"/>
          <w:spacing w:val="-3"/>
        </w:rPr>
        <w:t>:</w:t>
      </w:r>
    </w:p>
    <w:p w14:paraId="488F4425"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419BF76D" w14:textId="77777777" w:rsidR="00801E6A" w:rsidRDefault="00C955B7" w:rsidP="00801E6A">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sidR="00801E6A">
        <w:rPr>
          <w:rFonts w:ascii="Garamond" w:hAnsi="Garamond" w:cs="Arial"/>
          <w:spacing w:val="-3"/>
          <w:u w:val="single"/>
        </w:rPr>
        <w:tab/>
      </w:r>
      <w:r w:rsidR="00801E6A">
        <w:rPr>
          <w:rFonts w:ascii="Garamond" w:hAnsi="Garamond" w:cs="Arial"/>
          <w:spacing w:val="-3"/>
          <w:u w:val="single"/>
        </w:rPr>
        <w:tab/>
      </w:r>
      <w:r w:rsidR="00801E6A">
        <w:rPr>
          <w:rFonts w:ascii="Garamond" w:hAnsi="Garamond" w:cs="Arial"/>
          <w:spacing w:val="-3"/>
          <w:u w:val="single"/>
        </w:rPr>
        <w:tab/>
      </w:r>
      <w:r w:rsidR="00801E6A">
        <w:rPr>
          <w:rFonts w:ascii="Garamond" w:hAnsi="Garamond" w:cs="Arial"/>
          <w:spacing w:val="-3"/>
          <w:u w:val="single"/>
        </w:rPr>
        <w:tab/>
      </w:r>
      <w:r w:rsidR="00801E6A">
        <w:rPr>
          <w:rFonts w:ascii="Garamond" w:hAnsi="Garamond" w:cs="Arial"/>
          <w:spacing w:val="-3"/>
          <w:u w:val="single"/>
        </w:rPr>
        <w:tab/>
      </w:r>
      <w:r w:rsidR="00801E6A">
        <w:rPr>
          <w:rFonts w:ascii="Garamond" w:hAnsi="Garamond" w:cs="Arial"/>
          <w:spacing w:val="-3"/>
          <w:u w:val="single"/>
        </w:rPr>
        <w:tab/>
      </w:r>
      <w:r w:rsidR="00801E6A">
        <w:rPr>
          <w:rFonts w:ascii="Garamond" w:hAnsi="Garamond" w:cs="Arial"/>
          <w:spacing w:val="-3"/>
          <w:u w:val="single"/>
        </w:rPr>
        <w:tab/>
      </w:r>
    </w:p>
    <w:p w14:paraId="3BC69942"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p>
    <w:p w14:paraId="6F19F4FD"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7A5DF109"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p>
    <w:p w14:paraId="4CFFD8EC"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22299796"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p>
    <w:p w14:paraId="3B56E4CA"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36884A2D"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p>
    <w:p w14:paraId="761D6C88"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732FF603"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p>
    <w:p w14:paraId="437CF97B" w14:textId="11FDBF3D" w:rsidR="00C955B7" w:rsidRPr="00991378" w:rsidRDefault="00801E6A" w:rsidP="00801E6A">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sidR="00C955B7" w:rsidRPr="00991378">
        <w:rPr>
          <w:rFonts w:ascii="Garamond" w:hAnsi="Garamond" w:cs="Arial"/>
          <w:spacing w:val="-3"/>
        </w:rPr>
        <w:tab/>
      </w:r>
      <w:r w:rsidR="00C955B7" w:rsidRPr="00991378">
        <w:rPr>
          <w:rFonts w:ascii="Garamond" w:hAnsi="Garamond" w:cs="Arial"/>
          <w:spacing w:val="-3"/>
        </w:rPr>
        <w:tab/>
      </w:r>
      <w:r w:rsidR="00C955B7" w:rsidRPr="00991378">
        <w:rPr>
          <w:rFonts w:ascii="Garamond" w:hAnsi="Garamond" w:cs="Arial"/>
          <w:spacing w:val="-3"/>
        </w:rPr>
        <w:tab/>
      </w:r>
    </w:p>
    <w:p w14:paraId="2C7BBFC6"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2278CB79"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Mortgages, Notes, Receivables (Payable to You)</w:t>
      </w:r>
      <w:r w:rsidRPr="00991378">
        <w:rPr>
          <w:rFonts w:ascii="Garamond" w:hAnsi="Garamond" w:cs="Arial"/>
          <w:spacing w:val="-3"/>
        </w:rPr>
        <w:t>:</w:t>
      </w:r>
    </w:p>
    <w:p w14:paraId="0F22B1CF"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410C054D" w14:textId="6A7DEADE" w:rsidR="00C955B7" w:rsidRPr="00991378" w:rsidRDefault="00801E6A"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0534302C" w14:textId="77777777" w:rsidR="00C955B7" w:rsidRPr="00991378" w:rsidRDefault="00C955B7" w:rsidP="00C955B7">
      <w:pPr>
        <w:widowControl/>
        <w:tabs>
          <w:tab w:val="left" w:pos="-720"/>
        </w:tabs>
        <w:suppressAutoHyphens/>
        <w:spacing w:line="240" w:lineRule="atLeast"/>
        <w:jc w:val="both"/>
        <w:rPr>
          <w:rFonts w:ascii="Garamond" w:hAnsi="Garamond" w:cs="Arial"/>
          <w:spacing w:val="-3"/>
          <w:u w:val="single"/>
        </w:rPr>
      </w:pPr>
    </w:p>
    <w:p w14:paraId="38F1EEF7" w14:textId="7BA8316B" w:rsidR="00C955B7"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153ED350"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19CA2104" w14:textId="7A614F78" w:rsidR="00801E6A"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6EB8EAA6"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1DBEC463" w14:textId="3A80DD96" w:rsidR="00801E6A"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29142AB1"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49D617FE" w14:textId="35634543" w:rsidR="00801E6A" w:rsidRPr="00991378" w:rsidRDefault="00801E6A"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79DEA6FB" w14:textId="77777777" w:rsidR="00C955B7" w:rsidRDefault="00C955B7" w:rsidP="00C955B7">
      <w:pPr>
        <w:widowControl/>
        <w:tabs>
          <w:tab w:val="left" w:pos="-720"/>
        </w:tabs>
        <w:suppressAutoHyphens/>
        <w:spacing w:line="240" w:lineRule="atLeast"/>
        <w:jc w:val="both"/>
        <w:rPr>
          <w:rFonts w:ascii="Garamond" w:hAnsi="Garamond" w:cs="Arial"/>
          <w:spacing w:val="-3"/>
        </w:rPr>
      </w:pPr>
    </w:p>
    <w:p w14:paraId="08FC0D6E" w14:textId="489BDD92" w:rsidR="00801E6A"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1886C2AB"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270825A2" w14:textId="77777777" w:rsidR="00801E6A" w:rsidRPr="00801E6A" w:rsidRDefault="00801E6A" w:rsidP="00C955B7">
      <w:pPr>
        <w:widowControl/>
        <w:tabs>
          <w:tab w:val="left" w:pos="-720"/>
        </w:tabs>
        <w:suppressAutoHyphens/>
        <w:spacing w:line="240" w:lineRule="atLeast"/>
        <w:jc w:val="both"/>
        <w:rPr>
          <w:rFonts w:ascii="Garamond" w:hAnsi="Garamond" w:cs="Arial"/>
          <w:b/>
          <w:bCs/>
          <w:spacing w:val="-3"/>
        </w:rPr>
      </w:pPr>
    </w:p>
    <w:p w14:paraId="6DB8D13C"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br w:type="page"/>
      </w:r>
      <w:r w:rsidRPr="00991378">
        <w:rPr>
          <w:rFonts w:ascii="Garamond" w:hAnsi="Garamond" w:cs="Arial"/>
          <w:spacing w:val="-3"/>
          <w:u w:val="single"/>
        </w:rPr>
        <w:lastRenderedPageBreak/>
        <w:t>Farm or Ranch Interests (</w:t>
      </w:r>
      <w:r w:rsidRPr="00991378">
        <w:rPr>
          <w:rFonts w:ascii="Garamond" w:hAnsi="Garamond" w:cs="Times New Roman"/>
          <w:u w:val="single"/>
        </w:rPr>
        <w:t>Livestock; Machinery; Farm Equipment; Tractors, etc.</w:t>
      </w:r>
      <w:r w:rsidRPr="00991378">
        <w:rPr>
          <w:rFonts w:ascii="Garamond" w:hAnsi="Garamond" w:cs="Arial"/>
          <w:spacing w:val="-3"/>
          <w:u w:val="single"/>
        </w:rPr>
        <w:t>)</w:t>
      </w:r>
      <w:r w:rsidRPr="00991378">
        <w:rPr>
          <w:rFonts w:ascii="Garamond" w:hAnsi="Garamond" w:cs="Arial"/>
          <w:spacing w:val="-3"/>
        </w:rPr>
        <w:t>:</w:t>
      </w:r>
    </w:p>
    <w:p w14:paraId="663FD3EB"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422B3CFB"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1C007DBA"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3BD95C53" w14:textId="6600B129" w:rsidR="00C955B7"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6D512211"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554BC085" w14:textId="5625A3CE" w:rsidR="00801E6A"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00289DF0"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759CBE41" w14:textId="193BB4AF" w:rsidR="00801E6A" w:rsidRDefault="00801E6A"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1C403367" w14:textId="77777777" w:rsidR="00801E6A" w:rsidRPr="00991378" w:rsidRDefault="00801E6A" w:rsidP="00C955B7">
      <w:pPr>
        <w:widowControl/>
        <w:tabs>
          <w:tab w:val="left" w:pos="-720"/>
        </w:tabs>
        <w:suppressAutoHyphens/>
        <w:spacing w:line="240" w:lineRule="atLeast"/>
        <w:jc w:val="both"/>
        <w:rPr>
          <w:rFonts w:ascii="Garamond" w:hAnsi="Garamond" w:cs="Arial"/>
          <w:spacing w:val="-3"/>
        </w:rPr>
      </w:pPr>
    </w:p>
    <w:p w14:paraId="2ACE1153"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Leasehold Interest (Leases of property </w:t>
      </w:r>
      <w:r w:rsidRPr="00991378">
        <w:rPr>
          <w:rFonts w:ascii="Garamond" w:hAnsi="Garamond" w:cs="Arial"/>
          <w:i/>
          <w:iCs/>
          <w:spacing w:val="-3"/>
          <w:u w:val="single"/>
        </w:rPr>
        <w:t>from</w:t>
      </w:r>
      <w:r w:rsidRPr="00991378">
        <w:rPr>
          <w:rFonts w:ascii="Garamond" w:hAnsi="Garamond" w:cs="Arial"/>
          <w:spacing w:val="-3"/>
          <w:u w:val="single"/>
        </w:rPr>
        <w:t xml:space="preserve"> you to another person or entity)</w:t>
      </w:r>
      <w:r w:rsidRPr="00991378">
        <w:rPr>
          <w:rFonts w:ascii="Garamond" w:hAnsi="Garamond" w:cs="Arial"/>
          <w:spacing w:val="-3"/>
        </w:rPr>
        <w:t>:</w:t>
      </w:r>
    </w:p>
    <w:p w14:paraId="3E7B677B"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w:t>
      </w:r>
      <w:r w:rsidRPr="00991378">
        <w:rPr>
          <w:rFonts w:ascii="Garamond" w:hAnsi="Garamond" w:cs="Arial"/>
          <w:i/>
          <w:iCs/>
          <w:spacing w:val="-3"/>
        </w:rPr>
        <w:t>It is your responsibility to ensure your interest in any lease is assignable and to update / amend any applicable lease</w:t>
      </w:r>
      <w:r w:rsidRPr="00991378">
        <w:rPr>
          <w:rFonts w:ascii="Garamond" w:hAnsi="Garamond" w:cs="Arial"/>
          <w:spacing w:val="-3"/>
        </w:rPr>
        <w:t>***)</w:t>
      </w:r>
    </w:p>
    <w:p w14:paraId="1F3DBAB8"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69BDE849" w14:textId="228F54CC" w:rsidR="00C955B7"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0AA5779E"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2C7EA5A2" w14:textId="11A50541" w:rsidR="00801E6A"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34E573FF"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4C8A66F3" w14:textId="749C67B1" w:rsidR="00801E6A"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36CA4D17"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2D3C893E" w14:textId="0669E83E" w:rsidR="00801E6A"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07893B8A" w14:textId="77777777" w:rsidR="00801E6A" w:rsidRPr="00991378" w:rsidRDefault="00801E6A" w:rsidP="00C955B7">
      <w:pPr>
        <w:widowControl/>
        <w:tabs>
          <w:tab w:val="left" w:pos="-720"/>
        </w:tabs>
        <w:suppressAutoHyphens/>
        <w:spacing w:line="240" w:lineRule="atLeast"/>
        <w:jc w:val="both"/>
        <w:rPr>
          <w:rFonts w:ascii="Garamond" w:hAnsi="Garamond" w:cs="Arial"/>
          <w:spacing w:val="-3"/>
        </w:rPr>
      </w:pPr>
    </w:p>
    <w:p w14:paraId="35853ABF"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Safe Deposit Box</w:t>
      </w:r>
    </w:p>
    <w:p w14:paraId="532B7F63"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46C2D62D" w14:textId="2863A017" w:rsidR="00C955B7" w:rsidRPr="00991378" w:rsidRDefault="00801E6A"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3B9F54B0"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6A80C3B2" w14:textId="7CE02002" w:rsidR="00C955B7" w:rsidRPr="00991378" w:rsidRDefault="00801E6A"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68E062BF"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42862881" w14:textId="3D38E330" w:rsidR="00C955B7" w:rsidRPr="00991378" w:rsidRDefault="00801E6A"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6C8BE76D" w14:textId="77777777" w:rsidR="00801E6A" w:rsidRDefault="00801E6A" w:rsidP="00C955B7">
      <w:pPr>
        <w:widowControl/>
        <w:tabs>
          <w:tab w:val="left" w:pos="-720"/>
        </w:tabs>
        <w:suppressAutoHyphens/>
        <w:spacing w:line="240" w:lineRule="atLeast"/>
        <w:jc w:val="both"/>
        <w:rPr>
          <w:rFonts w:ascii="Garamond" w:hAnsi="Garamond" w:cs="Arial"/>
          <w:spacing w:val="-3"/>
          <w:u w:val="single"/>
        </w:rPr>
      </w:pPr>
    </w:p>
    <w:p w14:paraId="2C1F86DC" w14:textId="508567DC" w:rsidR="00801E6A"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5DBA86D8" w14:textId="77777777" w:rsidR="00C955B7" w:rsidRPr="00991378" w:rsidRDefault="00C955B7" w:rsidP="00C955B7">
      <w:pPr>
        <w:widowControl/>
        <w:tabs>
          <w:tab w:val="left" w:pos="-720"/>
        </w:tabs>
        <w:suppressAutoHyphens/>
        <w:spacing w:line="240" w:lineRule="atLeast"/>
        <w:jc w:val="both"/>
        <w:rPr>
          <w:rFonts w:ascii="Garamond" w:hAnsi="Garamond" w:cs="Arial"/>
          <w:spacing w:val="-3"/>
          <w:u w:val="single"/>
        </w:rPr>
      </w:pPr>
    </w:p>
    <w:p w14:paraId="57D4052D"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Other Property</w:t>
      </w:r>
      <w:r w:rsidRPr="00991378">
        <w:rPr>
          <w:rFonts w:ascii="Garamond" w:hAnsi="Garamond" w:cs="Arial"/>
          <w:spacing w:val="-3"/>
        </w:rPr>
        <w:t>:</w:t>
      </w:r>
    </w:p>
    <w:p w14:paraId="7BD78116" w14:textId="77777777" w:rsidR="00C955B7" w:rsidRPr="00991378" w:rsidRDefault="00C955B7" w:rsidP="00C955B7">
      <w:pPr>
        <w:widowControl/>
        <w:tabs>
          <w:tab w:val="left" w:pos="-720"/>
        </w:tabs>
        <w:suppressAutoHyphens/>
        <w:spacing w:line="240" w:lineRule="atLeast"/>
        <w:jc w:val="both"/>
        <w:rPr>
          <w:rFonts w:ascii="Garamond" w:hAnsi="Garamond" w:cs="Arial"/>
          <w:spacing w:val="-3"/>
        </w:rPr>
      </w:pPr>
    </w:p>
    <w:p w14:paraId="6F2C86C1" w14:textId="28EE36C5" w:rsidR="00C955B7" w:rsidRDefault="00801E6A" w:rsidP="00C955B7">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732CB32F" w14:textId="77777777" w:rsidR="00801E6A" w:rsidRPr="00991378" w:rsidRDefault="00801E6A" w:rsidP="00C955B7">
      <w:pPr>
        <w:widowControl/>
        <w:tabs>
          <w:tab w:val="left" w:pos="-720"/>
        </w:tabs>
        <w:suppressAutoHyphens/>
        <w:spacing w:line="240" w:lineRule="atLeast"/>
        <w:jc w:val="both"/>
        <w:rPr>
          <w:rFonts w:ascii="Garamond" w:hAnsi="Garamond" w:cs="Arial"/>
          <w:spacing w:val="-3"/>
          <w:u w:val="single"/>
        </w:rPr>
      </w:pPr>
    </w:p>
    <w:p w14:paraId="501BB672" w14:textId="4B29C23B" w:rsidR="00801E6A" w:rsidRDefault="00801E6A" w:rsidP="00801E6A">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42A9126D"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p>
    <w:p w14:paraId="60BACF5C" w14:textId="79B1D5F5" w:rsidR="00801E6A" w:rsidRDefault="00801E6A" w:rsidP="00801E6A">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1F889712"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p>
    <w:p w14:paraId="7BA2A6B3" w14:textId="29E219D0" w:rsidR="00801E6A" w:rsidRDefault="00801E6A" w:rsidP="00801E6A">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77B34005"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p>
    <w:p w14:paraId="09FCE36A" w14:textId="45AD0CC2" w:rsidR="00801E6A" w:rsidRDefault="00801E6A" w:rsidP="00801E6A">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r>
        <w:rPr>
          <w:rFonts w:ascii="Garamond" w:hAnsi="Garamond" w:cs="Arial"/>
          <w:spacing w:val="-3"/>
          <w:u w:val="single"/>
        </w:rPr>
        <w:tab/>
      </w:r>
    </w:p>
    <w:p w14:paraId="0A17B93B" w14:textId="77777777" w:rsidR="00801E6A" w:rsidRDefault="00801E6A" w:rsidP="00801E6A">
      <w:pPr>
        <w:widowControl/>
        <w:tabs>
          <w:tab w:val="left" w:pos="-720"/>
        </w:tabs>
        <w:suppressAutoHyphens/>
        <w:spacing w:line="240" w:lineRule="atLeast"/>
        <w:jc w:val="both"/>
        <w:rPr>
          <w:rFonts w:ascii="Garamond" w:hAnsi="Garamond" w:cs="Arial"/>
          <w:spacing w:val="-3"/>
          <w:u w:val="single"/>
        </w:rPr>
      </w:pPr>
    </w:p>
    <w:p w14:paraId="4A26E080" w14:textId="6AC22F86" w:rsidR="00B80344" w:rsidRPr="00991378" w:rsidRDefault="00B80344" w:rsidP="00C955B7">
      <w:pPr>
        <w:widowControl/>
        <w:tabs>
          <w:tab w:val="left" w:pos="-720"/>
        </w:tabs>
        <w:suppressAutoHyphens/>
        <w:spacing w:line="240" w:lineRule="atLeast"/>
        <w:jc w:val="both"/>
        <w:rPr>
          <w:rFonts w:ascii="Garamond" w:hAnsi="Garamond" w:cs="Arial"/>
          <w:spacing w:val="-3"/>
        </w:rPr>
      </w:pPr>
      <w:r>
        <w:rPr>
          <w:rFonts w:ascii="Garamond" w:hAnsi="Garamond" w:cs="Arial"/>
          <w:spacing w:val="-3"/>
        </w:rPr>
        <w:t>{[</w:t>
      </w:r>
      <w:r w:rsidRPr="000044D9">
        <w:rPr>
          <w:rFonts w:ascii="Garamond" w:hAnsi="Garamond" w:cs="Arial"/>
          <w:b/>
          <w:noProof/>
          <w:color w:val="41A151"/>
          <w:spacing w:val="-3"/>
          <w:shd w:val="clear" w:color="auto" w:fill="C9F3CD"/>
        </w:rPr>
        <w:t>if</w:t>
      </w:r>
      <w:r w:rsidRPr="000044D9">
        <w:rPr>
          <w:rFonts w:ascii="Garamond" w:hAnsi="Garamond" w:cs="Arial"/>
          <w:noProof/>
          <w:color w:val="2157AD"/>
          <w:spacing w:val="-3"/>
          <w:shd w:val="clear" w:color="auto" w:fill="C9F3CD"/>
        </w:rPr>
        <w:t xml:space="preserve"> (BlankAssetLettersv3|contains: "Checking") || (BlankAssetLettersv3|contains: "Savings") || (BlankAssetLettersv3|contains: "CoDs") || (BlankAssetLettersv3|contains: "MoneyMarket") || (BlankAssetLettersv3|contains: "SafeDeposit")</w:t>
      </w:r>
      <w:r>
        <w:rPr>
          <w:rFonts w:ascii="Garamond" w:hAnsi="Garamond" w:cs="Arial"/>
          <w:spacing w:val="-3"/>
        </w:rPr>
        <w:t>]}</w:t>
      </w:r>
    </w:p>
    <w:p w14:paraId="757B601A" w14:textId="7059427D" w:rsidR="00C955B7" w:rsidRPr="00991378" w:rsidRDefault="00C955B7" w:rsidP="00C955B7">
      <w:pPr>
        <w:pBdr>
          <w:bottom w:val="single" w:sz="12" w:space="1" w:color="auto"/>
        </w:pBdr>
        <w:rPr>
          <w:rFonts w:ascii="Garamond" w:hAnsi="Garamond" w:cs="Times New Roman"/>
          <w:b/>
        </w:rPr>
      </w:pPr>
      <w:r w:rsidRPr="00991378">
        <w:rPr>
          <w:rFonts w:ascii="Garamond" w:hAnsi="Garamond" w:cs="Arial"/>
          <w:spacing w:val="-3"/>
          <w:u w:val="single"/>
        </w:rPr>
        <w:br w:type="page"/>
      </w:r>
      <w:r w:rsidRPr="00991378">
        <w:rPr>
          <w:rFonts w:ascii="Garamond" w:hAnsi="Garamond" w:cs="Times New Roman"/>
          <w:b/>
          <w:smallCaps/>
          <w:sz w:val="28"/>
          <w:szCs w:val="28"/>
        </w:rPr>
        <w:lastRenderedPageBreak/>
        <w:t>Cash Accounts</w:t>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p>
    <w:p w14:paraId="1922C9EC" w14:textId="77777777" w:rsidR="00C955B7" w:rsidRPr="00991378" w:rsidRDefault="00C955B7" w:rsidP="00C955B7">
      <w:pPr>
        <w:jc w:val="both"/>
        <w:rPr>
          <w:rFonts w:ascii="Garamond" w:hAnsi="Garamond" w:cs="Times New Roman"/>
        </w:rPr>
      </w:pPr>
      <w:r w:rsidRPr="00991378">
        <w:rPr>
          <w:rFonts w:ascii="Garamond" w:hAnsi="Garamond" w:cs="Times New Roman"/>
          <w:b/>
          <w:u w:val="single"/>
        </w:rPr>
        <w:softHyphen/>
      </w:r>
      <w:r w:rsidRPr="00991378">
        <w:rPr>
          <w:rFonts w:ascii="Garamond" w:hAnsi="Garamond" w:cs="Times New Roman"/>
          <w:b/>
          <w:u w:val="single"/>
        </w:rPr>
        <w:softHyphen/>
      </w:r>
      <w:r w:rsidRPr="00991378">
        <w:rPr>
          <w:rFonts w:ascii="Garamond" w:hAnsi="Garamond" w:cs="Times New Roman"/>
          <w:b/>
          <w:u w:val="single"/>
        </w:rPr>
        <w:softHyphen/>
      </w:r>
      <w:r w:rsidRPr="00991378">
        <w:rPr>
          <w:rFonts w:ascii="Garamond" w:hAnsi="Garamond" w:cs="Times New Roman"/>
          <w:b/>
          <w:u w:val="single"/>
        </w:rPr>
        <w:softHyphen/>
      </w:r>
      <w:r w:rsidRPr="00991378">
        <w:rPr>
          <w:rFonts w:ascii="Garamond" w:hAnsi="Garamond" w:cs="Times New Roman"/>
          <w:b/>
          <w:u w:val="single"/>
        </w:rPr>
        <w:softHyphen/>
      </w:r>
      <w:r w:rsidRPr="00991378">
        <w:rPr>
          <w:rFonts w:ascii="Garamond" w:hAnsi="Garamond" w:cs="Times New Roman"/>
          <w:b/>
          <w:u w:val="single"/>
        </w:rPr>
        <w:softHyphen/>
      </w:r>
      <w:r w:rsidRPr="00991378">
        <w:rPr>
          <w:rFonts w:ascii="Garamond" w:hAnsi="Garamond" w:cs="Times New Roman"/>
        </w:rPr>
        <w:t>Type: Checking Accounts (“CA”); Savings Accounts (“SA”); Certificates of Deposit (“CD”); Money Market Accounts (“MM”); and Safe Deposit Box(es) (“Box”)</w:t>
      </w:r>
    </w:p>
    <w:p w14:paraId="66A91B9A" w14:textId="77777777" w:rsidR="00C955B7" w:rsidRPr="00991378" w:rsidRDefault="00C955B7" w:rsidP="00C955B7">
      <w:pPr>
        <w:jc w:val="both"/>
        <w:rPr>
          <w:rFonts w:ascii="Garamond" w:hAnsi="Garamond" w:cs="Times New Roman"/>
        </w:rPr>
      </w:pPr>
    </w:p>
    <w:p w14:paraId="0094DDFB" w14:textId="77777777" w:rsidR="00C955B7" w:rsidRPr="00991378" w:rsidRDefault="00C955B7" w:rsidP="00C955B7">
      <w:pPr>
        <w:jc w:val="both"/>
        <w:rPr>
          <w:rFonts w:ascii="Garamond" w:hAnsi="Garamond" w:cs="Times New Roman"/>
        </w:rPr>
      </w:pPr>
      <w:r w:rsidRPr="00991378">
        <w:rPr>
          <w:rFonts w:ascii="Garamond" w:hAnsi="Garamond" w:cs="Times New Roman"/>
        </w:rPr>
        <w:t xml:space="preserve">For each Cash Account, provide and update the following information: </w:t>
      </w:r>
    </w:p>
    <w:p w14:paraId="6A14A366" w14:textId="77777777" w:rsidR="00C955B7" w:rsidRPr="00991378" w:rsidRDefault="00C955B7" w:rsidP="00C955B7">
      <w:pPr>
        <w:jc w:val="both"/>
        <w:rPr>
          <w:rFonts w:ascii="Garamond" w:hAnsi="Garamond" w:cs="Times New Roman"/>
        </w:rPr>
      </w:pPr>
    </w:p>
    <w:p w14:paraId="34CD6942" w14:textId="77777777" w:rsidR="00C955B7" w:rsidRPr="00991378" w:rsidRDefault="00C955B7" w:rsidP="00C955B7">
      <w:pPr>
        <w:spacing w:after="80"/>
        <w:rPr>
          <w:rFonts w:ascii="Garamond" w:hAnsi="Garamond" w:cs="Times New Roman"/>
          <w:u w:val="single"/>
        </w:rPr>
      </w:pPr>
      <w:bookmarkStart w:id="2" w:name="_Hlk490559609"/>
      <w:r w:rsidRPr="00991378">
        <w:rPr>
          <w:rFonts w:ascii="Garamond" w:hAnsi="Garamond" w:cs="Times New Roman"/>
        </w:rPr>
        <w:t>Bank/Credit Union:____________________________________ Account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74BC8D1"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Number:__________________________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163CA79"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Name(s) as  they appear on account: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C5B67EA"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Other Individual(s) named on the account if any:_________________ Balance: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bookmarkEnd w:id="2"/>
    <w:p w14:paraId="49AE3B52"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7ABCDD3C">
          <v:rect id="_x0000_i1025" style="width:0;height:1.5pt" o:hralign="center" o:hrstd="t" o:hr="t" fillcolor="#a0a0a0" stroked="f"/>
        </w:pict>
      </w:r>
    </w:p>
    <w:p w14:paraId="3C26A549"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319FBBF6"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7FA890F"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Bank/Credit Union:____________________________________ Account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168E33C"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Number:__________________________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FE24604"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Name(s) as  they appear on account: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6A503C2"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Other Individual(s) named on the account if any:_________________ Balance: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38E1082"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3A804966">
          <v:rect id="_x0000_i1026" style="width:0;height:1.5pt" o:hralign="center" o:hrstd="t" o:hr="t" fillcolor="#a0a0a0" stroked="f"/>
        </w:pict>
      </w:r>
    </w:p>
    <w:p w14:paraId="4C1BF556"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679FC13A"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6C4B7DE"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Bank/Credit Union:____________________________________ Account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3CEABC4"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Number:__________________________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AA0829A"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Name(s) as  they appear on account: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ABF2649"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Other Individual(s) named on the account if any:_________________ Balance: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22C9E46"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668C989B">
          <v:rect id="_x0000_i1027" style="width:0;height:1.5pt" o:hralign="center" o:hrstd="t" o:hr="t" fillcolor="#a0a0a0" stroked="f"/>
        </w:pict>
      </w:r>
    </w:p>
    <w:p w14:paraId="34C0E8E1"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67B2C68B"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077B549"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Bank/Credit Union:____________________________________ Account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B7295DA"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Number:__________________________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5EB87FE"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Name(s) as  they appear on account: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7CCCCCE"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Other Individual(s) named on the account if any:_________________ Balance: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6D9B0C9"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3AC7683F">
          <v:rect id="_x0000_i1028" style="width:0;height:1.5pt" o:hralign="center" o:hrstd="t" o:hr="t" fillcolor="#a0a0a0" stroked="f"/>
        </w:pict>
      </w:r>
    </w:p>
    <w:p w14:paraId="785FE077"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11332015"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1627A00"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br w:type="page"/>
      </w:r>
      <w:r w:rsidRPr="00991378">
        <w:rPr>
          <w:rFonts w:ascii="Garamond" w:hAnsi="Garamond" w:cs="Times New Roman"/>
        </w:rPr>
        <w:lastRenderedPageBreak/>
        <w:t>Bank/Credit Union:____________________________________ Account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9EF50ED"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Number:__________________________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D0088EA"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Name(s) as  they appear on account: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891334E"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Other Individual(s) named on the account if any:_________________ Balance: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569F6F3"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0EF70EFC">
          <v:rect id="_x0000_i1029" style="width:0;height:1.5pt" o:hralign="center" o:hrstd="t" o:hr="t" fillcolor="#a0a0a0" stroked="f"/>
        </w:pict>
      </w:r>
    </w:p>
    <w:p w14:paraId="3D33AA49"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02187C7A"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06C1284"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Bank/Credit Union:____________________________________ Account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D0EFC4A"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Number:__________________________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2F18568"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Name(s) as  they appear on account: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697CE69"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Other Individual(s) named on the account if any:_________________ Balance: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8D64DA3"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370681B6">
          <v:rect id="_x0000_i1030" style="width:0;height:1.5pt" o:hralign="center" o:hrstd="t" o:hr="t" fillcolor="#a0a0a0" stroked="f"/>
        </w:pict>
      </w:r>
    </w:p>
    <w:p w14:paraId="306D4899"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6B86DC03"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FB35567"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Bank/Credit Union:____________________________________ Account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DE02311"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Number:__________________________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AAE0410"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Name(s) as  they appear on account: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0DEBF31"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Other Individual(s) named on the account if any:_________________ Balance: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C598B6C"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0FAAE462">
          <v:rect id="_x0000_i1031" style="width:0;height:1.5pt" o:hralign="center" o:hrstd="t" o:hr="t" fillcolor="#a0a0a0" stroked="f"/>
        </w:pict>
      </w:r>
    </w:p>
    <w:p w14:paraId="42469928"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296E752A"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D9199BD"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Bank/Credit Union:____________________________________ Account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5C39418"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Number:__________________________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B152B8B"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Name(s) as  they appear on account: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63450A2"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Other Individual(s) named on the account if any:_________________ Balance: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006283A"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2A083F19">
          <v:rect id="_x0000_i1032" style="width:0;height:1.5pt" o:hralign="center" o:hrstd="t" o:hr="t" fillcolor="#a0a0a0" stroked="f"/>
        </w:pict>
      </w:r>
    </w:p>
    <w:p w14:paraId="7741F695"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389DB734"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050F93B" w14:textId="77777777" w:rsidR="00DD3C43" w:rsidRPr="00DD3C43" w:rsidRDefault="00DD3C43" w:rsidP="00DD3C43">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endif</w:t>
      </w:r>
      <w:r w:rsidRPr="00DD3C43">
        <w:rPr>
          <w:rFonts w:ascii="Garamond" w:hAnsi="Garamond" w:cs="Arial"/>
          <w:spacing w:val="-3"/>
        </w:rPr>
        <w:t>]}</w:t>
      </w:r>
    </w:p>
    <w:p w14:paraId="5F5424ED" w14:textId="2D6E2EBF" w:rsidR="00DD3C43" w:rsidRDefault="00DD3C43" w:rsidP="00DD3C43">
      <w:pPr>
        <w:widowControl/>
        <w:autoSpaceDE/>
        <w:autoSpaceDN/>
        <w:adjustRightInd/>
        <w:spacing w:after="160" w:line="259" w:lineRule="auto"/>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if</w:t>
      </w:r>
      <w:r w:rsidRPr="00DD3C43">
        <w:rPr>
          <w:rFonts w:ascii="Garamond" w:hAnsi="Garamond" w:cs="Arial"/>
          <w:noProof/>
          <w:color w:val="2157AD"/>
          <w:spacing w:val="-3"/>
          <w:shd w:val="clear" w:color="auto" w:fill="C9F3CD"/>
        </w:rPr>
        <w:t xml:space="preserve"> (BlankAssetLettersv3|contains: "Investment") || (BlankAssetLettersv3|contains: "InvestLLC")</w:t>
      </w:r>
      <w:r w:rsidRPr="00DD3C43">
        <w:rPr>
          <w:rFonts w:ascii="Garamond" w:hAnsi="Garamond" w:cs="Arial"/>
          <w:spacing w:val="-3"/>
        </w:rPr>
        <w:t>]}</w:t>
      </w:r>
    </w:p>
    <w:p w14:paraId="4C8A03D2" w14:textId="288A5E66" w:rsidR="00DD3C43" w:rsidRDefault="00DD3C43" w:rsidP="00DD3C43">
      <w:pPr>
        <w:widowControl/>
        <w:autoSpaceDE/>
        <w:autoSpaceDN/>
        <w:adjustRightInd/>
        <w:spacing w:after="160" w:line="259" w:lineRule="auto"/>
        <w:rPr>
          <w:rFonts w:ascii="Garamond" w:hAnsi="Garamond" w:cs="Arial"/>
          <w:spacing w:val="-3"/>
        </w:rPr>
      </w:pPr>
      <w:r>
        <w:rPr>
          <w:rFonts w:ascii="Garamond" w:hAnsi="Garamond" w:cs="Arial"/>
          <w:spacing w:val="-3"/>
        </w:rPr>
        <w:br w:type="page"/>
      </w:r>
    </w:p>
    <w:p w14:paraId="158A1026" w14:textId="745E7226"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b/>
          <w:smallCaps/>
          <w:sz w:val="28"/>
          <w:szCs w:val="28"/>
        </w:rPr>
        <w:lastRenderedPageBreak/>
        <w:t>Broker-Held Investment Account</w:t>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p>
    <w:p w14:paraId="6C9A3581" w14:textId="77777777" w:rsidR="00C955B7" w:rsidRPr="00991378" w:rsidRDefault="00C955B7" w:rsidP="00C955B7">
      <w:pPr>
        <w:rPr>
          <w:rFonts w:ascii="Garamond" w:hAnsi="Garamond" w:cs="Times New Roman"/>
          <w:b/>
        </w:rPr>
      </w:pPr>
      <w:r w:rsidRPr="00991378">
        <w:rPr>
          <w:rFonts w:ascii="Garamond" w:hAnsi="Garamond" w:cs="Times New Roman"/>
          <w:b/>
        </w:rPr>
        <w:t>(Not IRA/Retirement Accounts)</w:t>
      </w:r>
    </w:p>
    <w:p w14:paraId="73037C70" w14:textId="77777777" w:rsidR="00C955B7" w:rsidRPr="00991378" w:rsidRDefault="00C955B7" w:rsidP="00C955B7">
      <w:pPr>
        <w:rPr>
          <w:rFonts w:ascii="Garamond" w:hAnsi="Garamond" w:cs="Times New Roman"/>
          <w:b/>
          <w:i/>
        </w:rPr>
      </w:pPr>
      <w:r w:rsidRPr="00991378">
        <w:rPr>
          <w:rFonts w:ascii="Garamond" w:hAnsi="Garamond" w:cs="Times New Roman"/>
        </w:rPr>
        <w:t>Type: Investment Accounts (“I”); and Money Fund Accounts (“MF”)</w:t>
      </w:r>
      <w:r w:rsidRPr="00991378">
        <w:rPr>
          <w:rFonts w:ascii="Garamond" w:hAnsi="Garamond" w:cs="Times New Roman"/>
          <w:b/>
          <w:i/>
        </w:rPr>
        <w:t xml:space="preserve">                                                                  </w:t>
      </w:r>
    </w:p>
    <w:p w14:paraId="67C9C826" w14:textId="77777777" w:rsidR="00C955B7" w:rsidRPr="00991378" w:rsidRDefault="00C955B7" w:rsidP="00C955B7">
      <w:pPr>
        <w:rPr>
          <w:rFonts w:ascii="Garamond" w:hAnsi="Garamond" w:cs="Times New Roman"/>
        </w:rPr>
      </w:pPr>
      <w:r w:rsidRPr="00991378">
        <w:rPr>
          <w:rFonts w:ascii="Garamond" w:hAnsi="Garamond" w:cs="Times New Roman"/>
        </w:rPr>
        <w:t>For each Broker-Held Investment Account, provide and update the following information:</w:t>
      </w:r>
    </w:p>
    <w:p w14:paraId="4310568F" w14:textId="77777777" w:rsidR="00C955B7" w:rsidRPr="00991378" w:rsidRDefault="00C955B7" w:rsidP="00C955B7">
      <w:pPr>
        <w:rPr>
          <w:rFonts w:ascii="Garamond" w:hAnsi="Garamond" w:cs="Times New Roman"/>
        </w:rPr>
      </w:pPr>
    </w:p>
    <w:p w14:paraId="64D59658" w14:textId="77777777" w:rsidR="00C955B7" w:rsidRPr="00991378" w:rsidRDefault="00C955B7" w:rsidP="00C955B7">
      <w:pPr>
        <w:spacing w:after="80"/>
        <w:rPr>
          <w:rFonts w:ascii="Garamond" w:hAnsi="Garamond" w:cs="Times New Roman"/>
          <w:b/>
          <w:u w:val="single"/>
        </w:rPr>
      </w:pPr>
      <w:r w:rsidRPr="00991378">
        <w:rPr>
          <w:rFonts w:ascii="Garamond" w:hAnsi="Garamond" w:cs="Times New Roman"/>
        </w:rPr>
        <w:t>Brokerage Firm:__________________________________ Name of Broker: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b/>
          <w:u w:val="single"/>
        </w:rPr>
        <w:t xml:space="preserve"> </w:t>
      </w:r>
    </w:p>
    <w:p w14:paraId="70F5AB79"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Type:___________ Account #:_____________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BC02451"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account:_______________________________ Balance: </w:t>
      </w:r>
      <w:r w:rsidRPr="00991378">
        <w:rPr>
          <w:rFonts w:ascii="Garamond" w:hAnsi="Garamond" w:cs="Times New Roman"/>
          <w:u w:val="single"/>
        </w:rPr>
        <w:tab/>
      </w:r>
      <w:r w:rsidRPr="00991378">
        <w:rPr>
          <w:rFonts w:ascii="Garamond" w:hAnsi="Garamond" w:cs="Times New Roman"/>
          <w:u w:val="single"/>
        </w:rPr>
        <w:tab/>
      </w:r>
    </w:p>
    <w:p w14:paraId="353DE582"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19695E1A">
          <v:rect id="_x0000_i1033" style="width:0;height:1.5pt" o:hralign="center" o:hrstd="t" o:hr="t" fillcolor="#a0a0a0" stroked="f"/>
        </w:pict>
      </w:r>
    </w:p>
    <w:p w14:paraId="229A7AE7"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1B69BF1F"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2D5BB83" w14:textId="77777777" w:rsidR="00C955B7" w:rsidRPr="00991378" w:rsidRDefault="00C955B7" w:rsidP="00C955B7">
      <w:pPr>
        <w:spacing w:after="80"/>
        <w:rPr>
          <w:rFonts w:ascii="Garamond" w:hAnsi="Garamond" w:cs="Times New Roman"/>
          <w:b/>
          <w:u w:val="single"/>
        </w:rPr>
      </w:pPr>
      <w:r w:rsidRPr="00991378">
        <w:rPr>
          <w:rFonts w:ascii="Garamond" w:hAnsi="Garamond" w:cs="Times New Roman"/>
        </w:rPr>
        <w:t>Brokerage Firm:__________________________________ Name of Broker: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b/>
          <w:u w:val="single"/>
        </w:rPr>
        <w:t xml:space="preserve"> </w:t>
      </w:r>
    </w:p>
    <w:p w14:paraId="1C8773B9"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Type:___________ Account #:_____________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36F3F99"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account:_______________________________ Balance: </w:t>
      </w:r>
      <w:r w:rsidRPr="00991378">
        <w:rPr>
          <w:rFonts w:ascii="Garamond" w:hAnsi="Garamond" w:cs="Times New Roman"/>
          <w:u w:val="single"/>
        </w:rPr>
        <w:tab/>
      </w:r>
      <w:r w:rsidRPr="00991378">
        <w:rPr>
          <w:rFonts w:ascii="Garamond" w:hAnsi="Garamond" w:cs="Times New Roman"/>
          <w:u w:val="single"/>
        </w:rPr>
        <w:tab/>
      </w:r>
    </w:p>
    <w:p w14:paraId="2DE79DAF"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7A4BD1E0">
          <v:rect id="_x0000_i1034" style="width:0;height:1.5pt" o:hralign="center" o:hrstd="t" o:hr="t" fillcolor="#a0a0a0" stroked="f"/>
        </w:pict>
      </w:r>
    </w:p>
    <w:p w14:paraId="299918E5"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715CC641"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F2EAD3E" w14:textId="77777777" w:rsidR="00C955B7" w:rsidRPr="00991378" w:rsidRDefault="00C955B7" w:rsidP="00C955B7">
      <w:pPr>
        <w:spacing w:after="80"/>
        <w:rPr>
          <w:rFonts w:ascii="Garamond" w:hAnsi="Garamond" w:cs="Times New Roman"/>
          <w:b/>
          <w:u w:val="single"/>
        </w:rPr>
      </w:pPr>
      <w:r w:rsidRPr="00991378">
        <w:rPr>
          <w:rFonts w:ascii="Garamond" w:hAnsi="Garamond" w:cs="Times New Roman"/>
        </w:rPr>
        <w:t>Brokerage Firm:__________________________________ Name of Broker: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b/>
          <w:u w:val="single"/>
        </w:rPr>
        <w:t xml:space="preserve"> </w:t>
      </w:r>
    </w:p>
    <w:p w14:paraId="0CB8E04B"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Type:___________ Account #:_____________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B815CA3"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account:_______________________________ Balance: </w:t>
      </w:r>
      <w:r w:rsidRPr="00991378">
        <w:rPr>
          <w:rFonts w:ascii="Garamond" w:hAnsi="Garamond" w:cs="Times New Roman"/>
          <w:u w:val="single"/>
        </w:rPr>
        <w:tab/>
      </w:r>
      <w:r w:rsidRPr="00991378">
        <w:rPr>
          <w:rFonts w:ascii="Garamond" w:hAnsi="Garamond" w:cs="Times New Roman"/>
          <w:u w:val="single"/>
        </w:rPr>
        <w:tab/>
      </w:r>
    </w:p>
    <w:p w14:paraId="1CCBA652"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49BF74B0">
          <v:rect id="_x0000_i1035" style="width:0;height:1.5pt" o:hralign="center" o:hrstd="t" o:hr="t" fillcolor="#a0a0a0" stroked="f"/>
        </w:pict>
      </w:r>
    </w:p>
    <w:p w14:paraId="4BB847BE"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77A52773"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5E76868" w14:textId="77777777" w:rsidR="00C955B7" w:rsidRPr="00991378" w:rsidRDefault="00C955B7" w:rsidP="00C955B7">
      <w:pPr>
        <w:spacing w:after="80"/>
        <w:rPr>
          <w:rFonts w:ascii="Garamond" w:hAnsi="Garamond" w:cs="Times New Roman"/>
          <w:b/>
          <w:u w:val="single"/>
        </w:rPr>
      </w:pPr>
      <w:r w:rsidRPr="00991378">
        <w:rPr>
          <w:rFonts w:ascii="Garamond" w:hAnsi="Garamond" w:cs="Times New Roman"/>
        </w:rPr>
        <w:t>Brokerage Firm:__________________________________ Name of Broker: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b/>
          <w:u w:val="single"/>
        </w:rPr>
        <w:t xml:space="preserve"> </w:t>
      </w:r>
    </w:p>
    <w:p w14:paraId="699D1A8C"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Type:___________ Account #:_____________ Account 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B10529D"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account:_______________________________ Balance: </w:t>
      </w:r>
      <w:r w:rsidRPr="00991378">
        <w:rPr>
          <w:rFonts w:ascii="Garamond" w:hAnsi="Garamond" w:cs="Times New Roman"/>
          <w:u w:val="single"/>
        </w:rPr>
        <w:tab/>
      </w:r>
      <w:r w:rsidRPr="00991378">
        <w:rPr>
          <w:rFonts w:ascii="Garamond" w:hAnsi="Garamond" w:cs="Times New Roman"/>
          <w:u w:val="single"/>
        </w:rPr>
        <w:tab/>
      </w:r>
    </w:p>
    <w:p w14:paraId="4C3E1E23"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50EC5695">
          <v:rect id="_x0000_i1036" style="width:0;height:1.5pt" o:hralign="center" o:hrstd="t" o:hr="t" fillcolor="#a0a0a0" stroked="f"/>
        </w:pict>
      </w:r>
    </w:p>
    <w:p w14:paraId="0616FB09"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3AA94556"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AD5CF82" w14:textId="5DD44B29" w:rsidR="00C955B7" w:rsidRPr="00DD3C43" w:rsidRDefault="00DD3C43" w:rsidP="00C955B7">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endif</w:t>
      </w:r>
      <w:r w:rsidRPr="00DD3C43">
        <w:rPr>
          <w:rFonts w:ascii="Garamond" w:hAnsi="Garamond" w:cs="Arial"/>
          <w:spacing w:val="-3"/>
        </w:rPr>
        <w:t>]}</w:t>
      </w:r>
    </w:p>
    <w:p w14:paraId="3454447A" w14:textId="582DEAFD" w:rsidR="00DD3C43" w:rsidRPr="00DD3C43" w:rsidRDefault="00DD3C43" w:rsidP="00C955B7">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if</w:t>
      </w:r>
      <w:r w:rsidRPr="00DD3C43">
        <w:rPr>
          <w:rFonts w:ascii="Garamond" w:hAnsi="Garamond" w:cs="Arial"/>
          <w:noProof/>
          <w:color w:val="2157AD"/>
          <w:spacing w:val="-3"/>
          <w:shd w:val="clear" w:color="auto" w:fill="C9F3CD"/>
        </w:rPr>
        <w:t xml:space="preserve"> (BlankAssetLettersv3|contains: "Stocks")</w:t>
      </w:r>
      <w:r w:rsidRPr="00DD3C43">
        <w:rPr>
          <w:rFonts w:ascii="Garamond" w:hAnsi="Garamond" w:cs="Arial"/>
          <w:spacing w:val="-3"/>
        </w:rPr>
        <w:t>]}</w:t>
      </w:r>
    </w:p>
    <w:p w14:paraId="47866AD8" w14:textId="77777777" w:rsidR="00C955B7" w:rsidRPr="00991378" w:rsidRDefault="00C955B7" w:rsidP="00C955B7">
      <w:pPr>
        <w:pBdr>
          <w:bottom w:val="single" w:sz="12" w:space="1" w:color="auto"/>
        </w:pBdr>
        <w:rPr>
          <w:rFonts w:ascii="Garamond" w:hAnsi="Garamond" w:cs="Times New Roman"/>
          <w:b/>
        </w:rPr>
      </w:pPr>
      <w:r w:rsidRPr="00991378">
        <w:rPr>
          <w:rFonts w:ascii="Garamond" w:hAnsi="Garamond" w:cs="Arial"/>
          <w:spacing w:val="-3"/>
          <w:u w:val="single"/>
        </w:rPr>
        <w:br w:type="page"/>
      </w:r>
      <w:r w:rsidRPr="00991378">
        <w:rPr>
          <w:rFonts w:ascii="Garamond" w:hAnsi="Garamond" w:cs="Times New Roman"/>
          <w:b/>
          <w:smallCaps/>
          <w:sz w:val="28"/>
          <w:szCs w:val="28"/>
        </w:rPr>
        <w:lastRenderedPageBreak/>
        <w:t>Stocks/Computershare</w:t>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p>
    <w:p w14:paraId="0ABDB84A" w14:textId="77777777" w:rsidR="00C955B7" w:rsidRPr="00991378" w:rsidRDefault="00C955B7" w:rsidP="00C955B7">
      <w:pPr>
        <w:jc w:val="both"/>
        <w:rPr>
          <w:rFonts w:ascii="Garamond" w:hAnsi="Garamond" w:cs="Times New Roman"/>
        </w:rPr>
      </w:pPr>
      <w:r w:rsidRPr="00991378">
        <w:rPr>
          <w:rFonts w:ascii="Garamond" w:hAnsi="Garamond" w:cs="Times New Roman"/>
        </w:rPr>
        <w:t>Type: Stock in publicly-owned corporations that you hold (</w:t>
      </w:r>
      <w:r w:rsidRPr="00991378">
        <w:rPr>
          <w:rFonts w:ascii="Garamond" w:hAnsi="Garamond" w:cs="Times New Roman"/>
          <w:i/>
          <w:iCs/>
        </w:rPr>
        <w:t>not stocks in private or family owned businesses and not in a Broker-Held Investment Account</w:t>
      </w:r>
      <w:r w:rsidRPr="00991378">
        <w:rPr>
          <w:rFonts w:ascii="Garamond" w:hAnsi="Garamond" w:cs="Times New Roman"/>
        </w:rPr>
        <w:t>)</w:t>
      </w:r>
    </w:p>
    <w:p w14:paraId="2B539DDD" w14:textId="77777777" w:rsidR="00C955B7" w:rsidRPr="00991378" w:rsidRDefault="00C955B7" w:rsidP="00C955B7">
      <w:pPr>
        <w:spacing w:after="40"/>
        <w:jc w:val="both"/>
        <w:rPr>
          <w:rFonts w:ascii="Garamond" w:hAnsi="Garamond" w:cs="Times New Roman"/>
        </w:rPr>
      </w:pPr>
    </w:p>
    <w:p w14:paraId="41DBFCDA" w14:textId="77777777" w:rsidR="00C955B7" w:rsidRPr="00991378" w:rsidRDefault="00C955B7" w:rsidP="00C955B7">
      <w:pPr>
        <w:spacing w:after="40"/>
        <w:jc w:val="both"/>
        <w:rPr>
          <w:rFonts w:ascii="Garamond" w:hAnsi="Garamond" w:cs="Times New Roman"/>
        </w:rPr>
      </w:pPr>
      <w:r w:rsidRPr="00991378">
        <w:rPr>
          <w:rFonts w:ascii="Garamond" w:hAnsi="Garamond" w:cs="Times New Roman"/>
        </w:rPr>
        <w:t>For each Stock/Computershare, provide and update the following information:</w:t>
      </w:r>
    </w:p>
    <w:p w14:paraId="2F8021AB" w14:textId="77777777" w:rsidR="00C955B7" w:rsidRPr="00991378" w:rsidRDefault="00C955B7" w:rsidP="00C955B7">
      <w:pPr>
        <w:spacing w:after="40"/>
        <w:jc w:val="both"/>
        <w:rPr>
          <w:rFonts w:ascii="Garamond" w:hAnsi="Garamond" w:cs="Times New Roman"/>
        </w:rPr>
      </w:pPr>
    </w:p>
    <w:p w14:paraId="61987B3B"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Stock/Computershare Name:_______________________________ Owner: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1BC65AB"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Certificate or Acct Number:_____________________ Cusip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39525CB"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 Fair Market Value: </w:t>
      </w:r>
      <w:r w:rsidRPr="00991378">
        <w:rPr>
          <w:rFonts w:ascii="Garamond" w:hAnsi="Garamond" w:cs="Times New Roman"/>
          <w:u w:val="single"/>
        </w:rPr>
        <w:tab/>
      </w:r>
      <w:r w:rsidRPr="00991378">
        <w:rPr>
          <w:rFonts w:ascii="Garamond" w:hAnsi="Garamond" w:cs="Times New Roman"/>
          <w:u w:val="single"/>
        </w:rPr>
        <w:tab/>
      </w:r>
    </w:p>
    <w:p w14:paraId="2BD799F7"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15C27962">
          <v:rect id="_x0000_i1037" style="width:0;height:1.5pt" o:hralign="center" o:hrstd="t" o:hr="t" fillcolor="#a0a0a0" stroked="f"/>
        </w:pict>
      </w:r>
    </w:p>
    <w:p w14:paraId="093A5B92"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1ED7A46B"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1CB4F13"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Stock/Computershare Name:_______________________________ Owner: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FA55A33"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Certificate or Acct Number:_____________________ Cusip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5824F9E"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 Fair Market Value: </w:t>
      </w:r>
      <w:r w:rsidRPr="00991378">
        <w:rPr>
          <w:rFonts w:ascii="Garamond" w:hAnsi="Garamond" w:cs="Times New Roman"/>
          <w:u w:val="single"/>
        </w:rPr>
        <w:tab/>
      </w:r>
      <w:r w:rsidRPr="00991378">
        <w:rPr>
          <w:rFonts w:ascii="Garamond" w:hAnsi="Garamond" w:cs="Times New Roman"/>
          <w:u w:val="single"/>
        </w:rPr>
        <w:tab/>
      </w:r>
    </w:p>
    <w:p w14:paraId="733501E3"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60B7639D">
          <v:rect id="_x0000_i1038" style="width:0;height:1.5pt" o:hralign="center" o:hrstd="t" o:hr="t" fillcolor="#a0a0a0" stroked="f"/>
        </w:pict>
      </w:r>
    </w:p>
    <w:p w14:paraId="53966916"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4C4A4224"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7D82E0D"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Stock/Computershare Name:_______________________________ Owner: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B6B93CC"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Certificate or Acct Number:_____________________ Cusip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911C23E"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 Fair Market Value: </w:t>
      </w:r>
      <w:r w:rsidRPr="00991378">
        <w:rPr>
          <w:rFonts w:ascii="Garamond" w:hAnsi="Garamond" w:cs="Times New Roman"/>
          <w:u w:val="single"/>
        </w:rPr>
        <w:tab/>
      </w:r>
      <w:r w:rsidRPr="00991378">
        <w:rPr>
          <w:rFonts w:ascii="Garamond" w:hAnsi="Garamond" w:cs="Times New Roman"/>
          <w:u w:val="single"/>
        </w:rPr>
        <w:tab/>
      </w:r>
    </w:p>
    <w:p w14:paraId="095582CB"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76757505">
          <v:rect id="_x0000_i1039" style="width:0;height:1.5pt" o:hralign="center" o:hrstd="t" o:hr="t" fillcolor="#a0a0a0" stroked="f"/>
        </w:pict>
      </w:r>
    </w:p>
    <w:p w14:paraId="3087570D"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53235521"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D85B0CD"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Stock/Computershare Name:_______________________________ Owner: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CDC6BD5"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Certificate or Acct Number:_____________________ Cusip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F21AF89"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 Fair Market Value: </w:t>
      </w:r>
      <w:r w:rsidRPr="00991378">
        <w:rPr>
          <w:rFonts w:ascii="Garamond" w:hAnsi="Garamond" w:cs="Times New Roman"/>
          <w:u w:val="single"/>
        </w:rPr>
        <w:tab/>
      </w:r>
      <w:r w:rsidRPr="00991378">
        <w:rPr>
          <w:rFonts w:ascii="Garamond" w:hAnsi="Garamond" w:cs="Times New Roman"/>
          <w:u w:val="single"/>
        </w:rPr>
        <w:tab/>
      </w:r>
    </w:p>
    <w:p w14:paraId="1A57D67D"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13172BBE">
          <v:rect id="_x0000_i1040" style="width:0;height:1.5pt" o:hralign="center" o:hrstd="t" o:hr="t" fillcolor="#a0a0a0" stroked="f"/>
        </w:pict>
      </w:r>
    </w:p>
    <w:p w14:paraId="36CC4A55"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564C7F50"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6987855" w14:textId="77777777" w:rsidR="00DD3C43" w:rsidRPr="00DD3C43" w:rsidRDefault="00DD3C43" w:rsidP="00DD3C43">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endif</w:t>
      </w:r>
      <w:r w:rsidRPr="00DD3C43">
        <w:rPr>
          <w:rFonts w:ascii="Garamond" w:hAnsi="Garamond" w:cs="Arial"/>
          <w:spacing w:val="-3"/>
        </w:rPr>
        <w:t>]}</w:t>
      </w:r>
    </w:p>
    <w:p w14:paraId="324D3DC8" w14:textId="5434F742" w:rsidR="00DD3C43" w:rsidRPr="00DD3C43" w:rsidRDefault="00DD3C43" w:rsidP="00DD3C43">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if</w:t>
      </w:r>
      <w:r w:rsidRPr="00DD3C43">
        <w:rPr>
          <w:rFonts w:ascii="Garamond" w:hAnsi="Garamond" w:cs="Arial"/>
          <w:noProof/>
          <w:color w:val="2157AD"/>
          <w:spacing w:val="-3"/>
          <w:shd w:val="clear" w:color="auto" w:fill="C9F3CD"/>
        </w:rPr>
        <w:t xml:space="preserve"> (BlankAssetLettersv3|contains: "Bonds")</w:t>
      </w:r>
      <w:r w:rsidRPr="00DD3C43">
        <w:rPr>
          <w:rFonts w:ascii="Garamond" w:hAnsi="Garamond" w:cs="Arial"/>
          <w:spacing w:val="-3"/>
        </w:rPr>
        <w:t>]}</w:t>
      </w:r>
    </w:p>
    <w:p w14:paraId="4FBCF122" w14:textId="587D375D" w:rsidR="00C955B7" w:rsidRPr="00991378" w:rsidRDefault="00DD3C43" w:rsidP="00DD3C43">
      <w:pPr>
        <w:pBdr>
          <w:bottom w:val="single" w:sz="12" w:space="1" w:color="auto"/>
        </w:pBdr>
        <w:rPr>
          <w:rFonts w:ascii="Garamond" w:hAnsi="Garamond" w:cs="Times New Roman"/>
          <w:b/>
        </w:rPr>
      </w:pPr>
      <w:r w:rsidRPr="00991378">
        <w:rPr>
          <w:rFonts w:ascii="Garamond" w:hAnsi="Garamond" w:cs="Arial"/>
          <w:spacing w:val="-3"/>
          <w:u w:val="single"/>
        </w:rPr>
        <w:br w:type="page"/>
      </w:r>
      <w:r w:rsidR="00C955B7" w:rsidRPr="00991378">
        <w:rPr>
          <w:rFonts w:ascii="Garamond" w:hAnsi="Garamond" w:cs="Times New Roman"/>
          <w:b/>
          <w:smallCaps/>
          <w:sz w:val="28"/>
          <w:szCs w:val="28"/>
        </w:rPr>
        <w:lastRenderedPageBreak/>
        <w:t>Bonds</w:t>
      </w:r>
      <w:r w:rsidR="00C955B7" w:rsidRPr="00991378">
        <w:rPr>
          <w:rFonts w:ascii="Garamond" w:hAnsi="Garamond" w:cs="Times New Roman"/>
          <w:b/>
          <w:smallCaps/>
          <w:sz w:val="28"/>
          <w:szCs w:val="28"/>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p>
    <w:p w14:paraId="1E7B93B9" w14:textId="77777777" w:rsidR="00C955B7" w:rsidRPr="00991378" w:rsidRDefault="00C955B7" w:rsidP="00C955B7">
      <w:pPr>
        <w:jc w:val="both"/>
        <w:rPr>
          <w:rFonts w:ascii="Garamond" w:hAnsi="Garamond" w:cs="Times New Roman"/>
        </w:rPr>
      </w:pPr>
      <w:r w:rsidRPr="00991378">
        <w:rPr>
          <w:rFonts w:ascii="Garamond" w:hAnsi="Garamond" w:cs="Times New Roman"/>
        </w:rPr>
        <w:t>Type: U.S. Savings Bonds, Treasury Bonds, corporate bonds, municipal bonds, etc. (not in a Broker-Held Investment Account)</w:t>
      </w:r>
    </w:p>
    <w:p w14:paraId="05DEE90B" w14:textId="77777777" w:rsidR="00C955B7" w:rsidRPr="00991378" w:rsidRDefault="00C955B7" w:rsidP="00C955B7">
      <w:pPr>
        <w:jc w:val="both"/>
        <w:rPr>
          <w:rFonts w:ascii="Garamond" w:hAnsi="Garamond" w:cs="Times New Roman"/>
        </w:rPr>
      </w:pPr>
    </w:p>
    <w:p w14:paraId="539EED63" w14:textId="77777777" w:rsidR="00C955B7" w:rsidRPr="00991378" w:rsidRDefault="00C955B7" w:rsidP="00C955B7">
      <w:pPr>
        <w:jc w:val="both"/>
        <w:rPr>
          <w:rFonts w:ascii="Garamond" w:hAnsi="Garamond" w:cs="Times New Roman"/>
        </w:rPr>
      </w:pPr>
      <w:r w:rsidRPr="00991378">
        <w:rPr>
          <w:rFonts w:ascii="Garamond" w:hAnsi="Garamond" w:cs="Times New Roman"/>
        </w:rPr>
        <w:t>For each Bond, provide and update the following information:</w:t>
      </w:r>
    </w:p>
    <w:p w14:paraId="1305D71E" w14:textId="77777777" w:rsidR="00C955B7" w:rsidRPr="00991378" w:rsidRDefault="00C955B7" w:rsidP="00C955B7">
      <w:pPr>
        <w:rPr>
          <w:rFonts w:ascii="Garamond" w:hAnsi="Garamond" w:cs="Times New Roman"/>
        </w:rPr>
      </w:pPr>
    </w:p>
    <w:p w14:paraId="621A5FCE"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Bond Type:_________________________ Bond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8DA4DBC"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Name(s) as they appear on bond:_____________________ Fair Market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9E4EE5A"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Owner:_______________________________ Co-Owner: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E98D05B"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7AF5D34A">
          <v:rect id="_x0000_i1041" style="width:0;height:1.5pt" o:hralign="center" o:hrstd="t" o:hr="t" fillcolor="#a0a0a0" stroked="f"/>
        </w:pict>
      </w:r>
    </w:p>
    <w:p w14:paraId="077E0ED9"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0A0C61DE"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8133C9F"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Bond Type:_________________________ Bond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509515E"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Name(s) as they appear on bond:_____________________ Fair Market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1834011"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Owner:_______________________________ Co-Owner: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33D9980"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43B7B1B9">
          <v:rect id="_x0000_i1042" style="width:0;height:1.5pt" o:hralign="center" o:hrstd="t" o:hr="t" fillcolor="#a0a0a0" stroked="f"/>
        </w:pict>
      </w:r>
    </w:p>
    <w:p w14:paraId="4D36AEB9"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45D9C646"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E9847D1"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Bond Type:_________________________ Bond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307F557"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Name(s) as they appear on bond:_____________________ Fair Market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35BF156"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Owner:_______________________________ Co-Owner: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94624D8"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7929D926">
          <v:rect id="_x0000_i1043" style="width:0;height:1.5pt" o:hralign="center" o:hrstd="t" o:hr="t" fillcolor="#a0a0a0" stroked="f"/>
        </w:pict>
      </w:r>
    </w:p>
    <w:p w14:paraId="33003994"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2AADA4B4"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294613C"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Bond Type:_________________________ Bond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1631E73"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Name(s) as they appear on bond:_____________________ Fair Market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29411F3"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Owner:_______________________________ Co-Owner: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581479C"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557C89EE">
          <v:rect id="_x0000_i1044" style="width:0;height:1.5pt" o:hralign="center" o:hrstd="t" o:hr="t" fillcolor="#a0a0a0" stroked="f"/>
        </w:pict>
      </w:r>
    </w:p>
    <w:p w14:paraId="4BA4E538"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0FFA72FF"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077ABB0" w14:textId="77777777" w:rsidR="004214DF" w:rsidRPr="00DD3C43" w:rsidRDefault="004214DF" w:rsidP="004214DF">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endif</w:t>
      </w:r>
      <w:r w:rsidRPr="00DD3C43">
        <w:rPr>
          <w:rFonts w:ascii="Garamond" w:hAnsi="Garamond" w:cs="Arial"/>
          <w:spacing w:val="-3"/>
        </w:rPr>
        <w:t>]}</w:t>
      </w:r>
    </w:p>
    <w:p w14:paraId="4A024BF7" w14:textId="4AB60944" w:rsidR="004214DF" w:rsidRPr="00DD3C43" w:rsidRDefault="004214DF" w:rsidP="004214DF">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if</w:t>
      </w:r>
      <w:r w:rsidRPr="00DD3C43">
        <w:rPr>
          <w:rFonts w:ascii="Garamond" w:hAnsi="Garamond" w:cs="Arial"/>
          <w:noProof/>
          <w:color w:val="2157AD"/>
          <w:spacing w:val="-3"/>
          <w:shd w:val="clear" w:color="auto" w:fill="C9F3CD"/>
        </w:rPr>
        <w:t xml:space="preserve"> (BlankAssetLettersv3|contains: "</w:t>
      </w:r>
      <w:r w:rsidRPr="004214DF">
        <w:rPr>
          <w:rFonts w:ascii="Garamond" w:hAnsi="Garamond" w:cs="Arial"/>
          <w:noProof/>
          <w:color w:val="2157AD"/>
          <w:spacing w:val="-3"/>
          <w:shd w:val="clear" w:color="auto" w:fill="C9F3CD"/>
        </w:rPr>
        <w:t>Retirement</w:t>
      </w:r>
      <w:r w:rsidRPr="00DD3C43">
        <w:rPr>
          <w:rFonts w:ascii="Garamond" w:hAnsi="Garamond" w:cs="Arial"/>
          <w:noProof/>
          <w:color w:val="2157AD"/>
          <w:spacing w:val="-3"/>
          <w:shd w:val="clear" w:color="auto" w:fill="C9F3CD"/>
        </w:rPr>
        <w:t>")</w:t>
      </w:r>
      <w:r w:rsidRPr="00DD3C43">
        <w:rPr>
          <w:rFonts w:ascii="Garamond" w:hAnsi="Garamond" w:cs="Arial"/>
          <w:spacing w:val="-3"/>
        </w:rPr>
        <w:t>]}</w:t>
      </w:r>
    </w:p>
    <w:p w14:paraId="161A6D24" w14:textId="23A770D2" w:rsidR="00C955B7" w:rsidRPr="00991378" w:rsidRDefault="004214DF" w:rsidP="004214DF">
      <w:pPr>
        <w:pBdr>
          <w:bottom w:val="single" w:sz="12" w:space="1" w:color="auto"/>
        </w:pBdr>
        <w:rPr>
          <w:rFonts w:ascii="Garamond" w:hAnsi="Garamond" w:cs="Times New Roman"/>
          <w:b/>
        </w:rPr>
      </w:pPr>
      <w:r w:rsidRPr="00991378">
        <w:rPr>
          <w:rFonts w:ascii="Garamond" w:hAnsi="Garamond" w:cs="Arial"/>
          <w:spacing w:val="-3"/>
          <w:u w:val="single"/>
        </w:rPr>
        <w:br w:type="page"/>
      </w:r>
      <w:r w:rsidR="00C955B7" w:rsidRPr="00991378">
        <w:rPr>
          <w:rFonts w:ascii="Garamond" w:hAnsi="Garamond" w:cs="Times New Roman"/>
          <w:b/>
          <w:smallCaps/>
          <w:sz w:val="28"/>
          <w:szCs w:val="28"/>
        </w:rPr>
        <w:lastRenderedPageBreak/>
        <w:t>Retirement Plans</w:t>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r w:rsidR="00C955B7" w:rsidRPr="00991378">
        <w:rPr>
          <w:rFonts w:ascii="Garamond" w:hAnsi="Garamond" w:cs="Times New Roman"/>
          <w:b/>
          <w:smallCaps/>
        </w:rPr>
        <w:tab/>
      </w:r>
    </w:p>
    <w:p w14:paraId="0ED9C304" w14:textId="77777777" w:rsidR="00C955B7" w:rsidRPr="00991378" w:rsidRDefault="00C955B7" w:rsidP="00C955B7">
      <w:pPr>
        <w:rPr>
          <w:rFonts w:ascii="Garamond" w:hAnsi="Garamond" w:cs="Times New Roman"/>
        </w:rPr>
      </w:pPr>
      <w:r w:rsidRPr="00991378">
        <w:rPr>
          <w:rFonts w:ascii="Garamond" w:hAnsi="Garamond" w:cs="Times New Roman"/>
        </w:rPr>
        <w:t>Type: Profit Sharing (“PS”); H.R. 10; IRA; SEP; 401(k), Roth IRA, 403(b)</w:t>
      </w:r>
    </w:p>
    <w:p w14:paraId="531B2820" w14:textId="77777777" w:rsidR="00C955B7" w:rsidRPr="00991378" w:rsidRDefault="00C955B7" w:rsidP="00C955B7">
      <w:pPr>
        <w:rPr>
          <w:rFonts w:ascii="Garamond" w:hAnsi="Garamond" w:cs="Times New Roman"/>
        </w:rPr>
      </w:pPr>
    </w:p>
    <w:p w14:paraId="53DF2BE4" w14:textId="77777777" w:rsidR="00C955B7" w:rsidRPr="00991378" w:rsidRDefault="00C955B7" w:rsidP="00C955B7">
      <w:pPr>
        <w:rPr>
          <w:rFonts w:ascii="Garamond" w:hAnsi="Garamond" w:cs="Times New Roman"/>
        </w:rPr>
      </w:pPr>
      <w:r w:rsidRPr="00991378">
        <w:rPr>
          <w:rFonts w:ascii="Garamond" w:hAnsi="Garamond" w:cs="Times New Roman"/>
        </w:rPr>
        <w:t>For each Retirement Plan, provide and update the following information:</w:t>
      </w:r>
    </w:p>
    <w:p w14:paraId="33A3A29F" w14:textId="77777777" w:rsidR="00C955B7" w:rsidRPr="00991378" w:rsidRDefault="00C955B7" w:rsidP="00C955B7">
      <w:pPr>
        <w:rPr>
          <w:rFonts w:ascii="Garamond" w:hAnsi="Garamond" w:cs="Times New Roman"/>
        </w:rPr>
      </w:pPr>
    </w:p>
    <w:p w14:paraId="27A26A9B"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Company Name:__________________________________ Plan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CE082AB"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#:______________ Plan Owner:________________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C01A319"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account:_______________________________ Balance: </w:t>
      </w:r>
      <w:r w:rsidRPr="00991378">
        <w:rPr>
          <w:rFonts w:ascii="Garamond" w:hAnsi="Garamond" w:cs="Times New Roman"/>
          <w:u w:val="single"/>
        </w:rPr>
        <w:tab/>
      </w:r>
      <w:r w:rsidRPr="00991378">
        <w:rPr>
          <w:rFonts w:ascii="Garamond" w:hAnsi="Garamond" w:cs="Times New Roman"/>
          <w:u w:val="single"/>
        </w:rPr>
        <w:tab/>
      </w:r>
    </w:p>
    <w:p w14:paraId="15DAF324"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25C44482">
          <v:rect id="_x0000_i1045" style="width:0;height:1.5pt" o:hralign="center" o:hrstd="t" o:hr="t" fillcolor="#a0a0a0" stroked="f"/>
        </w:pict>
      </w:r>
    </w:p>
    <w:p w14:paraId="0BAE65B4"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3C8051A7"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1C95467"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Company Name:__________________________________ Plan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3B7BA00"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#:______________ Plan Owner:________________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A676FE2"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account:_______________________________ Balance: </w:t>
      </w:r>
      <w:r w:rsidRPr="00991378">
        <w:rPr>
          <w:rFonts w:ascii="Garamond" w:hAnsi="Garamond" w:cs="Times New Roman"/>
          <w:u w:val="single"/>
        </w:rPr>
        <w:tab/>
      </w:r>
      <w:r w:rsidRPr="00991378">
        <w:rPr>
          <w:rFonts w:ascii="Garamond" w:hAnsi="Garamond" w:cs="Times New Roman"/>
          <w:u w:val="single"/>
        </w:rPr>
        <w:tab/>
      </w:r>
    </w:p>
    <w:p w14:paraId="6D3C21CB"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7584E8EB">
          <v:rect id="_x0000_i1046" style="width:0;height:1.5pt" o:hralign="center" o:hrstd="t" o:hr="t" fillcolor="#a0a0a0" stroked="f"/>
        </w:pict>
      </w:r>
    </w:p>
    <w:p w14:paraId="36E949C7"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2EC039D3"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F772806"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Company Name:__________________________________ Plan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94735E3"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#:______________ Plan Owner:________________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BEB18C8"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account:_______________________________ Balance: </w:t>
      </w:r>
      <w:r w:rsidRPr="00991378">
        <w:rPr>
          <w:rFonts w:ascii="Garamond" w:hAnsi="Garamond" w:cs="Times New Roman"/>
          <w:u w:val="single"/>
        </w:rPr>
        <w:tab/>
      </w:r>
      <w:r w:rsidRPr="00991378">
        <w:rPr>
          <w:rFonts w:ascii="Garamond" w:hAnsi="Garamond" w:cs="Times New Roman"/>
          <w:u w:val="single"/>
        </w:rPr>
        <w:tab/>
      </w:r>
    </w:p>
    <w:p w14:paraId="0522B043"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06E87A55">
          <v:rect id="_x0000_i1047" style="width:0;height:1.5pt" o:hralign="center" o:hrstd="t" o:hr="t" fillcolor="#a0a0a0" stroked="f"/>
        </w:pict>
      </w:r>
    </w:p>
    <w:p w14:paraId="1ED0BAB5"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4897665A"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33E782A"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Company Name:__________________________________ Plan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E94CB8F"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Account #:______________ Plan Owner:________________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D5200CB"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Name(s) as they appear on account:_______________________________ Balance: </w:t>
      </w:r>
      <w:r w:rsidRPr="00991378">
        <w:rPr>
          <w:rFonts w:ascii="Garamond" w:hAnsi="Garamond" w:cs="Times New Roman"/>
          <w:u w:val="single"/>
        </w:rPr>
        <w:tab/>
      </w:r>
      <w:r w:rsidRPr="00991378">
        <w:rPr>
          <w:rFonts w:ascii="Garamond" w:hAnsi="Garamond" w:cs="Times New Roman"/>
          <w:u w:val="single"/>
        </w:rPr>
        <w:tab/>
      </w:r>
    </w:p>
    <w:p w14:paraId="7DF54F66"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1FA9C534">
          <v:rect id="_x0000_i1048" style="width:0;height:1.5pt" o:hralign="center" o:hrstd="t" o:hr="t" fillcolor="#a0a0a0" stroked="f"/>
        </w:pict>
      </w:r>
    </w:p>
    <w:p w14:paraId="46F3EC5F"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16BFDD25"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3E1FBD4" w14:textId="77777777" w:rsidR="00775B1D" w:rsidRPr="00DD3C43" w:rsidRDefault="00775B1D" w:rsidP="00775B1D">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endif</w:t>
      </w:r>
      <w:r w:rsidRPr="00DD3C43">
        <w:rPr>
          <w:rFonts w:ascii="Garamond" w:hAnsi="Garamond" w:cs="Arial"/>
          <w:spacing w:val="-3"/>
        </w:rPr>
        <w:t>]}</w:t>
      </w:r>
    </w:p>
    <w:p w14:paraId="4F86C743" w14:textId="3FFF2009" w:rsidR="00775B1D" w:rsidRPr="00DD3C43" w:rsidRDefault="00775B1D" w:rsidP="00775B1D">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if</w:t>
      </w:r>
      <w:r w:rsidRPr="00DD3C43">
        <w:rPr>
          <w:rFonts w:ascii="Garamond" w:hAnsi="Garamond" w:cs="Arial"/>
          <w:noProof/>
          <w:color w:val="2157AD"/>
          <w:spacing w:val="-3"/>
          <w:shd w:val="clear" w:color="auto" w:fill="C9F3CD"/>
        </w:rPr>
        <w:t xml:space="preserve"> (BlankAssetLettersv3|contains: "</w:t>
      </w:r>
      <w:r w:rsidRPr="00775B1D">
        <w:rPr>
          <w:rFonts w:ascii="Garamond" w:hAnsi="Garamond" w:cs="Arial"/>
          <w:noProof/>
          <w:color w:val="2157AD"/>
          <w:spacing w:val="-3"/>
          <w:shd w:val="clear" w:color="auto" w:fill="C9F3CD"/>
        </w:rPr>
        <w:t>LifeInsureWithCash</w:t>
      </w:r>
      <w:r w:rsidRPr="00DD3C43">
        <w:rPr>
          <w:rFonts w:ascii="Garamond" w:hAnsi="Garamond" w:cs="Arial"/>
          <w:noProof/>
          <w:color w:val="2157AD"/>
          <w:spacing w:val="-3"/>
          <w:shd w:val="clear" w:color="auto" w:fill="C9F3CD"/>
        </w:rPr>
        <w:t>")</w:t>
      </w:r>
      <w:r>
        <w:rPr>
          <w:rFonts w:ascii="Garamond" w:hAnsi="Garamond" w:cs="Arial"/>
          <w:noProof/>
          <w:color w:val="2157AD"/>
          <w:spacing w:val="-3"/>
          <w:shd w:val="clear" w:color="auto" w:fill="C9F3CD"/>
        </w:rPr>
        <w:t xml:space="preserve"> || </w:t>
      </w:r>
      <w:r w:rsidRPr="00775B1D">
        <w:rPr>
          <w:rFonts w:ascii="Garamond" w:hAnsi="Garamond" w:cs="Arial"/>
          <w:noProof/>
          <w:color w:val="2157AD"/>
          <w:spacing w:val="-3"/>
          <w:shd w:val="clear" w:color="auto" w:fill="C9F3CD"/>
        </w:rPr>
        <w:t>(BlankAssetLettersv3|contains: "LifeInsureNoCash")</w:t>
      </w:r>
      <w:r w:rsidRPr="00DD3C43">
        <w:rPr>
          <w:rFonts w:ascii="Garamond" w:hAnsi="Garamond" w:cs="Arial"/>
          <w:spacing w:val="-3"/>
        </w:rPr>
        <w:t>]}</w:t>
      </w:r>
    </w:p>
    <w:p w14:paraId="599385BE" w14:textId="77777777" w:rsidR="00C955B7" w:rsidRPr="00991378" w:rsidRDefault="00C955B7" w:rsidP="00C955B7">
      <w:pPr>
        <w:pBdr>
          <w:bottom w:val="single" w:sz="12" w:space="1" w:color="auto"/>
        </w:pBdr>
        <w:rPr>
          <w:rFonts w:ascii="Garamond" w:hAnsi="Garamond" w:cs="Times New Roman"/>
          <w:b/>
        </w:rPr>
      </w:pPr>
      <w:r w:rsidRPr="00991378">
        <w:rPr>
          <w:rFonts w:ascii="Garamond" w:hAnsi="Garamond" w:cs="Times New Roman"/>
          <w:b/>
          <w:bCs/>
          <w:sz w:val="18"/>
          <w:szCs w:val="18"/>
        </w:rPr>
        <w:br w:type="page"/>
      </w:r>
      <w:r w:rsidRPr="00991378">
        <w:rPr>
          <w:rFonts w:ascii="Garamond" w:hAnsi="Garamond" w:cs="Times New Roman"/>
          <w:b/>
          <w:smallCaps/>
          <w:sz w:val="28"/>
          <w:szCs w:val="28"/>
        </w:rPr>
        <w:lastRenderedPageBreak/>
        <w:t>Life Insurance</w:t>
      </w:r>
      <w:r w:rsidRPr="00991378">
        <w:rPr>
          <w:rFonts w:ascii="Garamond" w:hAnsi="Garamond" w:cs="Times New Roman"/>
          <w:b/>
          <w:smallCaps/>
          <w:sz w:val="28"/>
          <w:szCs w:val="28"/>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p>
    <w:p w14:paraId="0B7EB7CC" w14:textId="77777777" w:rsidR="00C955B7" w:rsidRPr="00991378" w:rsidRDefault="00C955B7" w:rsidP="00C955B7">
      <w:pPr>
        <w:jc w:val="both"/>
        <w:rPr>
          <w:rFonts w:ascii="Garamond" w:hAnsi="Garamond" w:cs="Times New Roman"/>
        </w:rPr>
      </w:pPr>
      <w:r w:rsidRPr="00991378">
        <w:rPr>
          <w:rFonts w:ascii="Garamond" w:hAnsi="Garamond" w:cs="Times New Roman"/>
        </w:rPr>
        <w:t>Please list the Policy Type: Term, Whole Life, Split Dollar, Group Term Life, Universal Life</w:t>
      </w:r>
    </w:p>
    <w:p w14:paraId="175DC48F" w14:textId="77777777" w:rsidR="00C955B7" w:rsidRPr="00991378" w:rsidRDefault="00C955B7" w:rsidP="00C955B7">
      <w:pPr>
        <w:jc w:val="both"/>
        <w:rPr>
          <w:rFonts w:ascii="Garamond" w:hAnsi="Garamond" w:cs="Times New Roman"/>
          <w:b/>
          <w:i/>
        </w:rPr>
      </w:pPr>
    </w:p>
    <w:p w14:paraId="034A6550" w14:textId="77777777" w:rsidR="00C955B7" w:rsidRPr="00991378" w:rsidRDefault="00C955B7" w:rsidP="00C955B7">
      <w:pPr>
        <w:jc w:val="both"/>
        <w:rPr>
          <w:rFonts w:ascii="Garamond" w:hAnsi="Garamond" w:cs="Times New Roman"/>
        </w:rPr>
      </w:pPr>
      <w:r w:rsidRPr="00991378">
        <w:rPr>
          <w:rFonts w:ascii="Garamond" w:hAnsi="Garamond" w:cs="Times New Roman"/>
        </w:rPr>
        <w:t>For each Life Insurance policy, please provide the following information:</w:t>
      </w:r>
    </w:p>
    <w:p w14:paraId="581D6CDA" w14:textId="77777777" w:rsidR="00C955B7" w:rsidRPr="00991378" w:rsidRDefault="00C955B7" w:rsidP="00C955B7">
      <w:pPr>
        <w:jc w:val="both"/>
        <w:rPr>
          <w:rFonts w:ascii="Garamond" w:hAnsi="Garamond" w:cs="Times New Roman"/>
        </w:rPr>
      </w:pPr>
    </w:p>
    <w:p w14:paraId="7BE5C947"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Company Name:______________________________ Policy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96790B8" w14:textId="77777777" w:rsidR="00C955B7" w:rsidRPr="00991378" w:rsidRDefault="00C955B7" w:rsidP="00C955B7">
      <w:pPr>
        <w:spacing w:after="80"/>
        <w:rPr>
          <w:rFonts w:ascii="Garamond" w:hAnsi="Garamond" w:cs="Times New Roman"/>
        </w:rPr>
      </w:pPr>
      <w:r w:rsidRPr="00991378">
        <w:rPr>
          <w:rFonts w:ascii="Garamond" w:hAnsi="Garamond" w:cs="Times New Roman"/>
        </w:rPr>
        <w:t>Policy Number:___________________________ Insured:________________ Cash Value: Y/N?</w:t>
      </w:r>
    </w:p>
    <w:p w14:paraId="5527BA49"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Owner:__________________________________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0225B62"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118A8C6"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A0F9C9A"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4EFF29D1">
          <v:rect id="_x0000_i1049" style="width:0;height:1.5pt" o:hralign="center" o:hrstd="t" o:hr="t" fillcolor="#a0a0a0" stroked="f"/>
        </w:pict>
      </w:r>
    </w:p>
    <w:p w14:paraId="23F7B6B5"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712913C5"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FE85A7C"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Company Name:______________________________ Policy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FE432DF" w14:textId="77777777" w:rsidR="00C955B7" w:rsidRPr="00991378" w:rsidRDefault="00C955B7" w:rsidP="00C955B7">
      <w:pPr>
        <w:spacing w:after="80"/>
        <w:rPr>
          <w:rFonts w:ascii="Garamond" w:hAnsi="Garamond" w:cs="Times New Roman"/>
        </w:rPr>
      </w:pPr>
      <w:r w:rsidRPr="00991378">
        <w:rPr>
          <w:rFonts w:ascii="Garamond" w:hAnsi="Garamond" w:cs="Times New Roman"/>
        </w:rPr>
        <w:t>Policy Number:___________________________ Insured:________________ Cash Value: Y/N?</w:t>
      </w:r>
    </w:p>
    <w:p w14:paraId="1080571A"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Owner:__________________________________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69A3BDE"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5F768B4"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F786594"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2DF40D2B">
          <v:rect id="_x0000_i1050" style="width:0;height:1.5pt" o:hralign="center" o:hrstd="t" o:hr="t" fillcolor="#a0a0a0" stroked="f"/>
        </w:pict>
      </w:r>
    </w:p>
    <w:p w14:paraId="48DDD4B4"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0135D3A3"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904CA51"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Company Name:______________________________ Policy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7D23E73" w14:textId="77777777" w:rsidR="00C955B7" w:rsidRPr="00991378" w:rsidRDefault="00C955B7" w:rsidP="00C955B7">
      <w:pPr>
        <w:spacing w:after="80"/>
        <w:rPr>
          <w:rFonts w:ascii="Garamond" w:hAnsi="Garamond" w:cs="Times New Roman"/>
        </w:rPr>
      </w:pPr>
      <w:r w:rsidRPr="00991378">
        <w:rPr>
          <w:rFonts w:ascii="Garamond" w:hAnsi="Garamond" w:cs="Times New Roman"/>
        </w:rPr>
        <w:t>Policy Number:___________________________ Insured:________________ Cash Value: Y/N?</w:t>
      </w:r>
    </w:p>
    <w:p w14:paraId="77B28985"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Owner:__________________________________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7529D4E"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7697D72"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4FE5C87"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06AA0716">
          <v:rect id="_x0000_i1051" style="width:0;height:1.5pt" o:hralign="center" o:hrstd="t" o:hr="t" fillcolor="#a0a0a0" stroked="f"/>
        </w:pict>
      </w:r>
    </w:p>
    <w:p w14:paraId="2D305FEA"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33DC68AE"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9A8986E"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br w:type="page"/>
      </w:r>
      <w:r w:rsidRPr="00991378">
        <w:rPr>
          <w:rFonts w:ascii="Garamond" w:hAnsi="Garamond" w:cs="Times New Roman"/>
        </w:rPr>
        <w:lastRenderedPageBreak/>
        <w:t>Company Name:______________________________ Policy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3EC76CC" w14:textId="77777777" w:rsidR="00C955B7" w:rsidRPr="00991378" w:rsidRDefault="00C955B7" w:rsidP="00C955B7">
      <w:pPr>
        <w:spacing w:after="80"/>
        <w:rPr>
          <w:rFonts w:ascii="Garamond" w:hAnsi="Garamond" w:cs="Times New Roman"/>
        </w:rPr>
      </w:pPr>
      <w:r w:rsidRPr="00991378">
        <w:rPr>
          <w:rFonts w:ascii="Garamond" w:hAnsi="Garamond" w:cs="Times New Roman"/>
        </w:rPr>
        <w:t>Policy Number:___________________________ Insured:________________ Cash Value: Y/N?</w:t>
      </w:r>
    </w:p>
    <w:p w14:paraId="61964AD9"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Owner:__________________________________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DC23F65"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006FA5C"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6BF47C8"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43DE9003">
          <v:rect id="_x0000_i1052" style="width:0;height:1.5pt" o:hralign="center" o:hrstd="t" o:hr="t" fillcolor="#a0a0a0" stroked="f"/>
        </w:pict>
      </w:r>
    </w:p>
    <w:p w14:paraId="13318B84"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6EC20F7B"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5D8DB4B"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Company Name:______________________________ Policy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B619E99" w14:textId="77777777" w:rsidR="00C955B7" w:rsidRPr="00991378" w:rsidRDefault="00C955B7" w:rsidP="00C955B7">
      <w:pPr>
        <w:spacing w:after="80"/>
        <w:rPr>
          <w:rFonts w:ascii="Garamond" w:hAnsi="Garamond" w:cs="Times New Roman"/>
        </w:rPr>
      </w:pPr>
      <w:r w:rsidRPr="00991378">
        <w:rPr>
          <w:rFonts w:ascii="Garamond" w:hAnsi="Garamond" w:cs="Times New Roman"/>
        </w:rPr>
        <w:t>Policy Number:___________________________ Insured:________________ Cash Value: Y/N?</w:t>
      </w:r>
    </w:p>
    <w:p w14:paraId="3B0DF899"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Owner:__________________________________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206D515"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B2955C0"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BCB9FC2"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4C47A5B2">
          <v:rect id="_x0000_i1053" style="width:0;height:1.5pt" o:hralign="center" o:hrstd="t" o:hr="t" fillcolor="#a0a0a0" stroked="f"/>
        </w:pict>
      </w:r>
    </w:p>
    <w:p w14:paraId="4DBCBCCD"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5CA3F0E4"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85D54AA"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Company Name:______________________________ Policy Type: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F85BE92" w14:textId="77777777" w:rsidR="00C955B7" w:rsidRPr="00991378" w:rsidRDefault="00C955B7" w:rsidP="00C955B7">
      <w:pPr>
        <w:spacing w:after="80"/>
        <w:rPr>
          <w:rFonts w:ascii="Garamond" w:hAnsi="Garamond" w:cs="Times New Roman"/>
        </w:rPr>
      </w:pPr>
      <w:r w:rsidRPr="00991378">
        <w:rPr>
          <w:rFonts w:ascii="Garamond" w:hAnsi="Garamond" w:cs="Times New Roman"/>
        </w:rPr>
        <w:t>Policy Number:___________________________ Insured:________________ Cash Value: Y/N?</w:t>
      </w:r>
    </w:p>
    <w:p w14:paraId="58ECC573"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Owner:__________________________________ Beneficiary: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E5FA186"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5C455DE"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81EE45D"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73AC7900">
          <v:rect id="_x0000_i1054" style="width:0;height:1.5pt" o:hralign="center" o:hrstd="t" o:hr="t" fillcolor="#a0a0a0" stroked="f"/>
        </w:pict>
      </w:r>
    </w:p>
    <w:p w14:paraId="342B9EE6"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087BB29A"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8E485CA" w14:textId="77777777" w:rsidR="0091678B" w:rsidRPr="00DD3C43" w:rsidRDefault="0091678B" w:rsidP="0091678B">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endif</w:t>
      </w:r>
      <w:r w:rsidRPr="00DD3C43">
        <w:rPr>
          <w:rFonts w:ascii="Garamond" w:hAnsi="Garamond" w:cs="Arial"/>
          <w:spacing w:val="-3"/>
        </w:rPr>
        <w:t>]}</w:t>
      </w:r>
    </w:p>
    <w:p w14:paraId="01ED6F07" w14:textId="55B30876" w:rsidR="0091678B" w:rsidRPr="00DD3C43" w:rsidRDefault="0091678B" w:rsidP="0091678B">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if</w:t>
      </w:r>
      <w:r w:rsidRPr="00DD3C43">
        <w:rPr>
          <w:rFonts w:ascii="Garamond" w:hAnsi="Garamond" w:cs="Arial"/>
          <w:noProof/>
          <w:color w:val="2157AD"/>
          <w:spacing w:val="-3"/>
          <w:shd w:val="clear" w:color="auto" w:fill="C9F3CD"/>
        </w:rPr>
        <w:t xml:space="preserve"> (BlankAssetLettersv3|contains: "</w:t>
      </w:r>
      <w:r w:rsidRPr="0091678B">
        <w:rPr>
          <w:rFonts w:ascii="Garamond" w:hAnsi="Garamond" w:cs="Arial"/>
          <w:noProof/>
          <w:color w:val="2157AD"/>
          <w:spacing w:val="-3"/>
          <w:shd w:val="clear" w:color="auto" w:fill="C9F3CD"/>
        </w:rPr>
        <w:t>NonQualAnnuity</w:t>
      </w:r>
      <w:r w:rsidRPr="00775B1D">
        <w:rPr>
          <w:rFonts w:ascii="Garamond" w:hAnsi="Garamond" w:cs="Arial"/>
          <w:noProof/>
          <w:color w:val="2157AD"/>
          <w:spacing w:val="-3"/>
          <w:shd w:val="clear" w:color="auto" w:fill="C9F3CD"/>
        </w:rPr>
        <w:t>")</w:t>
      </w:r>
      <w:r w:rsidRPr="00DD3C43">
        <w:rPr>
          <w:rFonts w:ascii="Garamond" w:hAnsi="Garamond" w:cs="Arial"/>
          <w:spacing w:val="-3"/>
        </w:rPr>
        <w:t>]}</w:t>
      </w:r>
    </w:p>
    <w:p w14:paraId="0C7F77A5" w14:textId="77777777" w:rsidR="00C955B7" w:rsidRPr="00991378" w:rsidRDefault="00C955B7" w:rsidP="00C955B7">
      <w:pPr>
        <w:pBdr>
          <w:bottom w:val="single" w:sz="12" w:space="1" w:color="auto"/>
        </w:pBdr>
        <w:rPr>
          <w:rFonts w:ascii="Garamond" w:hAnsi="Garamond" w:cs="Times New Roman"/>
          <w:b/>
        </w:rPr>
      </w:pPr>
      <w:r w:rsidRPr="00991378">
        <w:rPr>
          <w:rFonts w:ascii="Garamond" w:hAnsi="Garamond" w:cs="Times New Roman"/>
          <w:b/>
          <w:bCs/>
          <w:sz w:val="18"/>
          <w:szCs w:val="18"/>
        </w:rPr>
        <w:br w:type="page"/>
      </w:r>
      <w:r w:rsidRPr="00991378">
        <w:rPr>
          <w:rFonts w:ascii="Garamond" w:hAnsi="Garamond" w:cs="Times New Roman"/>
          <w:b/>
          <w:smallCaps/>
          <w:sz w:val="28"/>
          <w:szCs w:val="28"/>
        </w:rPr>
        <w:lastRenderedPageBreak/>
        <w:t>Annuities</w:t>
      </w:r>
      <w:r w:rsidRPr="00991378">
        <w:rPr>
          <w:rFonts w:ascii="Garamond" w:hAnsi="Garamond" w:cs="Times New Roman"/>
          <w:b/>
          <w:smallCaps/>
          <w:sz w:val="28"/>
          <w:szCs w:val="28"/>
        </w:rPr>
        <w:tab/>
      </w:r>
      <w:r w:rsidRPr="00991378">
        <w:rPr>
          <w:rFonts w:ascii="Garamond" w:hAnsi="Garamond" w:cs="Times New Roman"/>
          <w:b/>
          <w:smallCaps/>
          <w:sz w:val="28"/>
          <w:szCs w:val="28"/>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rPr>
        <w:t>󠄀</w:t>
      </w:r>
      <w:r w:rsidRPr="00991378">
        <w:rPr>
          <w:rFonts w:ascii="Garamond" w:hAnsi="Garamond" w:cs="Times New Roman"/>
          <w:b/>
        </w:rPr>
        <w:t>N/A</w:t>
      </w:r>
    </w:p>
    <w:p w14:paraId="111DA32D" w14:textId="77777777" w:rsidR="00C955B7" w:rsidRPr="00991378" w:rsidRDefault="00C955B7" w:rsidP="00C955B7">
      <w:pPr>
        <w:spacing w:before="240"/>
        <w:rPr>
          <w:rFonts w:ascii="Garamond" w:hAnsi="Garamond" w:cs="Times New Roman"/>
          <w:i/>
          <w:iCs/>
        </w:rPr>
      </w:pPr>
      <w:r w:rsidRPr="00991378">
        <w:rPr>
          <w:rFonts w:ascii="Garamond" w:hAnsi="Garamond" w:cs="Times New Roman"/>
        </w:rPr>
        <w:t>Type: Qualified or Non-Qualified; (*</w:t>
      </w:r>
      <w:r w:rsidRPr="00991378">
        <w:rPr>
          <w:rFonts w:ascii="Garamond" w:hAnsi="Garamond" w:cs="Times New Roman"/>
          <w:i/>
          <w:iCs/>
        </w:rPr>
        <w:t>Note: Change of ownership of a Qualified Annuity may trigger adverse tax consequences and normally is not recommended. Consult with your tax-advisor before initiating any change to a Qualified Annuity.</w:t>
      </w:r>
      <w:r w:rsidRPr="00991378">
        <w:rPr>
          <w:rFonts w:ascii="Garamond" w:hAnsi="Garamond" w:cs="Times New Roman"/>
        </w:rPr>
        <w:t>)</w:t>
      </w:r>
      <w:r w:rsidRPr="00991378">
        <w:rPr>
          <w:rFonts w:ascii="Garamond" w:hAnsi="Garamond" w:cs="Times New Roman"/>
          <w:i/>
          <w:iCs/>
        </w:rPr>
        <w:t xml:space="preserve"> </w:t>
      </w:r>
    </w:p>
    <w:p w14:paraId="3909AB99" w14:textId="77777777" w:rsidR="00C955B7" w:rsidRPr="00991378" w:rsidRDefault="00C955B7" w:rsidP="00C955B7">
      <w:pPr>
        <w:rPr>
          <w:rFonts w:ascii="Garamond" w:hAnsi="Garamond" w:cs="Times New Roman"/>
        </w:rPr>
      </w:pPr>
    </w:p>
    <w:p w14:paraId="4308D38A" w14:textId="77777777" w:rsidR="00C955B7" w:rsidRPr="00991378" w:rsidRDefault="00C955B7" w:rsidP="00C955B7">
      <w:pPr>
        <w:rPr>
          <w:rFonts w:ascii="Garamond" w:hAnsi="Garamond" w:cs="Times New Roman"/>
        </w:rPr>
      </w:pPr>
      <w:r w:rsidRPr="00991378">
        <w:rPr>
          <w:rFonts w:ascii="Garamond" w:hAnsi="Garamond" w:cs="Times New Roman"/>
        </w:rPr>
        <w:t>For each Annuity, please provide and update the following information:</w:t>
      </w:r>
    </w:p>
    <w:p w14:paraId="44A82F7F" w14:textId="77777777" w:rsidR="00C955B7" w:rsidRPr="00991378" w:rsidRDefault="00C955B7" w:rsidP="00C955B7">
      <w:pPr>
        <w:rPr>
          <w:rFonts w:ascii="Garamond" w:hAnsi="Garamond" w:cs="Times New Roman"/>
        </w:rPr>
      </w:pPr>
    </w:p>
    <w:p w14:paraId="0332F73A" w14:textId="77777777" w:rsidR="00C955B7" w:rsidRPr="00991378" w:rsidRDefault="00C955B7" w:rsidP="00C955B7">
      <w:pPr>
        <w:spacing w:after="80"/>
        <w:rPr>
          <w:rFonts w:ascii="Garamond" w:hAnsi="Garamond" w:cs="Times New Roman"/>
        </w:rPr>
      </w:pPr>
      <w:r w:rsidRPr="00991378">
        <w:rPr>
          <w:rFonts w:ascii="Garamond" w:hAnsi="Garamond" w:cs="Times New Roman"/>
        </w:rPr>
        <w:t>Company Name:_______________________________ Is it Qualified* 󠄀󠄀 or Non-Qualified 󠄀󠄀?</w:t>
      </w:r>
    </w:p>
    <w:p w14:paraId="5543289D"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Policy Number:____________ Policy Owner:________________ Beneficiary: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C79DFE3"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A8ED192"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40A9A2B"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3AAADEF3">
          <v:rect id="_x0000_i1055" style="width:0;height:1.5pt" o:hralign="center" o:hrstd="t" o:hr="t" fillcolor="#a0a0a0" stroked="f"/>
        </w:pict>
      </w:r>
    </w:p>
    <w:p w14:paraId="75C92C13"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41ACC78B"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C6FF60A" w14:textId="77777777" w:rsidR="00C955B7" w:rsidRPr="00991378" w:rsidRDefault="00C955B7" w:rsidP="00C955B7">
      <w:pPr>
        <w:spacing w:after="80"/>
        <w:rPr>
          <w:rFonts w:ascii="Garamond" w:hAnsi="Garamond" w:cs="Times New Roman"/>
        </w:rPr>
      </w:pPr>
      <w:r w:rsidRPr="00991378">
        <w:rPr>
          <w:rFonts w:ascii="Garamond" w:hAnsi="Garamond" w:cs="Times New Roman"/>
        </w:rPr>
        <w:t>Company Name:_______________________________ Is it Qualified* 󠄀󠄀 or Non-Qualified 󠄀󠄀?</w:t>
      </w:r>
    </w:p>
    <w:p w14:paraId="0E3EAF9C"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Policy Number:____________ Policy Owner:________________ Beneficiary: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5E39C36"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7EC815B"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72B73AD"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4837E41F">
          <v:rect id="_x0000_i1056" style="width:0;height:1.5pt" o:hralign="center" o:hrstd="t" o:hr="t" fillcolor="#a0a0a0" stroked="f"/>
        </w:pict>
      </w:r>
    </w:p>
    <w:p w14:paraId="490171BD"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57753AD9"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75F72D8" w14:textId="77777777" w:rsidR="00C955B7" w:rsidRPr="00991378" w:rsidRDefault="00C955B7" w:rsidP="00C955B7">
      <w:pPr>
        <w:spacing w:after="80"/>
        <w:rPr>
          <w:rFonts w:ascii="Garamond" w:hAnsi="Garamond" w:cs="Times New Roman"/>
        </w:rPr>
      </w:pPr>
      <w:r w:rsidRPr="00991378">
        <w:rPr>
          <w:rFonts w:ascii="Garamond" w:hAnsi="Garamond" w:cs="Times New Roman"/>
        </w:rPr>
        <w:t>Company Name:_______________________________ Is it Qualified* 󠄀󠄀 or Non-Qualified 󠄀󠄀?</w:t>
      </w:r>
    </w:p>
    <w:p w14:paraId="33C5A468"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Policy Number:____________ Policy Owner:________________ Beneficiary: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040FEC0"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879E4D8"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174CE4D3"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23375CEB">
          <v:rect id="_x0000_i1057" style="width:0;height:1.5pt" o:hralign="center" o:hrstd="t" o:hr="t" fillcolor="#a0a0a0" stroked="f"/>
        </w:pict>
      </w:r>
    </w:p>
    <w:p w14:paraId="7BF32886"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3A668D86"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B501670" w14:textId="77777777" w:rsidR="00C955B7" w:rsidRPr="00991378" w:rsidRDefault="00C955B7" w:rsidP="00C955B7">
      <w:pPr>
        <w:spacing w:after="80"/>
        <w:rPr>
          <w:rFonts w:ascii="Garamond" w:hAnsi="Garamond" w:cs="Times New Roman"/>
        </w:rPr>
      </w:pPr>
      <w:r w:rsidRPr="00991378">
        <w:rPr>
          <w:rFonts w:ascii="Garamond" w:hAnsi="Garamond" w:cs="Times New Roman"/>
        </w:rPr>
        <w:t>Company Name:_______________________________ Is it Qualified* 󠄀󠄀 or Non-Qualified 󠄀󠄀?</w:t>
      </w:r>
    </w:p>
    <w:p w14:paraId="1A79887A"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 xml:space="preserve">Policy Number:____________ Policy Owner:________________ Beneficiary: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375763B"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Name(s) as they appear on the policy: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C457AF8" w14:textId="77777777" w:rsidR="00C955B7" w:rsidRPr="00991378" w:rsidRDefault="00C955B7" w:rsidP="00C955B7">
      <w:pPr>
        <w:pBdr>
          <w:bottom w:val="single" w:sz="12" w:space="1" w:color="auto"/>
        </w:pBdr>
        <w:spacing w:after="80"/>
        <w:rPr>
          <w:rFonts w:ascii="Garamond" w:hAnsi="Garamond" w:cs="Times New Roman"/>
          <w:u w:val="single"/>
        </w:rPr>
      </w:pPr>
      <w:r w:rsidRPr="00991378">
        <w:rPr>
          <w:rFonts w:ascii="Garamond" w:hAnsi="Garamond" w:cs="Times New Roman"/>
        </w:rPr>
        <w:t xml:space="preserve">Death Benefit: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Cash Surrender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08B4526"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1DF46D2E">
          <v:rect id="_x0000_i1058" style="width:0;height:1.5pt" o:hralign="center" o:hrstd="t" o:hr="t" fillcolor="#a0a0a0" stroked="f"/>
        </w:pict>
      </w:r>
    </w:p>
    <w:p w14:paraId="59E8A077"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4C60D104"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A8BD838" w14:textId="77777777" w:rsidR="00FE3CD1" w:rsidRPr="00DD3C43" w:rsidRDefault="00FE3CD1" w:rsidP="00FE3CD1">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endif</w:t>
      </w:r>
      <w:r w:rsidRPr="00DD3C43">
        <w:rPr>
          <w:rFonts w:ascii="Garamond" w:hAnsi="Garamond" w:cs="Arial"/>
          <w:spacing w:val="-3"/>
        </w:rPr>
        <w:t>]}</w:t>
      </w:r>
    </w:p>
    <w:p w14:paraId="41F2D2BB" w14:textId="038FDFC7" w:rsidR="00FE3CD1" w:rsidRPr="00DD3C43" w:rsidRDefault="00FE3CD1" w:rsidP="00FE3CD1">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lastRenderedPageBreak/>
        <w:t>{[</w:t>
      </w:r>
      <w:r w:rsidRPr="00DD3C43">
        <w:rPr>
          <w:rFonts w:ascii="Garamond" w:hAnsi="Garamond" w:cs="Arial"/>
          <w:b/>
          <w:noProof/>
          <w:color w:val="41A151"/>
          <w:spacing w:val="-3"/>
          <w:shd w:val="clear" w:color="auto" w:fill="C9F3CD"/>
        </w:rPr>
        <w:t>if</w:t>
      </w:r>
      <w:r w:rsidRPr="00DD3C43">
        <w:rPr>
          <w:rFonts w:ascii="Garamond" w:hAnsi="Garamond" w:cs="Arial"/>
          <w:noProof/>
          <w:color w:val="2157AD"/>
          <w:spacing w:val="-3"/>
          <w:shd w:val="clear" w:color="auto" w:fill="C9F3CD"/>
        </w:rPr>
        <w:t xml:space="preserve"> (BlankAssetLettersv3|contains: "</w:t>
      </w:r>
      <w:r w:rsidRPr="00FE3CD1">
        <w:rPr>
          <w:rFonts w:ascii="Garamond" w:hAnsi="Garamond" w:cs="Arial"/>
          <w:noProof/>
          <w:color w:val="2157AD"/>
          <w:spacing w:val="-3"/>
          <w:shd w:val="clear" w:color="auto" w:fill="C9F3CD"/>
        </w:rPr>
        <w:t>TimeShare</w:t>
      </w:r>
      <w:r w:rsidRPr="00775B1D">
        <w:rPr>
          <w:rFonts w:ascii="Garamond" w:hAnsi="Garamond" w:cs="Arial"/>
          <w:noProof/>
          <w:color w:val="2157AD"/>
          <w:spacing w:val="-3"/>
          <w:shd w:val="clear" w:color="auto" w:fill="C9F3CD"/>
        </w:rPr>
        <w:t>")</w:t>
      </w:r>
      <w:r w:rsidRPr="00DD3C43">
        <w:rPr>
          <w:rFonts w:ascii="Garamond" w:hAnsi="Garamond" w:cs="Arial"/>
          <w:spacing w:val="-3"/>
        </w:rPr>
        <w:t>]}</w:t>
      </w:r>
    </w:p>
    <w:p w14:paraId="393F73D9" w14:textId="77777777" w:rsidR="00C955B7" w:rsidRPr="00991378" w:rsidRDefault="00C955B7" w:rsidP="00C955B7">
      <w:pPr>
        <w:pBdr>
          <w:bottom w:val="single" w:sz="12" w:space="1" w:color="auto"/>
        </w:pBdr>
        <w:rPr>
          <w:rFonts w:ascii="Garamond" w:hAnsi="Garamond" w:cs="Times New Roman"/>
          <w:b/>
        </w:rPr>
      </w:pPr>
      <w:r w:rsidRPr="00991378">
        <w:rPr>
          <w:rFonts w:ascii="Garamond" w:hAnsi="Garamond" w:cs="Times New Roman"/>
          <w:b/>
          <w:bCs/>
          <w:sz w:val="18"/>
          <w:szCs w:val="18"/>
        </w:rPr>
        <w:br w:type="page"/>
      </w:r>
      <w:r w:rsidRPr="00991378">
        <w:rPr>
          <w:rFonts w:ascii="Garamond" w:hAnsi="Garamond" w:cs="Times New Roman"/>
          <w:b/>
          <w:smallCaps/>
          <w:sz w:val="28"/>
          <w:szCs w:val="28"/>
        </w:rPr>
        <w:lastRenderedPageBreak/>
        <w:t>Time Share</w:t>
      </w:r>
      <w:r w:rsidRPr="00991378">
        <w:rPr>
          <w:rFonts w:ascii="Garamond" w:hAnsi="Garamond" w:cs="Times New Roman"/>
          <w:b/>
          <w:smallCaps/>
          <w:sz w:val="28"/>
          <w:szCs w:val="28"/>
        </w:rPr>
        <w:tab/>
      </w:r>
      <w:r w:rsidRPr="00991378">
        <w:rPr>
          <w:rFonts w:ascii="Garamond" w:hAnsi="Garamond" w:cs="Times New Roman"/>
          <w:b/>
          <w:smallCaps/>
          <w:sz w:val="28"/>
          <w:szCs w:val="28"/>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r w:rsidRPr="00991378">
        <w:rPr>
          <w:rFonts w:ascii="Garamond" w:hAnsi="Garamond" w:cs="Times New Roman"/>
          <w:b/>
          <w:smallCaps/>
        </w:rPr>
        <w:tab/>
      </w:r>
    </w:p>
    <w:p w14:paraId="524C2D2A" w14:textId="77777777" w:rsidR="00C955B7" w:rsidRPr="00991378" w:rsidRDefault="00C955B7" w:rsidP="00C955B7">
      <w:pPr>
        <w:jc w:val="both"/>
        <w:rPr>
          <w:rFonts w:ascii="Garamond" w:hAnsi="Garamond" w:cs="Times New Roman"/>
          <w:b/>
          <w:i/>
        </w:rPr>
      </w:pPr>
      <w:r w:rsidRPr="00991378">
        <w:rPr>
          <w:rFonts w:ascii="Garamond" w:hAnsi="Garamond" w:cs="Times New Roman"/>
        </w:rPr>
        <w:t xml:space="preserve">Type: Time Share interest whether held by Deed, Leasehold Interest, or Contract.  </w:t>
      </w:r>
    </w:p>
    <w:p w14:paraId="4F6D7C39" w14:textId="77777777" w:rsidR="00C955B7" w:rsidRPr="00991378" w:rsidRDefault="00C955B7" w:rsidP="00C955B7">
      <w:pPr>
        <w:jc w:val="both"/>
        <w:rPr>
          <w:rFonts w:ascii="Garamond" w:hAnsi="Garamond" w:cs="Times New Roman"/>
          <w:b/>
          <w:i/>
        </w:rPr>
      </w:pPr>
    </w:p>
    <w:p w14:paraId="364379FD" w14:textId="77777777" w:rsidR="00C955B7" w:rsidRPr="00991378" w:rsidRDefault="00C955B7" w:rsidP="00C955B7">
      <w:pPr>
        <w:jc w:val="both"/>
        <w:rPr>
          <w:rFonts w:ascii="Garamond" w:eastAsia="Adobe Myungjo Std M" w:hAnsi="Garamond" w:cs="Times New Roman"/>
          <w:bCs/>
        </w:rPr>
      </w:pPr>
      <w:r w:rsidRPr="00991378">
        <w:rPr>
          <w:rFonts w:ascii="Garamond" w:eastAsia="Adobe Myungjo Std M" w:hAnsi="Garamond" w:cs="Times New Roman"/>
          <w:bCs/>
        </w:rPr>
        <w:t>For each Time Share, provide and update the following information:</w:t>
      </w:r>
    </w:p>
    <w:p w14:paraId="55ABAC3C" w14:textId="77777777" w:rsidR="00C955B7" w:rsidRPr="00991378" w:rsidRDefault="00C955B7" w:rsidP="00C955B7">
      <w:pPr>
        <w:jc w:val="both"/>
        <w:rPr>
          <w:rFonts w:ascii="Garamond" w:hAnsi="Garamond" w:cs="Times New Roman"/>
          <w:b/>
        </w:rPr>
      </w:pPr>
    </w:p>
    <w:p w14:paraId="35FB6505"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Name of Time Share Provider: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85F47E3"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Parish/County Time Share is located:____________ Owner(s):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A55857D"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Contract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Unit Number: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DEEE4D3"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450D2DF7">
          <v:rect id="_x0000_i1059" style="width:0;height:1.5pt" o:hralign="center" o:hrstd="t" o:hr="t" fillcolor="#a0a0a0" stroked="f"/>
        </w:pict>
      </w:r>
    </w:p>
    <w:p w14:paraId="60CD5961"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40EAB934" w14:textId="77777777" w:rsidR="00C955B7" w:rsidRPr="00991378" w:rsidRDefault="00C955B7" w:rsidP="00C955B7">
      <w:pPr>
        <w:pBdr>
          <w:bottom w:val="single" w:sz="12" w:space="1" w:color="auto"/>
        </w:pBdr>
        <w:spacing w:after="80"/>
        <w:rPr>
          <w:rFonts w:ascii="Garamond" w:hAnsi="Garamond" w:cs="Times New Roman"/>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7CFC700"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Name of Time Share Provider: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9120CF0"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Parish/County Time Share is located:____________ Owner(s):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4872708"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Contract Number:</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rPr>
        <w:t xml:space="preserve">  Unit Number: </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FF1418F"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25A935AC">
          <v:rect id="_x0000_i1060" style="width:0;height:1.5pt" o:hralign="center" o:hrstd="t" o:hr="t" fillcolor="#a0a0a0" stroked="f"/>
        </w:pict>
      </w:r>
    </w:p>
    <w:p w14:paraId="456CFB1E"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00EA8485" w14:textId="77777777" w:rsidR="00C955B7" w:rsidRPr="00991378" w:rsidRDefault="00C955B7" w:rsidP="00C955B7">
      <w:pPr>
        <w:pBdr>
          <w:bottom w:val="single" w:sz="12" w:space="1" w:color="auto"/>
        </w:pBdr>
        <w:spacing w:after="80"/>
        <w:rPr>
          <w:rFonts w:ascii="Garamond" w:hAnsi="Garamond" w:cs="Times New Roman"/>
          <w:b/>
          <w:smallCaps/>
          <w:sz w:val="28"/>
          <w:szCs w:val="28"/>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DE5FBF6" w14:textId="77777777" w:rsidR="00FE3CD1" w:rsidRPr="00DD3C43" w:rsidRDefault="00FE3CD1" w:rsidP="00FE3CD1">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endif</w:t>
      </w:r>
      <w:r w:rsidRPr="00DD3C43">
        <w:rPr>
          <w:rFonts w:ascii="Garamond" w:hAnsi="Garamond" w:cs="Arial"/>
          <w:spacing w:val="-3"/>
        </w:rPr>
        <w:t>]}</w:t>
      </w:r>
    </w:p>
    <w:p w14:paraId="7B0000F4" w14:textId="54F34D79" w:rsidR="00FE3CD1" w:rsidRPr="00DD3C43" w:rsidRDefault="00FE3CD1" w:rsidP="00FE3CD1">
      <w:pPr>
        <w:widowControl/>
        <w:tabs>
          <w:tab w:val="left" w:pos="-720"/>
        </w:tabs>
        <w:suppressAutoHyphens/>
        <w:spacing w:line="240" w:lineRule="atLeast"/>
        <w:jc w:val="both"/>
        <w:rPr>
          <w:rFonts w:ascii="Garamond" w:hAnsi="Garamond" w:cs="Arial"/>
          <w:spacing w:val="-3"/>
        </w:rPr>
      </w:pPr>
      <w:r w:rsidRPr="00DD3C43">
        <w:rPr>
          <w:rFonts w:ascii="Garamond" w:hAnsi="Garamond" w:cs="Arial"/>
          <w:spacing w:val="-3"/>
        </w:rPr>
        <w:t>{[</w:t>
      </w:r>
      <w:r w:rsidRPr="00DD3C43">
        <w:rPr>
          <w:rFonts w:ascii="Garamond" w:hAnsi="Garamond" w:cs="Arial"/>
          <w:b/>
          <w:noProof/>
          <w:color w:val="41A151"/>
          <w:spacing w:val="-3"/>
          <w:shd w:val="clear" w:color="auto" w:fill="C9F3CD"/>
        </w:rPr>
        <w:t>if</w:t>
      </w:r>
      <w:r w:rsidRPr="00DD3C43">
        <w:rPr>
          <w:rFonts w:ascii="Garamond" w:hAnsi="Garamond" w:cs="Arial"/>
          <w:noProof/>
          <w:color w:val="2157AD"/>
          <w:spacing w:val="-3"/>
          <w:shd w:val="clear" w:color="auto" w:fill="C9F3CD"/>
        </w:rPr>
        <w:t xml:space="preserve"> (BlankAssetLettersv3|contains: "</w:t>
      </w:r>
      <w:r w:rsidRPr="00FE3CD1">
        <w:rPr>
          <w:rFonts w:ascii="Garamond" w:hAnsi="Garamond" w:cs="Arial"/>
          <w:noProof/>
          <w:color w:val="2157AD"/>
          <w:spacing w:val="-3"/>
          <w:shd w:val="clear" w:color="auto" w:fill="C9F3CD"/>
        </w:rPr>
        <w:t>OutofStateRealEstate</w:t>
      </w:r>
      <w:r w:rsidRPr="00775B1D">
        <w:rPr>
          <w:rFonts w:ascii="Garamond" w:hAnsi="Garamond" w:cs="Arial"/>
          <w:noProof/>
          <w:color w:val="2157AD"/>
          <w:spacing w:val="-3"/>
          <w:shd w:val="clear" w:color="auto" w:fill="C9F3CD"/>
        </w:rPr>
        <w:t>")</w:t>
      </w:r>
      <w:r>
        <w:rPr>
          <w:rFonts w:ascii="Garamond" w:hAnsi="Garamond" w:cs="Arial"/>
          <w:noProof/>
          <w:color w:val="2157AD"/>
          <w:spacing w:val="-3"/>
          <w:shd w:val="clear" w:color="auto" w:fill="C9F3CD"/>
        </w:rPr>
        <w:t xml:space="preserve"> || </w:t>
      </w:r>
      <w:r w:rsidRPr="00FE3CD1">
        <w:rPr>
          <w:rFonts w:ascii="Garamond" w:hAnsi="Garamond" w:cs="Arial"/>
          <w:noProof/>
          <w:color w:val="2157AD"/>
          <w:spacing w:val="-3"/>
          <w:shd w:val="clear" w:color="auto" w:fill="C9F3CD"/>
        </w:rPr>
        <w:t>(BlankAssetLettersv3|contains: "OutofStateMineral")</w:t>
      </w:r>
      <w:r w:rsidRPr="00DD3C43">
        <w:rPr>
          <w:rFonts w:ascii="Garamond" w:hAnsi="Garamond" w:cs="Arial"/>
          <w:spacing w:val="-3"/>
        </w:rPr>
        <w:t>]}</w:t>
      </w:r>
    </w:p>
    <w:p w14:paraId="3FEA94E5" w14:textId="65AF3E9F" w:rsidR="00C955B7" w:rsidRPr="00991378" w:rsidRDefault="00C955B7" w:rsidP="00C955B7">
      <w:pPr>
        <w:pBdr>
          <w:bottom w:val="single" w:sz="12" w:space="1" w:color="auto"/>
        </w:pBdr>
        <w:rPr>
          <w:rFonts w:ascii="Garamond" w:hAnsi="Garamond" w:cs="Times New Roman"/>
          <w:b/>
        </w:rPr>
      </w:pPr>
      <w:r w:rsidRPr="00991378">
        <w:rPr>
          <w:rFonts w:ascii="Garamond" w:hAnsi="Garamond" w:cs="Times New Roman"/>
          <w:b/>
          <w:smallCaps/>
          <w:sz w:val="28"/>
          <w:szCs w:val="28"/>
        </w:rPr>
        <w:br w:type="page"/>
      </w:r>
      <w:r w:rsidRPr="00991378">
        <w:rPr>
          <w:rFonts w:ascii="Garamond" w:hAnsi="Garamond" w:cs="Times New Roman"/>
          <w:b/>
          <w:smallCaps/>
          <w:sz w:val="28"/>
          <w:szCs w:val="28"/>
        </w:rPr>
        <w:lastRenderedPageBreak/>
        <w:t xml:space="preserve">Out of State Real Estate or Mineral Interests (Not In </w:t>
      </w:r>
      <w:r w:rsidR="00332A5E">
        <w:rPr>
          <w:rFonts w:ascii="Garamond" w:eastAsia="Times New Roman" w:hAnsi="Garamond"/>
          <w:b/>
          <w:bCs/>
          <w:sz w:val="28"/>
          <w:szCs w:val="28"/>
        </w:rPr>
        <w:t>{[</w:t>
      </w:r>
      <w:r w:rsidR="00332A5E">
        <w:rPr>
          <w:rFonts w:ascii="Garamond" w:eastAsia="Times New Roman" w:hAnsi="Garamond"/>
          <w:b/>
          <w:bCs/>
          <w:color w:val="2157AD"/>
          <w:sz w:val="28"/>
          <w:szCs w:val="28"/>
          <w:shd w:val="clear" w:color="auto" w:fill="C9E1F3"/>
        </w:rPr>
        <w:t>StateLawSelect.Name</w:t>
      </w:r>
      <w:r w:rsidR="00332A5E">
        <w:rPr>
          <w:rFonts w:ascii="Garamond" w:eastAsia="Times New Roman" w:hAnsi="Garamond"/>
          <w:b/>
          <w:bCs/>
          <w:sz w:val="28"/>
          <w:szCs w:val="28"/>
        </w:rPr>
        <w:t>]}</w:t>
      </w:r>
      <w:r w:rsidRPr="00991378">
        <w:rPr>
          <w:rFonts w:ascii="Garamond" w:hAnsi="Garamond" w:cs="Times New Roman"/>
          <w:b/>
          <w:smallCaps/>
          <w:sz w:val="28"/>
          <w:szCs w:val="28"/>
        </w:rPr>
        <w:t>)</w:t>
      </w:r>
      <w:r w:rsidRPr="00991378">
        <w:rPr>
          <w:rFonts w:ascii="Garamond" w:hAnsi="Garamond" w:cs="Times New Roman"/>
          <w:b/>
          <w:smallCaps/>
        </w:rPr>
        <w:tab/>
      </w:r>
    </w:p>
    <w:p w14:paraId="255EDFF9" w14:textId="77777777" w:rsidR="00C955B7" w:rsidRPr="00991378" w:rsidRDefault="00C955B7" w:rsidP="00C955B7">
      <w:pPr>
        <w:jc w:val="both"/>
        <w:rPr>
          <w:rFonts w:ascii="Garamond" w:hAnsi="Garamond" w:cs="Times New Roman"/>
          <w:b/>
          <w:i/>
        </w:rPr>
      </w:pPr>
      <w:r w:rsidRPr="00991378">
        <w:rPr>
          <w:rFonts w:ascii="Garamond" w:hAnsi="Garamond" w:cs="Times New Roman"/>
        </w:rPr>
        <w:t xml:space="preserve">Type: Land; Buildings; Homes; Mineral Interests. This section does not include any Real Estate held in an entity owned by you. </w:t>
      </w:r>
    </w:p>
    <w:p w14:paraId="43C31D09" w14:textId="77777777" w:rsidR="00C955B7" w:rsidRPr="00991378" w:rsidRDefault="00C955B7" w:rsidP="00C955B7">
      <w:pPr>
        <w:jc w:val="both"/>
        <w:rPr>
          <w:rFonts w:ascii="Garamond" w:hAnsi="Garamond" w:cs="Times New Roman"/>
          <w:b/>
          <w:i/>
        </w:rPr>
      </w:pPr>
    </w:p>
    <w:p w14:paraId="2F3DCA59"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Property Street Address: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0887745"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Property Mailing Address: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E548216"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Parish/County Property is located:____________ Owner(s) if Property: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B0F4EBF"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Percent of Property Owned:______________  Fair Market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254CDD8A" w14:textId="77777777" w:rsidR="00C955B7" w:rsidRPr="00991378" w:rsidRDefault="00C955B7" w:rsidP="00C955B7">
      <w:pPr>
        <w:pBdr>
          <w:bottom w:val="single" w:sz="12" w:space="1" w:color="auto"/>
        </w:pBdr>
        <w:spacing w:after="80"/>
        <w:rPr>
          <w:rFonts w:ascii="Garamond" w:hAnsi="Garamond" w:cs="Times New Roman"/>
          <w:sz w:val="22"/>
          <w:szCs w:val="22"/>
        </w:rPr>
      </w:pPr>
      <w:r w:rsidRPr="00991378">
        <w:rPr>
          <w:rFonts w:ascii="Garamond" w:hAnsi="Garamond" w:cs="Times New Roman"/>
          <w:sz w:val="22"/>
          <w:szCs w:val="22"/>
        </w:rPr>
        <w:t>󠄀Primary Residence  󠄀󠄀Second Home  󠄀󠄀Camp  󠄀󠄀Business or Rental Property  󠄀󠄀Land  󠄀󠄀Mineral Interest</w:t>
      </w:r>
    </w:p>
    <w:p w14:paraId="10DBBD0B"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677CD243">
          <v:rect id="_x0000_i1061" style="width:0;height:1.5pt" o:hralign="center" o:hrstd="t" o:hr="t" fillcolor="#a0a0a0" stroked="f"/>
        </w:pict>
      </w:r>
    </w:p>
    <w:p w14:paraId="58F01487"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0D506E77" w14:textId="77777777" w:rsidR="00C955B7" w:rsidRPr="00991378" w:rsidRDefault="00C955B7" w:rsidP="00C955B7">
      <w:pPr>
        <w:pBdr>
          <w:bottom w:val="single" w:sz="12" w:space="1" w:color="auto"/>
        </w:pBdr>
        <w:spacing w:after="80"/>
        <w:rPr>
          <w:rFonts w:ascii="Garamond" w:hAnsi="Garamond" w:cs="Times New Roman"/>
          <w:b/>
          <w:smallCaps/>
          <w:sz w:val="28"/>
          <w:szCs w:val="28"/>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1AA8287"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Property Street Address: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55E50D4"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Property Mailing Address: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E4FC269"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Parish/County Property is located:____________ Owner(s) if Property: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04E2177B"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Percent of Property Owned:______________  Fair Market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70AB7B5C" w14:textId="77777777" w:rsidR="00C955B7" w:rsidRPr="00991378" w:rsidRDefault="00C955B7" w:rsidP="00C955B7">
      <w:pPr>
        <w:pBdr>
          <w:bottom w:val="single" w:sz="12" w:space="1" w:color="auto"/>
        </w:pBdr>
        <w:spacing w:after="80"/>
        <w:rPr>
          <w:rFonts w:ascii="Garamond" w:hAnsi="Garamond" w:cs="Times New Roman"/>
          <w:sz w:val="22"/>
          <w:szCs w:val="22"/>
        </w:rPr>
      </w:pPr>
      <w:r w:rsidRPr="00991378">
        <w:rPr>
          <w:rFonts w:ascii="Garamond" w:hAnsi="Garamond" w:cs="Times New Roman"/>
          <w:sz w:val="22"/>
          <w:szCs w:val="22"/>
        </w:rPr>
        <w:t>󠄀Primary Residence  󠄀󠄀Second Home  󠄀󠄀Camp  󠄀󠄀Business or Rental Property  󠄀󠄀Land  󠄀󠄀Mineral Interest</w:t>
      </w:r>
    </w:p>
    <w:p w14:paraId="7DA862AB"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3A9B38D2">
          <v:rect id="_x0000_i1062" style="width:0;height:1.5pt" o:hralign="center" o:hrstd="t" o:hr="t" fillcolor="#a0a0a0" stroked="f"/>
        </w:pict>
      </w:r>
    </w:p>
    <w:p w14:paraId="3FDE29D7"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48F7F05A" w14:textId="77777777" w:rsidR="00C955B7" w:rsidRPr="00991378" w:rsidRDefault="00C955B7" w:rsidP="00C955B7">
      <w:pPr>
        <w:pBdr>
          <w:bottom w:val="single" w:sz="12" w:space="1" w:color="auto"/>
        </w:pBdr>
        <w:spacing w:after="80"/>
        <w:rPr>
          <w:rFonts w:ascii="Garamond" w:hAnsi="Garamond" w:cs="Times New Roman"/>
          <w:b/>
          <w:smallCaps/>
          <w:sz w:val="28"/>
          <w:szCs w:val="28"/>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6ACC7EF7"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Property Street Address: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22FB481"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Property Mailing Address: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B2C8C8F"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Parish/County Property is located:____________ Owner(s) if Property:</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37191FAB" w14:textId="77777777" w:rsidR="00C955B7" w:rsidRPr="00991378" w:rsidRDefault="00C955B7" w:rsidP="00C955B7">
      <w:pPr>
        <w:spacing w:after="80"/>
        <w:rPr>
          <w:rFonts w:ascii="Garamond" w:hAnsi="Garamond" w:cs="Times New Roman"/>
          <w:u w:val="single"/>
        </w:rPr>
      </w:pPr>
      <w:r w:rsidRPr="00991378">
        <w:rPr>
          <w:rFonts w:ascii="Garamond" w:hAnsi="Garamond" w:cs="Times New Roman"/>
        </w:rPr>
        <w:t>Percent of Property Owned:______________  Fair Market Value:</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59E0B52B" w14:textId="77777777" w:rsidR="00C955B7" w:rsidRPr="00991378" w:rsidRDefault="00C955B7" w:rsidP="00C955B7">
      <w:pPr>
        <w:pBdr>
          <w:bottom w:val="single" w:sz="12" w:space="1" w:color="auto"/>
        </w:pBdr>
        <w:spacing w:after="80"/>
        <w:rPr>
          <w:rFonts w:ascii="Garamond" w:hAnsi="Garamond" w:cs="Times New Roman"/>
          <w:sz w:val="22"/>
          <w:szCs w:val="22"/>
        </w:rPr>
      </w:pPr>
      <w:r w:rsidRPr="00991378">
        <w:rPr>
          <w:rFonts w:ascii="Garamond" w:hAnsi="Garamond" w:cs="Times New Roman"/>
          <w:sz w:val="22"/>
          <w:szCs w:val="22"/>
        </w:rPr>
        <w:t>󠄀Primary Residence  󠄀󠄀Second Home  󠄀󠄀Camp  󠄀󠄀Business or Rental Property  󠄀󠄀Land  󠄀󠄀Mineral Interest</w:t>
      </w:r>
    </w:p>
    <w:p w14:paraId="1C93087E" w14:textId="77777777" w:rsidR="00C955B7" w:rsidRPr="00991378" w:rsidRDefault="00D67FEE" w:rsidP="00C955B7">
      <w:pPr>
        <w:pBdr>
          <w:bottom w:val="single" w:sz="12" w:space="1" w:color="auto"/>
        </w:pBdr>
        <w:spacing w:after="80"/>
        <w:rPr>
          <w:rFonts w:ascii="Garamond" w:hAnsi="Garamond" w:cs="Times New Roman"/>
        </w:rPr>
      </w:pPr>
      <w:r>
        <w:rPr>
          <w:rFonts w:ascii="Garamond" w:hAnsi="Garamond" w:cs="Times New Roman"/>
        </w:rPr>
        <w:pict w14:anchorId="6FDF9A04">
          <v:rect id="_x0000_i1063" style="width:0;height:1.5pt" o:hralign="center" o:hrstd="t" o:hr="t" fillcolor="#a0a0a0" stroked="f"/>
        </w:pict>
      </w:r>
    </w:p>
    <w:p w14:paraId="4FB98365" w14:textId="77777777" w:rsidR="00C955B7" w:rsidRPr="00991378" w:rsidRDefault="00C955B7" w:rsidP="00C955B7">
      <w:pPr>
        <w:pBdr>
          <w:bottom w:val="single" w:sz="12" w:space="1" w:color="auto"/>
        </w:pBdr>
        <w:spacing w:after="80"/>
        <w:rPr>
          <w:rFonts w:ascii="Garamond" w:hAnsi="Garamond" w:cs="Times New Roman"/>
          <w:sz w:val="18"/>
          <w:szCs w:val="18"/>
        </w:rPr>
      </w:pPr>
      <w:r w:rsidRPr="00991378">
        <w:rPr>
          <w:rFonts w:ascii="Garamond" w:hAnsi="Garamond" w:cs="Times New Roman"/>
          <w:b/>
          <w:bCs/>
          <w:sz w:val="18"/>
          <w:szCs w:val="18"/>
        </w:rPr>
        <w:t>STATUS:</w:t>
      </w:r>
      <w:r w:rsidRPr="00991378">
        <w:rPr>
          <w:rFonts w:ascii="Garamond" w:hAnsi="Garamond" w:cs="Times New Roman"/>
          <w:sz w:val="18"/>
          <w:szCs w:val="18"/>
        </w:rPr>
        <w:t xml:space="preserve">  󠄀󠄀 </w:t>
      </w:r>
      <w:r w:rsidRPr="00991378">
        <w:rPr>
          <w:rFonts w:ascii="Garamond" w:hAnsi="Garamond" w:cs="Times New Roman"/>
          <w:b/>
          <w:bCs/>
          <w:sz w:val="18"/>
          <w:szCs w:val="18"/>
        </w:rPr>
        <w:t xml:space="preserve">No Change To Be Requested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 </w:t>
      </w:r>
      <w:r w:rsidRPr="00991378">
        <w:rPr>
          <w:rFonts w:ascii="Garamond" w:hAnsi="Garamond" w:cs="Times New Roman"/>
          <w:b/>
          <w:bCs/>
          <w:sz w:val="18"/>
          <w:szCs w:val="18"/>
        </w:rPr>
        <w:t xml:space="preserve">Change Form Submitted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t xml:space="preserve">    </w:t>
      </w:r>
      <w:r w:rsidRPr="00991378">
        <w:rPr>
          <w:rFonts w:ascii="Garamond" w:hAnsi="Garamond" w:cs="Times New Roman"/>
          <w:sz w:val="18"/>
          <w:szCs w:val="18"/>
          <w:u w:val="single"/>
        </w:rPr>
        <w:tab/>
        <w:t xml:space="preserve">              </w:t>
      </w:r>
      <w:r w:rsidRPr="00991378">
        <w:rPr>
          <w:rFonts w:ascii="Garamond" w:hAnsi="Garamond" w:cs="Times New Roman"/>
          <w:sz w:val="18"/>
          <w:szCs w:val="18"/>
        </w:rPr>
        <w:t>)</w:t>
      </w:r>
    </w:p>
    <w:p w14:paraId="1AF28752" w14:textId="77777777" w:rsidR="00C955B7" w:rsidRPr="00991378" w:rsidRDefault="00C955B7" w:rsidP="00C955B7">
      <w:pPr>
        <w:pBdr>
          <w:bottom w:val="single" w:sz="12" w:space="1" w:color="auto"/>
        </w:pBdr>
        <w:spacing w:after="80"/>
        <w:rPr>
          <w:rFonts w:ascii="Garamond" w:hAnsi="Garamond" w:cs="Times New Roman"/>
          <w:b/>
          <w:smallCaps/>
          <w:sz w:val="28"/>
          <w:szCs w:val="28"/>
        </w:rPr>
      </w:pPr>
      <w:r w:rsidRPr="00991378">
        <w:rPr>
          <w:rFonts w:ascii="Garamond" w:hAnsi="Garamond" w:cs="Times New Roman"/>
          <w:sz w:val="18"/>
          <w:szCs w:val="18"/>
        </w:rPr>
        <w:t xml:space="preserve">󠄀 </w:t>
      </w:r>
      <w:r w:rsidRPr="00991378">
        <w:rPr>
          <w:rFonts w:ascii="Garamond" w:hAnsi="Garamond" w:cs="Times New Roman"/>
          <w:b/>
          <w:bCs/>
          <w:sz w:val="18"/>
          <w:szCs w:val="18"/>
        </w:rPr>
        <w:t xml:space="preserve">Confirmation of Change Received </w:t>
      </w:r>
      <w:r w:rsidRPr="00991378">
        <w:rPr>
          <w:rFonts w:ascii="Garamond" w:hAnsi="Garamond" w:cs="Times New Roman"/>
          <w:sz w:val="18"/>
          <w:szCs w:val="18"/>
        </w:rPr>
        <w:t xml:space="preserve">(Date: </w:t>
      </w:r>
      <w:r w:rsidRPr="00991378">
        <w:rPr>
          <w:rFonts w:ascii="Garamond" w:hAnsi="Garamond" w:cs="Times New Roman"/>
          <w:sz w:val="18"/>
          <w:szCs w:val="18"/>
          <w:u w:val="single"/>
        </w:rPr>
        <w:tab/>
      </w:r>
      <w:r w:rsidRPr="00991378">
        <w:rPr>
          <w:rFonts w:ascii="Garamond" w:hAnsi="Garamond" w:cs="Times New Roman"/>
          <w:sz w:val="18"/>
          <w:szCs w:val="18"/>
          <w:u w:val="single"/>
        </w:rPr>
        <w:tab/>
        <w:t xml:space="preserve">             </w:t>
      </w:r>
      <w:r w:rsidRPr="00991378">
        <w:rPr>
          <w:rFonts w:ascii="Garamond" w:hAnsi="Garamond" w:cs="Times New Roman"/>
          <w:sz w:val="18"/>
          <w:szCs w:val="18"/>
        </w:rPr>
        <w:t xml:space="preserve">) | </w:t>
      </w:r>
      <w:r w:rsidRPr="00991378">
        <w:rPr>
          <w:rFonts w:ascii="Garamond" w:hAnsi="Garamond" w:cs="Times New Roman"/>
          <w:b/>
          <w:bCs/>
          <w:sz w:val="18"/>
          <w:szCs w:val="18"/>
        </w:rPr>
        <w:t>Notes:</w:t>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r w:rsidRPr="00991378">
        <w:rPr>
          <w:rFonts w:ascii="Garamond" w:hAnsi="Garamond" w:cs="Times New Roman"/>
          <w:u w:val="single"/>
        </w:rPr>
        <w:tab/>
      </w:r>
    </w:p>
    <w:p w14:paraId="40B3CECD" w14:textId="79EF6C4A" w:rsidR="00B675FC" w:rsidRDefault="00B675FC" w:rsidP="00C955B7">
      <w:pPr>
        <w:widowControl/>
        <w:tabs>
          <w:tab w:val="left" w:pos="-720"/>
        </w:tabs>
        <w:suppressAutoHyphens/>
        <w:spacing w:line="240" w:lineRule="atLeast"/>
        <w:jc w:val="both"/>
        <w:rPr>
          <w:rFonts w:ascii="Garamond" w:hAnsi="Garamond" w:cs="Times New Roman"/>
          <w:sz w:val="18"/>
          <w:szCs w:val="18"/>
        </w:rPr>
      </w:pPr>
      <w:r w:rsidRPr="00B675FC">
        <w:rPr>
          <w:rFonts w:ascii="Garamond" w:hAnsi="Garamond" w:cs="Times New Roman"/>
          <w:sz w:val="18"/>
          <w:szCs w:val="18"/>
        </w:rPr>
        <w:t>{[</w:t>
      </w:r>
      <w:r w:rsidRPr="00B675FC">
        <w:rPr>
          <w:rFonts w:ascii="Garamond" w:hAnsi="Garamond" w:cs="Times New Roman"/>
          <w:b/>
          <w:noProof/>
          <w:color w:val="41A151"/>
          <w:sz w:val="18"/>
          <w:szCs w:val="18"/>
          <w:shd w:val="clear" w:color="auto" w:fill="C9F3CD"/>
        </w:rPr>
        <w:t>endif</w:t>
      </w:r>
      <w:r w:rsidRPr="00B675FC">
        <w:rPr>
          <w:rFonts w:ascii="Garamond" w:hAnsi="Garamond" w:cs="Times New Roman"/>
          <w:sz w:val="18"/>
          <w:szCs w:val="18"/>
        </w:rPr>
        <w:t>]}</w:t>
      </w:r>
    </w:p>
    <w:p w14:paraId="653E0F28" w14:textId="1DB4EB4E" w:rsidR="00C955B7" w:rsidRPr="00991378" w:rsidRDefault="00C955B7" w:rsidP="00C955B7">
      <w:pPr>
        <w:widowControl/>
        <w:tabs>
          <w:tab w:val="left" w:pos="-720"/>
        </w:tabs>
        <w:suppressAutoHyphens/>
        <w:spacing w:line="240" w:lineRule="atLeast"/>
        <w:jc w:val="both"/>
        <w:rPr>
          <w:rFonts w:ascii="Garamond" w:hAnsi="Garamond" w:cs="Arial"/>
          <w:b/>
          <w:bCs/>
          <w:spacing w:val="-7"/>
        </w:rPr>
      </w:pPr>
      <w:r w:rsidRPr="00991378">
        <w:rPr>
          <w:rFonts w:ascii="Garamond" w:hAnsi="Garamond" w:cs="Times New Roman"/>
          <w:b/>
          <w:bCs/>
          <w:sz w:val="18"/>
          <w:szCs w:val="18"/>
        </w:rPr>
        <w:br w:type="page"/>
      </w:r>
    </w:p>
    <w:p w14:paraId="18D85E7B" w14:textId="17234E96" w:rsidR="00C955B7" w:rsidRPr="00991378" w:rsidRDefault="00C955B7" w:rsidP="00813889">
      <w:pPr>
        <w:widowControl/>
        <w:tabs>
          <w:tab w:val="center" w:pos="4680"/>
        </w:tabs>
        <w:suppressAutoHyphens/>
        <w:spacing w:line="264" w:lineRule="atLeast"/>
        <w:jc w:val="center"/>
        <w:rPr>
          <w:rFonts w:ascii="Garamond" w:hAnsi="Garamond" w:cs="Arial"/>
          <w:b/>
          <w:bCs/>
          <w:spacing w:val="-7"/>
        </w:rPr>
      </w:pPr>
      <w:r w:rsidRPr="00991378">
        <w:rPr>
          <w:rFonts w:ascii="Garamond" w:hAnsi="Garamond" w:cs="Arial"/>
          <w:b/>
          <w:bCs/>
          <w:spacing w:val="-7"/>
          <w:u w:val="single"/>
        </w:rPr>
        <w:lastRenderedPageBreak/>
        <w:t>LETTERS OF INSTRUCTION TO</w:t>
      </w:r>
    </w:p>
    <w:p w14:paraId="3FAD4C35" w14:textId="408A97D3" w:rsidR="00C955B7" w:rsidRPr="00991378" w:rsidRDefault="00C955B7" w:rsidP="00813889">
      <w:pPr>
        <w:widowControl/>
        <w:tabs>
          <w:tab w:val="center" w:pos="4680"/>
        </w:tabs>
        <w:suppressAutoHyphens/>
        <w:spacing w:line="264" w:lineRule="atLeast"/>
        <w:jc w:val="center"/>
        <w:rPr>
          <w:rFonts w:ascii="Garamond" w:hAnsi="Garamond" w:cs="Arial"/>
          <w:spacing w:val="-7"/>
        </w:rPr>
      </w:pPr>
      <w:r w:rsidRPr="00991378">
        <w:rPr>
          <w:rFonts w:ascii="Garamond" w:hAnsi="Garamond" w:cs="Arial"/>
          <w:b/>
          <w:bCs/>
          <w:spacing w:val="-7"/>
          <w:u w:val="single"/>
        </w:rPr>
        <w:t>TRANSFER ASSETS</w:t>
      </w:r>
    </w:p>
    <w:p w14:paraId="76515794" w14:textId="77777777" w:rsidR="00C955B7" w:rsidRPr="00991378" w:rsidRDefault="00C955B7" w:rsidP="00C955B7">
      <w:pPr>
        <w:widowControl/>
        <w:tabs>
          <w:tab w:val="left" w:pos="-720"/>
        </w:tabs>
        <w:suppressAutoHyphens/>
        <w:spacing w:line="264" w:lineRule="atLeast"/>
        <w:jc w:val="both"/>
        <w:rPr>
          <w:rFonts w:ascii="Garamond" w:hAnsi="Garamond" w:cs="Arial"/>
          <w:spacing w:val="-7"/>
        </w:rPr>
      </w:pPr>
    </w:p>
    <w:p w14:paraId="2999D02A" w14:textId="77777777" w:rsidR="00C955B7" w:rsidRPr="00991378" w:rsidRDefault="00C955B7" w:rsidP="00C955B7">
      <w:pPr>
        <w:widowControl/>
        <w:tabs>
          <w:tab w:val="left" w:pos="-720"/>
          <w:tab w:val="left" w:pos="713"/>
        </w:tabs>
        <w:suppressAutoHyphens/>
        <w:spacing w:line="264" w:lineRule="atLeast"/>
        <w:ind w:left="720" w:right="720" w:hanging="720"/>
        <w:jc w:val="both"/>
        <w:rPr>
          <w:rFonts w:ascii="Garamond" w:hAnsi="Garamond" w:cs="Arial"/>
          <w:spacing w:val="-7"/>
        </w:rPr>
      </w:pPr>
      <w:r w:rsidRPr="00991378">
        <w:rPr>
          <w:rFonts w:ascii="Garamond" w:hAnsi="Garamond" w:cs="Arial"/>
          <w:spacing w:val="-7"/>
        </w:rPr>
        <w:tab/>
      </w:r>
      <w:r w:rsidRPr="00991378">
        <w:rPr>
          <w:rFonts w:ascii="Garamond" w:hAnsi="Garamond" w:cs="Arial"/>
          <w:i/>
          <w:iCs/>
          <w:spacing w:val="-6"/>
          <w:u w:val="single"/>
        </w:rPr>
        <w:t>YOU MUST COMPLETE YOUR TRUST FUNDING.</w:t>
      </w:r>
    </w:p>
    <w:p w14:paraId="0CD3976E" w14:textId="77777777" w:rsidR="00C955B7" w:rsidRPr="00991378" w:rsidRDefault="00C955B7" w:rsidP="00C955B7">
      <w:pPr>
        <w:widowControl/>
        <w:tabs>
          <w:tab w:val="left" w:pos="-720"/>
          <w:tab w:val="left" w:pos="713"/>
        </w:tabs>
        <w:suppressAutoHyphens/>
        <w:spacing w:line="264" w:lineRule="atLeast"/>
        <w:ind w:left="720" w:right="720" w:hanging="720"/>
        <w:jc w:val="both"/>
        <w:rPr>
          <w:rFonts w:ascii="Garamond" w:hAnsi="Garamond" w:cs="Arial"/>
          <w:spacing w:val="-7"/>
        </w:rPr>
      </w:pPr>
      <w:r w:rsidRPr="00991378">
        <w:rPr>
          <w:rFonts w:ascii="Garamond" w:hAnsi="Garamond" w:cs="Arial"/>
          <w:spacing w:val="-7"/>
        </w:rPr>
        <w:tab/>
      </w:r>
      <w:r w:rsidRPr="00991378">
        <w:rPr>
          <w:rFonts w:ascii="Garamond" w:hAnsi="Garamond" w:cs="Arial"/>
          <w:spacing w:val="-7"/>
        </w:rPr>
        <w:tab/>
      </w:r>
    </w:p>
    <w:p w14:paraId="2C6504F8" w14:textId="77777777" w:rsidR="00C955B7" w:rsidRPr="00991378" w:rsidRDefault="00C955B7" w:rsidP="00C955B7">
      <w:pPr>
        <w:widowControl/>
        <w:tabs>
          <w:tab w:val="left" w:pos="-720"/>
        </w:tabs>
        <w:suppressAutoHyphens/>
        <w:spacing w:line="264" w:lineRule="atLeast"/>
        <w:ind w:left="720" w:right="720" w:hanging="720"/>
        <w:jc w:val="both"/>
        <w:rPr>
          <w:rFonts w:ascii="Garamond" w:hAnsi="Garamond" w:cs="Arial"/>
          <w:spacing w:val="-7"/>
        </w:rPr>
      </w:pPr>
      <w:r w:rsidRPr="00991378">
        <w:rPr>
          <w:rFonts w:ascii="Garamond" w:hAnsi="Garamond" w:cs="Arial"/>
          <w:spacing w:val="-7"/>
        </w:rPr>
        <w:tab/>
        <w:t xml:space="preserve">LETTERS OF INSTRUCTION AND FORMS NEEDED TO FACILITATE THE PROPER FUNDING OF YOUR LIVING TRUST ARE INCLUDED IN THIS SECTION BASED ON ASSETS YOU HAVE DISCLOSED TO US. </w:t>
      </w:r>
    </w:p>
    <w:p w14:paraId="3A7C65CD" w14:textId="77777777" w:rsidR="00C955B7" w:rsidRPr="00991378" w:rsidRDefault="00C955B7" w:rsidP="00C955B7">
      <w:pPr>
        <w:widowControl/>
        <w:tabs>
          <w:tab w:val="left" w:pos="-720"/>
        </w:tabs>
        <w:suppressAutoHyphens/>
        <w:spacing w:line="264" w:lineRule="atLeast"/>
        <w:ind w:left="720" w:right="720" w:hanging="720"/>
        <w:jc w:val="both"/>
        <w:rPr>
          <w:rFonts w:ascii="Garamond" w:hAnsi="Garamond" w:cs="Arial"/>
          <w:spacing w:val="-7"/>
        </w:rPr>
      </w:pPr>
    </w:p>
    <w:p w14:paraId="515A3CCB" w14:textId="77777777" w:rsidR="00C955B7" w:rsidRPr="00991378" w:rsidRDefault="00C955B7" w:rsidP="00C955B7">
      <w:pPr>
        <w:widowControl/>
        <w:tabs>
          <w:tab w:val="center" w:pos="4680"/>
        </w:tabs>
        <w:suppressAutoHyphens/>
        <w:spacing w:line="264" w:lineRule="atLeast"/>
        <w:ind w:left="720" w:right="720"/>
        <w:jc w:val="both"/>
        <w:rPr>
          <w:rFonts w:ascii="Garamond" w:hAnsi="Garamond" w:cs="Arial"/>
          <w:i/>
          <w:iCs/>
          <w:spacing w:val="-7"/>
        </w:rPr>
      </w:pPr>
      <w:r w:rsidRPr="00991378">
        <w:rPr>
          <w:rFonts w:ascii="Garamond" w:hAnsi="Garamond" w:cs="Arial"/>
          <w:i/>
          <w:iCs/>
          <w:spacing w:val="-6"/>
        </w:rPr>
        <w:tab/>
        <w:t xml:space="preserve">CAREFULLY READ THE INSTRUCTIONS SPECIFIC TO EACH ASSET TYPE, COMPLETE THE APPLICABLE LETTERS OF INSTRUCTION AND FORMS AS INDICATED, INSERT ACCOUNT NUMBERS AS NECESSARY, SIGN, DATE, AND THEN </w:t>
      </w:r>
      <w:r w:rsidRPr="00991378">
        <w:rPr>
          <w:rFonts w:ascii="Garamond" w:hAnsi="Garamond" w:cs="Arial"/>
          <w:i/>
          <w:iCs/>
          <w:spacing w:val="-7"/>
          <w:u w:val="single"/>
        </w:rPr>
        <w:t>GIVE THESE INSTRUCTIONAL LETTERS TO YOUR BANKS, BROKERS, ETC. WHEN YOU ARE PROCEEDING TO INTEGRATE YOUR ASSETS WITH YORU LIVING TRUST. THESE INSTITUTIONS WILL THEN GIVE YOU THEIR FORMS FOR THE COMPLETION OF YOUR ACCOUNT CHANGE OR TRANSFERS.</w:t>
      </w:r>
    </w:p>
    <w:p w14:paraId="0DDB10FD" w14:textId="77777777" w:rsidR="00C955B7" w:rsidRPr="00991378" w:rsidRDefault="00C955B7" w:rsidP="00C955B7">
      <w:pPr>
        <w:widowControl/>
        <w:tabs>
          <w:tab w:val="left" w:pos="-720"/>
          <w:tab w:val="left" w:pos="0"/>
        </w:tabs>
        <w:suppressAutoHyphens/>
        <w:spacing w:line="264" w:lineRule="atLeast"/>
        <w:ind w:left="720" w:right="720" w:hanging="720"/>
        <w:jc w:val="both"/>
        <w:rPr>
          <w:rFonts w:ascii="Garamond" w:hAnsi="Garamond" w:cs="Arial"/>
          <w:i/>
          <w:iCs/>
          <w:spacing w:val="-6"/>
        </w:rPr>
      </w:pPr>
    </w:p>
    <w:p w14:paraId="28277A33" w14:textId="77777777" w:rsidR="00C955B7" w:rsidRPr="00991378" w:rsidRDefault="00C955B7" w:rsidP="00C955B7">
      <w:pPr>
        <w:widowControl/>
        <w:tabs>
          <w:tab w:val="left" w:pos="-720"/>
          <w:tab w:val="left" w:pos="0"/>
        </w:tabs>
        <w:suppressAutoHyphens/>
        <w:spacing w:line="264" w:lineRule="atLeast"/>
        <w:ind w:left="720" w:right="720" w:hanging="720"/>
        <w:jc w:val="both"/>
        <w:rPr>
          <w:rFonts w:ascii="Garamond" w:hAnsi="Garamond" w:cs="Arial"/>
          <w:i/>
          <w:iCs/>
          <w:spacing w:val="-6"/>
        </w:rPr>
      </w:pPr>
      <w:r w:rsidRPr="00991378">
        <w:rPr>
          <w:rFonts w:ascii="Garamond" w:hAnsi="Garamond" w:cs="Arial"/>
          <w:i/>
          <w:iCs/>
          <w:spacing w:val="-6"/>
        </w:rPr>
        <w:tab/>
        <w:t xml:space="preserve">RETAIN COPIES OF CONFIRMATIONS RECEIVED FOR REQUESTED CHANGES WHEN THEY BECOME AVAILABLE OR ARE DELIVERED TO YOU AS THE ACCOUNT OWNER. </w:t>
      </w:r>
    </w:p>
    <w:p w14:paraId="0D87CA86" w14:textId="77777777" w:rsidR="00C955B7" w:rsidRPr="00991378" w:rsidRDefault="00C955B7" w:rsidP="00C955B7">
      <w:pPr>
        <w:widowControl/>
        <w:tabs>
          <w:tab w:val="left" w:pos="-720"/>
        </w:tabs>
        <w:suppressAutoHyphens/>
        <w:spacing w:line="264" w:lineRule="atLeast"/>
        <w:jc w:val="both"/>
        <w:rPr>
          <w:rFonts w:ascii="Garamond" w:hAnsi="Garamond" w:cs="Arial"/>
          <w:i/>
          <w:iCs/>
          <w:spacing w:val="-6"/>
        </w:rPr>
      </w:pPr>
    </w:p>
    <w:p w14:paraId="2D7141E9" w14:textId="77777777" w:rsidR="00C955B7" w:rsidRPr="00991378" w:rsidRDefault="00C955B7" w:rsidP="00C955B7">
      <w:pPr>
        <w:widowControl/>
        <w:tabs>
          <w:tab w:val="left" w:pos="-720"/>
        </w:tabs>
        <w:suppressAutoHyphens/>
        <w:spacing w:line="264" w:lineRule="atLeast"/>
        <w:jc w:val="both"/>
        <w:rPr>
          <w:rFonts w:ascii="Garamond" w:hAnsi="Garamond" w:cs="Arial"/>
          <w:i/>
          <w:iCs/>
          <w:spacing w:val="-6"/>
        </w:rPr>
      </w:pPr>
    </w:p>
    <w:p w14:paraId="6CFA4934"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r w:rsidRPr="00991378">
        <w:rPr>
          <w:rFonts w:ascii="Garamond" w:hAnsi="Garamond" w:cs="Arial"/>
          <w:i/>
          <w:iCs/>
          <w:spacing w:val="-6"/>
        </w:rPr>
        <w:tab/>
        <w:t xml:space="preserve">EXTRA COPIES OF THESE LETTERS ARE </w:t>
      </w:r>
    </w:p>
    <w:p w14:paraId="58D74D9E" w14:textId="0A027C88"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r w:rsidRPr="00991378">
        <w:rPr>
          <w:rFonts w:ascii="Garamond" w:hAnsi="Garamond" w:cs="Arial"/>
          <w:i/>
          <w:iCs/>
          <w:spacing w:val="-6"/>
        </w:rPr>
        <w:tab/>
        <w:t>INCL</w:t>
      </w:r>
      <w:r w:rsidR="00BF10F5">
        <w:rPr>
          <w:rFonts w:ascii="Garamond" w:hAnsi="Garamond" w:cs="Arial"/>
          <w:i/>
          <w:iCs/>
          <w:spacing w:val="-6"/>
        </w:rPr>
        <w:t>U</w:t>
      </w:r>
      <w:r w:rsidRPr="00991378">
        <w:rPr>
          <w:rFonts w:ascii="Garamond" w:hAnsi="Garamond" w:cs="Arial"/>
          <w:i/>
          <w:iCs/>
          <w:spacing w:val="-6"/>
        </w:rPr>
        <w:t>DED IN THIS BOOK FOR FUTURE USE.</w:t>
      </w:r>
    </w:p>
    <w:p w14:paraId="56C99ECF"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p>
    <w:p w14:paraId="0FDE4112"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p>
    <w:p w14:paraId="5C730928"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p>
    <w:p w14:paraId="44333785" w14:textId="77777777" w:rsidR="00C955B7" w:rsidRPr="00991378" w:rsidRDefault="00C955B7" w:rsidP="00C955B7">
      <w:pPr>
        <w:widowControl/>
        <w:tabs>
          <w:tab w:val="center" w:pos="4680"/>
        </w:tabs>
        <w:suppressAutoHyphens/>
        <w:spacing w:line="264" w:lineRule="atLeast"/>
        <w:ind w:left="810" w:right="630"/>
        <w:jc w:val="both"/>
        <w:rPr>
          <w:rFonts w:ascii="Garamond" w:hAnsi="Garamond" w:cs="Arial"/>
          <w:spacing w:val="-6"/>
        </w:rPr>
      </w:pPr>
    </w:p>
    <w:p w14:paraId="7BE5CA0C" w14:textId="77777777" w:rsidR="00C955B7" w:rsidRPr="00991378" w:rsidRDefault="00C955B7" w:rsidP="00C955B7">
      <w:pPr>
        <w:widowControl/>
        <w:tabs>
          <w:tab w:val="center" w:pos="4680"/>
        </w:tabs>
        <w:suppressAutoHyphens/>
        <w:spacing w:line="264" w:lineRule="atLeast"/>
        <w:ind w:left="810" w:right="630"/>
        <w:jc w:val="both"/>
        <w:rPr>
          <w:rFonts w:ascii="Garamond" w:hAnsi="Garamond" w:cs="Arial"/>
          <w:spacing w:val="-6"/>
        </w:rPr>
      </w:pPr>
    </w:p>
    <w:p w14:paraId="39851B4E" w14:textId="77777777" w:rsidR="00C955B7" w:rsidRPr="00991378" w:rsidRDefault="00C955B7" w:rsidP="00C955B7">
      <w:pPr>
        <w:widowControl/>
        <w:tabs>
          <w:tab w:val="center" w:pos="4680"/>
        </w:tabs>
        <w:suppressAutoHyphens/>
        <w:spacing w:line="264" w:lineRule="atLeast"/>
        <w:ind w:left="810" w:right="630"/>
        <w:jc w:val="both"/>
        <w:rPr>
          <w:rFonts w:ascii="Garamond" w:hAnsi="Garamond" w:cs="Arial"/>
          <w:spacing w:val="-6"/>
        </w:rPr>
      </w:pPr>
    </w:p>
    <w:p w14:paraId="42755D5F" w14:textId="77777777" w:rsidR="00C955B7" w:rsidRPr="00991378" w:rsidRDefault="00C955B7" w:rsidP="00C955B7">
      <w:pPr>
        <w:widowControl/>
        <w:tabs>
          <w:tab w:val="center" w:pos="4680"/>
        </w:tabs>
        <w:suppressAutoHyphens/>
        <w:spacing w:line="264" w:lineRule="atLeast"/>
        <w:ind w:left="810" w:right="630"/>
        <w:jc w:val="both"/>
        <w:rPr>
          <w:rFonts w:ascii="Garamond" w:hAnsi="Garamond" w:cs="Arial"/>
          <w:spacing w:val="-6"/>
        </w:rPr>
      </w:pPr>
    </w:p>
    <w:p w14:paraId="2FC7F416" w14:textId="77777777" w:rsidR="00C955B7" w:rsidRPr="00991378" w:rsidRDefault="00C955B7" w:rsidP="00C955B7">
      <w:pPr>
        <w:widowControl/>
        <w:tabs>
          <w:tab w:val="center" w:pos="4680"/>
        </w:tabs>
        <w:suppressAutoHyphens/>
        <w:spacing w:line="264" w:lineRule="atLeast"/>
        <w:ind w:left="810" w:right="630"/>
        <w:jc w:val="both"/>
        <w:rPr>
          <w:rFonts w:ascii="Garamond" w:hAnsi="Garamond" w:cs="Arial"/>
          <w:spacing w:val="-6"/>
        </w:rPr>
      </w:pPr>
    </w:p>
    <w:p w14:paraId="24EBACD6"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p>
    <w:p w14:paraId="0052541B"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p>
    <w:p w14:paraId="7171326C"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p>
    <w:p w14:paraId="1EA8564B"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p>
    <w:p w14:paraId="3B034341"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r w:rsidRPr="00991378">
        <w:rPr>
          <w:rFonts w:ascii="Garamond" w:hAnsi="Garamond" w:cs="Arial"/>
          <w:i/>
          <w:iCs/>
          <w:spacing w:val="-6"/>
        </w:rPr>
        <w:t>The information and Letters of Instruction included in this Section are general in nature and not intended as specific legal or tax advice regarding any particular asset. Consult with your tax advisor and/or financial advisor prior to implementing changes with respect to any particular asset to ensure no adverse tax consequences, penalties, loss of personal benefits, or other adverse consequences.</w:t>
      </w:r>
    </w:p>
    <w:p w14:paraId="0737DD73"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p>
    <w:p w14:paraId="0537272C"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r w:rsidRPr="00991378">
        <w:rPr>
          <w:rFonts w:ascii="Garamond" w:hAnsi="Garamond" w:cs="Arial"/>
          <w:i/>
          <w:iCs/>
          <w:spacing w:val="-6"/>
        </w:rPr>
        <w:t xml:space="preserve">Note: Transfers to any Living Trust may be subject to look-back period for purposes of qualification for Medicaid or other public benefits, measured from the actual </w:t>
      </w:r>
      <w:r w:rsidRPr="00991378">
        <w:rPr>
          <w:rFonts w:ascii="Garamond" w:hAnsi="Garamond" w:cs="Arial"/>
          <w:i/>
          <w:iCs/>
          <w:spacing w:val="-6"/>
          <w:u w:val="single"/>
        </w:rPr>
        <w:t>date of transfer</w:t>
      </w:r>
      <w:r w:rsidRPr="00991378">
        <w:rPr>
          <w:rFonts w:ascii="Garamond" w:hAnsi="Garamond" w:cs="Arial"/>
          <w:i/>
          <w:iCs/>
          <w:spacing w:val="-6"/>
        </w:rPr>
        <w:t>, not the original date of your Living Trust. Do note file an application for Medicaid or other public benefits without first consulting legal counsel to avoid unintentionally triggering a penalty.</w:t>
      </w:r>
    </w:p>
    <w:p w14:paraId="2FE684C6"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if</w:t>
      </w:r>
      <w:r w:rsidRPr="00991378">
        <w:rPr>
          <w:rFonts w:ascii="Garamond" w:hAnsi="Garamond" w:cs="Arial"/>
          <w:noProof/>
          <w:color w:val="2157AD"/>
          <w:spacing w:val="-6"/>
          <w:shd w:val="clear" w:color="auto" w:fill="C9F3CD"/>
        </w:rPr>
        <w:t xml:space="preserve"> (BlankAssetLettersv3|contains: "Checking") || (BlankAssetLettersv3|contains: "Savings") || (BlankAssetLettersv3|contains: "CoDs") || (BlankAssetLettersv3|contains: "MoneyMarket")</w:t>
      </w:r>
      <w:r w:rsidRPr="00991378">
        <w:rPr>
          <w:rFonts w:ascii="Garamond" w:hAnsi="Garamond" w:cs="Arial"/>
          <w:spacing w:val="-6"/>
        </w:rPr>
        <w:t>]}</w:t>
      </w:r>
    </w:p>
    <w:p w14:paraId="398065D7" w14:textId="77777777" w:rsidR="00C955B7" w:rsidRPr="00991378" w:rsidRDefault="00C955B7" w:rsidP="00C955B7">
      <w:pPr>
        <w:widowControl/>
        <w:tabs>
          <w:tab w:val="center" w:pos="4680"/>
        </w:tabs>
        <w:suppressAutoHyphens/>
        <w:spacing w:line="264" w:lineRule="atLeast"/>
        <w:jc w:val="both"/>
        <w:rPr>
          <w:rFonts w:ascii="Garamond" w:hAnsi="Garamond" w:cs="Arial"/>
          <w:spacing w:val="-3"/>
        </w:rPr>
      </w:pPr>
      <w:r w:rsidRPr="00991378">
        <w:rPr>
          <w:rFonts w:ascii="Garamond" w:hAnsi="Garamond" w:cs="Arial"/>
          <w:i/>
          <w:iCs/>
          <w:spacing w:val="-6"/>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00E52E84"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0DCFAEA4" w14:textId="4AD44521" w:rsidR="00C955B7" w:rsidRPr="00F44D54" w:rsidRDefault="00C955B7" w:rsidP="0086265D">
            <w:pPr>
              <w:widowControl/>
              <w:tabs>
                <w:tab w:val="center" w:pos="4560"/>
              </w:tabs>
              <w:suppressAutoHyphens/>
              <w:spacing w:before="90" w:after="54" w:line="240" w:lineRule="atLeast"/>
              <w:jc w:val="center"/>
              <w:rPr>
                <w:rFonts w:ascii="Garamond" w:hAnsi="Garamond" w:cs="Arial"/>
                <w:b/>
                <w:bCs/>
                <w:spacing w:val="-3"/>
                <w:sz w:val="28"/>
                <w:szCs w:val="28"/>
              </w:rPr>
            </w:pPr>
            <w:r w:rsidRPr="00F44D54">
              <w:rPr>
                <w:rFonts w:ascii="Garamond" w:hAnsi="Garamond" w:cs="Arial"/>
                <w:b/>
                <w:bCs/>
                <w:spacing w:val="-3"/>
                <w:sz w:val="28"/>
                <w:szCs w:val="28"/>
              </w:rPr>
              <w:lastRenderedPageBreak/>
              <w:t>CASH ACCOUNTS</w:t>
            </w:r>
          </w:p>
          <w:p w14:paraId="736B92A1"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F44D54">
              <w:rPr>
                <w:rFonts w:ascii="Garamond" w:hAnsi="Garamond" w:cs="Arial"/>
                <w:b/>
                <w:bCs/>
                <w:spacing w:val="-3"/>
                <w:sz w:val="28"/>
                <w:szCs w:val="28"/>
              </w:rPr>
              <w:t>(Letters of Instruction)</w:t>
            </w:r>
          </w:p>
        </w:tc>
      </w:tr>
    </w:tbl>
    <w:p w14:paraId="73363386" w14:textId="77777777" w:rsidR="00C955B7" w:rsidRPr="00991378" w:rsidRDefault="00C955B7" w:rsidP="00C955B7">
      <w:pPr>
        <w:widowControl/>
        <w:tabs>
          <w:tab w:val="center" w:pos="4680"/>
        </w:tabs>
        <w:suppressAutoHyphens/>
        <w:spacing w:line="264" w:lineRule="atLeast"/>
        <w:jc w:val="center"/>
        <w:rPr>
          <w:rFonts w:ascii="Garamond" w:hAnsi="Garamond" w:cs="Arial"/>
          <w:b/>
          <w:bCs/>
          <w:smallCaps/>
          <w:spacing w:val="-6"/>
        </w:rPr>
      </w:pPr>
    </w:p>
    <w:p w14:paraId="01639704" w14:textId="77777777" w:rsidR="00C955B7" w:rsidRPr="00991378" w:rsidRDefault="00C955B7" w:rsidP="00C955B7">
      <w:pPr>
        <w:widowControl/>
        <w:tabs>
          <w:tab w:val="center" w:pos="4680"/>
        </w:tabs>
        <w:suppressAutoHyphens/>
        <w:spacing w:line="264" w:lineRule="atLeast"/>
        <w:jc w:val="center"/>
        <w:rPr>
          <w:rFonts w:ascii="Garamond" w:hAnsi="Garamond" w:cs="Arial"/>
          <w:b/>
          <w:bCs/>
          <w:smallCaps/>
          <w:spacing w:val="-6"/>
        </w:rPr>
      </w:pPr>
      <w:r w:rsidRPr="00991378">
        <w:rPr>
          <w:rFonts w:ascii="Garamond" w:hAnsi="Garamond" w:cs="Arial"/>
          <w:b/>
          <w:bCs/>
          <w:smallCaps/>
          <w:spacing w:val="-6"/>
        </w:rPr>
        <w:t>Asset Type: Checking, Savings, Certificates of Deposit, Money Market Accounts</w:t>
      </w:r>
    </w:p>
    <w:p w14:paraId="64A532B7" w14:textId="77777777" w:rsidR="00C955B7" w:rsidRPr="00991378" w:rsidRDefault="00C955B7" w:rsidP="00C955B7">
      <w:pPr>
        <w:widowControl/>
        <w:tabs>
          <w:tab w:val="center" w:pos="4680"/>
        </w:tabs>
        <w:suppressAutoHyphens/>
        <w:spacing w:line="264" w:lineRule="atLeast"/>
        <w:rPr>
          <w:rFonts w:ascii="Garamond" w:hAnsi="Garamond" w:cs="Arial"/>
          <w:b/>
          <w:bCs/>
          <w:spacing w:val="-6"/>
        </w:rPr>
      </w:pPr>
    </w:p>
    <w:p w14:paraId="30979483"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if</w:t>
      </w:r>
      <w:r w:rsidRPr="00991378">
        <w:rPr>
          <w:rFonts w:ascii="Garamond" w:hAnsi="Garamond" w:cs="Arial"/>
          <w:noProof/>
          <w:color w:val="2157AD"/>
          <w:spacing w:val="-6"/>
          <w:shd w:val="clear" w:color="auto" w:fill="C9F3CD"/>
        </w:rPr>
        <w:t xml:space="preserve"> RevApt != "APT"</w:t>
      </w:r>
      <w:r w:rsidRPr="00991378">
        <w:rPr>
          <w:rFonts w:ascii="Garamond" w:hAnsi="Garamond" w:cs="Arial"/>
          <w:spacing w:val="-6"/>
        </w:rPr>
        <w:t>]}</w:t>
      </w:r>
    </w:p>
    <w:p w14:paraId="42293876"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revocable</w:t>
      </w:r>
      <w:r w:rsidRPr="00991378">
        <w:rPr>
          <w:rFonts w:ascii="Garamond" w:hAnsi="Garamond" w:cs="Arial"/>
          <w:spacing w:val="-6"/>
        </w:rPr>
        <w:t xml:space="preserve">.  Therefore, it is recommended that you update all Cash Accounts to Pay on Death (“POD”) to your Living Trust. </w:t>
      </w:r>
    </w:p>
    <w:p w14:paraId="4267DCA9"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25891869"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177A45E5"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48D81C30" w14:textId="77777777" w:rsidR="00C955B7" w:rsidRPr="00991378" w:rsidRDefault="00C955B7" w:rsidP="00C955B7">
      <w:pPr>
        <w:widowControl/>
        <w:numPr>
          <w:ilvl w:val="0"/>
          <w:numId w:val="10"/>
        </w:numPr>
        <w:suppressAutoHyphens/>
        <w:spacing w:line="264" w:lineRule="atLeast"/>
        <w:jc w:val="both"/>
        <w:rPr>
          <w:rFonts w:ascii="Garamond" w:hAnsi="Garamond"/>
        </w:rPr>
      </w:pPr>
      <w:r w:rsidRPr="00991378">
        <w:rPr>
          <w:rFonts w:ascii="Garamond" w:hAnsi="Garamond"/>
        </w:rPr>
        <w:t xml:space="preserve">Add “Pay on Death” designations to all Cash Accounts.  </w:t>
      </w:r>
    </w:p>
    <w:p w14:paraId="25BE278B" w14:textId="77777777" w:rsidR="00C955B7" w:rsidRPr="00991378" w:rsidRDefault="00C955B7" w:rsidP="00C955B7">
      <w:pPr>
        <w:widowControl/>
        <w:numPr>
          <w:ilvl w:val="1"/>
          <w:numId w:val="10"/>
        </w:numPr>
        <w:suppressAutoHyphens/>
        <w:spacing w:line="264" w:lineRule="atLeast"/>
        <w:jc w:val="both"/>
        <w:rPr>
          <w:rFonts w:ascii="Garamond" w:hAnsi="Garamond"/>
        </w:rPr>
      </w:pPr>
      <w:r w:rsidRPr="00991378">
        <w:rPr>
          <w:rFonts w:ascii="Garamond" w:hAnsi="Garamond"/>
        </w:rPr>
        <w:t xml:space="preserve">Name your Living Trust as the POD beneficiary. </w:t>
      </w:r>
    </w:p>
    <w:p w14:paraId="0AFFCBA0" w14:textId="77777777" w:rsidR="00C955B7" w:rsidRPr="00991378" w:rsidRDefault="00C955B7" w:rsidP="00C955B7">
      <w:pPr>
        <w:widowControl/>
        <w:numPr>
          <w:ilvl w:val="2"/>
          <w:numId w:val="10"/>
        </w:numPr>
        <w:suppressAutoHyphens/>
        <w:spacing w:line="264" w:lineRule="atLeast"/>
        <w:jc w:val="both"/>
        <w:rPr>
          <w:rFonts w:ascii="Garamond" w:hAnsi="Garamond"/>
        </w:rPr>
      </w:pPr>
      <w:r w:rsidRPr="00991378">
        <w:rPr>
          <w:rFonts w:ascii="Garamond" w:hAnsi="Garamond"/>
        </w:rPr>
        <w:t>Complete and submit the appropriate Letter(s) of Instruction to your financial institution to name your Living Trust as POD beneficiary.</w:t>
      </w:r>
    </w:p>
    <w:p w14:paraId="12338195" w14:textId="30D2932C" w:rsidR="00C955B7" w:rsidRPr="00991378" w:rsidRDefault="00C955B7" w:rsidP="00C955B7">
      <w:pPr>
        <w:widowControl/>
        <w:numPr>
          <w:ilvl w:val="3"/>
          <w:numId w:val="10"/>
        </w:numPr>
        <w:suppressAutoHyphens/>
        <w:spacing w:line="264" w:lineRule="atLeast"/>
        <w:jc w:val="both"/>
        <w:rPr>
          <w:rFonts w:ascii="Garamond" w:hAnsi="Garamond"/>
        </w:rPr>
      </w:pPr>
      <w:r w:rsidRPr="00991378">
        <w:rPr>
          <w:rFonts w:ascii="Garamond" w:hAnsi="Garamond"/>
        </w:rPr>
        <w:t>If you DO NOT wish for your Cash Account to be distributed pursuant to the terms and conditions of your Living Trust, then do not submit the attached Letter of Instruction. Alternatively, you may request that your financial institution provide you wi</w:t>
      </w:r>
      <w:r w:rsidR="00595DEE">
        <w:rPr>
          <w:rFonts w:ascii="Garamond" w:hAnsi="Garamond"/>
        </w:rPr>
        <w:t>t</w:t>
      </w:r>
      <w:r w:rsidRPr="00991378">
        <w:rPr>
          <w:rFonts w:ascii="Garamond" w:hAnsi="Garamond"/>
        </w:rPr>
        <w:t>h forms to name one or more individuals as POD beneficiaries in whatever proportion you choose, in which case, the account will be distributed direct</w:t>
      </w:r>
      <w:r w:rsidR="00595DEE">
        <w:rPr>
          <w:rFonts w:ascii="Garamond" w:hAnsi="Garamond"/>
        </w:rPr>
        <w:t>ly</w:t>
      </w:r>
      <w:r w:rsidRPr="00991378">
        <w:rPr>
          <w:rFonts w:ascii="Garamond" w:hAnsi="Garamond"/>
        </w:rPr>
        <w:t xml:space="preserve"> to such named individual(s) at death. </w:t>
      </w:r>
    </w:p>
    <w:p w14:paraId="5CFEFD68" w14:textId="20E31891" w:rsidR="00C955B7" w:rsidRDefault="00C955B7" w:rsidP="00C955B7">
      <w:pPr>
        <w:widowControl/>
        <w:numPr>
          <w:ilvl w:val="2"/>
          <w:numId w:val="10"/>
        </w:numPr>
        <w:suppressAutoHyphens/>
        <w:spacing w:line="264" w:lineRule="atLeast"/>
        <w:jc w:val="both"/>
        <w:rPr>
          <w:rFonts w:ascii="Garamond" w:hAnsi="Garamond"/>
        </w:rPr>
      </w:pPr>
      <w:r w:rsidRPr="00991378">
        <w:rPr>
          <w:rFonts w:ascii="Garamond" w:hAnsi="Garamond"/>
        </w:rPr>
        <w:t xml:space="preserve">Complete and submit any forms provided to you by your financial institution in response to your the Letter(s) of Instruction.  </w:t>
      </w:r>
    </w:p>
    <w:p w14:paraId="403CA4EC" w14:textId="170FD42F" w:rsidR="003566E8" w:rsidRPr="003566E8" w:rsidRDefault="003566E8" w:rsidP="003566E8">
      <w:pPr>
        <w:widowControl/>
        <w:numPr>
          <w:ilvl w:val="1"/>
          <w:numId w:val="10"/>
        </w:numPr>
        <w:suppressAutoHyphens/>
        <w:spacing w:line="264" w:lineRule="atLeast"/>
        <w:jc w:val="both"/>
        <w:rPr>
          <w:rFonts w:ascii="Garamond" w:hAnsi="Garamond"/>
        </w:rPr>
      </w:pPr>
      <w:r w:rsidRPr="003566E8">
        <w:rPr>
          <w:rFonts w:ascii="Garamond" w:hAnsi="Garamond"/>
        </w:rPr>
        <w:t>If your bank or financial institution does not allow POD designations, then:</w:t>
      </w:r>
    </w:p>
    <w:p w14:paraId="718FDAEE" w14:textId="5C878980" w:rsidR="003566E8" w:rsidRPr="003566E8" w:rsidRDefault="003566E8" w:rsidP="003566E8">
      <w:pPr>
        <w:widowControl/>
        <w:numPr>
          <w:ilvl w:val="2"/>
          <w:numId w:val="10"/>
        </w:numPr>
        <w:suppressAutoHyphens/>
        <w:spacing w:line="264" w:lineRule="atLeast"/>
        <w:jc w:val="both"/>
        <w:rPr>
          <w:rFonts w:ascii="Garamond" w:hAnsi="Garamond"/>
        </w:rPr>
      </w:pPr>
      <w:r w:rsidRPr="003566E8">
        <w:rPr>
          <w:rFonts w:ascii="Garamond" w:hAnsi="Garamond"/>
        </w:rPr>
        <w:t xml:space="preserve">Change banks to one that allows POD designations to a Trust; </w:t>
      </w:r>
    </w:p>
    <w:p w14:paraId="4FE391E5" w14:textId="33C54CB4" w:rsidR="00523621" w:rsidRDefault="003566E8" w:rsidP="003566E8">
      <w:pPr>
        <w:widowControl/>
        <w:numPr>
          <w:ilvl w:val="2"/>
          <w:numId w:val="10"/>
        </w:numPr>
        <w:suppressAutoHyphens/>
        <w:spacing w:line="264" w:lineRule="atLeast"/>
        <w:jc w:val="both"/>
        <w:rPr>
          <w:rFonts w:ascii="Garamond" w:hAnsi="Garamond"/>
        </w:rPr>
      </w:pPr>
      <w:r w:rsidRPr="003566E8">
        <w:rPr>
          <w:rFonts w:ascii="Garamond" w:hAnsi="Garamond"/>
        </w:rPr>
        <w:t>Change the account to a Trust account</w:t>
      </w:r>
      <w:r w:rsidR="00523621">
        <w:rPr>
          <w:rFonts w:ascii="Garamond" w:hAnsi="Garamond"/>
        </w:rPr>
        <w:t>; or</w:t>
      </w:r>
    </w:p>
    <w:p w14:paraId="36CEDD90" w14:textId="4334DCED" w:rsidR="003566E8" w:rsidRPr="003566E8" w:rsidRDefault="00523621" w:rsidP="003566E8">
      <w:pPr>
        <w:widowControl/>
        <w:numPr>
          <w:ilvl w:val="2"/>
          <w:numId w:val="10"/>
        </w:numPr>
        <w:suppressAutoHyphens/>
        <w:spacing w:line="264" w:lineRule="atLeast"/>
        <w:jc w:val="both"/>
        <w:rPr>
          <w:rFonts w:ascii="Garamond" w:hAnsi="Garamond"/>
        </w:rPr>
      </w:pPr>
      <w:r>
        <w:rPr>
          <w:rFonts w:ascii="Garamond" w:hAnsi="Garamond"/>
        </w:rPr>
        <w:t>Designate an individual as POD beneficiary to avoid a frozen account.</w:t>
      </w:r>
      <w:r w:rsidR="003566E8" w:rsidRPr="003566E8">
        <w:rPr>
          <w:rFonts w:ascii="Garamond" w:hAnsi="Garamond"/>
        </w:rPr>
        <w:t xml:space="preserve">  </w:t>
      </w:r>
    </w:p>
    <w:p w14:paraId="433248D8" w14:textId="41EED760" w:rsidR="003566E8" w:rsidRPr="00991378" w:rsidRDefault="003566E8" w:rsidP="00523621">
      <w:pPr>
        <w:widowControl/>
        <w:suppressAutoHyphens/>
        <w:spacing w:line="264" w:lineRule="atLeast"/>
        <w:ind w:left="1440"/>
        <w:jc w:val="both"/>
        <w:rPr>
          <w:rFonts w:ascii="Garamond" w:hAnsi="Garamond"/>
        </w:rPr>
      </w:pPr>
      <w:r w:rsidRPr="003566E8">
        <w:rPr>
          <w:rFonts w:ascii="Garamond" w:hAnsi="Garamond"/>
        </w:rPr>
        <w:t xml:space="preserve">For Certificates of Deposit confirm that the bank </w:t>
      </w:r>
      <w:r w:rsidR="00523621">
        <w:rPr>
          <w:rFonts w:ascii="Garamond" w:hAnsi="Garamond"/>
        </w:rPr>
        <w:t>should</w:t>
      </w:r>
      <w:r w:rsidRPr="003566E8">
        <w:rPr>
          <w:rFonts w:ascii="Garamond" w:hAnsi="Garamond"/>
        </w:rPr>
        <w:t xml:space="preserve"> not charge an early termination fee if ownership of the CD is changed to your Living Trust.  Your Living Trust is a “grantor” trust for tax purposes, so the bank should consider a change of ownership as “non-financial” because your social security number is the identifier for both the Trust and the CD, but confirm with the bank there will be no penalty for changing ownership of a CD to your Living Trust if the term of the CD has not yet expired.</w:t>
      </w:r>
    </w:p>
    <w:p w14:paraId="346C6362" w14:textId="77777777" w:rsidR="00C955B7" w:rsidRPr="00991378" w:rsidRDefault="00C955B7" w:rsidP="00C955B7">
      <w:pPr>
        <w:widowControl/>
        <w:numPr>
          <w:ilvl w:val="0"/>
          <w:numId w:val="10"/>
        </w:numPr>
        <w:suppressAutoHyphens/>
        <w:spacing w:line="264" w:lineRule="atLeast"/>
        <w:jc w:val="both"/>
        <w:rPr>
          <w:rFonts w:ascii="Garamond" w:hAnsi="Garamond"/>
        </w:rPr>
      </w:pPr>
      <w:r w:rsidRPr="00991378">
        <w:rPr>
          <w:rFonts w:ascii="Garamond" w:hAnsi="Garamond"/>
        </w:rPr>
        <w:t xml:space="preserve">Open a Checking Account in the name of the Trust. </w:t>
      </w:r>
    </w:p>
    <w:p w14:paraId="3D2D7DBE" w14:textId="77777777" w:rsidR="00C955B7" w:rsidRPr="00991378" w:rsidRDefault="00C955B7" w:rsidP="00C955B7">
      <w:pPr>
        <w:widowControl/>
        <w:numPr>
          <w:ilvl w:val="1"/>
          <w:numId w:val="10"/>
        </w:numPr>
        <w:suppressAutoHyphens/>
        <w:spacing w:line="264" w:lineRule="atLeast"/>
        <w:jc w:val="both"/>
        <w:rPr>
          <w:rFonts w:ascii="Garamond" w:hAnsi="Garamond"/>
        </w:rPr>
      </w:pPr>
      <w:r w:rsidRPr="00991378">
        <w:rPr>
          <w:rFonts w:ascii="Garamond" w:hAnsi="Garamond"/>
        </w:rPr>
        <w:t>Provide the bank with a copy of your Certificate of Trust, as well as a W-9 Form both of which are included in this portfolio.</w:t>
      </w:r>
    </w:p>
    <w:p w14:paraId="153DC562"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7DC9EE87"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EXPLANATION</w:t>
      </w:r>
    </w:p>
    <w:p w14:paraId="46D0BE82" w14:textId="77777777" w:rsidR="00C955B7" w:rsidRPr="00991378" w:rsidRDefault="00C955B7" w:rsidP="00C955B7">
      <w:pPr>
        <w:widowControl/>
        <w:tabs>
          <w:tab w:val="center" w:pos="4680"/>
        </w:tabs>
        <w:suppressAutoHyphens/>
        <w:spacing w:line="264" w:lineRule="atLeast"/>
        <w:rPr>
          <w:rFonts w:ascii="Garamond" w:hAnsi="Garamond" w:cs="Arial"/>
          <w:spacing w:val="-6"/>
        </w:rPr>
      </w:pPr>
    </w:p>
    <w:p w14:paraId="512958AB" w14:textId="77777777" w:rsidR="00C955B7" w:rsidRPr="00991378" w:rsidRDefault="00C955B7" w:rsidP="00C955B7">
      <w:pPr>
        <w:rPr>
          <w:rFonts w:ascii="Garamond" w:hAnsi="Garamond"/>
          <w:i/>
          <w:iCs/>
        </w:rPr>
      </w:pPr>
      <w:r w:rsidRPr="00991378">
        <w:rPr>
          <w:rFonts w:ascii="Garamond" w:hAnsi="Garamond"/>
          <w:i/>
          <w:iCs/>
          <w:color w:val="202124"/>
          <w:shd w:val="clear" w:color="auto" w:fill="FFFFFF"/>
        </w:rPr>
        <w:t>A Payable on Death (POD) beneficiary is an individual, group of individuals, non-profit, company, organization or trust, other than the owner or co-owner, designated by the owner(s) of the account to receive the balance of funds when the last owner on the account passes away.</w:t>
      </w:r>
    </w:p>
    <w:p w14:paraId="3A3B70FD" w14:textId="77777777" w:rsidR="00C955B7" w:rsidRPr="00991378" w:rsidRDefault="00C955B7" w:rsidP="00C955B7">
      <w:pPr>
        <w:widowControl/>
        <w:tabs>
          <w:tab w:val="center" w:pos="4680"/>
        </w:tabs>
        <w:suppressAutoHyphens/>
        <w:spacing w:line="264" w:lineRule="atLeast"/>
        <w:rPr>
          <w:rFonts w:ascii="Garamond" w:hAnsi="Garamond" w:cs="Arial"/>
          <w:spacing w:val="-6"/>
        </w:rPr>
      </w:pPr>
      <w:r w:rsidRPr="00991378">
        <w:rPr>
          <w:rFonts w:ascii="Garamond" w:hAnsi="Garamond" w:cs="Arial"/>
          <w:spacing w:val="-6"/>
        </w:rPr>
        <w:t xml:space="preserve"> </w:t>
      </w:r>
    </w:p>
    <w:p w14:paraId="156A5DB9" w14:textId="31C76493"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In order to update an existing account to Pay on Death (“POD”), please bring the signed Letter of Instruction to your bank or account holder to request that your account </w:t>
      </w:r>
      <w:r w:rsidR="000A0AE7">
        <w:rPr>
          <w:rFonts w:ascii="Garamond" w:hAnsi="Garamond"/>
        </w:rPr>
        <w:t xml:space="preserve">be </w:t>
      </w:r>
      <w:r w:rsidRPr="00991378">
        <w:rPr>
          <w:rFonts w:ascii="Garamond" w:hAnsi="Garamond"/>
        </w:rPr>
        <w:t xml:space="preserve">changed to POD naming </w:t>
      </w:r>
      <w:r w:rsidRPr="00991378">
        <w:rPr>
          <w:rFonts w:ascii="Garamond" w:hAnsi="Garamond"/>
        </w:rPr>
        <w:lastRenderedPageBreak/>
        <w:t xml:space="preserve">your Living Trust as the beneficiary of your account. The bank or account holder may then utilize their own forms to initiate this change.  </w:t>
      </w:r>
    </w:p>
    <w:p w14:paraId="2C9A4472"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354092C5"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If your bank or financial institution does not offer POD, this account should be transferred to a bank or financial institution that does offer POD accounts to a Living Trust. Alternatively, you may transfer ownership of your account to your Living Trust. Utilize the appropriate Letter of Instruction from the Master Set included in the next section to transfer ownership of a Cash Account to your Living Trust. </w:t>
      </w:r>
    </w:p>
    <w:p w14:paraId="094B62BE"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2C17B7F7"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Once the changes are made, please save the confirmations in your Estate Planning binder, and update your Trust Property List at the beginning of this tab.</w:t>
      </w:r>
    </w:p>
    <w:p w14:paraId="24F94743"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6D11F64D" w14:textId="6522DA03" w:rsidR="00332A5E" w:rsidRPr="00991378" w:rsidRDefault="00C955B7" w:rsidP="00332A5E">
      <w:pPr>
        <w:widowControl/>
        <w:tabs>
          <w:tab w:val="center" w:pos="4680"/>
        </w:tabs>
        <w:suppressAutoHyphens/>
        <w:spacing w:after="240" w:line="264" w:lineRule="atLeast"/>
        <w:jc w:val="both"/>
        <w:rPr>
          <w:rFonts w:ascii="Garamond" w:hAnsi="Garamond" w:cs="Calibri"/>
        </w:rPr>
      </w:pPr>
      <w:r w:rsidRPr="00991378">
        <w:rPr>
          <w:rFonts w:ascii="Garamond" w:hAnsi="Garamond" w:cs="Calibri"/>
        </w:rPr>
        <w:t>Enclosed are POD Letters of instruction for:</w:t>
      </w:r>
    </w:p>
    <w:p w14:paraId="32A605A8" w14:textId="7EE0410B" w:rsidR="00C955B7"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Cash Accounts in the name of {[</w:t>
      </w:r>
      <w:r w:rsidR="004C2249">
        <w:rPr>
          <w:rFonts w:ascii="Garamond" w:hAnsi="Garamond" w:cs="Calibri"/>
          <w:noProof/>
          <w:color w:val="2157AD"/>
          <w:shd w:val="clear" w:color="auto" w:fill="C9E1F3"/>
        </w:rPr>
        <w:t>TrueSingleSettlor.</w:t>
      </w:r>
      <w:r w:rsidRPr="00991378">
        <w:rPr>
          <w:rFonts w:ascii="Garamond" w:hAnsi="Garamond" w:cs="Calibri"/>
          <w:noProof/>
          <w:color w:val="2157AD"/>
          <w:shd w:val="clear" w:color="auto" w:fill="C9E1F3"/>
        </w:rPr>
        <w:t>NameCO</w:t>
      </w:r>
      <w:r w:rsidRPr="00991378">
        <w:rPr>
          <w:rFonts w:ascii="Garamond" w:hAnsi="Garamond" w:cs="Calibri"/>
        </w:rPr>
        <w:t>]}</w:t>
      </w:r>
    </w:p>
    <w:p w14:paraId="6B721E26" w14:textId="6931FB95" w:rsidR="00332A5E" w:rsidRPr="00991378" w:rsidRDefault="00332A5E" w:rsidP="00332A5E">
      <w:pPr>
        <w:widowControl/>
        <w:tabs>
          <w:tab w:val="center" w:pos="4680"/>
        </w:tabs>
        <w:suppressAutoHyphens/>
        <w:spacing w:line="264" w:lineRule="atLeast"/>
        <w:jc w:val="both"/>
        <w:rPr>
          <w:rFonts w:ascii="Garamond" w:hAnsi="Garamond" w:cs="Calibri"/>
        </w:rPr>
      </w:pPr>
      <w:r w:rsidRPr="00332A5E">
        <w:rPr>
          <w:rFonts w:ascii="Garamond" w:hAnsi="Garamond" w:cs="Calibri"/>
        </w:rPr>
        <w:t>{[</w:t>
      </w:r>
      <w:r w:rsidRPr="00332A5E">
        <w:rPr>
          <w:rFonts w:ascii="Garamond" w:hAnsi="Garamond" w:cs="Calibri"/>
          <w:b/>
          <w:noProof/>
          <w:color w:val="41A151"/>
          <w:shd w:val="clear" w:color="auto" w:fill="C9F3CD"/>
        </w:rPr>
        <w:t>if</w:t>
      </w:r>
      <w:r w:rsidRPr="00332A5E">
        <w:rPr>
          <w:rFonts w:ascii="Garamond" w:hAnsi="Garamond" w:cs="Calibri"/>
          <w:noProof/>
          <w:color w:val="2157AD"/>
          <w:shd w:val="clear" w:color="auto" w:fill="C9F3CD"/>
        </w:rPr>
        <w:t xml:space="preserve"> </w:t>
      </w:r>
      <w:r w:rsidR="004C2249">
        <w:rPr>
          <w:rFonts w:ascii="Garamond" w:hAnsi="Garamond" w:cs="Calibri"/>
          <w:noProof/>
          <w:color w:val="2157AD"/>
          <w:shd w:val="clear" w:color="auto" w:fill="C9F3CD"/>
        </w:rPr>
        <w:t>MarriedTF &amp;&amp; JointOrSinglePlan == "Joint"</w:t>
      </w:r>
      <w:r w:rsidRPr="00332A5E">
        <w:rPr>
          <w:rFonts w:ascii="Garamond" w:hAnsi="Garamond" w:cs="Calibri"/>
        </w:rPr>
        <w:t>]}</w:t>
      </w:r>
    </w:p>
    <w:p w14:paraId="2633CCC8"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Cash Accounts in the name of {[</w:t>
      </w:r>
      <w:r w:rsidRPr="00991378">
        <w:rPr>
          <w:rFonts w:ascii="Garamond" w:hAnsi="Garamond" w:cs="Calibri"/>
          <w:noProof/>
          <w:color w:val="2157AD"/>
          <w:shd w:val="clear" w:color="auto" w:fill="C9E1F3"/>
        </w:rPr>
        <w:t>Spouse.NameCO</w:t>
      </w:r>
      <w:r w:rsidRPr="00991378">
        <w:rPr>
          <w:rFonts w:ascii="Garamond" w:hAnsi="Garamond" w:cs="Calibri"/>
        </w:rPr>
        <w:t>]}</w:t>
      </w:r>
    </w:p>
    <w:p w14:paraId="2C43EAD3"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 xml:space="preserve">Jointly Titled Cash Accounts </w:t>
      </w:r>
    </w:p>
    <w:p w14:paraId="0E854CF3"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w:t>
      </w:r>
      <w:r w:rsidRPr="00991378">
        <w:rPr>
          <w:rFonts w:ascii="Garamond" w:hAnsi="Garamond" w:cs="Calibri"/>
          <w:b/>
          <w:noProof/>
          <w:color w:val="41A151"/>
          <w:shd w:val="clear" w:color="auto" w:fill="C9F3CD"/>
        </w:rPr>
        <w:t>endif</w:t>
      </w:r>
      <w:r w:rsidRPr="00991378">
        <w:rPr>
          <w:rFonts w:ascii="Garamond" w:hAnsi="Garamond" w:cs="Calibri"/>
        </w:rPr>
        <w:t>]}</w:t>
      </w:r>
    </w:p>
    <w:p w14:paraId="0DE13142" w14:textId="77777777" w:rsidR="00332A5E" w:rsidRDefault="00332A5E" w:rsidP="00C955B7">
      <w:pPr>
        <w:widowControl/>
        <w:tabs>
          <w:tab w:val="center" w:pos="4680"/>
        </w:tabs>
        <w:suppressAutoHyphens/>
        <w:spacing w:line="264" w:lineRule="atLeast"/>
        <w:jc w:val="both"/>
        <w:rPr>
          <w:rFonts w:ascii="Garamond" w:hAnsi="Garamond" w:cs="Calibri"/>
        </w:rPr>
      </w:pPr>
    </w:p>
    <w:p w14:paraId="2AE5C226" w14:textId="12241909"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 xml:space="preserve">If you need additional POD Letters of Instruction, please make additional copies from the Master Set included herewith, or contact </w:t>
      </w:r>
      <w:r w:rsidR="00E82D2E">
        <w:rPr>
          <w:rFonts w:ascii="Garamond" w:hAnsi="Garamond" w:cs="Calibri"/>
        </w:rPr>
        <w:t>{[</w:t>
      </w:r>
      <w:r w:rsidR="00E82D2E" w:rsidRPr="00E82D2E">
        <w:rPr>
          <w:rFonts w:ascii="Garamond" w:hAnsi="Garamond" w:cs="Calibri"/>
          <w:noProof/>
          <w:color w:val="2157AD"/>
          <w:shd w:val="clear" w:color="auto" w:fill="C9E1F3"/>
        </w:rPr>
        <w:t>firmInfo.FirmName</w:t>
      </w:r>
      <w:r w:rsidR="00E82D2E">
        <w:rPr>
          <w:rFonts w:ascii="Garamond" w:hAnsi="Garamond" w:cs="Calibri"/>
        </w:rPr>
        <w:t>]}</w:t>
      </w:r>
      <w:r w:rsidRPr="00991378">
        <w:rPr>
          <w:rFonts w:ascii="Garamond" w:hAnsi="Garamond" w:cs="Calibri"/>
        </w:rPr>
        <w:t xml:space="preserve"> to request additional copies.  </w:t>
      </w:r>
    </w:p>
    <w:p w14:paraId="4B55E44D"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924362A" w14:textId="77777777" w:rsidR="00C955B7" w:rsidRPr="00991378" w:rsidRDefault="00C955B7" w:rsidP="00C955B7">
      <w:pPr>
        <w:widowControl/>
        <w:tabs>
          <w:tab w:val="center" w:pos="4680"/>
        </w:tabs>
        <w:suppressAutoHyphens/>
        <w:spacing w:line="264" w:lineRule="atLeast"/>
        <w:jc w:val="both"/>
        <w:rPr>
          <w:rFonts w:ascii="Garamond" w:hAnsi="Garamond"/>
          <w:b/>
          <w:bCs/>
          <w:i/>
          <w:iCs/>
        </w:rPr>
      </w:pPr>
      <w:r w:rsidRPr="00991378">
        <w:rPr>
          <w:rFonts w:ascii="Garamond" w:hAnsi="Garamond"/>
          <w:b/>
          <w:bCs/>
          <w:i/>
          <w:iCs/>
        </w:rPr>
        <w:t xml:space="preserve">You should also open a new checking account in the name of your Living Trust. To do this, simply go to your bank of choice and request a new account form. Provide the bank with a copy of your Certificate of Trust, as well as a W-9 Form both of which are included in this portfolio. </w:t>
      </w:r>
    </w:p>
    <w:p w14:paraId="3D3EBB14" w14:textId="77777777" w:rsidR="00C955B7" w:rsidRPr="00991378" w:rsidRDefault="00C955B7" w:rsidP="00C955B7">
      <w:pPr>
        <w:widowControl/>
        <w:tabs>
          <w:tab w:val="center" w:pos="4680"/>
        </w:tabs>
        <w:suppressAutoHyphens/>
        <w:spacing w:line="264" w:lineRule="atLeast"/>
        <w:jc w:val="both"/>
        <w:rPr>
          <w:rFonts w:ascii="Garamond" w:hAnsi="Garamond"/>
          <w:i/>
          <w:iCs/>
        </w:rPr>
      </w:pPr>
    </w:p>
    <w:p w14:paraId="2A9BD598"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else</w:t>
      </w:r>
      <w:r w:rsidRPr="00991378">
        <w:rPr>
          <w:rFonts w:ascii="Garamond" w:hAnsi="Garamond"/>
        </w:rPr>
        <w:t>]}</w:t>
      </w:r>
    </w:p>
    <w:p w14:paraId="375DEE34" w14:textId="77777777" w:rsidR="00C955B7" w:rsidRPr="00991378" w:rsidRDefault="00C955B7" w:rsidP="00C955B7">
      <w:pPr>
        <w:widowControl/>
        <w:tabs>
          <w:tab w:val="center" w:pos="4680"/>
        </w:tabs>
        <w:suppressAutoHyphens/>
        <w:spacing w:line="264" w:lineRule="atLeast"/>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irrevocable</w:t>
      </w:r>
      <w:r w:rsidRPr="00991378">
        <w:rPr>
          <w:rFonts w:ascii="Garamond" w:hAnsi="Garamond" w:cs="Arial"/>
          <w:spacing w:val="-6"/>
        </w:rPr>
        <w:t xml:space="preserve">.  It is recommended that you update all Cash Accounts to Pay on Death (“POD”) to your Living Trust. </w:t>
      </w:r>
    </w:p>
    <w:p w14:paraId="29880D65" w14:textId="77777777" w:rsidR="00C955B7" w:rsidRPr="00991378" w:rsidRDefault="00C955B7" w:rsidP="00C955B7">
      <w:pPr>
        <w:widowControl/>
        <w:tabs>
          <w:tab w:val="center" w:pos="4680"/>
        </w:tabs>
        <w:suppressAutoHyphens/>
        <w:spacing w:line="264" w:lineRule="atLeast"/>
        <w:rPr>
          <w:rFonts w:ascii="Garamond" w:hAnsi="Garamond" w:cs="Arial"/>
          <w:spacing w:val="-6"/>
        </w:rPr>
      </w:pPr>
    </w:p>
    <w:p w14:paraId="6376A0A0"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58FCF829"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7BC91528" w14:textId="77777777" w:rsidR="00C955B7" w:rsidRPr="00991378" w:rsidRDefault="00C955B7" w:rsidP="00C955B7">
      <w:pPr>
        <w:widowControl/>
        <w:numPr>
          <w:ilvl w:val="0"/>
          <w:numId w:val="12"/>
        </w:numPr>
        <w:suppressAutoHyphens/>
        <w:spacing w:line="264" w:lineRule="atLeast"/>
        <w:jc w:val="both"/>
        <w:rPr>
          <w:rFonts w:ascii="Garamond" w:hAnsi="Garamond"/>
        </w:rPr>
      </w:pPr>
      <w:r w:rsidRPr="00991378">
        <w:rPr>
          <w:rFonts w:ascii="Garamond" w:hAnsi="Garamond"/>
        </w:rPr>
        <w:t xml:space="preserve">Add “Pay on Death” designations to all ash Accounts.  </w:t>
      </w:r>
    </w:p>
    <w:p w14:paraId="6C3D9EAF" w14:textId="77777777" w:rsidR="00C955B7" w:rsidRPr="00991378" w:rsidRDefault="00C955B7" w:rsidP="00C955B7">
      <w:pPr>
        <w:widowControl/>
        <w:numPr>
          <w:ilvl w:val="1"/>
          <w:numId w:val="12"/>
        </w:numPr>
        <w:suppressAutoHyphens/>
        <w:spacing w:line="264" w:lineRule="atLeast"/>
        <w:jc w:val="both"/>
        <w:rPr>
          <w:rFonts w:ascii="Garamond" w:hAnsi="Garamond"/>
        </w:rPr>
      </w:pPr>
      <w:r w:rsidRPr="00991378">
        <w:rPr>
          <w:rFonts w:ascii="Garamond" w:hAnsi="Garamond"/>
        </w:rPr>
        <w:t xml:space="preserve">Name your Living Trust as the POD beneficiary. Alternatively, you may name another individual. </w:t>
      </w:r>
    </w:p>
    <w:p w14:paraId="12FD82DB" w14:textId="77777777" w:rsidR="00C955B7" w:rsidRPr="00991378" w:rsidRDefault="00C955B7" w:rsidP="00C955B7">
      <w:pPr>
        <w:widowControl/>
        <w:numPr>
          <w:ilvl w:val="2"/>
          <w:numId w:val="12"/>
        </w:numPr>
        <w:suppressAutoHyphens/>
        <w:spacing w:line="264" w:lineRule="atLeast"/>
        <w:jc w:val="both"/>
        <w:rPr>
          <w:rFonts w:ascii="Garamond" w:hAnsi="Garamond"/>
        </w:rPr>
      </w:pPr>
      <w:r w:rsidRPr="00991378">
        <w:rPr>
          <w:rFonts w:ascii="Garamond" w:hAnsi="Garamond"/>
        </w:rPr>
        <w:t>Complete and submit the appropriate Letter(s) of Instruction to your financial institution to name your Living Trust as POD beneficiary.</w:t>
      </w:r>
    </w:p>
    <w:p w14:paraId="2291D8F6" w14:textId="00734135" w:rsidR="00C955B7" w:rsidRPr="00991378" w:rsidRDefault="00C955B7" w:rsidP="00C955B7">
      <w:pPr>
        <w:widowControl/>
        <w:numPr>
          <w:ilvl w:val="3"/>
          <w:numId w:val="12"/>
        </w:numPr>
        <w:suppressAutoHyphens/>
        <w:spacing w:line="264" w:lineRule="atLeast"/>
        <w:jc w:val="both"/>
        <w:rPr>
          <w:rFonts w:ascii="Garamond" w:hAnsi="Garamond"/>
        </w:rPr>
      </w:pPr>
      <w:r w:rsidRPr="00991378">
        <w:rPr>
          <w:rFonts w:ascii="Garamond" w:hAnsi="Garamond"/>
        </w:rPr>
        <w:t>If you DO NOT wish for your Cash Account to be distributed pursuant to the terms and conditions of your Living Trust, then do not submit the attached Letter of Instruction. Alternatively, you may request that your financial institution provide you wi</w:t>
      </w:r>
      <w:r w:rsidR="00C13E6D">
        <w:rPr>
          <w:rFonts w:ascii="Garamond" w:hAnsi="Garamond"/>
        </w:rPr>
        <w:t>t</w:t>
      </w:r>
      <w:r w:rsidRPr="00991378">
        <w:rPr>
          <w:rFonts w:ascii="Garamond" w:hAnsi="Garamond"/>
        </w:rPr>
        <w:t>h forms to name one or more individuals as POD beneficiaries in whatever proportion you choose, in which case, the account will be distributed direct</w:t>
      </w:r>
      <w:r w:rsidR="00C13E6D">
        <w:rPr>
          <w:rFonts w:ascii="Garamond" w:hAnsi="Garamond"/>
        </w:rPr>
        <w:t>ly</w:t>
      </w:r>
      <w:r w:rsidRPr="00991378">
        <w:rPr>
          <w:rFonts w:ascii="Garamond" w:hAnsi="Garamond"/>
        </w:rPr>
        <w:t xml:space="preserve"> to such named individual(s) at death. </w:t>
      </w:r>
    </w:p>
    <w:p w14:paraId="503D2132" w14:textId="77777777" w:rsidR="00C955B7" w:rsidRPr="00991378" w:rsidRDefault="00C955B7" w:rsidP="00C955B7">
      <w:pPr>
        <w:widowControl/>
        <w:numPr>
          <w:ilvl w:val="2"/>
          <w:numId w:val="12"/>
        </w:numPr>
        <w:suppressAutoHyphens/>
        <w:spacing w:line="264" w:lineRule="atLeast"/>
        <w:jc w:val="both"/>
        <w:rPr>
          <w:rFonts w:ascii="Garamond" w:hAnsi="Garamond"/>
        </w:rPr>
      </w:pPr>
      <w:r w:rsidRPr="00991378">
        <w:rPr>
          <w:rFonts w:ascii="Garamond" w:hAnsi="Garamond"/>
        </w:rPr>
        <w:lastRenderedPageBreak/>
        <w:t xml:space="preserve">Complete and submit any forms provided to you by your financial institution in response to your Letter(s) of Instruction.  </w:t>
      </w:r>
    </w:p>
    <w:p w14:paraId="542F4E1C" w14:textId="77777777" w:rsidR="00C955B7" w:rsidRPr="00991378" w:rsidRDefault="00C955B7" w:rsidP="00C955B7">
      <w:pPr>
        <w:widowControl/>
        <w:numPr>
          <w:ilvl w:val="1"/>
          <w:numId w:val="12"/>
        </w:numPr>
        <w:suppressAutoHyphens/>
        <w:spacing w:line="264" w:lineRule="atLeast"/>
        <w:jc w:val="both"/>
        <w:rPr>
          <w:rFonts w:ascii="Garamond" w:hAnsi="Garamond"/>
        </w:rPr>
      </w:pPr>
      <w:r w:rsidRPr="00991378">
        <w:rPr>
          <w:rFonts w:ascii="Garamond" w:hAnsi="Garamond"/>
        </w:rPr>
        <w:t>If your bank or financial institution does not allow POD designations, then change banks.</w:t>
      </w:r>
    </w:p>
    <w:p w14:paraId="35D464EF" w14:textId="77777777" w:rsidR="00C955B7" w:rsidRPr="00991378" w:rsidRDefault="00C955B7" w:rsidP="00C955B7">
      <w:pPr>
        <w:widowControl/>
        <w:numPr>
          <w:ilvl w:val="0"/>
          <w:numId w:val="12"/>
        </w:numPr>
        <w:suppressAutoHyphens/>
        <w:spacing w:line="264" w:lineRule="atLeast"/>
        <w:jc w:val="both"/>
        <w:rPr>
          <w:rFonts w:ascii="Garamond" w:hAnsi="Garamond"/>
        </w:rPr>
      </w:pPr>
      <w:r w:rsidRPr="00991378">
        <w:rPr>
          <w:rFonts w:ascii="Garamond" w:hAnsi="Garamond"/>
        </w:rPr>
        <w:t>Open a Checking Account in the name of the Trust.</w:t>
      </w:r>
    </w:p>
    <w:p w14:paraId="3030F9B8" w14:textId="77777777" w:rsidR="00C955B7" w:rsidRPr="00991378" w:rsidRDefault="00C955B7" w:rsidP="00C955B7">
      <w:pPr>
        <w:widowControl/>
        <w:numPr>
          <w:ilvl w:val="1"/>
          <w:numId w:val="12"/>
        </w:numPr>
        <w:suppressAutoHyphens/>
        <w:spacing w:line="264" w:lineRule="atLeast"/>
        <w:jc w:val="both"/>
        <w:rPr>
          <w:rFonts w:ascii="Garamond" w:hAnsi="Garamond"/>
        </w:rPr>
      </w:pPr>
      <w:r w:rsidRPr="00991378">
        <w:rPr>
          <w:rFonts w:ascii="Garamond" w:hAnsi="Garamond"/>
        </w:rPr>
        <w:t>Provide the bank with a copy of your Certificate of Trust, as well as a W-9 Form both of which are included in this portfolio.</w:t>
      </w:r>
    </w:p>
    <w:p w14:paraId="61E8D9F7" w14:textId="77777777" w:rsidR="00C955B7" w:rsidRPr="00991378" w:rsidRDefault="00C955B7" w:rsidP="00C955B7">
      <w:pPr>
        <w:widowControl/>
        <w:numPr>
          <w:ilvl w:val="0"/>
          <w:numId w:val="12"/>
        </w:numPr>
        <w:suppressAutoHyphens/>
        <w:spacing w:line="264" w:lineRule="atLeast"/>
        <w:jc w:val="both"/>
        <w:rPr>
          <w:rFonts w:ascii="Garamond" w:hAnsi="Garamond"/>
        </w:rPr>
      </w:pPr>
      <w:r w:rsidRPr="00991378">
        <w:rPr>
          <w:rFonts w:ascii="Garamond" w:hAnsi="Garamond"/>
        </w:rPr>
        <w:t>Transfer any excess cash you wish to protect to a bank or investment account in the name of your Living Trust.</w:t>
      </w:r>
    </w:p>
    <w:p w14:paraId="3CFEB591"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1288578A"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EXPLANATION</w:t>
      </w:r>
    </w:p>
    <w:p w14:paraId="13931723" w14:textId="77777777" w:rsidR="00C955B7" w:rsidRPr="00991378" w:rsidRDefault="00C955B7" w:rsidP="00C955B7">
      <w:pPr>
        <w:widowControl/>
        <w:tabs>
          <w:tab w:val="center" w:pos="4680"/>
        </w:tabs>
        <w:suppressAutoHyphens/>
        <w:spacing w:line="264" w:lineRule="atLeast"/>
        <w:rPr>
          <w:rFonts w:ascii="Garamond" w:hAnsi="Garamond" w:cs="Arial"/>
          <w:spacing w:val="-6"/>
        </w:rPr>
      </w:pPr>
    </w:p>
    <w:p w14:paraId="0CEB5091" w14:textId="77777777" w:rsidR="00C955B7" w:rsidRPr="00991378" w:rsidRDefault="00C955B7" w:rsidP="00C955B7">
      <w:pPr>
        <w:rPr>
          <w:rFonts w:ascii="Garamond" w:hAnsi="Garamond"/>
          <w:i/>
          <w:iCs/>
        </w:rPr>
      </w:pPr>
      <w:r w:rsidRPr="00991378">
        <w:rPr>
          <w:rFonts w:ascii="Garamond" w:hAnsi="Garamond"/>
          <w:i/>
          <w:iCs/>
          <w:color w:val="202124"/>
          <w:shd w:val="clear" w:color="auto" w:fill="FFFFFF"/>
        </w:rPr>
        <w:t>A Payable on Death (POD) beneficiary is an individual, group of individuals, non-profit, company, organization or trust, other than the owner or co-owner, designated by the owner(s) of the account to receive the balance of funds when the last owner on the account passes away.</w:t>
      </w:r>
    </w:p>
    <w:p w14:paraId="3A7E7CA7" w14:textId="77777777" w:rsidR="00C955B7" w:rsidRPr="00991378" w:rsidRDefault="00C955B7" w:rsidP="00C955B7">
      <w:pPr>
        <w:widowControl/>
        <w:tabs>
          <w:tab w:val="center" w:pos="4680"/>
        </w:tabs>
        <w:suppressAutoHyphens/>
        <w:spacing w:line="264" w:lineRule="atLeast"/>
        <w:rPr>
          <w:rFonts w:ascii="Garamond" w:hAnsi="Garamond" w:cs="Arial"/>
          <w:spacing w:val="-6"/>
        </w:rPr>
      </w:pPr>
      <w:r w:rsidRPr="00991378">
        <w:rPr>
          <w:rFonts w:ascii="Garamond" w:hAnsi="Garamond" w:cs="Arial"/>
          <w:spacing w:val="-6"/>
        </w:rPr>
        <w:t xml:space="preserve"> </w:t>
      </w:r>
    </w:p>
    <w:p w14:paraId="2180F26E" w14:textId="57A4111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In order to update an existing account to Pay on Death (“POD”), please bring the signed Letter of Instruction to your bank or account holder to request that your account </w:t>
      </w:r>
      <w:r w:rsidR="00C13E6D">
        <w:rPr>
          <w:rFonts w:ascii="Garamond" w:hAnsi="Garamond"/>
        </w:rPr>
        <w:t xml:space="preserve">be </w:t>
      </w:r>
      <w:r w:rsidRPr="00991378">
        <w:rPr>
          <w:rFonts w:ascii="Garamond" w:hAnsi="Garamond"/>
        </w:rPr>
        <w:t xml:space="preserve">changed to POD naming your Living Trust as the beneficiary of your account. The bank or account holder may then utilize their own forms to initiate this change.  </w:t>
      </w:r>
    </w:p>
    <w:p w14:paraId="6AE11EAE"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5962E64E"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your Estate Planning binder, and update your Trust Property List at the beginning of this tab.</w:t>
      </w:r>
      <w:r w:rsidRPr="00991378">
        <w:rPr>
          <w:rFonts w:ascii="Garamond" w:hAnsi="Garamond"/>
        </w:rPr>
        <w:t xml:space="preserve"> </w:t>
      </w:r>
    </w:p>
    <w:p w14:paraId="422A2A28"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66A028FB"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If your bank or financial institution does not offer POD, this account should be transferred to a bank or financial institution that does offer POD accounts to a Living Trust. Alternatively, you may transfer ownership of your account to your Living Trust. Utilize the appropriate Letter of Instruction from the Master Set included in the next section to transfer ownership of a Cash Account to your Living Trust.</w:t>
      </w:r>
    </w:p>
    <w:p w14:paraId="295106F7"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24850D25" w14:textId="77777777" w:rsidR="00C955B7" w:rsidRPr="00991378" w:rsidRDefault="00C955B7" w:rsidP="00C955B7">
      <w:pPr>
        <w:widowControl/>
        <w:tabs>
          <w:tab w:val="center" w:pos="4680"/>
        </w:tabs>
        <w:suppressAutoHyphens/>
        <w:spacing w:line="264" w:lineRule="atLeast"/>
        <w:jc w:val="both"/>
        <w:rPr>
          <w:rFonts w:ascii="Garamond" w:hAnsi="Garamond"/>
          <w:i/>
          <w:iCs/>
        </w:rPr>
      </w:pPr>
      <w:r w:rsidRPr="00991378">
        <w:rPr>
          <w:rFonts w:ascii="Garamond" w:hAnsi="Garamond"/>
        </w:rPr>
        <w:t xml:space="preserve">NOTE: It is recommended that you open at least one Checking Account in the name of your Living Trust. </w:t>
      </w:r>
      <w:r w:rsidRPr="00991378">
        <w:rPr>
          <w:rFonts w:ascii="Garamond" w:hAnsi="Garamond"/>
          <w:b/>
          <w:bCs/>
          <w:i/>
          <w:iCs/>
        </w:rPr>
        <w:t xml:space="preserve">Because your Trust is irrevocable, any excess cash you wish to protect should be transferred from Cash Accounts owned by you individually to a checking account owned by your Living Trust. </w:t>
      </w:r>
      <w:r w:rsidRPr="00991378">
        <w:rPr>
          <w:rFonts w:ascii="Garamond" w:hAnsi="Garamond"/>
          <w:i/>
          <w:iCs/>
        </w:rPr>
        <w:t xml:space="preserve">To do this, simply go to your bank of choice and request a new account form. Provide the bank with a copy of your Certificate of Trust, as well as a W-9 Form both of which are included in this portfolio. </w:t>
      </w:r>
    </w:p>
    <w:p w14:paraId="1F560EFF"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438A1C36" w14:textId="77777777" w:rsidR="00C955B7" w:rsidRPr="00991378" w:rsidRDefault="00C955B7" w:rsidP="00C955B7">
      <w:pPr>
        <w:widowControl/>
        <w:tabs>
          <w:tab w:val="center" w:pos="4680"/>
        </w:tabs>
        <w:suppressAutoHyphens/>
        <w:spacing w:line="264" w:lineRule="atLeast"/>
        <w:jc w:val="both"/>
        <w:rPr>
          <w:rFonts w:ascii="Garamond" w:hAnsi="Garamond"/>
          <w:i/>
          <w:iCs/>
        </w:rPr>
      </w:pPr>
      <w:r w:rsidRPr="00991378">
        <w:rPr>
          <w:rFonts w:ascii="Garamond" w:hAnsi="Garamond" w:cs="Calibri"/>
        </w:rPr>
        <w:t>Once the changes are made, please save the confirmations in your Estate Planning binder, and update your Trust Property List at the beginning of this tab.</w:t>
      </w:r>
      <w:r w:rsidRPr="00991378">
        <w:rPr>
          <w:rFonts w:ascii="Garamond" w:hAnsi="Garamond"/>
        </w:rPr>
        <w:t xml:space="preserve"> </w:t>
      </w:r>
      <w:r w:rsidRPr="00991378">
        <w:rPr>
          <w:rFonts w:ascii="Garamond" w:hAnsi="Garamond"/>
          <w:i/>
          <w:iCs/>
        </w:rPr>
        <w:t xml:space="preserve">You may then choose to invest the funds transferred to your Living Trust as you wish, but your Living Trust should remain the owner of any such investments as long as asset protection remains a goal. </w:t>
      </w:r>
    </w:p>
    <w:p w14:paraId="246919B6"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40A66034" w14:textId="0ABB7C40"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Enclosed are POD Letters of instruction for:</w:t>
      </w:r>
    </w:p>
    <w:p w14:paraId="49C58CD2"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AB83DA4" w14:textId="48239865" w:rsidR="00C955B7"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Cash Accounts in the name of {[</w:t>
      </w:r>
      <w:r w:rsidR="004C2249">
        <w:rPr>
          <w:rFonts w:ascii="Garamond" w:hAnsi="Garamond" w:cs="Calibri"/>
          <w:noProof/>
          <w:color w:val="2157AD"/>
          <w:shd w:val="clear" w:color="auto" w:fill="C9E1F3"/>
        </w:rPr>
        <w:t>TrueSingleSettlor.</w:t>
      </w:r>
      <w:r w:rsidRPr="00991378">
        <w:rPr>
          <w:rFonts w:ascii="Garamond" w:hAnsi="Garamond" w:cs="Calibri"/>
          <w:noProof/>
          <w:color w:val="2157AD"/>
          <w:shd w:val="clear" w:color="auto" w:fill="C9E1F3"/>
        </w:rPr>
        <w:t>NameCO</w:t>
      </w:r>
      <w:r w:rsidRPr="00991378">
        <w:rPr>
          <w:rFonts w:ascii="Garamond" w:hAnsi="Garamond" w:cs="Calibri"/>
        </w:rPr>
        <w:t>]}</w:t>
      </w:r>
    </w:p>
    <w:p w14:paraId="13601075" w14:textId="7886EA76" w:rsidR="00332A5E" w:rsidRPr="00332A5E" w:rsidRDefault="00332A5E" w:rsidP="00332A5E">
      <w:pPr>
        <w:widowControl/>
        <w:tabs>
          <w:tab w:val="center" w:pos="4680"/>
        </w:tabs>
        <w:suppressAutoHyphens/>
        <w:spacing w:line="264" w:lineRule="atLeast"/>
        <w:jc w:val="both"/>
        <w:rPr>
          <w:rFonts w:ascii="Garamond" w:hAnsi="Garamond"/>
        </w:rPr>
      </w:pPr>
      <w:r w:rsidRPr="00332A5E">
        <w:rPr>
          <w:rFonts w:ascii="Garamond" w:hAnsi="Garamond"/>
        </w:rPr>
        <w:t>{[</w:t>
      </w:r>
      <w:r w:rsidRPr="00332A5E">
        <w:rPr>
          <w:rFonts w:ascii="Garamond" w:hAnsi="Garamond"/>
          <w:b/>
          <w:noProof/>
          <w:color w:val="41A151"/>
          <w:shd w:val="clear" w:color="auto" w:fill="C9F3CD"/>
        </w:rPr>
        <w:t>if</w:t>
      </w:r>
      <w:r w:rsidRPr="00332A5E">
        <w:rPr>
          <w:rFonts w:ascii="Garamond" w:hAnsi="Garamond"/>
          <w:noProof/>
          <w:color w:val="2157AD"/>
          <w:shd w:val="clear" w:color="auto" w:fill="C9F3CD"/>
        </w:rPr>
        <w:t xml:space="preserve"> </w:t>
      </w:r>
      <w:r w:rsidR="004C2249">
        <w:rPr>
          <w:rFonts w:ascii="Garamond" w:hAnsi="Garamond"/>
          <w:noProof/>
          <w:color w:val="2157AD"/>
          <w:shd w:val="clear" w:color="auto" w:fill="C9F3CD"/>
        </w:rPr>
        <w:t>MarriedTF &amp;&amp; JointOrSinglePlan == "Joint"</w:t>
      </w:r>
      <w:r w:rsidRPr="00332A5E">
        <w:rPr>
          <w:rFonts w:ascii="Garamond" w:hAnsi="Garamond"/>
        </w:rPr>
        <w:t>]}</w:t>
      </w:r>
    </w:p>
    <w:p w14:paraId="49217EE4"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Cash Accounts in the name of {[</w:t>
      </w:r>
      <w:r w:rsidRPr="00991378">
        <w:rPr>
          <w:rFonts w:ascii="Garamond" w:hAnsi="Garamond" w:cs="Calibri"/>
          <w:noProof/>
          <w:color w:val="2157AD"/>
          <w:shd w:val="clear" w:color="auto" w:fill="C9E1F3"/>
        </w:rPr>
        <w:t>Spouse.NameCO</w:t>
      </w:r>
      <w:r w:rsidRPr="00991378">
        <w:rPr>
          <w:rFonts w:ascii="Garamond" w:hAnsi="Garamond" w:cs="Calibri"/>
        </w:rPr>
        <w:t>]}</w:t>
      </w:r>
    </w:p>
    <w:p w14:paraId="250DC127"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 xml:space="preserve">Jointly Titled Cash Accounts </w:t>
      </w:r>
    </w:p>
    <w:p w14:paraId="73EF6405"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lastRenderedPageBreak/>
        <w:t>{[</w:t>
      </w:r>
      <w:r w:rsidRPr="00991378">
        <w:rPr>
          <w:rFonts w:ascii="Garamond" w:hAnsi="Garamond" w:cs="Calibri"/>
          <w:b/>
          <w:noProof/>
          <w:color w:val="41A151"/>
          <w:shd w:val="clear" w:color="auto" w:fill="C9F3CD"/>
        </w:rPr>
        <w:t>endif</w:t>
      </w:r>
      <w:r w:rsidRPr="00991378">
        <w:rPr>
          <w:rFonts w:ascii="Garamond" w:hAnsi="Garamond" w:cs="Calibri"/>
        </w:rPr>
        <w:t>]}</w:t>
      </w:r>
    </w:p>
    <w:p w14:paraId="392ABA70" w14:textId="77777777" w:rsidR="00332A5E" w:rsidRDefault="00332A5E" w:rsidP="00C955B7">
      <w:pPr>
        <w:widowControl/>
        <w:tabs>
          <w:tab w:val="center" w:pos="4680"/>
        </w:tabs>
        <w:suppressAutoHyphens/>
        <w:spacing w:line="264" w:lineRule="atLeast"/>
        <w:jc w:val="both"/>
        <w:rPr>
          <w:rFonts w:ascii="Garamond" w:hAnsi="Garamond" w:cs="Calibri"/>
        </w:rPr>
      </w:pPr>
    </w:p>
    <w:p w14:paraId="41DCFF30" w14:textId="462FF730"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 xml:space="preserve">If you need additional POD Letters of Instruction, please make additional copies from the Master Set included herewith, or contact </w:t>
      </w:r>
      <w:r w:rsidR="00E82D2E">
        <w:rPr>
          <w:rFonts w:ascii="Garamond" w:hAnsi="Garamond" w:cs="Calibri"/>
        </w:rPr>
        <w:t>{[</w:t>
      </w:r>
      <w:r w:rsidR="00E82D2E" w:rsidRPr="00E82D2E">
        <w:rPr>
          <w:rFonts w:ascii="Garamond" w:hAnsi="Garamond" w:cs="Calibri"/>
          <w:noProof/>
          <w:color w:val="2157AD"/>
          <w:shd w:val="clear" w:color="auto" w:fill="C9E1F3"/>
        </w:rPr>
        <w:t>firmInfo.FirmName</w:t>
      </w:r>
      <w:r w:rsidR="00E82D2E">
        <w:rPr>
          <w:rFonts w:ascii="Garamond" w:hAnsi="Garamond" w:cs="Calibri"/>
        </w:rPr>
        <w:t>]}</w:t>
      </w:r>
      <w:r w:rsidRPr="00991378">
        <w:rPr>
          <w:rFonts w:ascii="Garamond" w:hAnsi="Garamond" w:cs="Calibri"/>
        </w:rPr>
        <w:t xml:space="preserve"> to request additional copies.</w:t>
      </w:r>
    </w:p>
    <w:p w14:paraId="5636B984"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C77D812"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w:t>
      </w:r>
      <w:r w:rsidRPr="00991378">
        <w:rPr>
          <w:rFonts w:ascii="Garamond" w:hAnsi="Garamond" w:cs="Calibri"/>
          <w:b/>
          <w:noProof/>
          <w:color w:val="41A151"/>
          <w:shd w:val="clear" w:color="auto" w:fill="C9F3CD"/>
        </w:rPr>
        <w:t>endif</w:t>
      </w:r>
      <w:r w:rsidRPr="00991378">
        <w:rPr>
          <w:rFonts w:ascii="Garamond" w:hAnsi="Garamond" w:cs="Calibri"/>
        </w:rPr>
        <w:t xml:space="preserve">]} </w:t>
      </w:r>
    </w:p>
    <w:p w14:paraId="6CA8D938"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br w:type="page"/>
      </w:r>
    </w:p>
    <w:p w14:paraId="24A21967"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9B55929"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D2A6471"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E5C2848"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08214D7"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9666F46"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9C78ADF"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72780ED"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&gt;&gt; INSERT POD LETTERS HERE &lt;&lt;</w:t>
      </w:r>
    </w:p>
    <w:p w14:paraId="2189DDDD"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411131FD"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if</w:t>
      </w:r>
      <w:r w:rsidRPr="00991378">
        <w:rPr>
          <w:rFonts w:ascii="Garamond" w:hAnsi="Garamond"/>
          <w:noProof/>
          <w:color w:val="2157AD"/>
          <w:shd w:val="clear" w:color="auto" w:fill="C9F3CD"/>
        </w:rPr>
        <w:t xml:space="preserve"> (BlankAssetLettersv3|contains: "SafeDeposit")</w:t>
      </w:r>
      <w:r w:rsidRPr="00991378">
        <w:rPr>
          <w:rFonts w:ascii="Garamond" w:hAnsi="Garamond"/>
        </w:rPr>
        <w:t>]}</w:t>
      </w:r>
    </w:p>
    <w:p w14:paraId="4BB7946C"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29B4694A"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5CC5C115" w14:textId="6536A5F6" w:rsidR="00C955B7" w:rsidRPr="00D445CC" w:rsidRDefault="00C955B7" w:rsidP="00D13EA2">
            <w:pPr>
              <w:widowControl/>
              <w:tabs>
                <w:tab w:val="center" w:pos="4560"/>
              </w:tabs>
              <w:suppressAutoHyphens/>
              <w:spacing w:before="90" w:after="54" w:line="240" w:lineRule="atLeast"/>
              <w:jc w:val="center"/>
              <w:rPr>
                <w:rFonts w:ascii="Garamond" w:hAnsi="Garamond" w:cs="Arial"/>
                <w:b/>
                <w:bCs/>
                <w:spacing w:val="-3"/>
                <w:sz w:val="28"/>
                <w:szCs w:val="28"/>
              </w:rPr>
            </w:pPr>
            <w:r w:rsidRPr="00D445CC">
              <w:rPr>
                <w:rFonts w:ascii="Garamond" w:hAnsi="Garamond" w:cs="Arial"/>
                <w:b/>
                <w:bCs/>
                <w:spacing w:val="-3"/>
                <w:sz w:val="28"/>
                <w:szCs w:val="28"/>
              </w:rPr>
              <w:lastRenderedPageBreak/>
              <w:t>SAFE DEPOSIT BOX</w:t>
            </w:r>
          </w:p>
          <w:p w14:paraId="298D3845"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D445CC">
              <w:rPr>
                <w:rFonts w:ascii="Garamond" w:hAnsi="Garamond" w:cs="Arial"/>
                <w:b/>
                <w:bCs/>
                <w:spacing w:val="-3"/>
                <w:sz w:val="28"/>
                <w:szCs w:val="28"/>
              </w:rPr>
              <w:t>(Letters of Instruction)</w:t>
            </w:r>
          </w:p>
        </w:tc>
      </w:tr>
    </w:tbl>
    <w:p w14:paraId="0937F488" w14:textId="77777777" w:rsidR="00C955B7" w:rsidRPr="00991378" w:rsidRDefault="00C955B7" w:rsidP="00C955B7">
      <w:pPr>
        <w:widowControl/>
        <w:tabs>
          <w:tab w:val="center" w:pos="4680"/>
        </w:tabs>
        <w:suppressAutoHyphens/>
        <w:spacing w:line="264" w:lineRule="atLeast"/>
        <w:jc w:val="center"/>
        <w:rPr>
          <w:rFonts w:ascii="Garamond" w:hAnsi="Garamond" w:cs="Arial"/>
          <w:b/>
          <w:bCs/>
          <w:smallCaps/>
          <w:spacing w:val="-6"/>
        </w:rPr>
      </w:pPr>
    </w:p>
    <w:p w14:paraId="42ACC52C" w14:textId="77777777" w:rsidR="00C955B7" w:rsidRPr="00991378" w:rsidRDefault="00C955B7" w:rsidP="00C955B7">
      <w:pPr>
        <w:widowControl/>
        <w:tabs>
          <w:tab w:val="center" w:pos="4680"/>
        </w:tabs>
        <w:suppressAutoHyphens/>
        <w:spacing w:line="264" w:lineRule="atLeast"/>
        <w:jc w:val="center"/>
        <w:rPr>
          <w:rFonts w:ascii="Garamond" w:hAnsi="Garamond" w:cs="Arial"/>
          <w:b/>
          <w:bCs/>
          <w:smallCaps/>
          <w:spacing w:val="-6"/>
        </w:rPr>
      </w:pPr>
      <w:r w:rsidRPr="00991378">
        <w:rPr>
          <w:rFonts w:ascii="Garamond" w:hAnsi="Garamond" w:cs="Arial"/>
          <w:b/>
          <w:bCs/>
          <w:smallCaps/>
          <w:spacing w:val="-6"/>
        </w:rPr>
        <w:t>Asset Type: Safe Deposit Box</w:t>
      </w:r>
    </w:p>
    <w:p w14:paraId="7914F290" w14:textId="77777777" w:rsidR="00C955B7" w:rsidRPr="00991378" w:rsidRDefault="00C955B7" w:rsidP="00C955B7">
      <w:pPr>
        <w:widowControl/>
        <w:tabs>
          <w:tab w:val="center" w:pos="4680"/>
        </w:tabs>
        <w:suppressAutoHyphens/>
        <w:spacing w:line="264" w:lineRule="atLeast"/>
        <w:rPr>
          <w:rFonts w:ascii="Garamond" w:hAnsi="Garamond" w:cs="Arial"/>
          <w:b/>
          <w:bCs/>
          <w:spacing w:val="-6"/>
        </w:rPr>
      </w:pPr>
    </w:p>
    <w:p w14:paraId="33AA6664"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It is recommended that you transfer ownership of your Safe Deposit Box(es) to your Living Trust in order to avoid Probate.  </w:t>
      </w:r>
    </w:p>
    <w:p w14:paraId="2B26C958"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0A070598"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4A6E5CC7"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06EA1FDA" w14:textId="77777777" w:rsidR="00C955B7" w:rsidRPr="00991378" w:rsidRDefault="00C955B7" w:rsidP="00333AE0">
      <w:pPr>
        <w:widowControl/>
        <w:suppressAutoHyphens/>
        <w:spacing w:line="264" w:lineRule="atLeast"/>
        <w:ind w:left="720"/>
        <w:jc w:val="both"/>
        <w:rPr>
          <w:rFonts w:ascii="Garamond" w:hAnsi="Garamond"/>
        </w:rPr>
      </w:pPr>
      <w:r w:rsidRPr="00991378">
        <w:rPr>
          <w:rFonts w:ascii="Garamond" w:hAnsi="Garamond"/>
        </w:rPr>
        <w:t xml:space="preserve">Transfer ownership of your Safe Deposit Box to your Living Trust. </w:t>
      </w:r>
    </w:p>
    <w:p w14:paraId="5ED4B4B4" w14:textId="77777777" w:rsidR="00C955B7" w:rsidRPr="00991378" w:rsidRDefault="00C955B7" w:rsidP="00C955B7">
      <w:pPr>
        <w:widowControl/>
        <w:numPr>
          <w:ilvl w:val="1"/>
          <w:numId w:val="13"/>
        </w:numPr>
        <w:suppressAutoHyphens/>
        <w:spacing w:line="264" w:lineRule="atLeast"/>
        <w:jc w:val="both"/>
        <w:rPr>
          <w:rFonts w:ascii="Garamond" w:hAnsi="Garamond"/>
        </w:rPr>
      </w:pPr>
      <w:r w:rsidRPr="00991378">
        <w:rPr>
          <w:rFonts w:ascii="Garamond" w:hAnsi="Garamond"/>
        </w:rPr>
        <w:t>Complete and submit the appropriate Letter(s) of Instruction.</w:t>
      </w:r>
    </w:p>
    <w:p w14:paraId="2125344F" w14:textId="77777777" w:rsidR="00C955B7" w:rsidRPr="00991378" w:rsidRDefault="00C955B7" w:rsidP="00C955B7">
      <w:pPr>
        <w:widowControl/>
        <w:numPr>
          <w:ilvl w:val="1"/>
          <w:numId w:val="13"/>
        </w:numPr>
        <w:suppressAutoHyphens/>
        <w:spacing w:line="264" w:lineRule="atLeast"/>
        <w:jc w:val="both"/>
        <w:rPr>
          <w:rFonts w:ascii="Garamond" w:hAnsi="Garamond"/>
        </w:rPr>
      </w:pPr>
      <w:r w:rsidRPr="00991378">
        <w:rPr>
          <w:rFonts w:ascii="Garamond" w:hAnsi="Garamond"/>
        </w:rPr>
        <w:t xml:space="preserve">Complete and submit any forms provided to you by your financial institution pursuant to the Letter(s) of Instruction.    </w:t>
      </w:r>
    </w:p>
    <w:p w14:paraId="2B548927"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651E5776"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EXPLANATION</w:t>
      </w:r>
    </w:p>
    <w:p w14:paraId="580E2FD8"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334E537A" w14:textId="77777777" w:rsidR="00C955B7" w:rsidRPr="00991378" w:rsidRDefault="00C955B7" w:rsidP="00C955B7">
      <w:pPr>
        <w:widowControl/>
        <w:tabs>
          <w:tab w:val="center" w:pos="4680"/>
        </w:tabs>
        <w:suppressAutoHyphens/>
        <w:spacing w:line="264" w:lineRule="atLeast"/>
        <w:rPr>
          <w:rFonts w:ascii="Garamond" w:hAnsi="Garamond"/>
        </w:rPr>
      </w:pPr>
      <w:r w:rsidRPr="00991378">
        <w:rPr>
          <w:rFonts w:ascii="Garamond" w:hAnsi="Garamond"/>
        </w:rPr>
        <w:t xml:space="preserve">In order to change ownership of your Safe Deposit Box(es), you may complete and submit the signed Letter of Instruction to your bank or financial institution to have your Safe Deposit Box(es) retitled into the name of your Living Trust. Please provide your bank with a copy of the Certificate of Trust and a W-9 included with this binder to assist with this change.   </w:t>
      </w:r>
    </w:p>
    <w:p w14:paraId="5EE53946" w14:textId="77777777" w:rsidR="00C955B7" w:rsidRPr="00991378" w:rsidRDefault="00C955B7" w:rsidP="00C955B7">
      <w:pPr>
        <w:rPr>
          <w:rFonts w:ascii="Garamond" w:hAnsi="Garamond"/>
        </w:rPr>
      </w:pPr>
    </w:p>
    <w:p w14:paraId="2F25923F"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Enclosed are Letters of Instruction for:</w:t>
      </w:r>
    </w:p>
    <w:p w14:paraId="4F68466A"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6E622DF1" w14:textId="7139BBEB" w:rsidR="00C955B7"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Safe Deposit Box in the name of {[</w:t>
      </w:r>
      <w:r w:rsidR="004C2249">
        <w:rPr>
          <w:rFonts w:ascii="Garamond" w:hAnsi="Garamond" w:cs="Calibri"/>
          <w:noProof/>
          <w:color w:val="2157AD"/>
          <w:shd w:val="clear" w:color="auto" w:fill="C9E1F3"/>
        </w:rPr>
        <w:t>TrueSingleSettlor.</w:t>
      </w:r>
      <w:r w:rsidRPr="00991378">
        <w:rPr>
          <w:rFonts w:ascii="Garamond" w:hAnsi="Garamond" w:cs="Calibri"/>
          <w:noProof/>
          <w:color w:val="2157AD"/>
          <w:shd w:val="clear" w:color="auto" w:fill="C9E1F3"/>
        </w:rPr>
        <w:t>NameCO</w:t>
      </w:r>
      <w:r w:rsidRPr="00991378">
        <w:rPr>
          <w:rFonts w:ascii="Garamond" w:hAnsi="Garamond" w:cs="Calibri"/>
        </w:rPr>
        <w:t>]}</w:t>
      </w:r>
    </w:p>
    <w:p w14:paraId="4BD2DA2D" w14:textId="56464CA1" w:rsidR="00332A5E" w:rsidRPr="00332A5E" w:rsidRDefault="00332A5E" w:rsidP="00332A5E">
      <w:pPr>
        <w:widowControl/>
        <w:tabs>
          <w:tab w:val="center" w:pos="4680"/>
        </w:tabs>
        <w:suppressAutoHyphens/>
        <w:spacing w:line="264" w:lineRule="atLeast"/>
        <w:jc w:val="both"/>
        <w:rPr>
          <w:rFonts w:ascii="Garamond" w:hAnsi="Garamond"/>
        </w:rPr>
      </w:pPr>
      <w:r w:rsidRPr="00332A5E">
        <w:rPr>
          <w:rFonts w:ascii="Garamond" w:hAnsi="Garamond"/>
        </w:rPr>
        <w:t>{[</w:t>
      </w:r>
      <w:r w:rsidRPr="00332A5E">
        <w:rPr>
          <w:rFonts w:ascii="Garamond" w:hAnsi="Garamond"/>
          <w:b/>
          <w:noProof/>
          <w:color w:val="41A151"/>
          <w:shd w:val="clear" w:color="auto" w:fill="C9F3CD"/>
        </w:rPr>
        <w:t>if</w:t>
      </w:r>
      <w:r w:rsidRPr="00332A5E">
        <w:rPr>
          <w:rFonts w:ascii="Garamond" w:hAnsi="Garamond"/>
          <w:noProof/>
          <w:color w:val="2157AD"/>
          <w:shd w:val="clear" w:color="auto" w:fill="C9F3CD"/>
        </w:rPr>
        <w:t xml:space="preserve"> </w:t>
      </w:r>
      <w:r w:rsidR="004C2249">
        <w:rPr>
          <w:rFonts w:ascii="Garamond" w:hAnsi="Garamond"/>
          <w:noProof/>
          <w:color w:val="2157AD"/>
          <w:shd w:val="clear" w:color="auto" w:fill="C9F3CD"/>
        </w:rPr>
        <w:t>MarriedTF &amp;&amp; JointOrSinglePlan == "Joint"</w:t>
      </w:r>
      <w:r w:rsidRPr="00332A5E">
        <w:rPr>
          <w:rFonts w:ascii="Garamond" w:hAnsi="Garamond"/>
        </w:rPr>
        <w:t>]}</w:t>
      </w:r>
    </w:p>
    <w:p w14:paraId="478963CC"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Safe Deposit Box in the name of {[</w:t>
      </w:r>
      <w:r w:rsidRPr="00991378">
        <w:rPr>
          <w:rFonts w:ascii="Garamond" w:hAnsi="Garamond" w:cs="Calibri"/>
          <w:noProof/>
          <w:color w:val="2157AD"/>
          <w:shd w:val="clear" w:color="auto" w:fill="C9E1F3"/>
        </w:rPr>
        <w:t>Spouse.NameCO</w:t>
      </w:r>
      <w:r w:rsidRPr="00991378">
        <w:rPr>
          <w:rFonts w:ascii="Garamond" w:hAnsi="Garamond" w:cs="Calibri"/>
        </w:rPr>
        <w:t>]}</w:t>
      </w:r>
    </w:p>
    <w:p w14:paraId="7CC65CA7"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 xml:space="preserve">Jointly Titled Safe Deposit Box </w:t>
      </w:r>
    </w:p>
    <w:p w14:paraId="27D7E601" w14:textId="77777777" w:rsidR="00C955B7" w:rsidRPr="00991378" w:rsidRDefault="00C955B7" w:rsidP="00C955B7">
      <w:pPr>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endif</w:t>
      </w:r>
      <w:r w:rsidRPr="00991378">
        <w:rPr>
          <w:rFonts w:ascii="Garamond" w:hAnsi="Garamond" w:cs="Arial"/>
          <w:spacing w:val="-6"/>
        </w:rPr>
        <w:t>]}</w:t>
      </w:r>
    </w:p>
    <w:p w14:paraId="18C4387E" w14:textId="77777777" w:rsidR="00332A5E" w:rsidRDefault="00332A5E" w:rsidP="00C955B7">
      <w:pPr>
        <w:widowControl/>
        <w:tabs>
          <w:tab w:val="center" w:pos="4680"/>
        </w:tabs>
        <w:suppressAutoHyphens/>
        <w:spacing w:line="264" w:lineRule="atLeast"/>
        <w:jc w:val="both"/>
        <w:rPr>
          <w:rFonts w:ascii="Garamond" w:hAnsi="Garamond" w:cs="Calibri"/>
        </w:rPr>
      </w:pPr>
    </w:p>
    <w:p w14:paraId="209F710F" w14:textId="10D00E60"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 xml:space="preserve"> </w:t>
      </w:r>
    </w:p>
    <w:p w14:paraId="1FC104DF"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4AE4B03C"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br w:type="page"/>
      </w:r>
    </w:p>
    <w:p w14:paraId="4249C3BD"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2E7109D"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575208B"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496E2F3D"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3172096"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4949E3C6"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2B3EF22"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BE9BAC7"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&gt;&gt; INSERT SAFE DEPOSIT BOX LETTERS HERE &lt;&lt;</w:t>
      </w:r>
    </w:p>
    <w:p w14:paraId="10AF2C74"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2B490E8C"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if</w:t>
      </w:r>
      <w:r w:rsidRPr="00991378">
        <w:rPr>
          <w:rFonts w:ascii="Garamond" w:hAnsi="Garamond"/>
          <w:noProof/>
          <w:color w:val="2157AD"/>
          <w:shd w:val="clear" w:color="auto" w:fill="C9F3CD"/>
        </w:rPr>
        <w:t xml:space="preserve"> (BlankAssetLettersv3|contains: "Investment") || (BlankAssetLettersv3|contains: "InvestLLC")</w:t>
      </w:r>
      <w:r w:rsidRPr="00991378">
        <w:rPr>
          <w:rFonts w:ascii="Garamond" w:hAnsi="Garamond"/>
        </w:rPr>
        <w:t>]}</w:t>
      </w:r>
    </w:p>
    <w:p w14:paraId="2CBFD160"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200FC490"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55D01269" w14:textId="52D567FF" w:rsidR="00C955B7" w:rsidRPr="005872DD" w:rsidRDefault="00C955B7" w:rsidP="00367E2A">
            <w:pPr>
              <w:widowControl/>
              <w:tabs>
                <w:tab w:val="center" w:pos="4560"/>
              </w:tabs>
              <w:suppressAutoHyphens/>
              <w:spacing w:before="90" w:after="54" w:line="240" w:lineRule="atLeast"/>
              <w:jc w:val="center"/>
              <w:rPr>
                <w:rFonts w:ascii="Garamond" w:hAnsi="Garamond" w:cs="Arial"/>
                <w:b/>
                <w:bCs/>
                <w:spacing w:val="-3"/>
                <w:sz w:val="28"/>
                <w:szCs w:val="28"/>
              </w:rPr>
            </w:pPr>
            <w:r w:rsidRPr="005872DD">
              <w:rPr>
                <w:rFonts w:ascii="Garamond" w:hAnsi="Garamond" w:cs="Arial"/>
                <w:b/>
                <w:bCs/>
                <w:spacing w:val="-3"/>
                <w:sz w:val="28"/>
                <w:szCs w:val="28"/>
              </w:rPr>
              <w:lastRenderedPageBreak/>
              <w:t>BROKER-HELD INVESTMENT ACCOUNTS</w:t>
            </w:r>
          </w:p>
          <w:p w14:paraId="2A5F2B60"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5872DD">
              <w:rPr>
                <w:rFonts w:ascii="Garamond" w:hAnsi="Garamond" w:cs="Arial"/>
                <w:b/>
                <w:bCs/>
                <w:spacing w:val="-3"/>
                <w:sz w:val="28"/>
                <w:szCs w:val="28"/>
              </w:rPr>
              <w:t>(Letters of Instruction)</w:t>
            </w:r>
          </w:p>
        </w:tc>
      </w:tr>
    </w:tbl>
    <w:p w14:paraId="17F4951E" w14:textId="77777777" w:rsidR="00C955B7" w:rsidRPr="00991378" w:rsidRDefault="00C955B7" w:rsidP="00C955B7">
      <w:pPr>
        <w:jc w:val="center"/>
        <w:rPr>
          <w:rFonts w:ascii="Garamond" w:hAnsi="Garamond" w:cs="Arial"/>
          <w:b/>
          <w:bCs/>
          <w:smallCaps/>
          <w:spacing w:val="-6"/>
        </w:rPr>
      </w:pPr>
    </w:p>
    <w:p w14:paraId="1D095A58" w14:textId="77777777" w:rsidR="00C955B7" w:rsidRPr="00991378" w:rsidRDefault="00C955B7" w:rsidP="00C955B7">
      <w:pPr>
        <w:jc w:val="center"/>
        <w:rPr>
          <w:rFonts w:ascii="Garamond" w:hAnsi="Garamond" w:cs="Times New Roman"/>
          <w:b/>
          <w:i/>
        </w:rPr>
      </w:pPr>
      <w:r w:rsidRPr="00991378">
        <w:rPr>
          <w:rFonts w:ascii="Garamond" w:hAnsi="Garamond" w:cs="Arial"/>
          <w:b/>
          <w:bCs/>
          <w:smallCaps/>
          <w:spacing w:val="-6"/>
        </w:rPr>
        <w:t xml:space="preserve">Asset Type: </w:t>
      </w:r>
      <w:r w:rsidRPr="00991378">
        <w:rPr>
          <w:rFonts w:ascii="Garamond" w:hAnsi="Garamond" w:cs="Times New Roman"/>
        </w:rPr>
        <w:t>Investment Accounts (“I”)</w:t>
      </w:r>
    </w:p>
    <w:p w14:paraId="0ADBAF86" w14:textId="77777777" w:rsidR="00C955B7" w:rsidRPr="00991378" w:rsidRDefault="00C955B7" w:rsidP="00C955B7">
      <w:pPr>
        <w:widowControl/>
        <w:tabs>
          <w:tab w:val="center" w:pos="4680"/>
        </w:tabs>
        <w:suppressAutoHyphens/>
        <w:spacing w:line="264" w:lineRule="atLeast"/>
        <w:jc w:val="center"/>
        <w:rPr>
          <w:rFonts w:ascii="Garamond" w:hAnsi="Garamond" w:cs="Arial"/>
          <w:b/>
          <w:bCs/>
          <w:smallCaps/>
          <w:spacing w:val="-6"/>
        </w:rPr>
      </w:pPr>
    </w:p>
    <w:p w14:paraId="28E95B15"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if</w:t>
      </w:r>
      <w:r w:rsidRPr="00991378">
        <w:rPr>
          <w:rFonts w:ascii="Garamond" w:hAnsi="Garamond" w:cs="Arial"/>
          <w:noProof/>
          <w:color w:val="2157AD"/>
          <w:spacing w:val="-6"/>
          <w:shd w:val="clear" w:color="auto" w:fill="C9F3CD"/>
        </w:rPr>
        <w:t xml:space="preserve"> RevApt != "APT"</w:t>
      </w:r>
      <w:r w:rsidRPr="00991378">
        <w:rPr>
          <w:rFonts w:ascii="Garamond" w:hAnsi="Garamond" w:cs="Arial"/>
          <w:spacing w:val="-6"/>
        </w:rPr>
        <w:t>]}</w:t>
      </w:r>
    </w:p>
    <w:p w14:paraId="1B57FF56"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revocable</w:t>
      </w:r>
      <w:r w:rsidRPr="00991378">
        <w:rPr>
          <w:rFonts w:ascii="Garamond" w:hAnsi="Garamond" w:cs="Arial"/>
          <w:spacing w:val="-6"/>
        </w:rPr>
        <w:t xml:space="preserve">.  Therefore, it is recommended that you transfer ownership of any Investment Accounts to your Living Trust in order to avoid Probate, in which case your broker-held investment account will be distributed pursuant to the terms and conditions of your Living Trust. </w:t>
      </w:r>
    </w:p>
    <w:p w14:paraId="19EB3D64"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709EF32D"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If you elected to establish a trust-owned Limited Liability Company (“Holding Company”) to own your investments, it is recommended that you transfer ownership of any broker-held investment Accounts to your Holding Company in order to avoid Probate, in which case your broker-held investment account(s) will be distributed pursuant to the terms and conditions of your Living Trust as the same may be applicable to your Holding Company.</w:t>
      </w:r>
    </w:p>
    <w:p w14:paraId="1CE3FAFD"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71207647"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05666EBE"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49050974" w14:textId="77777777" w:rsidR="00333AE0" w:rsidRDefault="00333AE0" w:rsidP="00333AE0">
      <w:pPr>
        <w:widowControl/>
        <w:suppressAutoHyphens/>
        <w:spacing w:line="264" w:lineRule="atLeast"/>
        <w:jc w:val="both"/>
        <w:rPr>
          <w:rFonts w:ascii="Garamond" w:hAnsi="Garamond"/>
        </w:rPr>
      </w:pPr>
      <w:r w:rsidRPr="00615C67">
        <w:rPr>
          <w:rFonts w:ascii="Garamond" w:hAnsi="Garamond"/>
        </w:rPr>
        <w:t>Transfer ownership of your broker-held investment accounts to your Living Trust</w:t>
      </w:r>
      <w:r>
        <w:rPr>
          <w:rFonts w:ascii="Garamond" w:hAnsi="Garamond"/>
        </w:rPr>
        <w:t xml:space="preserve"> or Holding Company (if you created such an entity)</w:t>
      </w:r>
      <w:r w:rsidRPr="00615C67">
        <w:rPr>
          <w:rFonts w:ascii="Garamond" w:hAnsi="Garamond"/>
        </w:rPr>
        <w:t xml:space="preserve">.  </w:t>
      </w:r>
    </w:p>
    <w:p w14:paraId="72DF182A" w14:textId="77777777" w:rsidR="00406CB1" w:rsidRDefault="00406CB1" w:rsidP="00406CB1">
      <w:pPr>
        <w:widowControl/>
        <w:suppressAutoHyphens/>
        <w:spacing w:line="264" w:lineRule="atLeast"/>
        <w:jc w:val="both"/>
        <w:rPr>
          <w:rFonts w:ascii="Garamond" w:hAnsi="Garamond"/>
        </w:rPr>
      </w:pPr>
    </w:p>
    <w:p w14:paraId="61488C84" w14:textId="73AEE539" w:rsidR="00333AE0" w:rsidRDefault="00333AE0" w:rsidP="00406CB1">
      <w:pPr>
        <w:widowControl/>
        <w:suppressAutoHyphens/>
        <w:spacing w:line="264" w:lineRule="atLeast"/>
        <w:jc w:val="both"/>
        <w:rPr>
          <w:rFonts w:ascii="Garamond" w:hAnsi="Garamond"/>
        </w:rPr>
      </w:pPr>
      <w:r w:rsidRPr="00364AF3">
        <w:rPr>
          <w:rFonts w:ascii="Garamond" w:hAnsi="Garamond"/>
        </w:rPr>
        <w:t xml:space="preserve">Complete and </w:t>
      </w:r>
      <w:r w:rsidRPr="009114B0">
        <w:rPr>
          <w:rFonts w:ascii="Garamond" w:hAnsi="Garamond"/>
        </w:rPr>
        <w:t>submit the appropriate Letter(s) of Instruction for each broker-held investment account you wish to transfer to your broker, investment advisor, or financial institution with one of the following selections:</w:t>
      </w:r>
    </w:p>
    <w:p w14:paraId="179CBBC3" w14:textId="77777777" w:rsidR="00406CB1" w:rsidRDefault="00406CB1" w:rsidP="00406CB1">
      <w:pPr>
        <w:widowControl/>
        <w:suppressAutoHyphens/>
        <w:spacing w:line="264" w:lineRule="atLeast"/>
        <w:jc w:val="both"/>
        <w:rPr>
          <w:rFonts w:ascii="Garamond" w:hAnsi="Garamond"/>
        </w:rPr>
      </w:pPr>
    </w:p>
    <w:p w14:paraId="37439AF1" w14:textId="77777777" w:rsidR="00333AE0" w:rsidRDefault="00333AE0" w:rsidP="00333AE0">
      <w:pPr>
        <w:widowControl/>
        <w:numPr>
          <w:ilvl w:val="0"/>
          <w:numId w:val="34"/>
        </w:numPr>
        <w:suppressAutoHyphens/>
        <w:spacing w:line="264" w:lineRule="atLeast"/>
        <w:jc w:val="both"/>
        <w:rPr>
          <w:rFonts w:ascii="Garamond" w:hAnsi="Garamond"/>
        </w:rPr>
      </w:pPr>
      <w:r>
        <w:rPr>
          <w:rFonts w:ascii="Garamond" w:hAnsi="Garamond"/>
        </w:rPr>
        <w:t>100% to Trust to request a transfer of your broker-held investment account to your Living Trust</w:t>
      </w:r>
    </w:p>
    <w:p w14:paraId="379BD41C" w14:textId="72DBEBA6" w:rsidR="00333AE0" w:rsidRDefault="00333AE0" w:rsidP="00333AE0">
      <w:pPr>
        <w:widowControl/>
        <w:numPr>
          <w:ilvl w:val="0"/>
          <w:numId w:val="33"/>
        </w:numPr>
        <w:suppressAutoHyphens/>
        <w:spacing w:line="264" w:lineRule="atLeast"/>
        <w:jc w:val="both"/>
        <w:rPr>
          <w:rFonts w:ascii="Garamond" w:hAnsi="Garamond"/>
        </w:rPr>
      </w:pPr>
      <w:r>
        <w:rPr>
          <w:rFonts w:ascii="Garamond" w:hAnsi="Garamond"/>
        </w:rPr>
        <w:t>Include a copy of your Certificate of Trust and W-9 for your Living Trust</w:t>
      </w:r>
    </w:p>
    <w:p w14:paraId="79EC27E7" w14:textId="77777777" w:rsidR="00406CB1" w:rsidRDefault="00406CB1" w:rsidP="00406CB1">
      <w:pPr>
        <w:widowControl/>
        <w:suppressAutoHyphens/>
        <w:spacing w:line="264" w:lineRule="atLeast"/>
        <w:jc w:val="both"/>
        <w:rPr>
          <w:rFonts w:ascii="Garamond" w:hAnsi="Garamond"/>
        </w:rPr>
      </w:pPr>
    </w:p>
    <w:p w14:paraId="702517BA" w14:textId="73C3B8A2" w:rsidR="00333AE0" w:rsidRDefault="00333AE0" w:rsidP="00333AE0">
      <w:pPr>
        <w:widowControl/>
        <w:suppressAutoHyphens/>
        <w:spacing w:line="264" w:lineRule="atLeast"/>
        <w:ind w:left="2880"/>
        <w:jc w:val="both"/>
        <w:rPr>
          <w:rFonts w:ascii="Garamond" w:hAnsi="Garamond"/>
        </w:rPr>
      </w:pPr>
      <w:r>
        <w:rPr>
          <w:rFonts w:ascii="Garamond" w:hAnsi="Garamond"/>
        </w:rPr>
        <w:t>OR</w:t>
      </w:r>
    </w:p>
    <w:p w14:paraId="368F1876" w14:textId="77777777" w:rsidR="00406CB1" w:rsidRDefault="00406CB1" w:rsidP="00333AE0">
      <w:pPr>
        <w:widowControl/>
        <w:suppressAutoHyphens/>
        <w:spacing w:line="264" w:lineRule="atLeast"/>
        <w:ind w:left="2880"/>
        <w:jc w:val="both"/>
        <w:rPr>
          <w:rFonts w:ascii="Garamond" w:hAnsi="Garamond"/>
        </w:rPr>
      </w:pPr>
    </w:p>
    <w:p w14:paraId="5A0C2771" w14:textId="77777777" w:rsidR="00333AE0" w:rsidRDefault="00333AE0" w:rsidP="00333AE0">
      <w:pPr>
        <w:widowControl/>
        <w:numPr>
          <w:ilvl w:val="0"/>
          <w:numId w:val="34"/>
        </w:numPr>
        <w:suppressAutoHyphens/>
        <w:spacing w:line="264" w:lineRule="atLeast"/>
        <w:jc w:val="both"/>
        <w:rPr>
          <w:rFonts w:ascii="Garamond" w:hAnsi="Garamond"/>
        </w:rPr>
      </w:pPr>
      <w:r>
        <w:rPr>
          <w:rFonts w:ascii="Garamond" w:hAnsi="Garamond"/>
        </w:rPr>
        <w:t>100% to Holding Company to request transfer of your broker-held investment account to a holding company wholly owned by your Living Trust (if you created such an entity)</w:t>
      </w:r>
    </w:p>
    <w:p w14:paraId="1F51F10B" w14:textId="77777777" w:rsidR="00333AE0" w:rsidRPr="00364AF3" w:rsidRDefault="00333AE0" w:rsidP="00333AE0">
      <w:pPr>
        <w:widowControl/>
        <w:numPr>
          <w:ilvl w:val="0"/>
          <w:numId w:val="33"/>
        </w:numPr>
        <w:suppressAutoHyphens/>
        <w:spacing w:line="264" w:lineRule="atLeast"/>
        <w:jc w:val="both"/>
        <w:rPr>
          <w:rFonts w:ascii="Garamond" w:hAnsi="Garamond"/>
        </w:rPr>
      </w:pPr>
      <w:r>
        <w:rPr>
          <w:rFonts w:ascii="Garamond" w:hAnsi="Garamond"/>
        </w:rPr>
        <w:t>Include a copy of your Certificate of Certificate of Trust, Certificate of Organization, Operating Agreement, and W-9 for the Holding company</w:t>
      </w:r>
    </w:p>
    <w:p w14:paraId="0A5C8682" w14:textId="77777777" w:rsidR="00142533" w:rsidRDefault="00142533" w:rsidP="00142533">
      <w:pPr>
        <w:widowControl/>
        <w:suppressAutoHyphens/>
        <w:spacing w:line="264" w:lineRule="atLeast"/>
        <w:jc w:val="both"/>
        <w:rPr>
          <w:rFonts w:ascii="Garamond" w:hAnsi="Garamond"/>
        </w:rPr>
      </w:pPr>
    </w:p>
    <w:p w14:paraId="5F636F65" w14:textId="3A05C4D2" w:rsidR="00C955B7" w:rsidRPr="00991378" w:rsidRDefault="00333AE0" w:rsidP="00142533">
      <w:pPr>
        <w:widowControl/>
        <w:suppressAutoHyphens/>
        <w:spacing w:line="264" w:lineRule="atLeast"/>
        <w:jc w:val="both"/>
        <w:rPr>
          <w:rFonts w:ascii="Garamond" w:hAnsi="Garamond"/>
        </w:rPr>
      </w:pPr>
      <w:r w:rsidRPr="002A6257">
        <w:rPr>
          <w:rFonts w:ascii="Garamond" w:hAnsi="Garamond"/>
        </w:rPr>
        <w:t xml:space="preserve">Complete and submit any forms provided to you by your financial institution </w:t>
      </w:r>
      <w:r>
        <w:rPr>
          <w:rFonts w:ascii="Garamond" w:hAnsi="Garamond"/>
        </w:rPr>
        <w:t xml:space="preserve">in response </w:t>
      </w:r>
      <w:r w:rsidRPr="002A6257">
        <w:rPr>
          <w:rFonts w:ascii="Garamond" w:hAnsi="Garamond"/>
        </w:rPr>
        <w:t xml:space="preserve">to </w:t>
      </w:r>
      <w:r>
        <w:rPr>
          <w:rFonts w:ascii="Garamond" w:hAnsi="Garamond"/>
        </w:rPr>
        <w:t>your</w:t>
      </w:r>
      <w:r w:rsidRPr="002A6257">
        <w:rPr>
          <w:rFonts w:ascii="Garamond" w:hAnsi="Garamond"/>
        </w:rPr>
        <w:t xml:space="preserve"> Letter(s) of Instruction</w:t>
      </w:r>
      <w:r w:rsidR="00C955B7" w:rsidRPr="00991378">
        <w:rPr>
          <w:rFonts w:ascii="Garamond" w:hAnsi="Garamond"/>
        </w:rPr>
        <w:t xml:space="preserve">.  </w:t>
      </w:r>
    </w:p>
    <w:p w14:paraId="04B5559B"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3BA1BB9A"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46A6E7CC" w14:textId="77777777" w:rsidR="00C955B7" w:rsidRPr="00991378" w:rsidRDefault="00C955B7" w:rsidP="00C955B7">
      <w:pPr>
        <w:widowControl/>
        <w:tabs>
          <w:tab w:val="center" w:pos="4680"/>
        </w:tabs>
        <w:suppressAutoHyphens/>
        <w:spacing w:line="264" w:lineRule="atLeast"/>
        <w:rPr>
          <w:rFonts w:ascii="Garamond" w:hAnsi="Garamond" w:cs="Arial"/>
          <w:spacing w:val="-6"/>
        </w:rPr>
      </w:pPr>
      <w:r w:rsidRPr="00991378">
        <w:rPr>
          <w:rFonts w:ascii="Garamond" w:hAnsi="Garamond" w:cs="Arial"/>
          <w:spacing w:val="-6"/>
        </w:rPr>
        <w:t xml:space="preserve"> </w:t>
      </w:r>
    </w:p>
    <w:p w14:paraId="0C1769AF"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In order to transfer ownership of a broker-held investment account to your Living Trust (or trust-owned entity if applicable), you may complete and sign the attached Letter of Instruction as indicated and then submit the same to your broker, financial advisor, brokerage or investment company, or financial institution as appropriate.  Please provide a copy of the Certificate of Trust and a W-9 included with this binder to assist with this change. Also provide a copy of your Certificate of Organization, Operating Agreement, and W-9 for your trust-owned entity, if applicable. Your financial </w:t>
      </w:r>
      <w:r w:rsidRPr="00991378">
        <w:rPr>
          <w:rFonts w:ascii="Garamond" w:hAnsi="Garamond"/>
        </w:rPr>
        <w:lastRenderedPageBreak/>
        <w:t xml:space="preserve">institution will then provide their own forms for completion of the transfer of your investment account.  </w:t>
      </w:r>
    </w:p>
    <w:p w14:paraId="793E199D"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155F191E"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Enclosed are Letters of instruction for:</w:t>
      </w:r>
    </w:p>
    <w:p w14:paraId="7C534233"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11FA879" w14:textId="2AEC4CEA" w:rsidR="00C955B7"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Broker-Held Investment Account for {[</w:t>
      </w:r>
      <w:r w:rsidR="004C2249">
        <w:rPr>
          <w:rFonts w:ascii="Garamond" w:hAnsi="Garamond" w:cs="Calibri"/>
          <w:noProof/>
          <w:color w:val="2157AD"/>
          <w:shd w:val="clear" w:color="auto" w:fill="C9E1F3"/>
        </w:rPr>
        <w:t>TrueSingleSettlor.</w:t>
      </w:r>
      <w:r w:rsidRPr="00991378">
        <w:rPr>
          <w:rFonts w:ascii="Garamond" w:hAnsi="Garamond" w:cs="Calibri"/>
          <w:noProof/>
          <w:color w:val="2157AD"/>
          <w:shd w:val="clear" w:color="auto" w:fill="C9E1F3"/>
        </w:rPr>
        <w:t>NameCO</w:t>
      </w:r>
      <w:r w:rsidRPr="00991378">
        <w:rPr>
          <w:rFonts w:ascii="Garamond" w:hAnsi="Garamond" w:cs="Calibri"/>
        </w:rPr>
        <w:t>]}</w:t>
      </w:r>
    </w:p>
    <w:p w14:paraId="71212A34" w14:textId="4DB25203" w:rsidR="00332A5E" w:rsidRPr="00332A5E" w:rsidRDefault="00332A5E" w:rsidP="00332A5E">
      <w:pPr>
        <w:widowControl/>
        <w:tabs>
          <w:tab w:val="center" w:pos="4680"/>
        </w:tabs>
        <w:suppressAutoHyphens/>
        <w:spacing w:line="264" w:lineRule="atLeast"/>
        <w:jc w:val="both"/>
        <w:rPr>
          <w:rFonts w:ascii="Garamond" w:hAnsi="Garamond"/>
        </w:rPr>
      </w:pPr>
      <w:r w:rsidRPr="00332A5E">
        <w:rPr>
          <w:rFonts w:ascii="Garamond" w:hAnsi="Garamond"/>
        </w:rPr>
        <w:t>{[</w:t>
      </w:r>
      <w:r w:rsidRPr="00332A5E">
        <w:rPr>
          <w:rFonts w:ascii="Garamond" w:hAnsi="Garamond"/>
          <w:b/>
          <w:noProof/>
          <w:color w:val="41A151"/>
          <w:shd w:val="clear" w:color="auto" w:fill="C9F3CD"/>
        </w:rPr>
        <w:t>if</w:t>
      </w:r>
      <w:r w:rsidRPr="00332A5E">
        <w:rPr>
          <w:rFonts w:ascii="Garamond" w:hAnsi="Garamond"/>
          <w:noProof/>
          <w:color w:val="2157AD"/>
          <w:shd w:val="clear" w:color="auto" w:fill="C9F3CD"/>
        </w:rPr>
        <w:t xml:space="preserve"> </w:t>
      </w:r>
      <w:r w:rsidR="004C2249">
        <w:rPr>
          <w:rFonts w:ascii="Garamond" w:hAnsi="Garamond"/>
          <w:noProof/>
          <w:color w:val="2157AD"/>
          <w:shd w:val="clear" w:color="auto" w:fill="C9F3CD"/>
        </w:rPr>
        <w:t>MarriedTF &amp;&amp; JointOrSinglePlan == "Joint"</w:t>
      </w:r>
      <w:r w:rsidRPr="00332A5E">
        <w:rPr>
          <w:rFonts w:ascii="Garamond" w:hAnsi="Garamond"/>
        </w:rPr>
        <w:t>]}</w:t>
      </w:r>
    </w:p>
    <w:p w14:paraId="568EECDE"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Broker-Held Investment Account for {[</w:t>
      </w:r>
      <w:r w:rsidRPr="00991378">
        <w:rPr>
          <w:rFonts w:ascii="Garamond" w:hAnsi="Garamond" w:cs="Calibri"/>
          <w:noProof/>
          <w:color w:val="2157AD"/>
          <w:shd w:val="clear" w:color="auto" w:fill="C9E1F3"/>
        </w:rPr>
        <w:t>Spouse.NameCO</w:t>
      </w:r>
      <w:r w:rsidRPr="00991378">
        <w:rPr>
          <w:rFonts w:ascii="Garamond" w:hAnsi="Garamond" w:cs="Calibri"/>
        </w:rPr>
        <w:t>]}</w:t>
      </w:r>
    </w:p>
    <w:p w14:paraId="4421E25B"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 xml:space="preserve">Jointly Titled Broker-Held Investment Account </w:t>
      </w:r>
    </w:p>
    <w:p w14:paraId="01DBD08B"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3D18F1D2" w14:textId="77777777" w:rsidR="00332A5E" w:rsidRDefault="00332A5E" w:rsidP="00C955B7">
      <w:pPr>
        <w:widowControl/>
        <w:tabs>
          <w:tab w:val="center" w:pos="4680"/>
        </w:tabs>
        <w:suppressAutoHyphens/>
        <w:spacing w:line="264" w:lineRule="atLeast"/>
        <w:jc w:val="both"/>
        <w:rPr>
          <w:rFonts w:ascii="Garamond" w:hAnsi="Garamond" w:cs="Calibri"/>
        </w:rPr>
      </w:pPr>
    </w:p>
    <w:p w14:paraId="68DC0D54" w14:textId="738E81DD"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 xml:space="preserve"> </w:t>
      </w:r>
    </w:p>
    <w:p w14:paraId="5CF84F7E"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3D0E8EE8" w14:textId="77777777" w:rsidR="00C955B7" w:rsidRPr="00991378" w:rsidRDefault="00C955B7" w:rsidP="00C955B7">
      <w:pPr>
        <w:rPr>
          <w:rFonts w:ascii="Garamond" w:hAnsi="Garamond"/>
          <w:b/>
          <w:bCs/>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account is an IRA, 401k, or other tax-deferred qualified retirement account or investment.</w:t>
      </w:r>
      <w:r w:rsidRPr="00991378">
        <w:rPr>
          <w:rFonts w:ascii="Garamond" w:hAnsi="Garamond"/>
          <w:b/>
          <w:bCs/>
        </w:rPr>
        <w:t xml:space="preserve"> </w:t>
      </w:r>
    </w:p>
    <w:p w14:paraId="728D36F7" w14:textId="77777777" w:rsidR="00C955B7" w:rsidRPr="00991378" w:rsidRDefault="00C955B7" w:rsidP="00C955B7">
      <w:pPr>
        <w:rPr>
          <w:rFonts w:ascii="Garamond" w:hAnsi="Garamond"/>
          <w:b/>
          <w:bCs/>
        </w:rPr>
      </w:pPr>
    </w:p>
    <w:p w14:paraId="2E829605"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else</w:t>
      </w:r>
      <w:r w:rsidRPr="00991378">
        <w:rPr>
          <w:rFonts w:ascii="Garamond" w:hAnsi="Garamond"/>
        </w:rPr>
        <w:t>]}</w:t>
      </w:r>
    </w:p>
    <w:p w14:paraId="62C2140F"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irrevocable</w:t>
      </w:r>
      <w:r w:rsidRPr="00991378">
        <w:rPr>
          <w:rFonts w:ascii="Garamond" w:hAnsi="Garamond" w:cs="Arial"/>
          <w:spacing w:val="-6"/>
        </w:rPr>
        <w:t xml:space="preserve">. Therefore, it is recommended that you transfer ownership of any Investment Accounts to your Living Trust in order to avoid Probate and to provide Asset Protection for such investments as discussed in the course of your engagement. </w:t>
      </w:r>
      <w:r w:rsidRPr="00991378">
        <w:rPr>
          <w:rFonts w:ascii="Garamond" w:hAnsi="Garamond" w:cs="Arial"/>
          <w:i/>
          <w:iCs/>
          <w:spacing w:val="-6"/>
        </w:rPr>
        <w:t>As discussed, the transfer of an investment account to your irrevocable Living Trust may render the principal of such investments unavailable to you, but any investments that you own directly will remain at risk.</w:t>
      </w:r>
      <w:r w:rsidRPr="00991378">
        <w:rPr>
          <w:rFonts w:ascii="Garamond" w:hAnsi="Garamond" w:cs="Arial"/>
          <w:spacing w:val="-6"/>
        </w:rPr>
        <w:t xml:space="preserve"> </w:t>
      </w:r>
    </w:p>
    <w:p w14:paraId="4A885FE9"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6CD44D07"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If you elected to establish a trust-owned Limited Liability Company (“Holding Company”) to own your investments, it is recommended that you transfer ownership of any broker-held investment Accounts to your Holding Company in order to avoid Probate, in which case your broker-held investment account(s) will be distributed pursuant to the terms and conditions of your Living Trust as the same may be applicable to your Holding Company.</w:t>
      </w:r>
    </w:p>
    <w:p w14:paraId="279BE827"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2325D525"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7D6EB006"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5046AB6A" w14:textId="77777777" w:rsidR="00651FA2" w:rsidRPr="00B13F45" w:rsidRDefault="00651FA2" w:rsidP="00651FA2">
      <w:pPr>
        <w:widowControl/>
        <w:suppressAutoHyphens/>
        <w:spacing w:line="264" w:lineRule="atLeast"/>
        <w:jc w:val="both"/>
        <w:rPr>
          <w:rFonts w:ascii="Garamond" w:hAnsi="Garamond"/>
        </w:rPr>
      </w:pPr>
      <w:r w:rsidRPr="00B13F45">
        <w:rPr>
          <w:rFonts w:ascii="Garamond" w:hAnsi="Garamond"/>
        </w:rPr>
        <w:t>Transfer ownership of your broker-held investment accounts to your Living Trust.</w:t>
      </w:r>
    </w:p>
    <w:p w14:paraId="5F61BE5B" w14:textId="77777777" w:rsidR="00406CB1" w:rsidRDefault="00406CB1" w:rsidP="00651FA2">
      <w:pPr>
        <w:widowControl/>
        <w:suppressAutoHyphens/>
        <w:spacing w:line="264" w:lineRule="atLeast"/>
        <w:jc w:val="both"/>
        <w:rPr>
          <w:rFonts w:ascii="Garamond" w:hAnsi="Garamond"/>
        </w:rPr>
      </w:pPr>
    </w:p>
    <w:p w14:paraId="422AD4E7" w14:textId="70F45A79" w:rsidR="00651FA2" w:rsidRDefault="00651FA2" w:rsidP="00651FA2">
      <w:pPr>
        <w:widowControl/>
        <w:suppressAutoHyphens/>
        <w:spacing w:line="264" w:lineRule="atLeast"/>
        <w:jc w:val="both"/>
        <w:rPr>
          <w:rFonts w:ascii="Garamond" w:hAnsi="Garamond"/>
        </w:rPr>
      </w:pPr>
      <w:r w:rsidRPr="00B13F45">
        <w:rPr>
          <w:rFonts w:ascii="Garamond" w:hAnsi="Garamond"/>
        </w:rPr>
        <w:t>Complete and submit the appropriate Letter(s) of Instruction for each broker-held investment account you wish to transfer to your broker, investment advisor, or financial institution with one of the following selections:</w:t>
      </w:r>
    </w:p>
    <w:p w14:paraId="693FCAF1" w14:textId="77777777" w:rsidR="00406CB1" w:rsidRPr="00B13F45" w:rsidRDefault="00406CB1" w:rsidP="00651FA2">
      <w:pPr>
        <w:widowControl/>
        <w:suppressAutoHyphens/>
        <w:spacing w:line="264" w:lineRule="atLeast"/>
        <w:jc w:val="both"/>
        <w:rPr>
          <w:rFonts w:ascii="Garamond" w:hAnsi="Garamond"/>
        </w:rPr>
      </w:pPr>
    </w:p>
    <w:p w14:paraId="00368221" w14:textId="77777777" w:rsidR="00651FA2" w:rsidRPr="00B13F45" w:rsidRDefault="00651FA2" w:rsidP="00651FA2">
      <w:pPr>
        <w:widowControl/>
        <w:suppressAutoHyphens/>
        <w:spacing w:line="264" w:lineRule="atLeast"/>
        <w:ind w:left="1080" w:hanging="360"/>
        <w:jc w:val="both"/>
        <w:rPr>
          <w:rFonts w:ascii="Garamond" w:hAnsi="Garamond"/>
        </w:rPr>
      </w:pPr>
      <w:r w:rsidRPr="00B13F45">
        <w:rPr>
          <w:rFonts w:ascii="Garamond" w:hAnsi="Garamond"/>
        </w:rPr>
        <w:t>A.</w:t>
      </w:r>
      <w:r w:rsidRPr="00B13F45">
        <w:rPr>
          <w:rFonts w:ascii="Garamond" w:hAnsi="Garamond"/>
        </w:rPr>
        <w:tab/>
        <w:t>100% to Trust to request a transfer of your broker-held investment account to your Living Trust</w:t>
      </w:r>
    </w:p>
    <w:p w14:paraId="462AE828" w14:textId="4F596A79" w:rsidR="00651FA2" w:rsidRDefault="00651FA2" w:rsidP="00651FA2">
      <w:pPr>
        <w:widowControl/>
        <w:numPr>
          <w:ilvl w:val="0"/>
          <w:numId w:val="35"/>
        </w:numPr>
        <w:suppressAutoHyphens/>
        <w:spacing w:line="264" w:lineRule="atLeast"/>
        <w:jc w:val="both"/>
        <w:rPr>
          <w:rFonts w:ascii="Garamond" w:hAnsi="Garamond"/>
        </w:rPr>
      </w:pPr>
      <w:r w:rsidRPr="00B13F45">
        <w:rPr>
          <w:rFonts w:ascii="Garamond" w:hAnsi="Garamond"/>
        </w:rPr>
        <w:t>Include a copy of your Certificate of Trust and W-9 for your Living Trust</w:t>
      </w:r>
    </w:p>
    <w:p w14:paraId="34568584" w14:textId="77777777" w:rsidR="00406CB1" w:rsidRPr="00B13F45" w:rsidRDefault="00406CB1" w:rsidP="00406CB1">
      <w:pPr>
        <w:widowControl/>
        <w:suppressAutoHyphens/>
        <w:spacing w:line="264" w:lineRule="atLeast"/>
        <w:ind w:left="1800"/>
        <w:jc w:val="both"/>
        <w:rPr>
          <w:rFonts w:ascii="Garamond" w:hAnsi="Garamond"/>
        </w:rPr>
      </w:pPr>
    </w:p>
    <w:p w14:paraId="77191AE6" w14:textId="764CDF75" w:rsidR="00651FA2" w:rsidRDefault="00651FA2" w:rsidP="00651FA2">
      <w:pPr>
        <w:widowControl/>
        <w:suppressAutoHyphens/>
        <w:spacing w:line="264" w:lineRule="atLeast"/>
        <w:ind w:left="2880"/>
        <w:jc w:val="both"/>
        <w:rPr>
          <w:rFonts w:ascii="Garamond" w:hAnsi="Garamond"/>
        </w:rPr>
      </w:pPr>
      <w:r w:rsidRPr="00B13F45">
        <w:rPr>
          <w:rFonts w:ascii="Garamond" w:hAnsi="Garamond"/>
        </w:rPr>
        <w:t>OR</w:t>
      </w:r>
    </w:p>
    <w:p w14:paraId="7E2588C8" w14:textId="77777777" w:rsidR="00406CB1" w:rsidRPr="00B13F45" w:rsidRDefault="00406CB1" w:rsidP="00651FA2">
      <w:pPr>
        <w:widowControl/>
        <w:suppressAutoHyphens/>
        <w:spacing w:line="264" w:lineRule="atLeast"/>
        <w:ind w:left="2880"/>
        <w:jc w:val="both"/>
        <w:rPr>
          <w:rFonts w:ascii="Garamond" w:hAnsi="Garamond"/>
        </w:rPr>
      </w:pPr>
    </w:p>
    <w:p w14:paraId="1929E603" w14:textId="77777777" w:rsidR="00651FA2" w:rsidRPr="00B13F45" w:rsidRDefault="00651FA2" w:rsidP="00651FA2">
      <w:pPr>
        <w:widowControl/>
        <w:suppressAutoHyphens/>
        <w:spacing w:line="264" w:lineRule="atLeast"/>
        <w:ind w:left="1080" w:hanging="360"/>
        <w:jc w:val="both"/>
        <w:rPr>
          <w:rFonts w:ascii="Garamond" w:hAnsi="Garamond"/>
        </w:rPr>
      </w:pPr>
      <w:r w:rsidRPr="00B13F45">
        <w:rPr>
          <w:rFonts w:ascii="Garamond" w:hAnsi="Garamond"/>
        </w:rPr>
        <w:t>B.</w:t>
      </w:r>
      <w:r w:rsidRPr="00B13F45">
        <w:rPr>
          <w:rFonts w:ascii="Garamond" w:hAnsi="Garamond"/>
        </w:rPr>
        <w:tab/>
        <w:t>100% to Holding Company to request transfer of your broker-held investment account to a holding company wholly owned by your Living Trust (if you created such an entity)</w:t>
      </w:r>
    </w:p>
    <w:p w14:paraId="0A735C3A" w14:textId="77777777" w:rsidR="00651FA2" w:rsidRDefault="00651FA2" w:rsidP="00651FA2">
      <w:pPr>
        <w:widowControl/>
        <w:numPr>
          <w:ilvl w:val="0"/>
          <w:numId w:val="35"/>
        </w:numPr>
        <w:suppressAutoHyphens/>
        <w:spacing w:line="264" w:lineRule="atLeast"/>
        <w:jc w:val="both"/>
        <w:rPr>
          <w:rFonts w:ascii="Garamond" w:hAnsi="Garamond"/>
        </w:rPr>
      </w:pPr>
      <w:r w:rsidRPr="00B13F45">
        <w:rPr>
          <w:rFonts w:ascii="Garamond" w:hAnsi="Garamond"/>
        </w:rPr>
        <w:lastRenderedPageBreak/>
        <w:t>Include a copy of your Certificate of Certificate of Trust, Certificate of Organization, Operating Agreement, and W-9 for the Holding Company</w:t>
      </w:r>
      <w:r>
        <w:rPr>
          <w:rFonts w:ascii="Garamond" w:hAnsi="Garamond"/>
        </w:rPr>
        <w:t>.</w:t>
      </w:r>
    </w:p>
    <w:p w14:paraId="175BDBA3" w14:textId="77777777" w:rsidR="00142533" w:rsidRDefault="00142533" w:rsidP="00142533">
      <w:pPr>
        <w:widowControl/>
        <w:suppressAutoHyphens/>
        <w:spacing w:line="264" w:lineRule="atLeast"/>
        <w:jc w:val="both"/>
        <w:rPr>
          <w:rFonts w:ascii="Garamond" w:hAnsi="Garamond"/>
        </w:rPr>
      </w:pPr>
    </w:p>
    <w:p w14:paraId="70DE4A7D" w14:textId="45A2F348" w:rsidR="00C955B7" w:rsidRPr="00991378" w:rsidRDefault="00651FA2" w:rsidP="00142533">
      <w:pPr>
        <w:widowControl/>
        <w:suppressAutoHyphens/>
        <w:spacing w:line="264" w:lineRule="atLeast"/>
        <w:jc w:val="both"/>
        <w:rPr>
          <w:rFonts w:ascii="Garamond" w:hAnsi="Garamond"/>
        </w:rPr>
      </w:pPr>
      <w:r w:rsidRPr="00B13F45">
        <w:rPr>
          <w:rFonts w:ascii="Garamond" w:hAnsi="Garamond"/>
        </w:rPr>
        <w:t>Complete and submit any forms provided to you by your financial institution pursuant to the Letter(s) of Instruction</w:t>
      </w:r>
      <w:r w:rsidR="00C955B7" w:rsidRPr="00991378">
        <w:rPr>
          <w:rFonts w:ascii="Garamond" w:hAnsi="Garamond"/>
        </w:rPr>
        <w:t xml:space="preserve">.  </w:t>
      </w:r>
    </w:p>
    <w:p w14:paraId="1ADC8C28"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19F99FFE"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187B955D" w14:textId="77777777" w:rsidR="00C955B7" w:rsidRPr="00991378" w:rsidRDefault="00C955B7" w:rsidP="00C955B7">
      <w:pPr>
        <w:widowControl/>
        <w:tabs>
          <w:tab w:val="center" w:pos="4680"/>
        </w:tabs>
        <w:suppressAutoHyphens/>
        <w:spacing w:line="264" w:lineRule="atLeast"/>
        <w:rPr>
          <w:rFonts w:ascii="Garamond" w:hAnsi="Garamond" w:cs="Arial"/>
          <w:spacing w:val="-6"/>
        </w:rPr>
      </w:pPr>
    </w:p>
    <w:p w14:paraId="581DCC34"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In order to transfer ownership of a broker-held investment account to your Living Trust (or trust-owned entity if applicable), you may complete and sign the attached Letter of Instruction as indicated and then submit the same to your broker, financial advisor, brokerage or investment company, or financial institution as appropriate.  Please provide a copy of the Certificate of Trust and a W-9 included with this binder to assist with this change. Also provide a copy of your Certificate of Organization, Operating Agreement, and W-9 for your trust-owned entity, if applicable. Your financial institution will then provide their own forms for completion of the transfer of your investment account.  </w:t>
      </w:r>
    </w:p>
    <w:p w14:paraId="0A2FC24F"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14E89E68"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Enclosed are Letters of instruction for:</w:t>
      </w:r>
    </w:p>
    <w:p w14:paraId="3B11AB83"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FED8F1E" w14:textId="714BC327" w:rsidR="00C955B7"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Broker-Held Investment Account for {[</w:t>
      </w:r>
      <w:r w:rsidR="004C2249">
        <w:rPr>
          <w:rFonts w:ascii="Garamond" w:hAnsi="Garamond" w:cs="Calibri"/>
          <w:noProof/>
          <w:color w:val="2157AD"/>
          <w:shd w:val="clear" w:color="auto" w:fill="C9E1F3"/>
        </w:rPr>
        <w:t>TrueSingleSettlor.</w:t>
      </w:r>
      <w:r w:rsidRPr="00991378">
        <w:rPr>
          <w:rFonts w:ascii="Garamond" w:hAnsi="Garamond" w:cs="Calibri"/>
          <w:noProof/>
          <w:color w:val="2157AD"/>
          <w:shd w:val="clear" w:color="auto" w:fill="C9E1F3"/>
        </w:rPr>
        <w:t>NameCO</w:t>
      </w:r>
      <w:r w:rsidRPr="00991378">
        <w:rPr>
          <w:rFonts w:ascii="Garamond" w:hAnsi="Garamond" w:cs="Calibri"/>
        </w:rPr>
        <w:t>]}</w:t>
      </w:r>
    </w:p>
    <w:p w14:paraId="24951005" w14:textId="3F2CAADF" w:rsidR="00332A5E" w:rsidRPr="00332A5E" w:rsidRDefault="00332A5E" w:rsidP="00332A5E">
      <w:pPr>
        <w:widowControl/>
        <w:tabs>
          <w:tab w:val="center" w:pos="4680"/>
        </w:tabs>
        <w:suppressAutoHyphens/>
        <w:spacing w:line="264" w:lineRule="atLeast"/>
        <w:jc w:val="both"/>
        <w:rPr>
          <w:rFonts w:ascii="Garamond" w:hAnsi="Garamond"/>
        </w:rPr>
      </w:pPr>
      <w:r w:rsidRPr="00332A5E">
        <w:rPr>
          <w:rFonts w:ascii="Garamond" w:hAnsi="Garamond"/>
        </w:rPr>
        <w:t>{[</w:t>
      </w:r>
      <w:r w:rsidRPr="00332A5E">
        <w:rPr>
          <w:rFonts w:ascii="Garamond" w:hAnsi="Garamond"/>
          <w:b/>
          <w:noProof/>
          <w:color w:val="41A151"/>
          <w:shd w:val="clear" w:color="auto" w:fill="C9F3CD"/>
        </w:rPr>
        <w:t>if</w:t>
      </w:r>
      <w:r w:rsidRPr="00332A5E">
        <w:rPr>
          <w:rFonts w:ascii="Garamond" w:hAnsi="Garamond"/>
          <w:noProof/>
          <w:color w:val="2157AD"/>
          <w:shd w:val="clear" w:color="auto" w:fill="C9F3CD"/>
        </w:rPr>
        <w:t xml:space="preserve"> </w:t>
      </w:r>
      <w:r w:rsidR="004C2249">
        <w:rPr>
          <w:rFonts w:ascii="Garamond" w:hAnsi="Garamond"/>
          <w:noProof/>
          <w:color w:val="2157AD"/>
          <w:shd w:val="clear" w:color="auto" w:fill="C9F3CD"/>
        </w:rPr>
        <w:t>MarriedTF &amp;&amp; JointOrSinglePlan == "Joint"</w:t>
      </w:r>
      <w:r w:rsidRPr="00332A5E">
        <w:rPr>
          <w:rFonts w:ascii="Garamond" w:hAnsi="Garamond"/>
        </w:rPr>
        <w:t>]}</w:t>
      </w:r>
    </w:p>
    <w:p w14:paraId="47983329"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Broker-Held Investment Account for {[</w:t>
      </w:r>
      <w:r w:rsidRPr="00991378">
        <w:rPr>
          <w:rFonts w:ascii="Garamond" w:hAnsi="Garamond" w:cs="Calibri"/>
          <w:noProof/>
          <w:color w:val="2157AD"/>
          <w:shd w:val="clear" w:color="auto" w:fill="C9E1F3"/>
        </w:rPr>
        <w:t>Spouse.NameCO</w:t>
      </w:r>
      <w:r w:rsidRPr="00991378">
        <w:rPr>
          <w:rFonts w:ascii="Garamond" w:hAnsi="Garamond" w:cs="Calibri"/>
        </w:rPr>
        <w:t>]}</w:t>
      </w:r>
    </w:p>
    <w:p w14:paraId="34EF8DC0"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 xml:space="preserve">Jointly Titled Broker-Held Investment Account </w:t>
      </w:r>
    </w:p>
    <w:p w14:paraId="46529BC9"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12B91803" w14:textId="77777777" w:rsidR="00332A5E" w:rsidRDefault="00332A5E" w:rsidP="00C955B7">
      <w:pPr>
        <w:widowControl/>
        <w:tabs>
          <w:tab w:val="center" w:pos="4680"/>
        </w:tabs>
        <w:suppressAutoHyphens/>
        <w:spacing w:line="264" w:lineRule="atLeast"/>
        <w:jc w:val="both"/>
        <w:rPr>
          <w:rFonts w:ascii="Garamond" w:hAnsi="Garamond" w:cs="Calibri"/>
        </w:rPr>
      </w:pPr>
    </w:p>
    <w:p w14:paraId="6A2F3DF7" w14:textId="26E3F84B"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 xml:space="preserve"> </w:t>
      </w:r>
    </w:p>
    <w:p w14:paraId="316925AA"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29D6CB0B" w14:textId="77777777" w:rsidR="00C955B7" w:rsidRPr="00991378" w:rsidRDefault="00C955B7" w:rsidP="00C955B7">
      <w:pPr>
        <w:rPr>
          <w:rFonts w:ascii="Garamond" w:hAnsi="Garamond"/>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account is an IRA, 401k, or other tax-deferred qualified retirement account or investment.</w:t>
      </w:r>
    </w:p>
    <w:p w14:paraId="30382822"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75687099"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42B48C07"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br w:type="page"/>
      </w:r>
    </w:p>
    <w:p w14:paraId="236CB87E"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CEE8C59"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68AEC41"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A963CC0"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0A56200"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3AD6215"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D988F6E"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0C33399"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&gt;&gt; INSERT BROKER-HELD INVESTMENT ACCOUNT LETTERS HERE &lt;&lt;</w:t>
      </w:r>
    </w:p>
    <w:p w14:paraId="5B9F36BE"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0603FFC7"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if</w:t>
      </w:r>
      <w:r w:rsidRPr="00991378">
        <w:rPr>
          <w:rFonts w:ascii="Garamond" w:hAnsi="Garamond"/>
          <w:noProof/>
          <w:color w:val="2157AD"/>
          <w:shd w:val="clear" w:color="auto" w:fill="C9F3CD"/>
        </w:rPr>
        <w:t xml:space="preserve"> (BlankAssetLettersv3|contains: "Stocks")</w:t>
      </w:r>
      <w:r w:rsidRPr="00991378">
        <w:rPr>
          <w:rFonts w:ascii="Garamond" w:hAnsi="Garamond"/>
        </w:rPr>
        <w:t>]}</w:t>
      </w:r>
    </w:p>
    <w:p w14:paraId="627831AF" w14:textId="77777777" w:rsidR="00C955B7" w:rsidRPr="00991378" w:rsidRDefault="00C955B7" w:rsidP="00C955B7">
      <w:pPr>
        <w:widowControl/>
        <w:tabs>
          <w:tab w:val="center" w:pos="4680"/>
        </w:tabs>
        <w:suppressAutoHyphens/>
        <w:spacing w:line="264" w:lineRule="atLeast"/>
        <w:rPr>
          <w:rFonts w:ascii="Garamond" w:hAnsi="Garamond" w:cs="Arial"/>
          <w:spacing w:val="-6"/>
        </w:rPr>
      </w:pPr>
      <w:r w:rsidRPr="00991378">
        <w:rPr>
          <w:rFonts w:ascii="Garamond" w:hAnsi="Garamond" w:cs="Arial"/>
          <w:spacing w:val="-6"/>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01383795"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3816EFD9" w14:textId="61A0BA17" w:rsidR="00C955B7" w:rsidRPr="008027D4" w:rsidRDefault="00C955B7" w:rsidP="00622D28">
            <w:pPr>
              <w:widowControl/>
              <w:tabs>
                <w:tab w:val="center" w:pos="4560"/>
              </w:tabs>
              <w:suppressAutoHyphens/>
              <w:spacing w:before="90" w:after="54" w:line="240" w:lineRule="atLeast"/>
              <w:jc w:val="center"/>
              <w:rPr>
                <w:rFonts w:ascii="Garamond" w:hAnsi="Garamond" w:cs="Arial"/>
                <w:b/>
                <w:bCs/>
                <w:spacing w:val="-3"/>
                <w:sz w:val="28"/>
                <w:szCs w:val="28"/>
              </w:rPr>
            </w:pPr>
            <w:r w:rsidRPr="008027D4">
              <w:rPr>
                <w:rFonts w:ascii="Garamond" w:hAnsi="Garamond" w:cs="Arial"/>
                <w:b/>
                <w:bCs/>
                <w:spacing w:val="-3"/>
                <w:sz w:val="28"/>
                <w:szCs w:val="28"/>
              </w:rPr>
              <w:lastRenderedPageBreak/>
              <w:t>STOCKS (CERTIFICATES OR COMPUTERSHARE)</w:t>
            </w:r>
          </w:p>
          <w:p w14:paraId="62FC3989"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8027D4">
              <w:rPr>
                <w:rFonts w:ascii="Garamond" w:hAnsi="Garamond" w:cs="Arial"/>
                <w:b/>
                <w:bCs/>
                <w:spacing w:val="-3"/>
                <w:sz w:val="28"/>
                <w:szCs w:val="28"/>
              </w:rPr>
              <w:t>(Letters of Instruction)</w:t>
            </w:r>
          </w:p>
        </w:tc>
      </w:tr>
    </w:tbl>
    <w:p w14:paraId="64B8F770" w14:textId="77777777" w:rsidR="00C955B7" w:rsidRPr="00991378" w:rsidRDefault="00C955B7" w:rsidP="00C955B7">
      <w:pPr>
        <w:jc w:val="both"/>
        <w:rPr>
          <w:rFonts w:ascii="Garamond" w:hAnsi="Garamond" w:cs="Arial"/>
          <w:b/>
          <w:bCs/>
          <w:smallCaps/>
          <w:spacing w:val="-6"/>
        </w:rPr>
      </w:pPr>
    </w:p>
    <w:p w14:paraId="26F97941" w14:textId="77777777" w:rsidR="00C955B7" w:rsidRPr="00991378" w:rsidRDefault="00C955B7" w:rsidP="00C955B7">
      <w:pPr>
        <w:jc w:val="both"/>
        <w:rPr>
          <w:rFonts w:ascii="Garamond" w:hAnsi="Garamond" w:cs="Times New Roman"/>
        </w:rPr>
      </w:pPr>
      <w:r w:rsidRPr="00991378">
        <w:rPr>
          <w:rFonts w:ascii="Garamond" w:hAnsi="Garamond" w:cs="Arial"/>
          <w:b/>
          <w:bCs/>
          <w:smallCaps/>
          <w:spacing w:val="-6"/>
        </w:rPr>
        <w:t xml:space="preserve">Asset Type: </w:t>
      </w:r>
      <w:r w:rsidRPr="00991378">
        <w:rPr>
          <w:rFonts w:ascii="Garamond" w:hAnsi="Garamond" w:cs="Times New Roman"/>
        </w:rPr>
        <w:t>Stock in publicly-owned corporations that you hold individually (</w:t>
      </w:r>
      <w:r w:rsidRPr="00991378">
        <w:rPr>
          <w:rFonts w:ascii="Garamond" w:hAnsi="Garamond" w:cs="Times New Roman"/>
          <w:i/>
          <w:iCs/>
        </w:rPr>
        <w:t>not stocks in private or family-owned businesses and not stocks in a Broker-Held Investment Account</w:t>
      </w:r>
      <w:r w:rsidRPr="00991378">
        <w:rPr>
          <w:rFonts w:ascii="Garamond" w:hAnsi="Garamond" w:cs="Times New Roman"/>
        </w:rPr>
        <w:t>)</w:t>
      </w:r>
    </w:p>
    <w:p w14:paraId="4BAD7154" w14:textId="77777777" w:rsidR="00C955B7" w:rsidRPr="00991378" w:rsidRDefault="00C955B7" w:rsidP="00C955B7">
      <w:pPr>
        <w:rPr>
          <w:rFonts w:ascii="Garamond" w:hAnsi="Garamond" w:cs="Times New Roman"/>
          <w:b/>
          <w:iCs/>
        </w:rPr>
      </w:pPr>
    </w:p>
    <w:p w14:paraId="57E17EA1" w14:textId="77777777" w:rsidR="00C955B7" w:rsidRPr="00991378" w:rsidRDefault="00C955B7" w:rsidP="00C955B7">
      <w:pPr>
        <w:rPr>
          <w:rFonts w:ascii="Garamond" w:hAnsi="Garamond" w:cs="Times New Roman"/>
          <w:bCs/>
          <w:iCs/>
        </w:rPr>
      </w:pPr>
      <w:r w:rsidRPr="00991378">
        <w:rPr>
          <w:rFonts w:ascii="Garamond" w:hAnsi="Garamond" w:cs="Times New Roman"/>
          <w:bCs/>
          <w:iCs/>
        </w:rPr>
        <w:t>{[</w:t>
      </w:r>
      <w:r w:rsidRPr="00991378">
        <w:rPr>
          <w:rFonts w:ascii="Garamond" w:hAnsi="Garamond" w:cs="Times New Roman"/>
          <w:b/>
          <w:bCs/>
          <w:iCs/>
          <w:noProof/>
          <w:color w:val="41A151"/>
          <w:shd w:val="clear" w:color="auto" w:fill="C9F3CD"/>
        </w:rPr>
        <w:t>if</w:t>
      </w:r>
      <w:r w:rsidRPr="00991378">
        <w:rPr>
          <w:rFonts w:ascii="Garamond" w:hAnsi="Garamond" w:cs="Times New Roman"/>
          <w:bCs/>
          <w:iCs/>
          <w:noProof/>
          <w:color w:val="2157AD"/>
          <w:shd w:val="clear" w:color="auto" w:fill="C9F3CD"/>
        </w:rPr>
        <w:t xml:space="preserve"> RevApt != "APT"</w:t>
      </w:r>
      <w:r w:rsidRPr="00991378">
        <w:rPr>
          <w:rFonts w:ascii="Garamond" w:hAnsi="Garamond" w:cs="Times New Roman"/>
          <w:bCs/>
          <w:iCs/>
        </w:rPr>
        <w:t>]}</w:t>
      </w:r>
    </w:p>
    <w:p w14:paraId="00C3BB89"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revocable</w:t>
      </w:r>
      <w:r w:rsidRPr="00991378">
        <w:rPr>
          <w:rFonts w:ascii="Garamond" w:hAnsi="Garamond" w:cs="Arial"/>
          <w:spacing w:val="-6"/>
        </w:rPr>
        <w:t xml:space="preserve">.  Therefore, it is recommended that you transfer ownership of any Stocks to your Living Trust in order to avoid Probate. </w:t>
      </w:r>
    </w:p>
    <w:p w14:paraId="6FFE3076"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059619D4"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6A699BE0"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708DD39D" w14:textId="77777777" w:rsidR="00C955B7" w:rsidRPr="00991378" w:rsidRDefault="00C955B7" w:rsidP="00543777">
      <w:pPr>
        <w:widowControl/>
        <w:suppressAutoHyphens/>
        <w:spacing w:line="264" w:lineRule="atLeast"/>
        <w:ind w:left="720"/>
        <w:jc w:val="both"/>
        <w:rPr>
          <w:rFonts w:ascii="Garamond" w:hAnsi="Garamond"/>
        </w:rPr>
      </w:pPr>
      <w:r w:rsidRPr="00991378">
        <w:rPr>
          <w:rFonts w:ascii="Garamond" w:hAnsi="Garamond"/>
        </w:rPr>
        <w:t xml:space="preserve">To transfer ownership of individually held Stocks to your Living Trust:  </w:t>
      </w:r>
    </w:p>
    <w:p w14:paraId="0BFC15D0" w14:textId="77777777" w:rsidR="00C955B7" w:rsidRPr="00991378" w:rsidRDefault="00C955B7" w:rsidP="00C955B7">
      <w:pPr>
        <w:widowControl/>
        <w:numPr>
          <w:ilvl w:val="1"/>
          <w:numId w:val="16"/>
        </w:numPr>
        <w:suppressAutoHyphens/>
        <w:spacing w:line="264" w:lineRule="atLeast"/>
        <w:jc w:val="both"/>
        <w:rPr>
          <w:rFonts w:ascii="Garamond" w:hAnsi="Garamond"/>
        </w:rPr>
      </w:pPr>
      <w:r w:rsidRPr="00991378">
        <w:rPr>
          <w:rFonts w:ascii="Garamond" w:hAnsi="Garamond"/>
        </w:rPr>
        <w:t>Complete the appropriate Letter(s) of Instruction for each Stock you wish to transfer and submit the same to the transfer agent, broker, investment advisor, or financial institution.</w:t>
      </w:r>
    </w:p>
    <w:p w14:paraId="60DD9611" w14:textId="77777777" w:rsidR="00C955B7" w:rsidRPr="00991378" w:rsidRDefault="00C955B7" w:rsidP="00C955B7">
      <w:pPr>
        <w:widowControl/>
        <w:numPr>
          <w:ilvl w:val="2"/>
          <w:numId w:val="16"/>
        </w:numPr>
        <w:suppressAutoHyphens/>
        <w:spacing w:line="264" w:lineRule="atLeast"/>
        <w:jc w:val="both"/>
        <w:rPr>
          <w:rFonts w:ascii="Garamond" w:hAnsi="Garamond"/>
        </w:rPr>
      </w:pPr>
      <w:r w:rsidRPr="00991378">
        <w:rPr>
          <w:rFonts w:ascii="Garamond" w:hAnsi="Garamond"/>
        </w:rPr>
        <w:t>Include a copy of your Certificate of Trust and W-9 for your Living Trust</w:t>
      </w:r>
    </w:p>
    <w:p w14:paraId="2FD2EB49" w14:textId="77777777" w:rsidR="00C955B7" w:rsidRPr="00991378" w:rsidRDefault="00C955B7" w:rsidP="00C955B7">
      <w:pPr>
        <w:widowControl/>
        <w:numPr>
          <w:ilvl w:val="1"/>
          <w:numId w:val="16"/>
        </w:numPr>
        <w:suppressAutoHyphens/>
        <w:spacing w:line="264" w:lineRule="atLeast"/>
        <w:jc w:val="both"/>
        <w:rPr>
          <w:rFonts w:ascii="Garamond" w:hAnsi="Garamond"/>
        </w:rPr>
      </w:pPr>
      <w:r w:rsidRPr="00991378">
        <w:rPr>
          <w:rFonts w:ascii="Garamond" w:hAnsi="Garamond"/>
        </w:rPr>
        <w:t xml:space="preserve">Complete and submit any forms provided to you by your financial institution in response to your Letter(s) of Instruction.  </w:t>
      </w:r>
    </w:p>
    <w:p w14:paraId="49991295"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106AA769"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66A53358"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6AAFACC1" w14:textId="77777777" w:rsidR="00C955B7" w:rsidRPr="00991378" w:rsidRDefault="00C955B7" w:rsidP="00C955B7">
      <w:pPr>
        <w:widowControl/>
        <w:tabs>
          <w:tab w:val="center" w:pos="4680"/>
        </w:tabs>
        <w:suppressAutoHyphens/>
        <w:spacing w:line="264" w:lineRule="atLeast"/>
        <w:rPr>
          <w:rFonts w:ascii="Garamond" w:hAnsi="Garamond"/>
        </w:rPr>
      </w:pPr>
      <w:r w:rsidRPr="00991378">
        <w:rPr>
          <w:rFonts w:ascii="Garamond" w:hAnsi="Garamond"/>
        </w:rPr>
        <w:t>In order to transfer ownership of any Stocks to your Living Trust, you may complete and sign the attached Letter of Instruction as indicated and then submit the signed Letter of Instruction, along with the completed Irrevocable Stock Power Certificate (also attached), to the registered transfer agent and have all stock certificates transferred and reissued under the name of your Living Trust. Please provide a copy of the Certificate of Trust and a W-9 included with this binder to assist with this change. The registered transfer agent may provide you with additional forms for completion of the transfer.</w:t>
      </w:r>
    </w:p>
    <w:p w14:paraId="708356A1"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718AA36C"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Enclosed are Letters of instruction for:</w:t>
      </w:r>
    </w:p>
    <w:p w14:paraId="6EAC5D25"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657E3878" w14:textId="1A4925C9" w:rsidR="00C955B7"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Stocks in the name of {[</w:t>
      </w:r>
      <w:r w:rsidR="004C2249">
        <w:rPr>
          <w:rFonts w:ascii="Garamond" w:hAnsi="Garamond" w:cs="Calibri"/>
          <w:noProof/>
          <w:color w:val="2157AD"/>
          <w:shd w:val="clear" w:color="auto" w:fill="C9E1F3"/>
        </w:rPr>
        <w:t>TrueSingleSettlor.</w:t>
      </w:r>
      <w:r w:rsidRPr="00991378">
        <w:rPr>
          <w:rFonts w:ascii="Garamond" w:hAnsi="Garamond" w:cs="Calibri"/>
          <w:noProof/>
          <w:color w:val="2157AD"/>
          <w:shd w:val="clear" w:color="auto" w:fill="C9E1F3"/>
        </w:rPr>
        <w:t>NameCO</w:t>
      </w:r>
      <w:r w:rsidRPr="00991378">
        <w:rPr>
          <w:rFonts w:ascii="Garamond" w:hAnsi="Garamond" w:cs="Calibri"/>
        </w:rPr>
        <w:t>]}</w:t>
      </w:r>
    </w:p>
    <w:p w14:paraId="23B05CD3" w14:textId="4473962D" w:rsidR="00332A5E" w:rsidRPr="00332A5E" w:rsidRDefault="00332A5E" w:rsidP="00332A5E">
      <w:pPr>
        <w:widowControl/>
        <w:tabs>
          <w:tab w:val="center" w:pos="4680"/>
        </w:tabs>
        <w:suppressAutoHyphens/>
        <w:spacing w:line="264" w:lineRule="atLeast"/>
        <w:jc w:val="both"/>
        <w:rPr>
          <w:rFonts w:ascii="Garamond" w:hAnsi="Garamond" w:cs="Calibri"/>
        </w:rPr>
      </w:pPr>
      <w:r w:rsidRPr="00332A5E">
        <w:rPr>
          <w:rFonts w:ascii="Garamond" w:hAnsi="Garamond"/>
        </w:rPr>
        <w:t>{[</w:t>
      </w:r>
      <w:r w:rsidRPr="00332A5E">
        <w:rPr>
          <w:rFonts w:ascii="Garamond" w:hAnsi="Garamond"/>
          <w:b/>
          <w:noProof/>
          <w:color w:val="41A151"/>
          <w:shd w:val="clear" w:color="auto" w:fill="C9F3CD"/>
        </w:rPr>
        <w:t>if</w:t>
      </w:r>
      <w:r w:rsidRPr="00332A5E">
        <w:rPr>
          <w:rFonts w:ascii="Garamond" w:hAnsi="Garamond"/>
          <w:noProof/>
          <w:color w:val="2157AD"/>
          <w:shd w:val="clear" w:color="auto" w:fill="C9F3CD"/>
        </w:rPr>
        <w:t xml:space="preserve"> </w:t>
      </w:r>
      <w:r w:rsidR="004C2249">
        <w:rPr>
          <w:rFonts w:ascii="Garamond" w:hAnsi="Garamond"/>
          <w:noProof/>
          <w:color w:val="2157AD"/>
          <w:shd w:val="clear" w:color="auto" w:fill="C9F3CD"/>
        </w:rPr>
        <w:t>MarriedTF &amp;&amp; JointOrSinglePlan == "Joint"</w:t>
      </w:r>
      <w:r w:rsidRPr="00332A5E">
        <w:rPr>
          <w:rFonts w:ascii="Garamond" w:hAnsi="Garamond"/>
        </w:rPr>
        <w:t>]}</w:t>
      </w:r>
    </w:p>
    <w:p w14:paraId="36494051"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Stocks in the name of {[</w:t>
      </w:r>
      <w:r w:rsidRPr="00991378">
        <w:rPr>
          <w:rFonts w:ascii="Garamond" w:hAnsi="Garamond" w:cs="Calibri"/>
          <w:noProof/>
          <w:color w:val="2157AD"/>
          <w:shd w:val="clear" w:color="auto" w:fill="C9E1F3"/>
        </w:rPr>
        <w:t>Spouse.NameCO</w:t>
      </w:r>
      <w:r w:rsidRPr="00991378">
        <w:rPr>
          <w:rFonts w:ascii="Garamond" w:hAnsi="Garamond" w:cs="Calibri"/>
        </w:rPr>
        <w:t>]}</w:t>
      </w:r>
    </w:p>
    <w:p w14:paraId="19F5687A" w14:textId="1739AA22" w:rsidR="00C955B7" w:rsidRPr="00332A5E" w:rsidRDefault="00C955B7" w:rsidP="002B51E7">
      <w:pPr>
        <w:widowControl/>
        <w:numPr>
          <w:ilvl w:val="0"/>
          <w:numId w:val="7"/>
        </w:numPr>
        <w:suppressAutoHyphens/>
        <w:spacing w:line="264" w:lineRule="atLeast"/>
        <w:jc w:val="both"/>
        <w:rPr>
          <w:rFonts w:ascii="Garamond" w:hAnsi="Garamond"/>
        </w:rPr>
      </w:pPr>
      <w:r w:rsidRPr="00332A5E">
        <w:rPr>
          <w:rFonts w:ascii="Garamond" w:hAnsi="Garamond" w:cs="Calibri"/>
        </w:rPr>
        <w:t xml:space="preserve">Jointly Titled Stocks. </w:t>
      </w:r>
      <w:r w:rsidRPr="00332A5E">
        <w:rPr>
          <w:rFonts w:ascii="Garamond" w:hAnsi="Garamond"/>
        </w:rPr>
        <w:t xml:space="preserve">  </w:t>
      </w:r>
    </w:p>
    <w:p w14:paraId="76B5C9DD" w14:textId="77777777" w:rsidR="00C955B7"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3D0047FC" w14:textId="77777777" w:rsidR="00332A5E" w:rsidRPr="00991378" w:rsidRDefault="00332A5E" w:rsidP="00C955B7">
      <w:pPr>
        <w:widowControl/>
        <w:tabs>
          <w:tab w:val="center" w:pos="4680"/>
        </w:tabs>
        <w:suppressAutoHyphens/>
        <w:spacing w:line="264" w:lineRule="atLeast"/>
        <w:jc w:val="both"/>
        <w:rPr>
          <w:rFonts w:ascii="Garamond" w:hAnsi="Garamond"/>
          <w:highlight w:val="yellow"/>
        </w:rPr>
      </w:pPr>
    </w:p>
    <w:p w14:paraId="370E104F"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 xml:space="preserve"> </w:t>
      </w:r>
    </w:p>
    <w:p w14:paraId="31946544"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24FDAEE2" w14:textId="77777777" w:rsidR="00C955B7" w:rsidRPr="00991378" w:rsidRDefault="00C955B7" w:rsidP="00C955B7">
      <w:pPr>
        <w:rPr>
          <w:rFonts w:ascii="Garamond" w:hAnsi="Garamond"/>
          <w:b/>
          <w:bCs/>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stock is an IRA, 401k, or other tax-deferred qualified retirement account or investment.</w:t>
      </w:r>
      <w:r w:rsidRPr="00991378">
        <w:rPr>
          <w:rFonts w:ascii="Garamond" w:hAnsi="Garamond"/>
          <w:b/>
          <w:bCs/>
        </w:rPr>
        <w:t xml:space="preserve"> </w:t>
      </w:r>
    </w:p>
    <w:p w14:paraId="332ACB06" w14:textId="77777777" w:rsidR="00C955B7" w:rsidRPr="00991378" w:rsidRDefault="00C955B7" w:rsidP="00C955B7">
      <w:pPr>
        <w:rPr>
          <w:rFonts w:ascii="Garamond" w:hAnsi="Garamond"/>
          <w:b/>
          <w:bCs/>
        </w:rPr>
      </w:pPr>
    </w:p>
    <w:p w14:paraId="0BBB847E"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else</w:t>
      </w:r>
      <w:r w:rsidRPr="00991378">
        <w:rPr>
          <w:rFonts w:ascii="Garamond" w:hAnsi="Garamond"/>
        </w:rPr>
        <w:t>]}</w:t>
      </w:r>
    </w:p>
    <w:p w14:paraId="33D68B0C"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r w:rsidRPr="00991378">
        <w:rPr>
          <w:rFonts w:ascii="Garamond" w:hAnsi="Garamond" w:cs="Arial"/>
          <w:spacing w:val="-6"/>
        </w:rPr>
        <w:t xml:space="preserve">Your Living Trust is </w:t>
      </w:r>
      <w:r w:rsidRPr="00991378">
        <w:rPr>
          <w:rFonts w:ascii="Garamond" w:hAnsi="Garamond" w:cs="Arial"/>
          <w:i/>
          <w:iCs/>
          <w:spacing w:val="-6"/>
        </w:rPr>
        <w:t>irrevocable</w:t>
      </w:r>
      <w:r w:rsidRPr="00991378">
        <w:rPr>
          <w:rFonts w:ascii="Garamond" w:hAnsi="Garamond" w:cs="Arial"/>
          <w:spacing w:val="-6"/>
        </w:rPr>
        <w:t xml:space="preserve">.  Therefore, it is recommended that you transfer ownership of any Stocks to your Living Trust in order to avoid Probate and to provide Asset Protection for such Stocks. </w:t>
      </w:r>
      <w:r w:rsidRPr="00991378">
        <w:rPr>
          <w:rFonts w:ascii="Garamond" w:hAnsi="Garamond" w:cs="Arial"/>
          <w:i/>
          <w:iCs/>
          <w:spacing w:val="-6"/>
        </w:rPr>
        <w:t xml:space="preserve">As discussed, the </w:t>
      </w:r>
      <w:r w:rsidRPr="00991378">
        <w:rPr>
          <w:rFonts w:ascii="Garamond" w:hAnsi="Garamond" w:cs="Arial"/>
          <w:i/>
          <w:iCs/>
          <w:spacing w:val="-6"/>
        </w:rPr>
        <w:lastRenderedPageBreak/>
        <w:t xml:space="preserve">transfer of a Stocks to your irrevocable Living Trust may render the principal of such investment unavailable to you, but any Stocks owned directly by you will remain at risk. </w:t>
      </w:r>
    </w:p>
    <w:p w14:paraId="48A12AD1"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69F47D7F"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637F6EB7" w14:textId="77777777" w:rsidR="00C955B7" w:rsidRPr="00991378" w:rsidRDefault="00C955B7" w:rsidP="00543777">
      <w:pPr>
        <w:widowControl/>
        <w:suppressAutoHyphens/>
        <w:spacing w:line="264" w:lineRule="atLeast"/>
        <w:ind w:left="720"/>
        <w:jc w:val="both"/>
        <w:rPr>
          <w:rFonts w:ascii="Garamond" w:hAnsi="Garamond"/>
        </w:rPr>
      </w:pPr>
      <w:r w:rsidRPr="00991378">
        <w:rPr>
          <w:rFonts w:ascii="Garamond" w:hAnsi="Garamond"/>
        </w:rPr>
        <w:t xml:space="preserve">To transfer ownership of individually held Stocks to your Living Trust:  </w:t>
      </w:r>
    </w:p>
    <w:p w14:paraId="2AC74CCE" w14:textId="77777777" w:rsidR="00C955B7" w:rsidRPr="00991378" w:rsidRDefault="00C955B7" w:rsidP="00C955B7">
      <w:pPr>
        <w:widowControl/>
        <w:numPr>
          <w:ilvl w:val="1"/>
          <w:numId w:val="17"/>
        </w:numPr>
        <w:suppressAutoHyphens/>
        <w:spacing w:line="264" w:lineRule="atLeast"/>
        <w:jc w:val="both"/>
        <w:rPr>
          <w:rFonts w:ascii="Garamond" w:hAnsi="Garamond"/>
        </w:rPr>
      </w:pPr>
      <w:r w:rsidRPr="00991378">
        <w:rPr>
          <w:rFonts w:ascii="Garamond" w:hAnsi="Garamond"/>
        </w:rPr>
        <w:t>Complete the appropriate Letter(s) of Instruction for each Stock you wish to transfer and submit the same to your transfer agent, broker, investment advisor, or financial institution.</w:t>
      </w:r>
    </w:p>
    <w:p w14:paraId="3ADA4B03" w14:textId="77777777" w:rsidR="00C955B7" w:rsidRPr="00991378" w:rsidRDefault="00C955B7" w:rsidP="00C955B7">
      <w:pPr>
        <w:widowControl/>
        <w:numPr>
          <w:ilvl w:val="2"/>
          <w:numId w:val="17"/>
        </w:numPr>
        <w:suppressAutoHyphens/>
        <w:spacing w:line="264" w:lineRule="atLeast"/>
        <w:jc w:val="both"/>
        <w:rPr>
          <w:rFonts w:ascii="Garamond" w:hAnsi="Garamond"/>
        </w:rPr>
      </w:pPr>
      <w:r w:rsidRPr="00991378">
        <w:rPr>
          <w:rFonts w:ascii="Garamond" w:hAnsi="Garamond"/>
        </w:rPr>
        <w:t>Include a copy of your Certificate of Trust and W-9 for your Living Trust</w:t>
      </w:r>
    </w:p>
    <w:p w14:paraId="637C7333" w14:textId="77777777" w:rsidR="00C955B7" w:rsidRPr="00991378" w:rsidRDefault="00C955B7" w:rsidP="00C955B7">
      <w:pPr>
        <w:widowControl/>
        <w:numPr>
          <w:ilvl w:val="1"/>
          <w:numId w:val="17"/>
        </w:numPr>
        <w:suppressAutoHyphens/>
        <w:spacing w:line="264" w:lineRule="atLeast"/>
        <w:jc w:val="both"/>
        <w:rPr>
          <w:rFonts w:ascii="Garamond" w:hAnsi="Garamond"/>
        </w:rPr>
      </w:pPr>
      <w:r w:rsidRPr="00991378">
        <w:rPr>
          <w:rFonts w:ascii="Garamond" w:hAnsi="Garamond"/>
        </w:rPr>
        <w:t xml:space="preserve">Complete and submit any forms provided to you by your financial institution in response to your Letter(s) of Instruction.  </w:t>
      </w:r>
    </w:p>
    <w:p w14:paraId="385C65D0"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4BBAA0D2"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51B88456" w14:textId="77777777" w:rsidR="00C955B7" w:rsidRPr="00991378" w:rsidRDefault="00C955B7" w:rsidP="00C955B7">
      <w:pPr>
        <w:widowControl/>
        <w:tabs>
          <w:tab w:val="center" w:pos="4680"/>
        </w:tabs>
        <w:suppressAutoHyphens/>
        <w:spacing w:line="264" w:lineRule="atLeast"/>
        <w:rPr>
          <w:rFonts w:ascii="Garamond" w:hAnsi="Garamond" w:cs="Arial"/>
          <w:spacing w:val="-6"/>
        </w:rPr>
      </w:pPr>
    </w:p>
    <w:p w14:paraId="2EB9AE3C"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In order to transfer ownership of any Stocks to your Living Trust, you may complete and sign the attached Letter of Instruction as indicated and then submit the signed Letter of Instruction, along with the completed Irrevocable Stock Power Certificate (also attached), to the registered transfer agent and have all stock certificates transferred and reissued under the name of your Living Trust. Please provide a copy of the Certificate of Trust and a W-9 included with this binder to assist with this change. The registered transfer agent may provide you with additional forms for completion of the transfer.  </w:t>
      </w:r>
    </w:p>
    <w:p w14:paraId="245E0938"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4521314E"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Enclosed are Letters of instruction for:</w:t>
      </w:r>
    </w:p>
    <w:p w14:paraId="256D5BD3"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6F686300" w14:textId="15D54E14" w:rsidR="00C955B7"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Stocks in the name of {[</w:t>
      </w:r>
      <w:r w:rsidR="004C2249">
        <w:rPr>
          <w:rFonts w:ascii="Garamond" w:hAnsi="Garamond" w:cs="Calibri"/>
          <w:noProof/>
          <w:color w:val="2157AD"/>
          <w:shd w:val="clear" w:color="auto" w:fill="C9E1F3"/>
        </w:rPr>
        <w:t>TrueSingleSettlor.</w:t>
      </w:r>
      <w:r w:rsidRPr="00991378">
        <w:rPr>
          <w:rFonts w:ascii="Garamond" w:hAnsi="Garamond" w:cs="Calibri"/>
          <w:noProof/>
          <w:color w:val="2157AD"/>
          <w:shd w:val="clear" w:color="auto" w:fill="C9E1F3"/>
        </w:rPr>
        <w:t>NameCO</w:t>
      </w:r>
      <w:r w:rsidRPr="00991378">
        <w:rPr>
          <w:rFonts w:ascii="Garamond" w:hAnsi="Garamond" w:cs="Calibri"/>
        </w:rPr>
        <w:t>]}</w:t>
      </w:r>
    </w:p>
    <w:p w14:paraId="14921B79" w14:textId="571BCE4D" w:rsidR="00332A5E" w:rsidRPr="00332A5E" w:rsidRDefault="00332A5E" w:rsidP="00332A5E">
      <w:pPr>
        <w:widowControl/>
        <w:tabs>
          <w:tab w:val="center" w:pos="4680"/>
        </w:tabs>
        <w:suppressAutoHyphens/>
        <w:spacing w:line="264" w:lineRule="atLeast"/>
        <w:jc w:val="both"/>
        <w:rPr>
          <w:rFonts w:ascii="Garamond" w:hAnsi="Garamond"/>
        </w:rPr>
      </w:pPr>
      <w:r w:rsidRPr="00332A5E">
        <w:rPr>
          <w:rFonts w:ascii="Garamond" w:hAnsi="Garamond"/>
        </w:rPr>
        <w:t>{[</w:t>
      </w:r>
      <w:r w:rsidRPr="00332A5E">
        <w:rPr>
          <w:rFonts w:ascii="Garamond" w:hAnsi="Garamond"/>
          <w:b/>
          <w:noProof/>
          <w:color w:val="41A151"/>
          <w:shd w:val="clear" w:color="auto" w:fill="C9F3CD"/>
        </w:rPr>
        <w:t>if</w:t>
      </w:r>
      <w:r w:rsidRPr="00332A5E">
        <w:rPr>
          <w:rFonts w:ascii="Garamond" w:hAnsi="Garamond"/>
          <w:noProof/>
          <w:color w:val="2157AD"/>
          <w:shd w:val="clear" w:color="auto" w:fill="C9F3CD"/>
        </w:rPr>
        <w:t xml:space="preserve"> </w:t>
      </w:r>
      <w:r w:rsidR="004C2249">
        <w:rPr>
          <w:rFonts w:ascii="Garamond" w:hAnsi="Garamond"/>
          <w:noProof/>
          <w:color w:val="2157AD"/>
          <w:shd w:val="clear" w:color="auto" w:fill="C9F3CD"/>
        </w:rPr>
        <w:t>MarriedTF &amp;&amp; JointOrSinglePlan == "Joint"</w:t>
      </w:r>
      <w:r w:rsidRPr="00332A5E">
        <w:rPr>
          <w:rFonts w:ascii="Garamond" w:hAnsi="Garamond"/>
        </w:rPr>
        <w:t>]}</w:t>
      </w:r>
    </w:p>
    <w:p w14:paraId="12AADD6E"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Stocks in the name of {[</w:t>
      </w:r>
      <w:r w:rsidRPr="00991378">
        <w:rPr>
          <w:rFonts w:ascii="Garamond" w:hAnsi="Garamond" w:cs="Calibri"/>
          <w:noProof/>
          <w:color w:val="2157AD"/>
          <w:shd w:val="clear" w:color="auto" w:fill="C9E1F3"/>
        </w:rPr>
        <w:t>Spouse.NameCO</w:t>
      </w:r>
      <w:r w:rsidRPr="00991378">
        <w:rPr>
          <w:rFonts w:ascii="Garamond" w:hAnsi="Garamond" w:cs="Calibri"/>
        </w:rPr>
        <w:t>]}</w:t>
      </w:r>
    </w:p>
    <w:p w14:paraId="3FFD8420"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 xml:space="preserve">Jointly Titled Stocks. </w:t>
      </w:r>
    </w:p>
    <w:p w14:paraId="743B53C0"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501A344F" w14:textId="77777777" w:rsidR="00332A5E" w:rsidRDefault="00332A5E" w:rsidP="00C955B7">
      <w:pPr>
        <w:widowControl/>
        <w:tabs>
          <w:tab w:val="center" w:pos="4680"/>
        </w:tabs>
        <w:suppressAutoHyphens/>
        <w:spacing w:line="264" w:lineRule="atLeast"/>
        <w:jc w:val="both"/>
        <w:rPr>
          <w:rFonts w:ascii="Garamond" w:hAnsi="Garamond" w:cs="Calibri"/>
        </w:rPr>
      </w:pPr>
    </w:p>
    <w:p w14:paraId="2308F57F" w14:textId="4D0B932E"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 xml:space="preserve"> </w:t>
      </w:r>
    </w:p>
    <w:p w14:paraId="29BECFA5"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1830C3DC" w14:textId="77777777" w:rsidR="00C955B7" w:rsidRPr="00991378" w:rsidRDefault="00C955B7" w:rsidP="00C955B7">
      <w:pPr>
        <w:rPr>
          <w:rFonts w:ascii="Garamond" w:hAnsi="Garamond"/>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stock is an IRA, 401k, or other tax-deferred qualified retirement account or investment.</w:t>
      </w:r>
    </w:p>
    <w:p w14:paraId="21D69D60" w14:textId="77777777" w:rsidR="00C955B7" w:rsidRPr="00991378" w:rsidRDefault="00C955B7" w:rsidP="00C955B7">
      <w:pPr>
        <w:rPr>
          <w:rFonts w:ascii="Garamond" w:hAnsi="Garamond"/>
          <w:b/>
          <w:bCs/>
        </w:rPr>
      </w:pPr>
    </w:p>
    <w:p w14:paraId="4160262B"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20A5259A" w14:textId="77777777" w:rsidR="00C955B7" w:rsidRPr="00991378" w:rsidRDefault="00C955B7" w:rsidP="00C955B7">
      <w:pPr>
        <w:rPr>
          <w:rFonts w:ascii="Garamond" w:hAnsi="Garamond"/>
          <w:b/>
          <w:bCs/>
        </w:rPr>
      </w:pPr>
      <w:r w:rsidRPr="00991378">
        <w:rPr>
          <w:rFonts w:ascii="Garamond" w:hAnsi="Garamond"/>
          <w:b/>
          <w:bCs/>
        </w:rPr>
        <w:br w:type="page"/>
      </w:r>
    </w:p>
    <w:p w14:paraId="7AA04096"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0DAAACF"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FD7ABD5"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FE7BBC1"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81ACFDA"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7A4B7E3"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52F4334"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131DD29"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&gt;&gt; INSERT STOCK (CERTIFICATE OR COMPUTERSHARE)  LETTERS HERE &lt;&lt;</w:t>
      </w:r>
    </w:p>
    <w:p w14:paraId="10FE3B60"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04387E50"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if</w:t>
      </w:r>
      <w:r w:rsidRPr="00991378">
        <w:rPr>
          <w:rFonts w:ascii="Garamond" w:hAnsi="Garamond"/>
          <w:noProof/>
          <w:color w:val="2157AD"/>
          <w:shd w:val="clear" w:color="auto" w:fill="C9F3CD"/>
        </w:rPr>
        <w:t xml:space="preserve"> (BlankAssetLettersv3|contains: "Bonds")</w:t>
      </w:r>
      <w:r w:rsidRPr="00991378">
        <w:rPr>
          <w:rFonts w:ascii="Garamond" w:hAnsi="Garamond"/>
        </w:rPr>
        <w:t>]}</w:t>
      </w:r>
    </w:p>
    <w:p w14:paraId="06526B87" w14:textId="77777777" w:rsidR="00C955B7" w:rsidRPr="00991378" w:rsidRDefault="00C955B7" w:rsidP="00C955B7">
      <w:pPr>
        <w:rPr>
          <w:rFonts w:ascii="Garamond" w:hAnsi="Garamond"/>
          <w:b/>
          <w:bCs/>
        </w:rPr>
      </w:pPr>
      <w:r w:rsidRPr="00991378">
        <w:rPr>
          <w:rFonts w:ascii="Garamond" w:hAnsi="Garamond"/>
          <w:b/>
          <w:bCs/>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29514E7E"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22F3D0D1" w14:textId="42B2748F" w:rsidR="00C955B7" w:rsidRPr="004039E3" w:rsidRDefault="00C955B7" w:rsidP="004061BC">
            <w:pPr>
              <w:widowControl/>
              <w:tabs>
                <w:tab w:val="center" w:pos="4560"/>
              </w:tabs>
              <w:suppressAutoHyphens/>
              <w:spacing w:before="90" w:after="54" w:line="240" w:lineRule="atLeast"/>
              <w:jc w:val="center"/>
              <w:rPr>
                <w:rFonts w:ascii="Garamond" w:hAnsi="Garamond" w:cs="Arial"/>
                <w:b/>
                <w:bCs/>
                <w:spacing w:val="-3"/>
                <w:sz w:val="28"/>
                <w:szCs w:val="28"/>
              </w:rPr>
            </w:pPr>
            <w:r w:rsidRPr="004039E3">
              <w:rPr>
                <w:rFonts w:ascii="Garamond" w:hAnsi="Garamond" w:cs="Arial"/>
                <w:b/>
                <w:bCs/>
                <w:spacing w:val="-3"/>
                <w:sz w:val="28"/>
                <w:szCs w:val="28"/>
              </w:rPr>
              <w:lastRenderedPageBreak/>
              <w:t>BONDS (CERTIFICATES OR COMPUTERSHARE)</w:t>
            </w:r>
          </w:p>
          <w:p w14:paraId="7E9EB34B"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4039E3">
              <w:rPr>
                <w:rFonts w:ascii="Garamond" w:hAnsi="Garamond" w:cs="Arial"/>
                <w:b/>
                <w:bCs/>
                <w:spacing w:val="-3"/>
                <w:sz w:val="28"/>
                <w:szCs w:val="28"/>
              </w:rPr>
              <w:t>(Letters of Instruction)</w:t>
            </w:r>
          </w:p>
        </w:tc>
      </w:tr>
    </w:tbl>
    <w:p w14:paraId="2F3CF032" w14:textId="77777777" w:rsidR="00C955B7" w:rsidRPr="00991378" w:rsidRDefault="00C955B7" w:rsidP="00C955B7">
      <w:pPr>
        <w:jc w:val="both"/>
        <w:rPr>
          <w:rFonts w:ascii="Garamond" w:hAnsi="Garamond" w:cs="Arial"/>
          <w:b/>
          <w:bCs/>
          <w:smallCaps/>
          <w:spacing w:val="-6"/>
        </w:rPr>
      </w:pPr>
    </w:p>
    <w:p w14:paraId="4FD77F63" w14:textId="77777777" w:rsidR="00C955B7" w:rsidRPr="00991378" w:rsidRDefault="00C955B7" w:rsidP="00C955B7">
      <w:pPr>
        <w:jc w:val="both"/>
        <w:rPr>
          <w:rFonts w:ascii="Garamond" w:hAnsi="Garamond" w:cs="Times New Roman"/>
        </w:rPr>
      </w:pPr>
      <w:r w:rsidRPr="00991378">
        <w:rPr>
          <w:rFonts w:ascii="Garamond" w:hAnsi="Garamond" w:cs="Arial"/>
          <w:b/>
          <w:bCs/>
          <w:smallCaps/>
          <w:spacing w:val="-6"/>
        </w:rPr>
        <w:t xml:space="preserve">Asset Type: </w:t>
      </w:r>
      <w:r w:rsidRPr="00991378">
        <w:rPr>
          <w:rFonts w:ascii="Garamond" w:hAnsi="Garamond" w:cs="Times New Roman"/>
        </w:rPr>
        <w:t>U.S. Savings Bonds, Treasury Bonds, corporate bonds, municipal bonds, etc. (</w:t>
      </w:r>
      <w:r w:rsidRPr="00991378">
        <w:rPr>
          <w:rFonts w:ascii="Garamond" w:hAnsi="Garamond" w:cs="Times New Roman"/>
          <w:i/>
          <w:iCs/>
        </w:rPr>
        <w:t>Not held in an IRA / Retirement or Brokerage Account</w:t>
      </w:r>
      <w:r w:rsidRPr="00991378">
        <w:rPr>
          <w:rFonts w:ascii="Garamond" w:hAnsi="Garamond" w:cs="Times New Roman"/>
        </w:rPr>
        <w:t xml:space="preserve">) </w:t>
      </w:r>
    </w:p>
    <w:p w14:paraId="193ECEE9" w14:textId="77777777" w:rsidR="00C955B7" w:rsidRPr="00991378" w:rsidRDefault="00C955B7" w:rsidP="00C955B7">
      <w:pPr>
        <w:rPr>
          <w:rFonts w:ascii="Garamond" w:hAnsi="Garamond" w:cs="Times New Roman"/>
          <w:bCs/>
          <w:iCs/>
        </w:rPr>
      </w:pPr>
    </w:p>
    <w:p w14:paraId="1994813C" w14:textId="77777777" w:rsidR="00C955B7" w:rsidRPr="00991378" w:rsidRDefault="00C955B7" w:rsidP="00C955B7">
      <w:pPr>
        <w:rPr>
          <w:rFonts w:ascii="Garamond" w:hAnsi="Garamond" w:cs="Times New Roman"/>
          <w:bCs/>
          <w:iCs/>
        </w:rPr>
      </w:pPr>
      <w:r w:rsidRPr="00991378">
        <w:rPr>
          <w:rFonts w:ascii="Garamond" w:hAnsi="Garamond" w:cs="Times New Roman"/>
          <w:bCs/>
          <w:iCs/>
        </w:rPr>
        <w:t>{[</w:t>
      </w:r>
      <w:r w:rsidRPr="00991378">
        <w:rPr>
          <w:rFonts w:ascii="Garamond" w:hAnsi="Garamond" w:cs="Times New Roman"/>
          <w:b/>
          <w:bCs/>
          <w:iCs/>
          <w:noProof/>
          <w:color w:val="41A151"/>
          <w:shd w:val="clear" w:color="auto" w:fill="C9F3CD"/>
        </w:rPr>
        <w:t>if</w:t>
      </w:r>
      <w:r w:rsidRPr="00991378">
        <w:rPr>
          <w:rFonts w:ascii="Garamond" w:hAnsi="Garamond" w:cs="Times New Roman"/>
          <w:bCs/>
          <w:iCs/>
          <w:noProof/>
          <w:color w:val="2157AD"/>
          <w:shd w:val="clear" w:color="auto" w:fill="C9F3CD"/>
        </w:rPr>
        <w:t xml:space="preserve"> RevApt != "APT"</w:t>
      </w:r>
      <w:r w:rsidRPr="00991378">
        <w:rPr>
          <w:rFonts w:ascii="Garamond" w:hAnsi="Garamond" w:cs="Times New Roman"/>
          <w:bCs/>
          <w:iCs/>
        </w:rPr>
        <w:t>]}</w:t>
      </w:r>
    </w:p>
    <w:p w14:paraId="712EA44D"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revocable</w:t>
      </w:r>
      <w:r w:rsidRPr="00991378">
        <w:rPr>
          <w:rFonts w:ascii="Garamond" w:hAnsi="Garamond" w:cs="Arial"/>
          <w:spacing w:val="-6"/>
        </w:rPr>
        <w:t xml:space="preserve">. Therefore, it is recommended that you transfer ownership of any Bonds to your Living Trust in order to avoid Probate. </w:t>
      </w:r>
    </w:p>
    <w:p w14:paraId="2561FF15"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3B838BB1"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4092CE95"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5B0BF654" w14:textId="77777777" w:rsidR="00C955B7" w:rsidRPr="00991378" w:rsidRDefault="00C955B7" w:rsidP="00543777">
      <w:pPr>
        <w:widowControl/>
        <w:suppressAutoHyphens/>
        <w:spacing w:line="264" w:lineRule="atLeast"/>
        <w:ind w:left="720"/>
        <w:jc w:val="both"/>
        <w:rPr>
          <w:rFonts w:ascii="Garamond" w:hAnsi="Garamond"/>
        </w:rPr>
      </w:pPr>
      <w:r w:rsidRPr="00991378">
        <w:rPr>
          <w:rFonts w:ascii="Garamond" w:hAnsi="Garamond"/>
        </w:rPr>
        <w:t xml:space="preserve">To transfer ownership of individually held Bonds to your Living Trust:  </w:t>
      </w:r>
    </w:p>
    <w:p w14:paraId="74F5EA4D" w14:textId="77777777" w:rsidR="00C955B7" w:rsidRPr="00991378" w:rsidRDefault="00C955B7" w:rsidP="00C955B7">
      <w:pPr>
        <w:widowControl/>
        <w:numPr>
          <w:ilvl w:val="1"/>
          <w:numId w:val="18"/>
        </w:numPr>
        <w:suppressAutoHyphens/>
        <w:spacing w:line="264" w:lineRule="atLeast"/>
        <w:jc w:val="both"/>
        <w:rPr>
          <w:rFonts w:ascii="Garamond" w:hAnsi="Garamond"/>
        </w:rPr>
      </w:pPr>
      <w:r w:rsidRPr="00991378">
        <w:rPr>
          <w:rFonts w:ascii="Garamond" w:hAnsi="Garamond"/>
        </w:rPr>
        <w:t>Complete the appropriate Letter(s) of Instruction for each Bond you wish to transfer and submit the same to your transfer agent, broker, investment advisor, or financial institution.</w:t>
      </w:r>
    </w:p>
    <w:p w14:paraId="192A7A7F" w14:textId="77777777" w:rsidR="00C955B7" w:rsidRPr="00991378" w:rsidRDefault="00C955B7" w:rsidP="00C955B7">
      <w:pPr>
        <w:widowControl/>
        <w:numPr>
          <w:ilvl w:val="2"/>
          <w:numId w:val="18"/>
        </w:numPr>
        <w:suppressAutoHyphens/>
        <w:spacing w:line="264" w:lineRule="atLeast"/>
        <w:jc w:val="both"/>
        <w:rPr>
          <w:rFonts w:ascii="Garamond" w:hAnsi="Garamond"/>
        </w:rPr>
      </w:pPr>
      <w:r w:rsidRPr="00991378">
        <w:rPr>
          <w:rFonts w:ascii="Garamond" w:hAnsi="Garamond"/>
        </w:rPr>
        <w:t>Include a copy of your Certificate of Trust and W-9 for your Living Trust</w:t>
      </w:r>
    </w:p>
    <w:p w14:paraId="0DAA0A9E" w14:textId="77777777" w:rsidR="00C955B7" w:rsidRPr="00991378" w:rsidRDefault="00C955B7" w:rsidP="00C955B7">
      <w:pPr>
        <w:widowControl/>
        <w:numPr>
          <w:ilvl w:val="1"/>
          <w:numId w:val="18"/>
        </w:numPr>
        <w:suppressAutoHyphens/>
        <w:spacing w:line="264" w:lineRule="atLeast"/>
        <w:jc w:val="both"/>
        <w:rPr>
          <w:rFonts w:ascii="Garamond" w:hAnsi="Garamond"/>
        </w:rPr>
      </w:pPr>
      <w:r w:rsidRPr="00991378">
        <w:rPr>
          <w:rFonts w:ascii="Garamond" w:hAnsi="Garamond"/>
        </w:rPr>
        <w:t xml:space="preserve">Complete and submit any forms provided to you by your financial institution in response to your Letter(s) of Instruction.  </w:t>
      </w:r>
    </w:p>
    <w:p w14:paraId="4F6616E1"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1A889A85"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059C9F8F" w14:textId="77777777" w:rsidR="00C955B7" w:rsidRPr="00991378" w:rsidRDefault="00C955B7" w:rsidP="00C955B7">
      <w:pPr>
        <w:widowControl/>
        <w:tabs>
          <w:tab w:val="center" w:pos="4680"/>
        </w:tabs>
        <w:suppressAutoHyphens/>
        <w:spacing w:line="264" w:lineRule="atLeast"/>
        <w:rPr>
          <w:rFonts w:ascii="Garamond" w:hAnsi="Garamond" w:cs="Arial"/>
          <w:spacing w:val="-6"/>
        </w:rPr>
      </w:pPr>
      <w:r w:rsidRPr="00991378">
        <w:rPr>
          <w:rFonts w:ascii="Garamond" w:hAnsi="Garamond" w:cs="Arial"/>
          <w:spacing w:val="-6"/>
        </w:rPr>
        <w:t xml:space="preserve"> </w:t>
      </w:r>
    </w:p>
    <w:p w14:paraId="64A1F01D"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In order to transfer ownership of any Bonds to your Living Trust, you may complete and sign the attached Letter of Instruction as indicated and then submit the signed Letter of Instruction, along with the completed Irrevocable Stock or Bond Power Certificate, to the registered transfer agent and have all bond certificates transferred and reissued under the name of your Living Trust. Please provide a copy of the Certificate of Trust and a W-9 included with this binder to assist with this change. The registered transfer agent may provide you with additional forms for completion of the transfer.  </w:t>
      </w:r>
    </w:p>
    <w:p w14:paraId="33856719"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2C23B95D"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Enclosed are Letters of instruction for:</w:t>
      </w:r>
    </w:p>
    <w:p w14:paraId="718AE43F"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8633F51" w14:textId="178130DF" w:rsidR="00C955B7"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Bonds in the name of {[</w:t>
      </w:r>
      <w:r w:rsidR="004C2249">
        <w:rPr>
          <w:rFonts w:ascii="Garamond" w:hAnsi="Garamond" w:cs="Calibri"/>
          <w:noProof/>
          <w:color w:val="2157AD"/>
          <w:shd w:val="clear" w:color="auto" w:fill="C9E1F3"/>
        </w:rPr>
        <w:t>TrueSingleSettlor.</w:t>
      </w:r>
      <w:r w:rsidRPr="00991378">
        <w:rPr>
          <w:rFonts w:ascii="Garamond" w:hAnsi="Garamond" w:cs="Calibri"/>
          <w:noProof/>
          <w:color w:val="2157AD"/>
          <w:shd w:val="clear" w:color="auto" w:fill="C9E1F3"/>
        </w:rPr>
        <w:t>NameCO</w:t>
      </w:r>
      <w:r w:rsidRPr="00991378">
        <w:rPr>
          <w:rFonts w:ascii="Garamond" w:hAnsi="Garamond" w:cs="Calibri"/>
        </w:rPr>
        <w:t>]}</w:t>
      </w:r>
    </w:p>
    <w:p w14:paraId="6CF6D74C" w14:textId="2F5435DB" w:rsidR="00332A5E" w:rsidRPr="00332A5E" w:rsidRDefault="00332A5E" w:rsidP="00332A5E">
      <w:pPr>
        <w:widowControl/>
        <w:tabs>
          <w:tab w:val="center" w:pos="4680"/>
        </w:tabs>
        <w:suppressAutoHyphens/>
        <w:spacing w:line="264" w:lineRule="atLeast"/>
        <w:jc w:val="both"/>
        <w:rPr>
          <w:rFonts w:ascii="Garamond" w:hAnsi="Garamond"/>
        </w:rPr>
      </w:pPr>
      <w:r w:rsidRPr="00332A5E">
        <w:rPr>
          <w:rFonts w:ascii="Garamond" w:hAnsi="Garamond"/>
        </w:rPr>
        <w:t>{[</w:t>
      </w:r>
      <w:r w:rsidRPr="00332A5E">
        <w:rPr>
          <w:rFonts w:ascii="Garamond" w:hAnsi="Garamond"/>
          <w:b/>
          <w:noProof/>
          <w:color w:val="41A151"/>
          <w:shd w:val="clear" w:color="auto" w:fill="C9F3CD"/>
        </w:rPr>
        <w:t>if</w:t>
      </w:r>
      <w:r w:rsidRPr="00332A5E">
        <w:rPr>
          <w:rFonts w:ascii="Garamond" w:hAnsi="Garamond"/>
          <w:noProof/>
          <w:color w:val="2157AD"/>
          <w:shd w:val="clear" w:color="auto" w:fill="C9F3CD"/>
        </w:rPr>
        <w:t xml:space="preserve"> </w:t>
      </w:r>
      <w:r w:rsidR="004C2249">
        <w:rPr>
          <w:rFonts w:ascii="Garamond" w:hAnsi="Garamond"/>
          <w:noProof/>
          <w:color w:val="2157AD"/>
          <w:shd w:val="clear" w:color="auto" w:fill="C9F3CD"/>
        </w:rPr>
        <w:t>MarriedTF &amp;&amp; JointOrSinglePlan == "Joint"</w:t>
      </w:r>
      <w:r w:rsidRPr="00332A5E">
        <w:rPr>
          <w:rFonts w:ascii="Garamond" w:hAnsi="Garamond"/>
        </w:rPr>
        <w:t>]}</w:t>
      </w:r>
    </w:p>
    <w:p w14:paraId="1280FF23"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Bonds in the name of {[</w:t>
      </w:r>
      <w:r w:rsidRPr="00991378">
        <w:rPr>
          <w:rFonts w:ascii="Garamond" w:hAnsi="Garamond" w:cs="Calibri"/>
          <w:noProof/>
          <w:color w:val="2157AD"/>
          <w:shd w:val="clear" w:color="auto" w:fill="C9E1F3"/>
        </w:rPr>
        <w:t>Spouse.NameCO</w:t>
      </w:r>
      <w:r w:rsidRPr="00991378">
        <w:rPr>
          <w:rFonts w:ascii="Garamond" w:hAnsi="Garamond" w:cs="Calibri"/>
        </w:rPr>
        <w:t>]}</w:t>
      </w:r>
    </w:p>
    <w:p w14:paraId="79C8AD2A"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 xml:space="preserve">Jointly Titled Bonds. </w:t>
      </w:r>
    </w:p>
    <w:p w14:paraId="270A3A83"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11ED103B" w14:textId="77777777" w:rsidR="00332A5E" w:rsidRDefault="00332A5E" w:rsidP="00C955B7">
      <w:pPr>
        <w:widowControl/>
        <w:tabs>
          <w:tab w:val="center" w:pos="4680"/>
        </w:tabs>
        <w:suppressAutoHyphens/>
        <w:spacing w:line="264" w:lineRule="atLeast"/>
        <w:jc w:val="both"/>
        <w:rPr>
          <w:rFonts w:ascii="Garamond" w:hAnsi="Garamond" w:cs="Calibri"/>
        </w:rPr>
      </w:pPr>
    </w:p>
    <w:p w14:paraId="4E736E2F" w14:textId="33926302"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 xml:space="preserve"> </w:t>
      </w:r>
    </w:p>
    <w:p w14:paraId="3D56DC90"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485851D6" w14:textId="77777777" w:rsidR="00C955B7" w:rsidRPr="00991378" w:rsidRDefault="00C955B7" w:rsidP="00C955B7">
      <w:pPr>
        <w:rPr>
          <w:rFonts w:ascii="Garamond" w:hAnsi="Garamond"/>
          <w:b/>
          <w:bCs/>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bond is an IRA, 401k, or other tax-deferred qualified retirement account or investment.</w:t>
      </w:r>
      <w:r w:rsidRPr="00991378">
        <w:rPr>
          <w:rFonts w:ascii="Garamond" w:hAnsi="Garamond"/>
          <w:b/>
          <w:bCs/>
        </w:rPr>
        <w:t xml:space="preserve"> </w:t>
      </w:r>
    </w:p>
    <w:p w14:paraId="7F484A31" w14:textId="77777777" w:rsidR="00C955B7" w:rsidRPr="00991378" w:rsidRDefault="00C955B7" w:rsidP="00C955B7">
      <w:pPr>
        <w:rPr>
          <w:rFonts w:ascii="Garamond" w:hAnsi="Garamond"/>
          <w:b/>
          <w:bCs/>
        </w:rPr>
      </w:pPr>
    </w:p>
    <w:p w14:paraId="135336A2"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else</w:t>
      </w:r>
      <w:r w:rsidRPr="00991378">
        <w:rPr>
          <w:rFonts w:ascii="Garamond" w:hAnsi="Garamond"/>
        </w:rPr>
        <w:t>]}</w:t>
      </w:r>
    </w:p>
    <w:p w14:paraId="7A63B000"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r w:rsidRPr="00991378">
        <w:rPr>
          <w:rFonts w:ascii="Garamond" w:hAnsi="Garamond" w:cs="Arial"/>
          <w:spacing w:val="-6"/>
        </w:rPr>
        <w:t xml:space="preserve">Your Living Trust is </w:t>
      </w:r>
      <w:r w:rsidRPr="00991378">
        <w:rPr>
          <w:rFonts w:ascii="Garamond" w:hAnsi="Garamond" w:cs="Arial"/>
          <w:i/>
          <w:iCs/>
          <w:spacing w:val="-6"/>
        </w:rPr>
        <w:t>irrevocable</w:t>
      </w:r>
      <w:r w:rsidRPr="00991378">
        <w:rPr>
          <w:rFonts w:ascii="Garamond" w:hAnsi="Garamond" w:cs="Arial"/>
          <w:spacing w:val="-6"/>
        </w:rPr>
        <w:t xml:space="preserve">.  Therefore, it is recommended that you transfer ownership of any Bonds to your Living Trust in order to avoid Probate and to provide Asset Protection for such Bonds. </w:t>
      </w:r>
      <w:r w:rsidRPr="00991378">
        <w:rPr>
          <w:rFonts w:ascii="Garamond" w:hAnsi="Garamond" w:cs="Arial"/>
          <w:i/>
          <w:iCs/>
          <w:spacing w:val="-6"/>
        </w:rPr>
        <w:t xml:space="preserve">As discussed, the </w:t>
      </w:r>
      <w:r w:rsidRPr="00991378">
        <w:rPr>
          <w:rFonts w:ascii="Garamond" w:hAnsi="Garamond" w:cs="Arial"/>
          <w:i/>
          <w:iCs/>
          <w:spacing w:val="-6"/>
        </w:rPr>
        <w:lastRenderedPageBreak/>
        <w:t xml:space="preserve">transfer of a Bonds to your irrevocable Asset Protection Trust may render the principal of such investment unavailable to you, but any Bonds owned directly by you will remain at risk. </w:t>
      </w:r>
    </w:p>
    <w:p w14:paraId="5D63F752"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5F13E06D"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1895950F"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3D8423A9" w14:textId="77777777" w:rsidR="00C955B7" w:rsidRPr="00991378" w:rsidRDefault="00C955B7" w:rsidP="00543777">
      <w:pPr>
        <w:widowControl/>
        <w:suppressAutoHyphens/>
        <w:spacing w:line="264" w:lineRule="atLeast"/>
        <w:ind w:left="720"/>
        <w:jc w:val="both"/>
        <w:rPr>
          <w:rFonts w:ascii="Garamond" w:hAnsi="Garamond"/>
        </w:rPr>
      </w:pPr>
      <w:r w:rsidRPr="00991378">
        <w:rPr>
          <w:rFonts w:ascii="Garamond" w:hAnsi="Garamond"/>
        </w:rPr>
        <w:t xml:space="preserve">To transfer ownership of individually held Bonds to your Living Trust:  </w:t>
      </w:r>
    </w:p>
    <w:p w14:paraId="1158E19D" w14:textId="77777777" w:rsidR="00C955B7" w:rsidRPr="00991378" w:rsidRDefault="00C955B7" w:rsidP="00C955B7">
      <w:pPr>
        <w:widowControl/>
        <w:numPr>
          <w:ilvl w:val="1"/>
          <w:numId w:val="19"/>
        </w:numPr>
        <w:suppressAutoHyphens/>
        <w:spacing w:line="264" w:lineRule="atLeast"/>
        <w:jc w:val="both"/>
        <w:rPr>
          <w:rFonts w:ascii="Garamond" w:hAnsi="Garamond"/>
        </w:rPr>
      </w:pPr>
      <w:r w:rsidRPr="00991378">
        <w:rPr>
          <w:rFonts w:ascii="Garamond" w:hAnsi="Garamond"/>
        </w:rPr>
        <w:t>Complete the appropriate Letter(s) of Instruction for each Bond you wish to transfer and submit the same to your transfer agent, broker, investment advisor, or financial institution.</w:t>
      </w:r>
    </w:p>
    <w:p w14:paraId="19D407FF" w14:textId="77777777" w:rsidR="00C955B7" w:rsidRPr="00991378" w:rsidRDefault="00C955B7" w:rsidP="00C955B7">
      <w:pPr>
        <w:widowControl/>
        <w:numPr>
          <w:ilvl w:val="2"/>
          <w:numId w:val="19"/>
        </w:numPr>
        <w:suppressAutoHyphens/>
        <w:spacing w:line="264" w:lineRule="atLeast"/>
        <w:jc w:val="both"/>
        <w:rPr>
          <w:rFonts w:ascii="Garamond" w:hAnsi="Garamond"/>
        </w:rPr>
      </w:pPr>
      <w:r w:rsidRPr="00991378">
        <w:rPr>
          <w:rFonts w:ascii="Garamond" w:hAnsi="Garamond"/>
        </w:rPr>
        <w:t>Include a copy of your Certificate of Trust and W-9 for your Living Trust</w:t>
      </w:r>
    </w:p>
    <w:p w14:paraId="764391CF" w14:textId="77777777" w:rsidR="00C955B7" w:rsidRPr="00991378" w:rsidRDefault="00C955B7" w:rsidP="00C955B7">
      <w:pPr>
        <w:widowControl/>
        <w:numPr>
          <w:ilvl w:val="1"/>
          <w:numId w:val="19"/>
        </w:numPr>
        <w:suppressAutoHyphens/>
        <w:spacing w:line="264" w:lineRule="atLeast"/>
        <w:jc w:val="both"/>
        <w:rPr>
          <w:rFonts w:ascii="Garamond" w:hAnsi="Garamond"/>
        </w:rPr>
      </w:pPr>
      <w:r w:rsidRPr="00991378">
        <w:rPr>
          <w:rFonts w:ascii="Garamond" w:hAnsi="Garamond"/>
        </w:rPr>
        <w:t xml:space="preserve">Complete and submit any forms provided to you by your financial institution in response to your Letter(s) of Instruction.  </w:t>
      </w:r>
    </w:p>
    <w:p w14:paraId="193D99AE"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6B3D55D7"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2B130AB3" w14:textId="77777777" w:rsidR="00C955B7" w:rsidRPr="00991378" w:rsidRDefault="00C955B7" w:rsidP="00C955B7">
      <w:pPr>
        <w:widowControl/>
        <w:tabs>
          <w:tab w:val="center" w:pos="4680"/>
        </w:tabs>
        <w:suppressAutoHyphens/>
        <w:spacing w:line="264" w:lineRule="atLeast"/>
        <w:rPr>
          <w:rFonts w:ascii="Garamond" w:hAnsi="Garamond" w:cs="Arial"/>
          <w:spacing w:val="-6"/>
        </w:rPr>
      </w:pPr>
    </w:p>
    <w:p w14:paraId="148E3698"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In order to transfer ownership of any Bonds to your Living Trust, you may complete and sign the attached Letter of Instruction as indicated and then submit the signed Letter of Instruction, along with the completed Irrevocable Stock or Bond Power Certificate, to the registered transfer agent and have all bonds transferred and reissued under the name of your Living Trust. Please provide a copy of the Certificate of Trust and a W-9 included with this binder to assist with this change. The registered transfer agent may provide you with additional forms for completion of the transfer.  </w:t>
      </w:r>
    </w:p>
    <w:p w14:paraId="264E5A9B" w14:textId="4A7AD8AA" w:rsidR="00C955B7" w:rsidRPr="00991378" w:rsidRDefault="00C955B7" w:rsidP="00C955B7">
      <w:pPr>
        <w:widowControl/>
        <w:tabs>
          <w:tab w:val="center" w:pos="4680"/>
        </w:tabs>
        <w:suppressAutoHyphens/>
        <w:spacing w:line="264" w:lineRule="atLeast"/>
        <w:jc w:val="both"/>
        <w:rPr>
          <w:rFonts w:ascii="Garamond" w:hAnsi="Garamond"/>
        </w:rPr>
      </w:pPr>
    </w:p>
    <w:p w14:paraId="26F6B43E"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Enclosed are Letters of instruction for:</w:t>
      </w:r>
    </w:p>
    <w:p w14:paraId="616D7062"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E7D52D7" w14:textId="78EDFAAC" w:rsidR="00C955B7"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Bonds in the name of {[</w:t>
      </w:r>
      <w:r w:rsidR="004C2249">
        <w:rPr>
          <w:rFonts w:ascii="Garamond" w:hAnsi="Garamond" w:cs="Calibri"/>
          <w:noProof/>
          <w:color w:val="2157AD"/>
          <w:shd w:val="clear" w:color="auto" w:fill="C9E1F3"/>
        </w:rPr>
        <w:t>TrueSingleSettlor.</w:t>
      </w:r>
      <w:r w:rsidRPr="00991378">
        <w:rPr>
          <w:rFonts w:ascii="Garamond" w:hAnsi="Garamond" w:cs="Calibri"/>
          <w:noProof/>
          <w:color w:val="2157AD"/>
          <w:shd w:val="clear" w:color="auto" w:fill="C9E1F3"/>
        </w:rPr>
        <w:t>NameCO</w:t>
      </w:r>
      <w:r w:rsidRPr="00991378">
        <w:rPr>
          <w:rFonts w:ascii="Garamond" w:hAnsi="Garamond" w:cs="Calibri"/>
        </w:rPr>
        <w:t>]}</w:t>
      </w:r>
    </w:p>
    <w:p w14:paraId="74D3E2C6" w14:textId="214E16FD" w:rsidR="00332A5E" w:rsidRPr="00332A5E" w:rsidRDefault="00332A5E" w:rsidP="00332A5E">
      <w:pPr>
        <w:widowControl/>
        <w:tabs>
          <w:tab w:val="center" w:pos="4680"/>
        </w:tabs>
        <w:suppressAutoHyphens/>
        <w:spacing w:line="264" w:lineRule="atLeast"/>
        <w:ind w:left="360"/>
        <w:jc w:val="both"/>
        <w:rPr>
          <w:rFonts w:ascii="Garamond" w:hAnsi="Garamond"/>
        </w:rPr>
      </w:pPr>
      <w:r w:rsidRPr="00332A5E">
        <w:rPr>
          <w:rFonts w:ascii="Garamond" w:hAnsi="Garamond"/>
        </w:rPr>
        <w:t>{[</w:t>
      </w:r>
      <w:r w:rsidRPr="00332A5E">
        <w:rPr>
          <w:rFonts w:ascii="Garamond" w:hAnsi="Garamond"/>
          <w:b/>
          <w:noProof/>
          <w:color w:val="41A151"/>
          <w:shd w:val="clear" w:color="auto" w:fill="C9F3CD"/>
        </w:rPr>
        <w:t>if</w:t>
      </w:r>
      <w:r w:rsidRPr="00332A5E">
        <w:rPr>
          <w:rFonts w:ascii="Garamond" w:hAnsi="Garamond"/>
          <w:noProof/>
          <w:color w:val="2157AD"/>
          <w:shd w:val="clear" w:color="auto" w:fill="C9F3CD"/>
        </w:rPr>
        <w:t xml:space="preserve"> </w:t>
      </w:r>
      <w:r w:rsidR="004C2249">
        <w:rPr>
          <w:rFonts w:ascii="Garamond" w:hAnsi="Garamond"/>
          <w:noProof/>
          <w:color w:val="2157AD"/>
          <w:shd w:val="clear" w:color="auto" w:fill="C9F3CD"/>
        </w:rPr>
        <w:t>MarriedTF &amp;&amp; JointOrSinglePlan == "Joint"</w:t>
      </w:r>
      <w:r w:rsidRPr="00332A5E">
        <w:rPr>
          <w:rFonts w:ascii="Garamond" w:hAnsi="Garamond"/>
        </w:rPr>
        <w:t>]}</w:t>
      </w:r>
    </w:p>
    <w:p w14:paraId="68DFE9E1"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Bonds in the name of {[</w:t>
      </w:r>
      <w:r w:rsidRPr="00991378">
        <w:rPr>
          <w:rFonts w:ascii="Garamond" w:hAnsi="Garamond" w:cs="Calibri"/>
          <w:noProof/>
          <w:color w:val="2157AD"/>
          <w:shd w:val="clear" w:color="auto" w:fill="C9E1F3"/>
        </w:rPr>
        <w:t>Spouse.NameCO</w:t>
      </w:r>
      <w:r w:rsidRPr="00991378">
        <w:rPr>
          <w:rFonts w:ascii="Garamond" w:hAnsi="Garamond" w:cs="Calibri"/>
        </w:rPr>
        <w:t>]}</w:t>
      </w:r>
    </w:p>
    <w:p w14:paraId="711C4C87" w14:textId="77777777" w:rsidR="00C955B7" w:rsidRPr="00991378" w:rsidRDefault="00C955B7" w:rsidP="00C955B7">
      <w:pPr>
        <w:widowControl/>
        <w:numPr>
          <w:ilvl w:val="0"/>
          <w:numId w:val="7"/>
        </w:numPr>
        <w:suppressAutoHyphens/>
        <w:spacing w:line="264" w:lineRule="atLeast"/>
        <w:jc w:val="both"/>
        <w:rPr>
          <w:rFonts w:ascii="Garamond" w:hAnsi="Garamond" w:cs="Calibri"/>
        </w:rPr>
      </w:pPr>
      <w:r w:rsidRPr="00991378">
        <w:rPr>
          <w:rFonts w:ascii="Garamond" w:hAnsi="Garamond" w:cs="Calibri"/>
        </w:rPr>
        <w:t xml:space="preserve">Jointly Titled Bonds. </w:t>
      </w:r>
    </w:p>
    <w:p w14:paraId="4C49DD1E"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472E19B3" w14:textId="77777777" w:rsidR="00332A5E" w:rsidRDefault="00332A5E" w:rsidP="00C955B7">
      <w:pPr>
        <w:widowControl/>
        <w:tabs>
          <w:tab w:val="center" w:pos="4680"/>
        </w:tabs>
        <w:suppressAutoHyphens/>
        <w:spacing w:line="264" w:lineRule="atLeast"/>
        <w:jc w:val="both"/>
        <w:rPr>
          <w:rFonts w:ascii="Garamond" w:hAnsi="Garamond" w:cs="Calibri"/>
        </w:rPr>
      </w:pPr>
    </w:p>
    <w:p w14:paraId="48B497C6" w14:textId="70F6CD4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 xml:space="preserve"> </w:t>
      </w:r>
    </w:p>
    <w:p w14:paraId="532F5288"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597E0FCF" w14:textId="77777777" w:rsidR="00C955B7" w:rsidRPr="00991378" w:rsidRDefault="00C955B7" w:rsidP="00C955B7">
      <w:pPr>
        <w:rPr>
          <w:rFonts w:ascii="Garamond" w:hAnsi="Garamond"/>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bond is an IRA, 401k, or other tax-deferred qualified retirement account or investment.</w:t>
      </w:r>
    </w:p>
    <w:p w14:paraId="54316153" w14:textId="77777777" w:rsidR="00C955B7" w:rsidRPr="00991378" w:rsidRDefault="00C955B7" w:rsidP="00C955B7">
      <w:pPr>
        <w:rPr>
          <w:rFonts w:ascii="Garamond" w:hAnsi="Garamond"/>
        </w:rPr>
      </w:pPr>
    </w:p>
    <w:p w14:paraId="056F80ED"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21B1BA6C" w14:textId="77777777" w:rsidR="00C955B7" w:rsidRPr="00991378" w:rsidRDefault="00C955B7" w:rsidP="00C955B7">
      <w:pPr>
        <w:rPr>
          <w:rFonts w:ascii="Garamond" w:hAnsi="Garamond"/>
          <w:b/>
          <w:bCs/>
        </w:rPr>
      </w:pPr>
      <w:r w:rsidRPr="00991378">
        <w:rPr>
          <w:rFonts w:ascii="Garamond" w:hAnsi="Garamond"/>
          <w:b/>
          <w:bCs/>
        </w:rPr>
        <w:br w:type="page"/>
      </w:r>
    </w:p>
    <w:p w14:paraId="3A498F29"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305EE23"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58D912E"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3074ABC"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69CACA89"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3C8EB79"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6DFE448A"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4E985C31"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&gt;&gt; INSERT BOND LETTERS HERE &lt;&lt;</w:t>
      </w:r>
    </w:p>
    <w:p w14:paraId="46159998"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45B2353C"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if</w:t>
      </w:r>
      <w:r w:rsidRPr="00991378">
        <w:rPr>
          <w:rFonts w:ascii="Garamond" w:hAnsi="Garamond"/>
          <w:noProof/>
          <w:color w:val="2157AD"/>
          <w:shd w:val="clear" w:color="auto" w:fill="C9F3CD"/>
        </w:rPr>
        <w:t xml:space="preserve"> (BlankAssetLettersv3|contains: "Retirement")</w:t>
      </w:r>
      <w:r w:rsidRPr="00991378">
        <w:rPr>
          <w:rFonts w:ascii="Garamond" w:hAnsi="Garamond"/>
        </w:rPr>
        <w:t>]}</w:t>
      </w:r>
    </w:p>
    <w:p w14:paraId="60B1108B"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Arial"/>
          <w:spacing w:val="-6"/>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230938E3"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03D484DC" w14:textId="3DCCD2E4" w:rsidR="00C955B7" w:rsidRPr="005F5AF7" w:rsidRDefault="00C955B7" w:rsidP="008743AF">
            <w:pPr>
              <w:widowControl/>
              <w:tabs>
                <w:tab w:val="center" w:pos="4560"/>
              </w:tabs>
              <w:suppressAutoHyphens/>
              <w:spacing w:before="90" w:after="54" w:line="240" w:lineRule="atLeast"/>
              <w:jc w:val="center"/>
              <w:rPr>
                <w:rFonts w:ascii="Garamond" w:hAnsi="Garamond" w:cs="Arial"/>
                <w:b/>
                <w:bCs/>
                <w:spacing w:val="-3"/>
                <w:sz w:val="28"/>
                <w:szCs w:val="28"/>
              </w:rPr>
            </w:pPr>
            <w:r w:rsidRPr="005F5AF7">
              <w:rPr>
                <w:rFonts w:ascii="Garamond" w:hAnsi="Garamond" w:cs="Arial"/>
                <w:b/>
                <w:bCs/>
                <w:spacing w:val="-3"/>
                <w:sz w:val="28"/>
                <w:szCs w:val="28"/>
              </w:rPr>
              <w:lastRenderedPageBreak/>
              <w:t>RETIREMENT ACCOUNTS</w:t>
            </w:r>
          </w:p>
          <w:p w14:paraId="0AF98FAB"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5F5AF7">
              <w:rPr>
                <w:rFonts w:ascii="Garamond" w:hAnsi="Garamond" w:cs="Arial"/>
                <w:b/>
                <w:bCs/>
                <w:spacing w:val="-3"/>
                <w:sz w:val="28"/>
                <w:szCs w:val="28"/>
              </w:rPr>
              <w:t>(Letters of Instruction)</w:t>
            </w:r>
          </w:p>
        </w:tc>
      </w:tr>
    </w:tbl>
    <w:p w14:paraId="33D824EC" w14:textId="77777777" w:rsidR="00C955B7" w:rsidRPr="00991378" w:rsidRDefault="00C955B7" w:rsidP="00C955B7">
      <w:pPr>
        <w:jc w:val="center"/>
        <w:rPr>
          <w:rFonts w:ascii="Garamond" w:hAnsi="Garamond" w:cs="Arial"/>
          <w:b/>
          <w:bCs/>
          <w:smallCaps/>
          <w:spacing w:val="-6"/>
        </w:rPr>
      </w:pPr>
    </w:p>
    <w:p w14:paraId="060D3E04" w14:textId="77777777" w:rsidR="00C955B7" w:rsidRPr="00991378" w:rsidRDefault="00C955B7" w:rsidP="00C955B7">
      <w:pPr>
        <w:jc w:val="center"/>
        <w:rPr>
          <w:rFonts w:ascii="Garamond" w:hAnsi="Garamond" w:cs="Times New Roman"/>
          <w:b/>
          <w:i/>
        </w:rPr>
      </w:pPr>
      <w:r w:rsidRPr="00991378">
        <w:rPr>
          <w:rFonts w:ascii="Garamond" w:hAnsi="Garamond" w:cs="Arial"/>
          <w:b/>
          <w:bCs/>
          <w:smallCaps/>
          <w:spacing w:val="-6"/>
        </w:rPr>
        <w:t xml:space="preserve">Asset Type: </w:t>
      </w:r>
      <w:r w:rsidRPr="00991378">
        <w:rPr>
          <w:rFonts w:ascii="Garamond" w:hAnsi="Garamond" w:cs="Times New Roman"/>
        </w:rPr>
        <w:t>IRA, 401(k), 403(b), Qualified Annuities, etc.</w:t>
      </w:r>
    </w:p>
    <w:p w14:paraId="4510CF7B" w14:textId="77777777" w:rsidR="00C955B7" w:rsidRPr="00991378" w:rsidRDefault="00C955B7" w:rsidP="00C955B7">
      <w:pPr>
        <w:widowControl/>
        <w:tabs>
          <w:tab w:val="center" w:pos="4680"/>
        </w:tabs>
        <w:suppressAutoHyphens/>
        <w:spacing w:line="264" w:lineRule="atLeast"/>
        <w:rPr>
          <w:rFonts w:ascii="Garamond" w:hAnsi="Garamond" w:cs="Arial"/>
          <w:b/>
          <w:bCs/>
          <w:spacing w:val="-6"/>
        </w:rPr>
      </w:pPr>
    </w:p>
    <w:p w14:paraId="30F48C15" w14:textId="77777777" w:rsidR="00C955B7" w:rsidRPr="00991378" w:rsidRDefault="00C955B7" w:rsidP="00C955B7">
      <w:pPr>
        <w:widowControl/>
        <w:tabs>
          <w:tab w:val="center" w:pos="4680"/>
        </w:tabs>
        <w:suppressAutoHyphens/>
        <w:spacing w:line="264" w:lineRule="atLeast"/>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if</w:t>
      </w:r>
      <w:r w:rsidRPr="00991378">
        <w:rPr>
          <w:rFonts w:ascii="Garamond" w:hAnsi="Garamond" w:cs="Arial"/>
          <w:noProof/>
          <w:color w:val="2157AD"/>
          <w:spacing w:val="-6"/>
          <w:shd w:val="clear" w:color="auto" w:fill="C9F3CD"/>
        </w:rPr>
        <w:t xml:space="preserve"> RevApt != "APT"</w:t>
      </w:r>
      <w:r w:rsidRPr="00991378">
        <w:rPr>
          <w:rFonts w:ascii="Garamond" w:hAnsi="Garamond" w:cs="Arial"/>
          <w:spacing w:val="-6"/>
        </w:rPr>
        <w:t>]}</w:t>
      </w:r>
    </w:p>
    <w:p w14:paraId="30AED8C6"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revocable</w:t>
      </w:r>
      <w:r w:rsidRPr="00991378">
        <w:rPr>
          <w:rFonts w:ascii="Garamond" w:hAnsi="Garamond" w:cs="Arial"/>
          <w:spacing w:val="-6"/>
        </w:rPr>
        <w:t xml:space="preserve">. It is recommended that you review the beneficiary designations of your Retirement Accounts to ensure they reflect your intent. A retirement account is a “non-probate” asset so your designated beneficiary(ies) will receive assets from the account without the need for a probate. </w:t>
      </w:r>
    </w:p>
    <w:p w14:paraId="3EBEE0EC"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3BC79207" w14:textId="77DDE6AE"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Ownership of a retirement account cannot be changed without disqualifying the account which will result in the recognition of income tax associated with the account, as well as possible penalties for early withdrawal depending on your age. </w:t>
      </w:r>
      <w:r w:rsidRPr="00991378">
        <w:rPr>
          <w:rFonts w:ascii="Garamond" w:hAnsi="Garamond" w:cs="Arial"/>
          <w:b/>
          <w:bCs/>
          <w:spacing w:val="-6"/>
        </w:rPr>
        <w:t xml:space="preserve">As such, take care </w:t>
      </w:r>
      <w:r w:rsidR="005B6A8D">
        <w:rPr>
          <w:rFonts w:ascii="Garamond" w:hAnsi="Garamond" w:cs="Arial"/>
          <w:b/>
          <w:bCs/>
          <w:spacing w:val="-6"/>
        </w:rPr>
        <w:t>NOT</w:t>
      </w:r>
      <w:r w:rsidRPr="00991378">
        <w:rPr>
          <w:rFonts w:ascii="Garamond" w:hAnsi="Garamond" w:cs="Arial"/>
          <w:b/>
          <w:bCs/>
          <w:spacing w:val="-6"/>
        </w:rPr>
        <w:t xml:space="preserve"> to change </w:t>
      </w:r>
      <w:r w:rsidRPr="00991378">
        <w:rPr>
          <w:rFonts w:ascii="Garamond" w:hAnsi="Garamond" w:cs="Arial"/>
          <w:b/>
          <w:bCs/>
          <w:i/>
          <w:iCs/>
          <w:spacing w:val="-6"/>
          <w:u w:val="single"/>
        </w:rPr>
        <w:t xml:space="preserve">ownership </w:t>
      </w:r>
      <w:r w:rsidRPr="00991378">
        <w:rPr>
          <w:rFonts w:ascii="Garamond" w:hAnsi="Garamond" w:cs="Arial"/>
          <w:b/>
          <w:bCs/>
          <w:spacing w:val="-6"/>
        </w:rPr>
        <w:t>of a Retirement Account.</w:t>
      </w:r>
      <w:r w:rsidRPr="00991378">
        <w:rPr>
          <w:rFonts w:ascii="Garamond" w:hAnsi="Garamond" w:cs="Arial"/>
          <w:spacing w:val="-6"/>
        </w:rPr>
        <w:t xml:space="preserve"> </w:t>
      </w:r>
    </w:p>
    <w:p w14:paraId="7239FDA4"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35C47A62"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4D97DA8A"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55A7D146" w14:textId="77777777" w:rsidR="00C955B7" w:rsidRPr="00991378" w:rsidRDefault="00C955B7" w:rsidP="00543777">
      <w:pPr>
        <w:widowControl/>
        <w:suppressAutoHyphens/>
        <w:spacing w:line="264" w:lineRule="atLeast"/>
        <w:ind w:left="720"/>
        <w:jc w:val="both"/>
        <w:rPr>
          <w:rFonts w:ascii="Garamond" w:hAnsi="Garamond"/>
        </w:rPr>
      </w:pPr>
      <w:r w:rsidRPr="00991378">
        <w:rPr>
          <w:rFonts w:ascii="Garamond" w:hAnsi="Garamond"/>
        </w:rPr>
        <w:t xml:space="preserve">To change the beneficiary of a Retirement Account:  </w:t>
      </w:r>
    </w:p>
    <w:p w14:paraId="22144EE9" w14:textId="77777777" w:rsidR="00C955B7" w:rsidRPr="00991378" w:rsidRDefault="00C955B7" w:rsidP="00C955B7">
      <w:pPr>
        <w:widowControl/>
        <w:numPr>
          <w:ilvl w:val="1"/>
          <w:numId w:val="20"/>
        </w:numPr>
        <w:suppressAutoHyphens/>
        <w:spacing w:line="264" w:lineRule="atLeast"/>
        <w:jc w:val="both"/>
        <w:rPr>
          <w:rFonts w:ascii="Garamond" w:hAnsi="Garamond"/>
        </w:rPr>
      </w:pPr>
      <w:r w:rsidRPr="00991378">
        <w:rPr>
          <w:rFonts w:ascii="Garamond" w:hAnsi="Garamond"/>
        </w:rPr>
        <w:t>Complete the appropriate Letter(s) of Instruction for each Retirement Account you wish to change and submit the same to your broker, investment advisor, or financial institution.</w:t>
      </w:r>
    </w:p>
    <w:p w14:paraId="00240A61" w14:textId="77777777" w:rsidR="00C955B7" w:rsidRPr="00991378" w:rsidRDefault="00C955B7" w:rsidP="00C955B7">
      <w:pPr>
        <w:widowControl/>
        <w:numPr>
          <w:ilvl w:val="1"/>
          <w:numId w:val="20"/>
        </w:numPr>
        <w:suppressAutoHyphens/>
        <w:spacing w:line="264" w:lineRule="atLeast"/>
        <w:jc w:val="both"/>
        <w:rPr>
          <w:rFonts w:ascii="Garamond" w:hAnsi="Garamond"/>
        </w:rPr>
      </w:pPr>
      <w:r w:rsidRPr="00991378">
        <w:rPr>
          <w:rFonts w:ascii="Garamond" w:hAnsi="Garamond"/>
        </w:rPr>
        <w:t xml:space="preserve">Complete and submit any forms provided to you by your financial institution in response to your Letter(s) of Instruction.  </w:t>
      </w:r>
    </w:p>
    <w:p w14:paraId="01AED487"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2B1BF5BE"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6AAF52CD"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630865CA" w14:textId="77777777" w:rsidR="00C955B7" w:rsidRPr="00991378" w:rsidRDefault="00C955B7" w:rsidP="00C955B7">
      <w:pPr>
        <w:widowControl/>
        <w:tabs>
          <w:tab w:val="center" w:pos="4680"/>
        </w:tabs>
        <w:suppressAutoHyphens/>
        <w:spacing w:line="264" w:lineRule="atLeast"/>
        <w:jc w:val="both"/>
        <w:rPr>
          <w:rFonts w:ascii="Garamond" w:hAnsi="Garamond"/>
          <w:i/>
          <w:iCs/>
        </w:rPr>
      </w:pPr>
      <w:r w:rsidRPr="00991378">
        <w:rPr>
          <w:rFonts w:ascii="Garamond" w:hAnsi="Garamond"/>
        </w:rPr>
        <w:t xml:space="preserve">In order to change the beneficiary(ies) of a Retirement Account, you may complete and sign the attached Letter of Instruction as indicated and then submit the Letter of Instruction to the broker or financial institution that manages this account. This may also be handled through a customer online portal if available to you. </w:t>
      </w:r>
      <w:r w:rsidRPr="00991378">
        <w:rPr>
          <w:rFonts w:ascii="Garamond" w:hAnsi="Garamond"/>
          <w:i/>
          <w:iCs/>
        </w:rPr>
        <w:t xml:space="preserve">Note: A Spousal Waiver must be obtained if you wish to designate anyone other than your spouse as the beneficiary of a Retirement Account that is governed by ERISA. Contact your broker or plan administrator for details. </w:t>
      </w:r>
    </w:p>
    <w:p w14:paraId="5435DA56"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3105FAEC"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 xml:space="preserve"> </w:t>
      </w:r>
    </w:p>
    <w:p w14:paraId="4D77F5DE" w14:textId="77777777" w:rsidR="00C955B7" w:rsidRPr="00991378" w:rsidRDefault="00C955B7" w:rsidP="00C955B7">
      <w:pPr>
        <w:rPr>
          <w:rFonts w:ascii="Garamond" w:hAnsi="Garamond"/>
          <w:b/>
          <w:bCs/>
        </w:rPr>
      </w:pPr>
    </w:p>
    <w:p w14:paraId="0E202017"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else</w:t>
      </w:r>
      <w:r w:rsidRPr="00991378">
        <w:rPr>
          <w:rFonts w:ascii="Garamond" w:hAnsi="Garamond"/>
        </w:rPr>
        <w:t>]}</w:t>
      </w:r>
    </w:p>
    <w:p w14:paraId="017BCF0D"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irrevocable</w:t>
      </w:r>
      <w:r w:rsidRPr="00991378">
        <w:rPr>
          <w:rFonts w:ascii="Garamond" w:hAnsi="Garamond" w:cs="Arial"/>
          <w:spacing w:val="-6"/>
        </w:rPr>
        <w:t xml:space="preserve">. It is recommended that you review the beneficiary designations of your Retirement Accounts to ensure they reflect your intent. A retirement account is a “non-probate” asset so your designated beneficiary(ies) will receive assets from the account without the need for a probate. </w:t>
      </w:r>
    </w:p>
    <w:p w14:paraId="05C2DE26"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1FD102AB" w14:textId="6042E2EB"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spacing w:val="-6"/>
        </w:rPr>
        <w:t xml:space="preserve">Ownership of a retirement account cannot be changed without disqualifying the account which will result in the recognition of income tax associated with the account, as well as possible penalties for early withdrawal depending on your age. </w:t>
      </w:r>
      <w:r w:rsidRPr="00991378">
        <w:rPr>
          <w:rFonts w:ascii="Garamond" w:hAnsi="Garamond" w:cs="Arial"/>
          <w:b/>
          <w:bCs/>
          <w:spacing w:val="-6"/>
        </w:rPr>
        <w:t xml:space="preserve">As such, take care </w:t>
      </w:r>
      <w:r w:rsidR="005B6A8D">
        <w:rPr>
          <w:rFonts w:ascii="Garamond" w:hAnsi="Garamond" w:cs="Arial"/>
          <w:b/>
          <w:bCs/>
          <w:spacing w:val="-6"/>
        </w:rPr>
        <w:t>NOT</w:t>
      </w:r>
      <w:r w:rsidRPr="00991378">
        <w:rPr>
          <w:rFonts w:ascii="Garamond" w:hAnsi="Garamond" w:cs="Arial"/>
          <w:b/>
          <w:bCs/>
          <w:spacing w:val="-6"/>
        </w:rPr>
        <w:t xml:space="preserve"> to change </w:t>
      </w:r>
      <w:r w:rsidRPr="00991378">
        <w:rPr>
          <w:rFonts w:ascii="Garamond" w:hAnsi="Garamond" w:cs="Arial"/>
          <w:b/>
          <w:bCs/>
          <w:i/>
          <w:iCs/>
          <w:spacing w:val="-6"/>
          <w:u w:val="single"/>
        </w:rPr>
        <w:t>ownership</w:t>
      </w:r>
      <w:r w:rsidRPr="00991378">
        <w:rPr>
          <w:rFonts w:ascii="Garamond" w:hAnsi="Garamond" w:cs="Arial"/>
          <w:b/>
          <w:bCs/>
          <w:spacing w:val="-6"/>
        </w:rPr>
        <w:t xml:space="preserve"> of a Retirement Account. </w:t>
      </w:r>
    </w:p>
    <w:p w14:paraId="30601533"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711A0D1E"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0F763A50"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45A7DB6A" w14:textId="77777777" w:rsidR="00C955B7" w:rsidRPr="00991378" w:rsidRDefault="00C955B7" w:rsidP="00543777">
      <w:pPr>
        <w:widowControl/>
        <w:suppressAutoHyphens/>
        <w:spacing w:line="264" w:lineRule="atLeast"/>
        <w:ind w:left="720"/>
        <w:jc w:val="both"/>
        <w:rPr>
          <w:rFonts w:ascii="Garamond" w:hAnsi="Garamond"/>
        </w:rPr>
      </w:pPr>
      <w:r w:rsidRPr="00991378">
        <w:rPr>
          <w:rFonts w:ascii="Garamond" w:hAnsi="Garamond"/>
        </w:rPr>
        <w:t xml:space="preserve">To change the beneficiary of a Retirement Account:  </w:t>
      </w:r>
    </w:p>
    <w:p w14:paraId="53994EDE" w14:textId="77777777" w:rsidR="00C955B7" w:rsidRPr="00991378" w:rsidRDefault="00C955B7" w:rsidP="00C955B7">
      <w:pPr>
        <w:widowControl/>
        <w:numPr>
          <w:ilvl w:val="1"/>
          <w:numId w:val="21"/>
        </w:numPr>
        <w:suppressAutoHyphens/>
        <w:spacing w:line="264" w:lineRule="atLeast"/>
        <w:jc w:val="both"/>
        <w:rPr>
          <w:rFonts w:ascii="Garamond" w:hAnsi="Garamond"/>
        </w:rPr>
      </w:pPr>
      <w:r w:rsidRPr="00991378">
        <w:rPr>
          <w:rFonts w:ascii="Garamond" w:hAnsi="Garamond"/>
        </w:rPr>
        <w:lastRenderedPageBreak/>
        <w:t>Complete the appropriate Letter(s) of Instruction for each Retirement Account you wish to change and submit the same to your broker, investment advisor, or financial institution.</w:t>
      </w:r>
    </w:p>
    <w:p w14:paraId="3B7380ED" w14:textId="77777777" w:rsidR="00C955B7" w:rsidRPr="00991378" w:rsidRDefault="00C955B7" w:rsidP="00C955B7">
      <w:pPr>
        <w:widowControl/>
        <w:numPr>
          <w:ilvl w:val="1"/>
          <w:numId w:val="21"/>
        </w:numPr>
        <w:suppressAutoHyphens/>
        <w:spacing w:line="264" w:lineRule="atLeast"/>
        <w:jc w:val="both"/>
        <w:rPr>
          <w:rFonts w:ascii="Garamond" w:hAnsi="Garamond"/>
        </w:rPr>
      </w:pPr>
      <w:r w:rsidRPr="00991378">
        <w:rPr>
          <w:rFonts w:ascii="Garamond" w:hAnsi="Garamond"/>
        </w:rPr>
        <w:t xml:space="preserve">Complete and submit any forms provided to you by your financial institution in response to your Letter(s) of Instruction.  </w:t>
      </w:r>
    </w:p>
    <w:p w14:paraId="5925DB9D"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1C66F5DF"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34F32BB4"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6FE05B00" w14:textId="77777777" w:rsidR="00C955B7" w:rsidRPr="00991378" w:rsidRDefault="00C955B7" w:rsidP="00C955B7">
      <w:pPr>
        <w:widowControl/>
        <w:tabs>
          <w:tab w:val="center" w:pos="4680"/>
        </w:tabs>
        <w:suppressAutoHyphens/>
        <w:spacing w:line="264" w:lineRule="atLeast"/>
        <w:jc w:val="both"/>
        <w:rPr>
          <w:rFonts w:ascii="Garamond" w:hAnsi="Garamond"/>
          <w:i/>
          <w:iCs/>
        </w:rPr>
      </w:pPr>
      <w:r w:rsidRPr="00991378">
        <w:rPr>
          <w:rFonts w:ascii="Garamond" w:hAnsi="Garamond"/>
        </w:rPr>
        <w:t xml:space="preserve">In order to change the beneficiary(ies) of a Retirement Account, you may complete and sign the attached Letter of Instruction as indicated and then submit the Letter of Instruction to the broker or financial institution that manages this account. This can also be handled through a customer online portal if available to you.  </w:t>
      </w:r>
      <w:r w:rsidRPr="00991378">
        <w:rPr>
          <w:rFonts w:ascii="Garamond" w:hAnsi="Garamond"/>
          <w:i/>
          <w:iCs/>
        </w:rPr>
        <w:t xml:space="preserve">Note: A Spousal Waiver must be obtained if you wish to designate anyone other than your spouse as the beneficiary of a Retirement Account that is governed by ERISA. Contact your broker or plan administrator for details. </w:t>
      </w:r>
    </w:p>
    <w:p w14:paraId="0D0FFB33"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39249218"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 xml:space="preserve"> </w:t>
      </w:r>
    </w:p>
    <w:p w14:paraId="4B056FE5"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164E370E" w14:textId="77777777" w:rsidR="00332A5E" w:rsidRDefault="00332A5E" w:rsidP="00C955B7">
      <w:pPr>
        <w:widowControl/>
        <w:tabs>
          <w:tab w:val="center" w:pos="4680"/>
        </w:tabs>
        <w:suppressAutoHyphens/>
        <w:spacing w:line="264" w:lineRule="atLeast"/>
        <w:jc w:val="both"/>
        <w:rPr>
          <w:rFonts w:ascii="Garamond" w:eastAsia="Times New Roman" w:hAnsi="Garamond"/>
          <w:b/>
          <w:bCs/>
        </w:rPr>
      </w:pPr>
      <w:r>
        <w:rPr>
          <w:rFonts w:ascii="Garamond" w:eastAsia="Times New Roman" w:hAnsi="Garamond"/>
          <w:b/>
          <w:bCs/>
        </w:rPr>
        <w:t>{[</w:t>
      </w:r>
      <w:r>
        <w:rPr>
          <w:rStyle w:val="Strong"/>
          <w:rFonts w:ascii="Garamond" w:eastAsia="Times New Roman" w:hAnsi="Garamond"/>
          <w:color w:val="41A151"/>
          <w:shd w:val="clear" w:color="auto" w:fill="C9F3CD"/>
        </w:rPr>
        <w:t>if</w:t>
      </w:r>
      <w:r>
        <w:rPr>
          <w:rFonts w:ascii="Garamond" w:eastAsia="Times New Roman" w:hAnsi="Garamond"/>
          <w:b/>
          <w:bCs/>
          <w:color w:val="2157AD"/>
          <w:shd w:val="clear" w:color="auto" w:fill="C9F3CD"/>
        </w:rPr>
        <w:t xml:space="preserve"> StateLawSelect.Name == "Louisiana"</w:t>
      </w:r>
      <w:r>
        <w:rPr>
          <w:rFonts w:ascii="Garamond" w:eastAsia="Times New Roman" w:hAnsi="Garamond"/>
          <w:b/>
          <w:bCs/>
        </w:rPr>
        <w:t xml:space="preserve">]} </w:t>
      </w:r>
    </w:p>
    <w:p w14:paraId="2AA2817B" w14:textId="56A1BFF6" w:rsidR="00C955B7"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 xml:space="preserve">NOTE: A Retirement Account is a “countable” asset for Medicaid purposes in </w:t>
      </w:r>
      <w:r w:rsidR="00332A5E">
        <w:rPr>
          <w:rFonts w:ascii="Garamond" w:eastAsia="Times New Roman" w:hAnsi="Garamond"/>
          <w:b/>
          <w:bCs/>
        </w:rPr>
        <w:t>{[</w:t>
      </w:r>
      <w:r w:rsidR="00332A5E">
        <w:rPr>
          <w:rFonts w:ascii="Garamond" w:eastAsia="Times New Roman" w:hAnsi="Garamond"/>
          <w:b/>
          <w:bCs/>
          <w:color w:val="2157AD"/>
          <w:shd w:val="clear" w:color="auto" w:fill="C9E1F3"/>
        </w:rPr>
        <w:t>StateLawSelect.Name</w:t>
      </w:r>
      <w:r w:rsidR="00332A5E">
        <w:rPr>
          <w:rFonts w:ascii="Garamond" w:eastAsia="Times New Roman" w:hAnsi="Garamond"/>
          <w:b/>
          <w:bCs/>
        </w:rPr>
        <w:t>]}</w:t>
      </w:r>
      <w:r w:rsidRPr="00991378">
        <w:rPr>
          <w:rFonts w:ascii="Garamond" w:hAnsi="Garamond" w:cs="Arial"/>
          <w:b/>
          <w:bCs/>
          <w:spacing w:val="-6"/>
        </w:rPr>
        <w:t xml:space="preserve"> as of the original date of your Living Trust, so if you do not wish to “spend down” your Retirement Account in the event of a healthcare crisis necessitating long-term care, you may consider withdrawing funds from your Retirement Account over a period of time and reinvesting such funds in the name of your Living Trust. </w:t>
      </w:r>
      <w:r w:rsidRPr="00991378">
        <w:rPr>
          <w:rFonts w:ascii="Garamond" w:hAnsi="Garamond" w:cs="Arial"/>
          <w:b/>
          <w:bCs/>
          <w:i/>
          <w:iCs/>
          <w:spacing w:val="-6"/>
        </w:rPr>
        <w:t>Any withdrawals from your Retirement Account will be subject to income tax, as well as penalties you have not attached the requisite age.</w:t>
      </w:r>
      <w:r w:rsidRPr="00991378">
        <w:rPr>
          <w:rFonts w:ascii="Garamond" w:hAnsi="Garamond" w:cs="Arial"/>
          <w:b/>
          <w:bCs/>
          <w:spacing w:val="-6"/>
        </w:rPr>
        <w:t xml:space="preserve"> Before taking excess distributions from a Retirement Account, consult with a financial advisor to minimize potential withdrawal penalties and a tax professional to optimize the income tax consequences. Note further that subsequent transfers to your Living Trust from distributions received from a Retirement Account or otherwise will be subject to a Medicaid Lookback Period, which is currently 60 months as of the original date of your Living Trust. </w:t>
      </w:r>
    </w:p>
    <w:p w14:paraId="70F08164" w14:textId="55A0C4B3" w:rsidR="00332A5E" w:rsidRPr="00991378" w:rsidRDefault="00332A5E" w:rsidP="00C955B7">
      <w:pPr>
        <w:widowControl/>
        <w:tabs>
          <w:tab w:val="center" w:pos="4680"/>
        </w:tabs>
        <w:suppressAutoHyphens/>
        <w:spacing w:line="264" w:lineRule="atLeast"/>
        <w:jc w:val="both"/>
        <w:rPr>
          <w:rFonts w:ascii="Garamond" w:hAnsi="Garamond" w:cs="Arial"/>
          <w:b/>
          <w:bCs/>
          <w:spacing w:val="-6"/>
        </w:rPr>
      </w:pPr>
      <w:r>
        <w:rPr>
          <w:rFonts w:ascii="Garamond" w:eastAsia="Times New Roman" w:hAnsi="Garamond"/>
          <w:b/>
          <w:bCs/>
        </w:rPr>
        <w:t>{[</w:t>
      </w:r>
      <w:r>
        <w:rPr>
          <w:rStyle w:val="Strong"/>
          <w:rFonts w:ascii="Garamond" w:eastAsia="Times New Roman" w:hAnsi="Garamond"/>
          <w:color w:val="41A151"/>
          <w:shd w:val="clear" w:color="auto" w:fill="C9F3CD"/>
        </w:rPr>
        <w:t>endif</w:t>
      </w:r>
      <w:r>
        <w:rPr>
          <w:rFonts w:ascii="Garamond" w:eastAsia="Times New Roman" w:hAnsi="Garamond"/>
          <w:b/>
          <w:bCs/>
        </w:rPr>
        <w:t>]}</w:t>
      </w:r>
    </w:p>
    <w:p w14:paraId="374E04A1"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47147020"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761E5B15" w14:textId="77777777" w:rsidR="00C955B7" w:rsidRPr="00991378" w:rsidRDefault="00C955B7" w:rsidP="00C955B7">
      <w:pPr>
        <w:widowControl/>
        <w:tabs>
          <w:tab w:val="center" w:pos="4680"/>
        </w:tabs>
        <w:suppressAutoHyphens/>
        <w:spacing w:line="264" w:lineRule="atLeast"/>
        <w:jc w:val="center"/>
        <w:rPr>
          <w:rFonts w:ascii="Garamond" w:hAnsi="Garamond"/>
        </w:rPr>
      </w:pPr>
      <w:r w:rsidRPr="00991378">
        <w:rPr>
          <w:rFonts w:ascii="Garamond" w:hAnsi="Garamond"/>
        </w:rPr>
        <w:br w:type="page"/>
      </w:r>
    </w:p>
    <w:p w14:paraId="05991E35"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E28882E"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3FD3E00"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540786B"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558625D"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AC233D2"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74AD54E"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CE5FF42"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&gt;&gt; INSERT RETIREMENT ACCOUNT LETTERS HERE &lt;&lt;</w:t>
      </w:r>
    </w:p>
    <w:p w14:paraId="6E7E4C6F"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7E4726C5"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if</w:t>
      </w:r>
      <w:r w:rsidRPr="00991378">
        <w:rPr>
          <w:rFonts w:ascii="Garamond" w:hAnsi="Garamond"/>
          <w:noProof/>
          <w:color w:val="2157AD"/>
          <w:shd w:val="clear" w:color="auto" w:fill="C9F3CD"/>
        </w:rPr>
        <w:t xml:space="preserve"> (BlankAssetLettersv3|contains: "LifeInsureWithCash")</w:t>
      </w:r>
      <w:r w:rsidRPr="00991378">
        <w:rPr>
          <w:rFonts w:ascii="Garamond" w:hAnsi="Garamond"/>
        </w:rPr>
        <w:t>]}</w:t>
      </w:r>
    </w:p>
    <w:p w14:paraId="0AA75BDD"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5EBB063C"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517BF058" w14:textId="0EDDE8A6" w:rsidR="00C955B7" w:rsidRPr="00C12EA5" w:rsidRDefault="00C955B7" w:rsidP="00BE6B31">
            <w:pPr>
              <w:widowControl/>
              <w:tabs>
                <w:tab w:val="center" w:pos="4560"/>
              </w:tabs>
              <w:suppressAutoHyphens/>
              <w:spacing w:before="90" w:after="54" w:line="240" w:lineRule="atLeast"/>
              <w:jc w:val="center"/>
              <w:rPr>
                <w:rFonts w:ascii="Garamond" w:hAnsi="Garamond" w:cs="Arial"/>
                <w:b/>
                <w:bCs/>
                <w:spacing w:val="-3"/>
                <w:sz w:val="28"/>
                <w:szCs w:val="28"/>
              </w:rPr>
            </w:pPr>
            <w:r w:rsidRPr="00C12EA5">
              <w:rPr>
                <w:rFonts w:ascii="Garamond" w:hAnsi="Garamond" w:cs="Arial"/>
                <w:b/>
                <w:bCs/>
                <w:spacing w:val="-3"/>
                <w:sz w:val="28"/>
                <w:szCs w:val="28"/>
              </w:rPr>
              <w:lastRenderedPageBreak/>
              <w:t xml:space="preserve">LIFE INSURANCE </w:t>
            </w:r>
            <w:r w:rsidRPr="00C12EA5">
              <w:rPr>
                <w:rFonts w:ascii="Garamond" w:hAnsi="Garamond" w:cs="Arial"/>
                <w:b/>
                <w:bCs/>
                <w:i/>
                <w:iCs/>
                <w:spacing w:val="-3"/>
                <w:sz w:val="28"/>
                <w:szCs w:val="28"/>
              </w:rPr>
              <w:t xml:space="preserve">WITH </w:t>
            </w:r>
            <w:r w:rsidRPr="00C12EA5">
              <w:rPr>
                <w:rFonts w:ascii="Garamond" w:hAnsi="Garamond" w:cs="Arial"/>
                <w:b/>
                <w:bCs/>
                <w:spacing w:val="-3"/>
                <w:sz w:val="28"/>
                <w:szCs w:val="28"/>
              </w:rPr>
              <w:t>CASH VALUE</w:t>
            </w:r>
          </w:p>
          <w:p w14:paraId="1AC04F9D"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C12EA5">
              <w:rPr>
                <w:rFonts w:ascii="Garamond" w:hAnsi="Garamond" w:cs="Arial"/>
                <w:b/>
                <w:bCs/>
                <w:spacing w:val="-3"/>
                <w:sz w:val="28"/>
                <w:szCs w:val="28"/>
              </w:rPr>
              <w:t>(Letters of Instruction)</w:t>
            </w:r>
          </w:p>
        </w:tc>
      </w:tr>
    </w:tbl>
    <w:p w14:paraId="47EB2196" w14:textId="77777777" w:rsidR="00C955B7" w:rsidRPr="00991378" w:rsidRDefault="00C955B7" w:rsidP="00C955B7">
      <w:pPr>
        <w:jc w:val="center"/>
        <w:rPr>
          <w:rFonts w:ascii="Garamond" w:hAnsi="Garamond" w:cs="Arial"/>
          <w:b/>
          <w:bCs/>
          <w:smallCaps/>
          <w:spacing w:val="-6"/>
        </w:rPr>
      </w:pPr>
    </w:p>
    <w:p w14:paraId="22743FA6" w14:textId="77777777" w:rsidR="00C955B7" w:rsidRPr="00991378" w:rsidRDefault="00C955B7" w:rsidP="00C955B7">
      <w:pPr>
        <w:jc w:val="center"/>
        <w:rPr>
          <w:rFonts w:ascii="Garamond" w:hAnsi="Garamond" w:cs="Times New Roman"/>
        </w:rPr>
      </w:pPr>
      <w:r w:rsidRPr="00991378">
        <w:rPr>
          <w:rFonts w:ascii="Garamond" w:hAnsi="Garamond" w:cs="Arial"/>
          <w:b/>
          <w:bCs/>
          <w:smallCaps/>
          <w:spacing w:val="-6"/>
        </w:rPr>
        <w:t xml:space="preserve">Asset Type: </w:t>
      </w:r>
      <w:r w:rsidRPr="00991378">
        <w:rPr>
          <w:rFonts w:ascii="Garamond" w:hAnsi="Garamond" w:cs="Times New Roman"/>
        </w:rPr>
        <w:t>Whole Life, Split Dollar, Variable Life, Universal Life, etc.</w:t>
      </w:r>
    </w:p>
    <w:p w14:paraId="60BA9A12" w14:textId="77777777" w:rsidR="00C955B7" w:rsidRPr="00991378" w:rsidRDefault="00C955B7" w:rsidP="00C955B7">
      <w:pPr>
        <w:jc w:val="center"/>
        <w:rPr>
          <w:rFonts w:ascii="Garamond" w:hAnsi="Garamond" w:cs="Arial"/>
          <w:b/>
          <w:bCs/>
          <w:smallCaps/>
          <w:spacing w:val="-6"/>
        </w:rPr>
      </w:pPr>
    </w:p>
    <w:p w14:paraId="71B58B6A"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if</w:t>
      </w:r>
      <w:r w:rsidRPr="00991378">
        <w:rPr>
          <w:rFonts w:ascii="Garamond" w:hAnsi="Garamond" w:cs="Arial"/>
          <w:noProof/>
          <w:color w:val="2157AD"/>
          <w:spacing w:val="-6"/>
          <w:shd w:val="clear" w:color="auto" w:fill="C9F3CD"/>
        </w:rPr>
        <w:t xml:space="preserve"> RevApt != "APT"</w:t>
      </w:r>
      <w:r w:rsidRPr="00991378">
        <w:rPr>
          <w:rFonts w:ascii="Garamond" w:hAnsi="Garamond" w:cs="Arial"/>
          <w:spacing w:val="-6"/>
        </w:rPr>
        <w:t>]}</w:t>
      </w:r>
    </w:p>
    <w:p w14:paraId="5CB24A68"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revocable</w:t>
      </w:r>
      <w:r w:rsidRPr="00991378">
        <w:rPr>
          <w:rFonts w:ascii="Garamond" w:hAnsi="Garamond" w:cs="Arial"/>
          <w:spacing w:val="-6"/>
        </w:rPr>
        <w:t xml:space="preserve">. You should review your beneficiary designations of your Life Insurance policies to ensure the designations reflect your intent. A Life Insurance policy is a “non-probate” asset so your designated beneficiary(ies) will receive the proceeds of your Life Insurance policy without the need for probate. Ownership and/or the beneficiary designation(s) of a Life Insurance policy with cash value should be changed in some instances.  </w:t>
      </w:r>
    </w:p>
    <w:p w14:paraId="3EDD5D03"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4D45FEC7"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114BE519"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27A0AA87" w14:textId="77777777" w:rsidR="00C955B7" w:rsidRPr="00991378" w:rsidRDefault="00C955B7" w:rsidP="00C955B7">
      <w:pPr>
        <w:widowControl/>
        <w:suppressAutoHyphens/>
        <w:spacing w:line="264" w:lineRule="atLeast"/>
        <w:ind w:left="720" w:right="720"/>
        <w:jc w:val="both"/>
        <w:rPr>
          <w:rFonts w:ascii="Garamond" w:hAnsi="Garamond"/>
        </w:rPr>
      </w:pPr>
      <w:r w:rsidRPr="00991378">
        <w:rPr>
          <w:rFonts w:ascii="Garamond" w:hAnsi="Garamond"/>
        </w:rPr>
        <w:t xml:space="preserve">To change the beneficiary and/or ownership of a Life Insurance Policy to your Living Trust: </w:t>
      </w:r>
    </w:p>
    <w:p w14:paraId="59BACA98" w14:textId="3387F154" w:rsidR="00C955B7" w:rsidRPr="00991378" w:rsidRDefault="00C955B7" w:rsidP="00C955B7">
      <w:pPr>
        <w:widowControl/>
        <w:numPr>
          <w:ilvl w:val="1"/>
          <w:numId w:val="22"/>
        </w:numPr>
        <w:suppressAutoHyphens/>
        <w:spacing w:line="264" w:lineRule="atLeast"/>
        <w:ind w:right="720"/>
        <w:jc w:val="both"/>
        <w:rPr>
          <w:rFonts w:ascii="Garamond" w:hAnsi="Garamond"/>
        </w:rPr>
      </w:pPr>
      <w:r w:rsidRPr="00991378">
        <w:rPr>
          <w:rFonts w:ascii="Garamond" w:hAnsi="Garamond"/>
        </w:rPr>
        <w:t xml:space="preserve">Complete the attached Letter of Instruction and appropriate Request Form for each Life Insurance policy you wish to change and submit the </w:t>
      </w:r>
      <w:r w:rsidR="00B35F77">
        <w:rPr>
          <w:rFonts w:ascii="Garamond" w:hAnsi="Garamond"/>
        </w:rPr>
        <w:t>same</w:t>
      </w:r>
      <w:r w:rsidR="00B35F77" w:rsidRPr="009114B0">
        <w:rPr>
          <w:rFonts w:ascii="Garamond" w:hAnsi="Garamond"/>
        </w:rPr>
        <w:t xml:space="preserve"> </w:t>
      </w:r>
      <w:r w:rsidR="00B35F77">
        <w:rPr>
          <w:rFonts w:ascii="Garamond" w:hAnsi="Garamond"/>
        </w:rPr>
        <w:t xml:space="preserve">along with the Certificate of Trust </w:t>
      </w:r>
      <w:r w:rsidR="00B35F77" w:rsidRPr="009114B0">
        <w:rPr>
          <w:rFonts w:ascii="Garamond" w:hAnsi="Garamond"/>
        </w:rPr>
        <w:t xml:space="preserve">to </w:t>
      </w:r>
      <w:r w:rsidRPr="00991378">
        <w:rPr>
          <w:rFonts w:ascii="Garamond" w:hAnsi="Garamond"/>
        </w:rPr>
        <w:t xml:space="preserve">your life insurance agent or insurer. </w:t>
      </w:r>
    </w:p>
    <w:p w14:paraId="6DFB02FB" w14:textId="77777777" w:rsidR="00C955B7" w:rsidRPr="00991378" w:rsidRDefault="00C955B7" w:rsidP="00C955B7">
      <w:pPr>
        <w:widowControl/>
        <w:numPr>
          <w:ilvl w:val="1"/>
          <w:numId w:val="22"/>
        </w:numPr>
        <w:suppressAutoHyphens/>
        <w:spacing w:line="264" w:lineRule="atLeast"/>
        <w:ind w:right="720"/>
        <w:jc w:val="both"/>
        <w:rPr>
          <w:rFonts w:ascii="Garamond" w:hAnsi="Garamond"/>
        </w:rPr>
      </w:pPr>
      <w:r w:rsidRPr="00991378">
        <w:rPr>
          <w:rFonts w:ascii="Garamond" w:hAnsi="Garamond"/>
        </w:rPr>
        <w:t xml:space="preserve">Complete and submit any forms provided to you by your life insurance agent or insurer in response to your Letter(s) of Instruction.  </w:t>
      </w:r>
    </w:p>
    <w:p w14:paraId="51AE4840"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26169CD6"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4C8B9290"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21826978" w14:textId="77777777" w:rsidR="00C955B7" w:rsidRPr="00991378" w:rsidRDefault="00C955B7" w:rsidP="00C955B7">
      <w:pPr>
        <w:widowControl/>
        <w:tabs>
          <w:tab w:val="center" w:pos="4680"/>
        </w:tabs>
        <w:suppressAutoHyphens/>
        <w:spacing w:line="264" w:lineRule="atLeast"/>
        <w:jc w:val="both"/>
        <w:rPr>
          <w:rFonts w:ascii="Garamond" w:hAnsi="Garamond"/>
          <w:i/>
          <w:iCs/>
        </w:rPr>
      </w:pPr>
      <w:r w:rsidRPr="00991378">
        <w:rPr>
          <w:rFonts w:ascii="Garamond" w:hAnsi="Garamond" w:cs="Arial"/>
          <w:spacing w:val="-6"/>
        </w:rPr>
        <w:t xml:space="preserve">Your Living Trust may be designated as the beneficiary of a life insurance policy, in which case the proceeds will be payable to the Living Trust and held, administered, and distributed in accordance with the terms of your Living Trust </w:t>
      </w:r>
      <w:r w:rsidRPr="00991378">
        <w:rPr>
          <w:rFonts w:ascii="Garamond" w:hAnsi="Garamond" w:cs="Arial"/>
          <w:i/>
          <w:iCs/>
          <w:spacing w:val="-6"/>
        </w:rPr>
        <w:t>Do</w:t>
      </w:r>
      <w:r w:rsidRPr="00991378">
        <w:rPr>
          <w:rFonts w:ascii="Garamond" w:hAnsi="Garamond"/>
          <w:i/>
          <w:iCs/>
        </w:rPr>
        <w:t xml:space="preserve"> not follow these instructions if you do not wish for life insurance proceeds to pass pursuant to the terms of your Living Trust.</w:t>
      </w:r>
    </w:p>
    <w:p w14:paraId="2314DB31" w14:textId="77777777" w:rsidR="00C955B7" w:rsidRPr="00991378" w:rsidRDefault="00C955B7" w:rsidP="00C955B7">
      <w:pPr>
        <w:widowControl/>
        <w:tabs>
          <w:tab w:val="center" w:pos="4680"/>
        </w:tabs>
        <w:suppressAutoHyphens/>
        <w:spacing w:line="264" w:lineRule="atLeast"/>
        <w:jc w:val="both"/>
        <w:rPr>
          <w:rFonts w:ascii="Garamond" w:hAnsi="Garamond"/>
          <w:i/>
          <w:iCs/>
        </w:rPr>
      </w:pPr>
    </w:p>
    <w:p w14:paraId="72299BEC" w14:textId="77777777" w:rsidR="00C955B7" w:rsidRPr="00991378" w:rsidRDefault="00C955B7" w:rsidP="00C955B7">
      <w:pPr>
        <w:widowControl/>
        <w:tabs>
          <w:tab w:val="center" w:pos="4680"/>
        </w:tabs>
        <w:suppressAutoHyphens/>
        <w:spacing w:line="264" w:lineRule="atLeast"/>
        <w:jc w:val="center"/>
        <w:rPr>
          <w:rFonts w:ascii="Garamond" w:hAnsi="Garamond"/>
          <w:b/>
          <w:bCs/>
        </w:rPr>
      </w:pPr>
      <w:r w:rsidRPr="00991378">
        <w:rPr>
          <w:rFonts w:ascii="Garamond" w:hAnsi="Garamond"/>
          <w:b/>
          <w:bCs/>
        </w:rPr>
        <w:t>Change of Beneficiary</w:t>
      </w:r>
    </w:p>
    <w:p w14:paraId="414FA49F"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276B3337"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ab/>
        <w:t xml:space="preserve">In order to change the </w:t>
      </w:r>
      <w:r w:rsidRPr="00991378">
        <w:rPr>
          <w:rFonts w:ascii="Garamond" w:hAnsi="Garamond"/>
          <w:i/>
          <w:iCs/>
        </w:rPr>
        <w:t>beneficiary</w:t>
      </w:r>
      <w:r w:rsidRPr="00991378">
        <w:rPr>
          <w:rFonts w:ascii="Garamond" w:hAnsi="Garamond"/>
        </w:rPr>
        <w:t>(ies) of a Life Insurance policy to your Living Trust, you may complete and sign the attached:</w:t>
      </w:r>
    </w:p>
    <w:p w14:paraId="56989B72"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379055C8" w14:textId="77777777" w:rsidR="00C955B7" w:rsidRPr="00991378" w:rsidRDefault="00C955B7" w:rsidP="00C955B7">
      <w:pPr>
        <w:widowControl/>
        <w:numPr>
          <w:ilvl w:val="0"/>
          <w:numId w:val="24"/>
        </w:numPr>
        <w:suppressAutoHyphens/>
        <w:spacing w:line="264" w:lineRule="atLeast"/>
        <w:jc w:val="both"/>
        <w:rPr>
          <w:rFonts w:ascii="Garamond" w:hAnsi="Garamond"/>
        </w:rPr>
      </w:pPr>
      <w:r w:rsidRPr="00991378">
        <w:rPr>
          <w:rFonts w:ascii="Garamond" w:hAnsi="Garamond"/>
        </w:rPr>
        <w:t xml:space="preserve">Letter of Instruction, and </w:t>
      </w:r>
    </w:p>
    <w:p w14:paraId="3737ACAD" w14:textId="77777777" w:rsidR="00C955B7" w:rsidRPr="00991378" w:rsidRDefault="00C955B7" w:rsidP="00C955B7">
      <w:pPr>
        <w:widowControl/>
        <w:numPr>
          <w:ilvl w:val="0"/>
          <w:numId w:val="24"/>
        </w:numPr>
        <w:suppressAutoHyphens/>
        <w:spacing w:line="264" w:lineRule="atLeast"/>
        <w:jc w:val="both"/>
        <w:rPr>
          <w:rFonts w:ascii="Garamond" w:hAnsi="Garamond"/>
        </w:rPr>
      </w:pPr>
      <w:r w:rsidRPr="00991378">
        <w:rPr>
          <w:rFonts w:ascii="Garamond" w:hAnsi="Garamond"/>
        </w:rPr>
        <w:t xml:space="preserve">Request for Change of Beneficiary to Living Trust form </w:t>
      </w:r>
    </w:p>
    <w:p w14:paraId="6DE84C93" w14:textId="77777777" w:rsidR="00C955B7" w:rsidRPr="00991378" w:rsidRDefault="00C955B7" w:rsidP="00C955B7">
      <w:pPr>
        <w:widowControl/>
        <w:suppressAutoHyphens/>
        <w:spacing w:line="264" w:lineRule="atLeast"/>
        <w:ind w:left="720"/>
        <w:jc w:val="both"/>
        <w:rPr>
          <w:rFonts w:ascii="Garamond" w:hAnsi="Garamond"/>
        </w:rPr>
      </w:pPr>
    </w:p>
    <w:p w14:paraId="03CE9A8B"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as indicated and then submit these documents along with a copy of your Certificate of Trust to your life insurance agent or the insurance company. </w:t>
      </w:r>
    </w:p>
    <w:p w14:paraId="280B72C8"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5A3F238B" w14:textId="77777777" w:rsidR="00C955B7" w:rsidRPr="00991378" w:rsidRDefault="00C955B7" w:rsidP="00C955B7">
      <w:pPr>
        <w:jc w:val="center"/>
        <w:rPr>
          <w:rFonts w:ascii="Garamond" w:hAnsi="Garamond" w:cs="Arial"/>
          <w:b/>
          <w:bCs/>
          <w:spacing w:val="-6"/>
        </w:rPr>
      </w:pPr>
      <w:r w:rsidRPr="00991378">
        <w:rPr>
          <w:rFonts w:ascii="Garamond" w:hAnsi="Garamond" w:cs="Arial"/>
          <w:b/>
          <w:bCs/>
          <w:spacing w:val="-6"/>
        </w:rPr>
        <w:t>Change of Ownership</w:t>
      </w:r>
    </w:p>
    <w:p w14:paraId="434370E0" w14:textId="77777777" w:rsidR="00C955B7" w:rsidRPr="00991378" w:rsidRDefault="00C955B7" w:rsidP="00C955B7">
      <w:pPr>
        <w:jc w:val="both"/>
        <w:rPr>
          <w:rFonts w:ascii="Garamond" w:hAnsi="Garamond" w:cs="Arial"/>
          <w:spacing w:val="-6"/>
        </w:rPr>
      </w:pPr>
    </w:p>
    <w:p w14:paraId="0D4E1200" w14:textId="77777777" w:rsidR="00C955B7" w:rsidRPr="00991378" w:rsidRDefault="00C955B7" w:rsidP="00C955B7">
      <w:pPr>
        <w:ind w:firstLine="720"/>
        <w:jc w:val="both"/>
        <w:rPr>
          <w:rFonts w:ascii="Garamond" w:hAnsi="Garamond"/>
          <w:i/>
          <w:iCs/>
        </w:rPr>
      </w:pPr>
      <w:r w:rsidRPr="00991378">
        <w:rPr>
          <w:rFonts w:ascii="Garamond" w:hAnsi="Garamond" w:cs="Arial"/>
          <w:spacing w:val="-6"/>
        </w:rPr>
        <w:t xml:space="preserve">If you own a cash value Life Insurance policy on your own life, you do not need to change ownership. However, if you own a Life Insurance policy </w:t>
      </w:r>
      <w:r w:rsidRPr="00991378">
        <w:rPr>
          <w:rFonts w:ascii="Garamond" w:hAnsi="Garamond" w:cs="Arial"/>
          <w:i/>
          <w:iCs/>
          <w:spacing w:val="-6"/>
        </w:rPr>
        <w:t>on the life of another person</w:t>
      </w:r>
      <w:r w:rsidRPr="00991378">
        <w:rPr>
          <w:rFonts w:ascii="Garamond" w:hAnsi="Garamond" w:cs="Arial"/>
          <w:spacing w:val="-6"/>
        </w:rPr>
        <w:t xml:space="preserve"> it is recommended that you change ownership in order to avoid probate. For example, if you own a policy on the life of a spouse or child, probate will be required if you predecease your spouse or child because the policy itself is an asset. </w:t>
      </w:r>
      <w:r w:rsidRPr="00991378">
        <w:rPr>
          <w:rFonts w:ascii="Garamond" w:hAnsi="Garamond"/>
          <w:i/>
          <w:iCs/>
        </w:rPr>
        <w:t xml:space="preserve">You may transfer ownership of a cross-owned Life Insurance policy </w:t>
      </w:r>
      <w:r w:rsidRPr="00991378">
        <w:rPr>
          <w:rFonts w:ascii="Garamond" w:hAnsi="Garamond"/>
          <w:i/>
          <w:iCs/>
          <w:u w:val="single"/>
        </w:rPr>
        <w:t>to your Living Trust</w:t>
      </w:r>
      <w:r w:rsidRPr="00991378">
        <w:rPr>
          <w:rFonts w:ascii="Garamond" w:hAnsi="Garamond"/>
          <w:i/>
          <w:iCs/>
        </w:rPr>
        <w:t xml:space="preserve">. </w:t>
      </w:r>
    </w:p>
    <w:p w14:paraId="07154E90" w14:textId="77777777" w:rsidR="00C955B7" w:rsidRPr="00991378" w:rsidRDefault="00C955B7" w:rsidP="00C955B7">
      <w:pPr>
        <w:ind w:firstLine="720"/>
        <w:jc w:val="both"/>
        <w:rPr>
          <w:rFonts w:ascii="Garamond" w:hAnsi="Garamond"/>
          <w:i/>
          <w:iCs/>
        </w:rPr>
      </w:pPr>
    </w:p>
    <w:p w14:paraId="5773A581"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ab/>
        <w:t xml:space="preserve">In order to change </w:t>
      </w:r>
      <w:r w:rsidRPr="00991378">
        <w:rPr>
          <w:rFonts w:ascii="Garamond" w:hAnsi="Garamond"/>
          <w:i/>
          <w:iCs/>
        </w:rPr>
        <w:t>ownership</w:t>
      </w:r>
      <w:r w:rsidRPr="00991378">
        <w:rPr>
          <w:rFonts w:ascii="Garamond" w:hAnsi="Garamond"/>
        </w:rPr>
        <w:t xml:space="preserve"> of a life insurance policy to your Living Trust, you may complete and sign the attached:</w:t>
      </w:r>
    </w:p>
    <w:p w14:paraId="0AA132BD" w14:textId="77777777" w:rsidR="00C955B7" w:rsidRPr="00991378" w:rsidRDefault="00C955B7" w:rsidP="00C955B7">
      <w:pPr>
        <w:widowControl/>
        <w:suppressAutoHyphens/>
        <w:spacing w:line="264" w:lineRule="atLeast"/>
        <w:jc w:val="both"/>
        <w:rPr>
          <w:rFonts w:ascii="Garamond" w:hAnsi="Garamond"/>
        </w:rPr>
      </w:pPr>
    </w:p>
    <w:p w14:paraId="65242D36" w14:textId="77777777" w:rsidR="00C955B7" w:rsidRPr="00991378" w:rsidRDefault="00C955B7" w:rsidP="00C955B7">
      <w:pPr>
        <w:widowControl/>
        <w:numPr>
          <w:ilvl w:val="0"/>
          <w:numId w:val="25"/>
        </w:numPr>
        <w:suppressAutoHyphens/>
        <w:spacing w:line="264" w:lineRule="atLeast"/>
        <w:jc w:val="both"/>
        <w:rPr>
          <w:rFonts w:ascii="Garamond" w:hAnsi="Garamond"/>
        </w:rPr>
      </w:pPr>
      <w:r w:rsidRPr="00991378">
        <w:rPr>
          <w:rFonts w:ascii="Garamond" w:hAnsi="Garamond"/>
        </w:rPr>
        <w:t xml:space="preserve">Letter of Instruction, and </w:t>
      </w:r>
    </w:p>
    <w:p w14:paraId="37E7656E" w14:textId="77777777" w:rsidR="00C955B7" w:rsidRPr="00991378" w:rsidRDefault="00C955B7" w:rsidP="00C955B7">
      <w:pPr>
        <w:widowControl/>
        <w:numPr>
          <w:ilvl w:val="0"/>
          <w:numId w:val="25"/>
        </w:numPr>
        <w:suppressAutoHyphens/>
        <w:spacing w:line="264" w:lineRule="atLeast"/>
        <w:jc w:val="both"/>
        <w:rPr>
          <w:rFonts w:ascii="Garamond" w:hAnsi="Garamond"/>
        </w:rPr>
      </w:pPr>
      <w:r w:rsidRPr="00991378">
        <w:rPr>
          <w:rFonts w:ascii="Garamond" w:hAnsi="Garamond"/>
        </w:rPr>
        <w:t>Request to Change Ownership to Living Trust form</w:t>
      </w:r>
    </w:p>
    <w:p w14:paraId="432B0D9E" w14:textId="77777777" w:rsidR="00C955B7" w:rsidRPr="00991378" w:rsidRDefault="00C955B7" w:rsidP="00C955B7">
      <w:pPr>
        <w:widowControl/>
        <w:suppressAutoHyphens/>
        <w:spacing w:line="264" w:lineRule="atLeast"/>
        <w:ind w:left="720"/>
        <w:jc w:val="both"/>
        <w:rPr>
          <w:rFonts w:ascii="Garamond" w:hAnsi="Garamond"/>
        </w:rPr>
      </w:pPr>
    </w:p>
    <w:p w14:paraId="65B64C60"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 xml:space="preserve">as indicated and then submit these documents along with a copy of your Certificate of Trust to your life insurance agent or the insurance company. </w:t>
      </w:r>
    </w:p>
    <w:p w14:paraId="1D9CE0E2" w14:textId="77777777" w:rsidR="00C955B7" w:rsidRPr="00991378" w:rsidRDefault="00C955B7" w:rsidP="00C955B7">
      <w:pPr>
        <w:widowControl/>
        <w:suppressAutoHyphens/>
        <w:spacing w:line="264" w:lineRule="atLeast"/>
        <w:jc w:val="both"/>
        <w:rPr>
          <w:rFonts w:ascii="Garamond" w:hAnsi="Garamond"/>
        </w:rPr>
      </w:pPr>
    </w:p>
    <w:p w14:paraId="266C080F" w14:textId="77777777" w:rsidR="00C955B7" w:rsidRPr="00991378" w:rsidRDefault="00C955B7" w:rsidP="00C955B7">
      <w:pPr>
        <w:widowControl/>
        <w:suppressAutoHyphens/>
        <w:spacing w:line="264" w:lineRule="atLeast"/>
        <w:jc w:val="both"/>
        <w:rPr>
          <w:rFonts w:ascii="Garamond" w:hAnsi="Garamond" w:cs="Arial"/>
          <w:i/>
          <w:iCs/>
          <w:spacing w:val="-6"/>
        </w:rPr>
      </w:pPr>
      <w:r w:rsidRPr="00991378">
        <w:rPr>
          <w:rFonts w:ascii="Garamond" w:hAnsi="Garamond"/>
          <w:i/>
          <w:iCs/>
        </w:rPr>
        <w:t xml:space="preserve">NOTE: if you own a Life Insurance policy on the life of another person pursuant to a business buy-sell agreement for a company, do not follow these instructions and confer with legal counsel before changing ownership. </w:t>
      </w:r>
      <w:r w:rsidRPr="00991378">
        <w:rPr>
          <w:rFonts w:ascii="Garamond" w:hAnsi="Garamond" w:cs="Arial"/>
          <w:i/>
          <w:iCs/>
          <w:spacing w:val="-6"/>
        </w:rPr>
        <w:t xml:space="preserve"> </w:t>
      </w:r>
    </w:p>
    <w:p w14:paraId="197DE5A4" w14:textId="77777777" w:rsidR="00C955B7" w:rsidRPr="00991378" w:rsidRDefault="00C955B7" w:rsidP="00C955B7">
      <w:pPr>
        <w:widowControl/>
        <w:suppressAutoHyphens/>
        <w:spacing w:line="264" w:lineRule="atLeast"/>
        <w:jc w:val="both"/>
        <w:rPr>
          <w:rFonts w:ascii="Garamond" w:hAnsi="Garamond" w:cs="Arial"/>
          <w:spacing w:val="-6"/>
        </w:rPr>
      </w:pPr>
    </w:p>
    <w:p w14:paraId="0DDF9547"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Once the changes are made, please save the confirmations in this Estate Planning binder, and update your Trust Property List at the beginning of this tab.</w:t>
      </w:r>
    </w:p>
    <w:p w14:paraId="556E9052"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DA3773A" w14:textId="77777777" w:rsidR="00C955B7" w:rsidRPr="00991378" w:rsidRDefault="00C955B7" w:rsidP="00C955B7">
      <w:pPr>
        <w:rPr>
          <w:rFonts w:ascii="Garamond" w:hAnsi="Garamond"/>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life insurance is an IRA, 401k, or other tax-deferred qualified retirement account or investment.</w:t>
      </w:r>
    </w:p>
    <w:p w14:paraId="5321B2F4"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4EDB0E09"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else</w:t>
      </w:r>
      <w:r w:rsidRPr="00991378">
        <w:rPr>
          <w:rFonts w:ascii="Garamond" w:hAnsi="Garamond"/>
        </w:rPr>
        <w:t>]}</w:t>
      </w:r>
    </w:p>
    <w:p w14:paraId="44B64F7A"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irrevocable</w:t>
      </w:r>
      <w:r w:rsidRPr="00991378">
        <w:rPr>
          <w:rFonts w:ascii="Garamond" w:hAnsi="Garamond" w:cs="Arial"/>
          <w:spacing w:val="-6"/>
        </w:rPr>
        <w:t xml:space="preserve">. A life insurance policy is a “non-probate” asset so your designated beneficiary(ies) will receive the proceeds of your life insurance policy without the need for a probate. </w:t>
      </w:r>
    </w:p>
    <w:p w14:paraId="2113DDDA"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1232C891"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41452A62"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1577C4ED" w14:textId="77777777" w:rsidR="00C955B7" w:rsidRPr="00991378" w:rsidRDefault="00C955B7" w:rsidP="00C955B7">
      <w:pPr>
        <w:widowControl/>
        <w:suppressAutoHyphens/>
        <w:spacing w:line="264" w:lineRule="atLeast"/>
        <w:ind w:left="720" w:right="720"/>
        <w:jc w:val="both"/>
        <w:rPr>
          <w:rFonts w:ascii="Garamond" w:hAnsi="Garamond"/>
        </w:rPr>
      </w:pPr>
      <w:r w:rsidRPr="00991378">
        <w:rPr>
          <w:rFonts w:ascii="Garamond" w:hAnsi="Garamond"/>
        </w:rPr>
        <w:t xml:space="preserve">To change the beneficiary and/or ownership of a Life Insurance Policy to your Living Trust: </w:t>
      </w:r>
    </w:p>
    <w:p w14:paraId="2ECA6AFA" w14:textId="095E7D63" w:rsidR="00C955B7" w:rsidRPr="00991378" w:rsidRDefault="00C955B7" w:rsidP="00C955B7">
      <w:pPr>
        <w:widowControl/>
        <w:numPr>
          <w:ilvl w:val="0"/>
          <w:numId w:val="23"/>
        </w:numPr>
        <w:suppressAutoHyphens/>
        <w:spacing w:line="264" w:lineRule="atLeast"/>
        <w:ind w:right="720"/>
        <w:jc w:val="both"/>
        <w:rPr>
          <w:rFonts w:ascii="Garamond" w:hAnsi="Garamond"/>
        </w:rPr>
      </w:pPr>
      <w:r w:rsidRPr="00991378">
        <w:rPr>
          <w:rFonts w:ascii="Garamond" w:hAnsi="Garamond"/>
        </w:rPr>
        <w:t xml:space="preserve">Complete the attached Letter of Instruction and appropriate Request Form for each Life Insurance policy you wish to change and submit the </w:t>
      </w:r>
      <w:r w:rsidR="000E28C7">
        <w:rPr>
          <w:rFonts w:ascii="Garamond" w:hAnsi="Garamond"/>
        </w:rPr>
        <w:t>same</w:t>
      </w:r>
      <w:r w:rsidR="000E28C7" w:rsidRPr="009114B0">
        <w:rPr>
          <w:rFonts w:ascii="Garamond" w:hAnsi="Garamond"/>
        </w:rPr>
        <w:t xml:space="preserve"> </w:t>
      </w:r>
      <w:r w:rsidR="000E28C7">
        <w:rPr>
          <w:rFonts w:ascii="Garamond" w:hAnsi="Garamond"/>
        </w:rPr>
        <w:t xml:space="preserve">along with the Certificate of Trust </w:t>
      </w:r>
      <w:r w:rsidR="000E28C7" w:rsidRPr="009114B0">
        <w:rPr>
          <w:rFonts w:ascii="Garamond" w:hAnsi="Garamond"/>
        </w:rPr>
        <w:t xml:space="preserve">to </w:t>
      </w:r>
      <w:r w:rsidRPr="00991378">
        <w:rPr>
          <w:rFonts w:ascii="Garamond" w:hAnsi="Garamond"/>
        </w:rPr>
        <w:t xml:space="preserve">your life insurance agent or insurer. </w:t>
      </w:r>
    </w:p>
    <w:p w14:paraId="2676B91C" w14:textId="77777777" w:rsidR="00C955B7" w:rsidRPr="00991378" w:rsidRDefault="00C955B7" w:rsidP="00C955B7">
      <w:pPr>
        <w:widowControl/>
        <w:numPr>
          <w:ilvl w:val="0"/>
          <w:numId w:val="23"/>
        </w:numPr>
        <w:suppressAutoHyphens/>
        <w:spacing w:line="264" w:lineRule="atLeast"/>
        <w:ind w:right="720"/>
        <w:jc w:val="both"/>
        <w:rPr>
          <w:rFonts w:ascii="Garamond" w:hAnsi="Garamond"/>
        </w:rPr>
      </w:pPr>
      <w:r w:rsidRPr="00991378">
        <w:rPr>
          <w:rFonts w:ascii="Garamond" w:hAnsi="Garamond"/>
        </w:rPr>
        <w:t xml:space="preserve">Complete and submit any forms provided to you by your life insurance agent or insurer in response to your Letter(s) of Instruction.  </w:t>
      </w:r>
    </w:p>
    <w:p w14:paraId="33A83B2B"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57F2ABD9"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13B78BC3"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037968D9" w14:textId="3784E930"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Arial"/>
          <w:spacing w:val="-6"/>
        </w:rPr>
        <w:t xml:space="preserve">Your Living Trust may be designated as the </w:t>
      </w:r>
      <w:r w:rsidRPr="00991378">
        <w:rPr>
          <w:rFonts w:ascii="Garamond" w:hAnsi="Garamond" w:cs="Arial"/>
          <w:i/>
          <w:iCs/>
          <w:spacing w:val="-6"/>
        </w:rPr>
        <w:t>beneficiary</w:t>
      </w:r>
      <w:r w:rsidRPr="00991378">
        <w:rPr>
          <w:rFonts w:ascii="Garamond" w:hAnsi="Garamond" w:cs="Arial"/>
          <w:spacing w:val="-6"/>
        </w:rPr>
        <w:t xml:space="preserve"> of a life insurance policy, in which case the proceeds will be payable to the Living Trust and held, administered, and distributed in accordance with the terms of your Living Trust{[</w:t>
      </w:r>
      <w:r w:rsidRPr="00991378">
        <w:rPr>
          <w:rFonts w:ascii="Garamond" w:hAnsi="Garamond" w:cs="Arial"/>
          <w:b/>
          <w:noProof/>
          <w:color w:val="41A151"/>
          <w:spacing w:val="-6"/>
          <w:shd w:val="clear" w:color="auto" w:fill="C9F3CD"/>
        </w:rPr>
        <w:t>if</w:t>
      </w:r>
      <w:r w:rsidR="00086D94">
        <w:rPr>
          <w:rFonts w:ascii="Garamond" w:hAnsi="Garamond" w:cs="Arial"/>
          <w:noProof/>
          <w:color w:val="2157AD"/>
          <w:spacing w:val="-6"/>
          <w:shd w:val="clear" w:color="auto" w:fill="C9F3CD"/>
        </w:rPr>
        <w:t xml:space="preserve"> </w:t>
      </w:r>
      <w:r w:rsidR="004C2249">
        <w:rPr>
          <w:rFonts w:ascii="Garamond" w:hAnsi="Garamond" w:cs="Arial"/>
          <w:noProof/>
          <w:color w:val="2157AD"/>
          <w:spacing w:val="-6"/>
          <w:shd w:val="clear" w:color="auto" w:fill="C9F3CD"/>
        </w:rPr>
        <w:t>MarriedTF &amp;&amp; JointOrSinglePlan == "Joint"</w:t>
      </w:r>
      <w:r w:rsidRPr="00991378">
        <w:rPr>
          <w:rFonts w:ascii="Garamond" w:hAnsi="Garamond" w:cs="Arial"/>
          <w:spacing w:val="-6"/>
        </w:rPr>
        <w:t>]}. This is generally recommended for married Settlors of a joint Living Trust if asset protection is a goal for surviving spouse{[</w:t>
      </w:r>
      <w:r w:rsidRPr="00991378">
        <w:rPr>
          <w:rFonts w:ascii="Garamond" w:hAnsi="Garamond" w:cs="Arial"/>
          <w:b/>
          <w:noProof/>
          <w:color w:val="41A151"/>
          <w:spacing w:val="-6"/>
          <w:shd w:val="clear" w:color="auto" w:fill="C9F3CD"/>
        </w:rPr>
        <w:t>endif</w:t>
      </w:r>
      <w:r w:rsidRPr="00991378">
        <w:rPr>
          <w:rFonts w:ascii="Garamond" w:hAnsi="Garamond" w:cs="Arial"/>
          <w:spacing w:val="-6"/>
        </w:rPr>
        <w:t>]}</w:t>
      </w:r>
      <w:r w:rsidRPr="00991378">
        <w:rPr>
          <w:rFonts w:ascii="Garamond" w:hAnsi="Garamond"/>
          <w:i/>
          <w:iCs/>
        </w:rPr>
        <w:t>. Do not follow these instructions if you do not wish for life insurance proceeds to pass pursuant to the terms of your Living Trust.</w:t>
      </w:r>
    </w:p>
    <w:p w14:paraId="63B7F85D"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23BFF615" w14:textId="77777777" w:rsidR="00C955B7" w:rsidRPr="00991378" w:rsidRDefault="00C955B7" w:rsidP="00C955B7">
      <w:pPr>
        <w:rPr>
          <w:rFonts w:ascii="Garamond" w:hAnsi="Garamond" w:cs="Arial"/>
          <w:spacing w:val="-6"/>
        </w:rPr>
      </w:pPr>
      <w:r w:rsidRPr="00991378">
        <w:rPr>
          <w:rFonts w:ascii="Garamond" w:hAnsi="Garamond" w:cs="Arial"/>
          <w:spacing w:val="-6"/>
        </w:rPr>
        <w:t xml:space="preserve">The cash value of a life insurance policy is “countable” for purposes of Medicaid qualification. </w:t>
      </w:r>
      <w:r w:rsidRPr="00991378">
        <w:rPr>
          <w:rFonts w:ascii="Garamond" w:hAnsi="Garamond" w:cs="Arial"/>
          <w:b/>
          <w:bCs/>
          <w:spacing w:val="-6"/>
        </w:rPr>
        <w:t>If Medicaid qualification is a goal, changing ownership of a cash value life insurance policy to your Living Trust is generally recommended.</w:t>
      </w:r>
      <w:r w:rsidRPr="00991378">
        <w:rPr>
          <w:rFonts w:ascii="Garamond" w:hAnsi="Garamond" w:cs="Arial"/>
          <w:spacing w:val="-6"/>
        </w:rPr>
        <w:t xml:space="preserve">  </w:t>
      </w:r>
    </w:p>
    <w:p w14:paraId="1650457E"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2086BFA7"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lastRenderedPageBreak/>
        <w:t xml:space="preserve">In order to change the </w:t>
      </w:r>
      <w:r w:rsidRPr="00991378">
        <w:rPr>
          <w:rFonts w:ascii="Garamond" w:hAnsi="Garamond"/>
          <w:i/>
          <w:iCs/>
        </w:rPr>
        <w:t>beneficiary</w:t>
      </w:r>
      <w:r w:rsidRPr="00991378">
        <w:rPr>
          <w:rFonts w:ascii="Garamond" w:hAnsi="Garamond"/>
        </w:rPr>
        <w:t xml:space="preserve">(ies) of a life insurance policy to your Living Trust or otherwise, you may complete and sign the attached Letter of Instruction as indicated and then submit the Letter of Instruction along with a copy of your Certificate of Trust to the insurance company. </w:t>
      </w:r>
    </w:p>
    <w:p w14:paraId="6C732B14"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19488E10"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In order to change </w:t>
      </w:r>
      <w:r w:rsidRPr="00991378">
        <w:rPr>
          <w:rFonts w:ascii="Garamond" w:hAnsi="Garamond"/>
          <w:i/>
          <w:iCs/>
        </w:rPr>
        <w:t>ownership</w:t>
      </w:r>
      <w:r w:rsidRPr="00991378">
        <w:rPr>
          <w:rFonts w:ascii="Garamond" w:hAnsi="Garamond"/>
        </w:rPr>
        <w:t xml:space="preserve"> of a life insurance policy to your Living Trust, you may complete and sign the attached Letter of Instruction as indicated and then submit the Letter of Instruction along with a copy of your Certificate of Trust to the insurance company. </w:t>
      </w:r>
    </w:p>
    <w:p w14:paraId="0F7EAF97"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0A22FB0A"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cs="Calibri"/>
        </w:rPr>
        <w:tab/>
      </w:r>
    </w:p>
    <w:p w14:paraId="7B057789"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BC7B8DC" w14:textId="77777777" w:rsidR="00C955B7" w:rsidRPr="00991378" w:rsidRDefault="00C955B7" w:rsidP="00C955B7">
      <w:pPr>
        <w:rPr>
          <w:rFonts w:ascii="Garamond" w:hAnsi="Garamond"/>
          <w:b/>
          <w:bCs/>
          <w:i/>
          <w:iCs/>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life insurance is an IRA, 401k, or other tax-deferred qualified retirement account or investment.</w:t>
      </w:r>
    </w:p>
    <w:p w14:paraId="580B8D96" w14:textId="77777777" w:rsidR="00C955B7" w:rsidRPr="00991378" w:rsidRDefault="00C955B7" w:rsidP="00C955B7">
      <w:pPr>
        <w:rPr>
          <w:rFonts w:ascii="Garamond" w:hAnsi="Garamond"/>
        </w:rPr>
      </w:pPr>
    </w:p>
    <w:p w14:paraId="4E43A023"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13634718" w14:textId="77777777" w:rsidR="00C955B7" w:rsidRPr="00991378" w:rsidRDefault="00C955B7" w:rsidP="00C955B7">
      <w:pPr>
        <w:rPr>
          <w:rFonts w:ascii="Garamond" w:hAnsi="Garamond"/>
        </w:rPr>
      </w:pPr>
      <w:r w:rsidRPr="00991378">
        <w:rPr>
          <w:rFonts w:ascii="Garamond" w:hAnsi="Garamond"/>
          <w:b/>
          <w:bCs/>
          <w:i/>
          <w:iCs/>
          <w:highlight w:val="yellow"/>
        </w:rPr>
        <w:br w:type="page"/>
      </w:r>
    </w:p>
    <w:p w14:paraId="62AB182B"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8CB0927"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02B0DB7"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EB9D237"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9C24C52"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DF69A71"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88FDD56"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422B1B10"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 xml:space="preserve">&gt;&gt; INSERT LIFE INSURANCE </w:t>
      </w:r>
      <w:r w:rsidRPr="00991378">
        <w:rPr>
          <w:rFonts w:ascii="Garamond" w:hAnsi="Garamond" w:cs="Calibri"/>
          <w:b/>
          <w:bCs/>
          <w:i/>
          <w:iCs/>
          <w:sz w:val="32"/>
          <w:szCs w:val="32"/>
        </w:rPr>
        <w:t>WITH</w:t>
      </w:r>
      <w:r w:rsidRPr="00991378">
        <w:rPr>
          <w:rFonts w:ascii="Garamond" w:hAnsi="Garamond" w:cs="Calibri"/>
          <w:b/>
          <w:bCs/>
          <w:sz w:val="32"/>
          <w:szCs w:val="32"/>
        </w:rPr>
        <w:t xml:space="preserve"> CASH VALUE LETTERS HERE &lt;&lt;</w:t>
      </w:r>
    </w:p>
    <w:p w14:paraId="0ABA012B"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w:t>
      </w:r>
      <w:r w:rsidRPr="00991378">
        <w:rPr>
          <w:rFonts w:ascii="Garamond" w:hAnsi="Garamond" w:cs="Calibri"/>
          <w:b/>
          <w:noProof/>
          <w:color w:val="41A151"/>
          <w:shd w:val="clear" w:color="auto" w:fill="C9F3CD"/>
        </w:rPr>
        <w:t>endif</w:t>
      </w:r>
      <w:r w:rsidRPr="00991378">
        <w:rPr>
          <w:rFonts w:ascii="Garamond" w:hAnsi="Garamond" w:cs="Calibri"/>
        </w:rPr>
        <w:t>]}</w:t>
      </w:r>
    </w:p>
    <w:p w14:paraId="1CCB859F"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w:t>
      </w:r>
      <w:r w:rsidRPr="00991378">
        <w:rPr>
          <w:rFonts w:ascii="Garamond" w:hAnsi="Garamond" w:cs="Calibri"/>
          <w:b/>
          <w:noProof/>
          <w:color w:val="41A151"/>
          <w:shd w:val="clear" w:color="auto" w:fill="C9F3CD"/>
        </w:rPr>
        <w:t>if</w:t>
      </w:r>
      <w:r w:rsidRPr="00991378">
        <w:rPr>
          <w:rFonts w:ascii="Garamond" w:hAnsi="Garamond" w:cs="Calibri"/>
          <w:noProof/>
          <w:color w:val="2157AD"/>
          <w:shd w:val="clear" w:color="auto" w:fill="C9F3CD"/>
        </w:rPr>
        <w:t xml:space="preserve"> (BlankAssetLettersv3|contains: "LifeInsureNoCash")</w:t>
      </w:r>
      <w:r w:rsidRPr="00991378">
        <w:rPr>
          <w:rFonts w:ascii="Garamond" w:hAnsi="Garamond" w:cs="Calibri"/>
        </w:rPr>
        <w:t>]}</w:t>
      </w:r>
    </w:p>
    <w:p w14:paraId="46D1E4AD"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62F91E86"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7D3E985C" w14:textId="6BBBA0C9" w:rsidR="00C955B7" w:rsidRPr="00C12EA5" w:rsidRDefault="00C955B7" w:rsidP="00BC083C">
            <w:pPr>
              <w:widowControl/>
              <w:tabs>
                <w:tab w:val="center" w:pos="4560"/>
              </w:tabs>
              <w:suppressAutoHyphens/>
              <w:spacing w:before="90" w:after="54" w:line="240" w:lineRule="atLeast"/>
              <w:jc w:val="center"/>
              <w:rPr>
                <w:rFonts w:ascii="Garamond" w:hAnsi="Garamond" w:cs="Arial"/>
                <w:b/>
                <w:bCs/>
                <w:spacing w:val="-3"/>
                <w:sz w:val="28"/>
                <w:szCs w:val="28"/>
              </w:rPr>
            </w:pPr>
            <w:r w:rsidRPr="00C12EA5">
              <w:rPr>
                <w:rFonts w:ascii="Garamond" w:hAnsi="Garamond" w:cs="Arial"/>
                <w:b/>
                <w:bCs/>
                <w:spacing w:val="-3"/>
                <w:sz w:val="28"/>
                <w:szCs w:val="28"/>
              </w:rPr>
              <w:lastRenderedPageBreak/>
              <w:t xml:space="preserve">LIFE INSURANCE </w:t>
            </w:r>
            <w:r w:rsidRPr="00C12EA5">
              <w:rPr>
                <w:rFonts w:ascii="Garamond" w:hAnsi="Garamond" w:cs="Arial"/>
                <w:b/>
                <w:bCs/>
                <w:i/>
                <w:iCs/>
                <w:spacing w:val="-3"/>
                <w:sz w:val="28"/>
                <w:szCs w:val="28"/>
              </w:rPr>
              <w:t xml:space="preserve">WITHOUT </w:t>
            </w:r>
            <w:r w:rsidRPr="00C12EA5">
              <w:rPr>
                <w:rFonts w:ascii="Garamond" w:hAnsi="Garamond" w:cs="Arial"/>
                <w:b/>
                <w:bCs/>
                <w:spacing w:val="-3"/>
                <w:sz w:val="28"/>
                <w:szCs w:val="28"/>
              </w:rPr>
              <w:t>CASH VALUE</w:t>
            </w:r>
          </w:p>
          <w:p w14:paraId="6568079E"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C12EA5">
              <w:rPr>
                <w:rFonts w:ascii="Garamond" w:hAnsi="Garamond" w:cs="Arial"/>
                <w:b/>
                <w:bCs/>
                <w:spacing w:val="-3"/>
                <w:sz w:val="28"/>
                <w:szCs w:val="28"/>
              </w:rPr>
              <w:t>(Letters of Instruction)</w:t>
            </w:r>
          </w:p>
        </w:tc>
      </w:tr>
    </w:tbl>
    <w:p w14:paraId="0A14EAA0" w14:textId="77777777" w:rsidR="00C955B7" w:rsidRPr="00991378" w:rsidRDefault="00C955B7" w:rsidP="00C955B7">
      <w:pPr>
        <w:widowControl/>
        <w:suppressAutoHyphens/>
        <w:spacing w:line="264" w:lineRule="atLeast"/>
        <w:jc w:val="both"/>
        <w:rPr>
          <w:rFonts w:ascii="Garamond" w:hAnsi="Garamond" w:cs="Arial"/>
          <w:spacing w:val="-6"/>
        </w:rPr>
      </w:pPr>
    </w:p>
    <w:p w14:paraId="5F79BDD6" w14:textId="77777777" w:rsidR="00C955B7" w:rsidRPr="00991378" w:rsidRDefault="00C955B7" w:rsidP="00C955B7">
      <w:pPr>
        <w:jc w:val="center"/>
        <w:rPr>
          <w:rFonts w:ascii="Garamond" w:hAnsi="Garamond" w:cs="Times New Roman"/>
        </w:rPr>
      </w:pPr>
      <w:r w:rsidRPr="00991378">
        <w:rPr>
          <w:rFonts w:ascii="Garamond" w:hAnsi="Garamond" w:cs="Arial"/>
          <w:b/>
          <w:bCs/>
          <w:smallCaps/>
          <w:spacing w:val="-6"/>
        </w:rPr>
        <w:t xml:space="preserve">Asset Type: </w:t>
      </w:r>
      <w:r w:rsidRPr="00991378">
        <w:rPr>
          <w:rFonts w:ascii="Garamond" w:hAnsi="Garamond" w:cs="Times New Roman"/>
        </w:rPr>
        <w:t>Term or Group Term, etc.</w:t>
      </w:r>
    </w:p>
    <w:p w14:paraId="5C74A00B" w14:textId="77777777" w:rsidR="00C955B7" w:rsidRPr="00991378" w:rsidRDefault="00C955B7" w:rsidP="00C955B7">
      <w:pPr>
        <w:jc w:val="center"/>
        <w:rPr>
          <w:rFonts w:ascii="Garamond" w:hAnsi="Garamond" w:cs="Arial"/>
          <w:b/>
          <w:bCs/>
          <w:smallCaps/>
          <w:spacing w:val="-6"/>
        </w:rPr>
      </w:pPr>
    </w:p>
    <w:p w14:paraId="012CB605" w14:textId="77777777" w:rsidR="00C955B7" w:rsidRPr="00991378" w:rsidRDefault="00C955B7" w:rsidP="00C955B7">
      <w:pPr>
        <w:widowControl/>
        <w:suppressAutoHyphens/>
        <w:spacing w:line="264" w:lineRule="atLeast"/>
        <w:jc w:val="both"/>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if</w:t>
      </w:r>
      <w:r w:rsidRPr="00991378">
        <w:rPr>
          <w:rFonts w:ascii="Garamond" w:hAnsi="Garamond" w:cs="Arial"/>
          <w:noProof/>
          <w:color w:val="2157AD"/>
          <w:spacing w:val="-6"/>
          <w:shd w:val="clear" w:color="auto" w:fill="C9F3CD"/>
        </w:rPr>
        <w:t xml:space="preserve"> RevApt != "APT"</w:t>
      </w:r>
      <w:r w:rsidRPr="00991378">
        <w:rPr>
          <w:rFonts w:ascii="Garamond" w:hAnsi="Garamond" w:cs="Arial"/>
          <w:spacing w:val="-6"/>
        </w:rPr>
        <w:t>]}</w:t>
      </w:r>
    </w:p>
    <w:p w14:paraId="2B4F8023" w14:textId="77777777" w:rsidR="00C955B7" w:rsidRPr="00991378" w:rsidRDefault="00C955B7" w:rsidP="00C955B7">
      <w:pPr>
        <w:widowControl/>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revocable</w:t>
      </w:r>
      <w:r w:rsidRPr="00991378">
        <w:rPr>
          <w:rFonts w:ascii="Garamond" w:hAnsi="Garamond" w:cs="Arial"/>
          <w:spacing w:val="-6"/>
        </w:rPr>
        <w:t xml:space="preserve">. You should review your beneficiary designations of your Life Insurance policies to ensure the designations reflect your intent. A Life Insurance policy is a “non-probate” asset so your designated beneficiary(ies) will receive the proceeds of your Life Insurance policy without the need for probate. Ownership and/or the beneficiary designation(s) of a Life Insurance policy without cash value should be changed in some instances.  </w:t>
      </w:r>
    </w:p>
    <w:p w14:paraId="23F37989"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4E8A524D"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2B8427C8"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07F6F0B0" w14:textId="77777777" w:rsidR="00C955B7" w:rsidRPr="00991378" w:rsidRDefault="00C955B7" w:rsidP="00C955B7">
      <w:pPr>
        <w:widowControl/>
        <w:suppressAutoHyphens/>
        <w:spacing w:line="264" w:lineRule="atLeast"/>
        <w:ind w:left="720" w:right="720"/>
        <w:jc w:val="both"/>
        <w:rPr>
          <w:rFonts w:ascii="Garamond" w:hAnsi="Garamond"/>
        </w:rPr>
      </w:pPr>
      <w:r w:rsidRPr="00991378">
        <w:rPr>
          <w:rFonts w:ascii="Garamond" w:hAnsi="Garamond"/>
        </w:rPr>
        <w:t xml:space="preserve">To change the beneficiary and/or ownership of a Life Insurance Policy to your Living Trust: </w:t>
      </w:r>
    </w:p>
    <w:p w14:paraId="277C38ED" w14:textId="660CEF12" w:rsidR="00C955B7" w:rsidRPr="00991378" w:rsidRDefault="00C955B7" w:rsidP="00C955B7">
      <w:pPr>
        <w:widowControl/>
        <w:numPr>
          <w:ilvl w:val="0"/>
          <w:numId w:val="26"/>
        </w:numPr>
        <w:suppressAutoHyphens/>
        <w:spacing w:line="264" w:lineRule="atLeast"/>
        <w:ind w:left="1440" w:right="720"/>
        <w:jc w:val="both"/>
        <w:rPr>
          <w:rFonts w:ascii="Garamond" w:hAnsi="Garamond"/>
        </w:rPr>
      </w:pPr>
      <w:r w:rsidRPr="00991378">
        <w:rPr>
          <w:rFonts w:ascii="Garamond" w:hAnsi="Garamond"/>
        </w:rPr>
        <w:t xml:space="preserve">Complete the attached Letter of Instruction and appropriate Request Form for each Life Insurance policy you wish to change and submit the </w:t>
      </w:r>
      <w:r w:rsidR="00902B22">
        <w:rPr>
          <w:rFonts w:ascii="Garamond" w:hAnsi="Garamond"/>
        </w:rPr>
        <w:t>same</w:t>
      </w:r>
      <w:r w:rsidR="00902B22" w:rsidRPr="009114B0">
        <w:rPr>
          <w:rFonts w:ascii="Garamond" w:hAnsi="Garamond"/>
        </w:rPr>
        <w:t xml:space="preserve"> </w:t>
      </w:r>
      <w:r w:rsidR="00902B22">
        <w:rPr>
          <w:rFonts w:ascii="Garamond" w:hAnsi="Garamond"/>
        </w:rPr>
        <w:t xml:space="preserve">along with the Certificate of Trust </w:t>
      </w:r>
      <w:r w:rsidR="00902B22" w:rsidRPr="009114B0">
        <w:rPr>
          <w:rFonts w:ascii="Garamond" w:hAnsi="Garamond"/>
        </w:rPr>
        <w:t xml:space="preserve">to </w:t>
      </w:r>
      <w:r w:rsidRPr="00991378">
        <w:rPr>
          <w:rFonts w:ascii="Garamond" w:hAnsi="Garamond"/>
        </w:rPr>
        <w:t xml:space="preserve">your life insurance agent or insurer. </w:t>
      </w:r>
    </w:p>
    <w:p w14:paraId="63A09D49" w14:textId="77777777" w:rsidR="00C955B7" w:rsidRPr="00991378" w:rsidRDefault="00C955B7" w:rsidP="00C955B7">
      <w:pPr>
        <w:widowControl/>
        <w:numPr>
          <w:ilvl w:val="0"/>
          <w:numId w:val="26"/>
        </w:numPr>
        <w:suppressAutoHyphens/>
        <w:spacing w:line="264" w:lineRule="atLeast"/>
        <w:ind w:left="1440" w:right="720"/>
        <w:jc w:val="both"/>
        <w:rPr>
          <w:rFonts w:ascii="Garamond" w:hAnsi="Garamond"/>
        </w:rPr>
      </w:pPr>
      <w:r w:rsidRPr="00991378">
        <w:rPr>
          <w:rFonts w:ascii="Garamond" w:hAnsi="Garamond"/>
        </w:rPr>
        <w:t xml:space="preserve">Complete and submit any forms provided to you by your life insurance agent or insurer in response to your Letter(s) of Instruction.  </w:t>
      </w:r>
    </w:p>
    <w:p w14:paraId="23BED469"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6AE78048"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4E313694"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51079F4F"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Arial"/>
          <w:spacing w:val="-6"/>
        </w:rPr>
        <w:t xml:space="preserve">Your Living Trust may be designated as the beneficiary of a life insurance policy, in which case the proceeds will be payable to the Living Trust and held, administered, and distributed in accordance with the terms of your Living Trust. You can think of your Living Trust as a holding tank for Life Insurance proceeds if you name your Living Trust as the beneficiary of such proceeds. </w:t>
      </w:r>
      <w:r w:rsidRPr="00991378">
        <w:rPr>
          <w:rFonts w:ascii="Garamond" w:hAnsi="Garamond" w:cs="Arial"/>
          <w:i/>
          <w:iCs/>
          <w:spacing w:val="-6"/>
        </w:rPr>
        <w:t>However, do</w:t>
      </w:r>
      <w:r w:rsidRPr="00991378">
        <w:rPr>
          <w:rFonts w:ascii="Garamond" w:hAnsi="Garamond"/>
          <w:i/>
          <w:iCs/>
        </w:rPr>
        <w:t xml:space="preserve"> not follow these instructions if you do not wish for life insurance proceeds to pass pursuant to the terms of your Living Trust.</w:t>
      </w:r>
      <w:r w:rsidRPr="00991378">
        <w:rPr>
          <w:rFonts w:ascii="Garamond" w:hAnsi="Garamond"/>
        </w:rPr>
        <w:t xml:space="preserve"> </w:t>
      </w:r>
    </w:p>
    <w:p w14:paraId="2C7787D8" w14:textId="77777777" w:rsidR="00C955B7" w:rsidRPr="00991378" w:rsidRDefault="00C955B7" w:rsidP="00C955B7">
      <w:pPr>
        <w:widowControl/>
        <w:tabs>
          <w:tab w:val="center" w:pos="4680"/>
        </w:tabs>
        <w:suppressAutoHyphens/>
        <w:spacing w:line="264" w:lineRule="atLeast"/>
        <w:jc w:val="both"/>
        <w:rPr>
          <w:rFonts w:ascii="Garamond" w:hAnsi="Garamond"/>
          <w:i/>
          <w:iCs/>
        </w:rPr>
      </w:pPr>
    </w:p>
    <w:p w14:paraId="00A343C3" w14:textId="77777777" w:rsidR="00C955B7" w:rsidRPr="00991378" w:rsidRDefault="00C955B7" w:rsidP="00C955B7">
      <w:pPr>
        <w:widowControl/>
        <w:tabs>
          <w:tab w:val="center" w:pos="4680"/>
        </w:tabs>
        <w:suppressAutoHyphens/>
        <w:spacing w:line="264" w:lineRule="atLeast"/>
        <w:jc w:val="center"/>
        <w:rPr>
          <w:rFonts w:ascii="Garamond" w:hAnsi="Garamond"/>
          <w:b/>
          <w:bCs/>
        </w:rPr>
      </w:pPr>
      <w:r w:rsidRPr="00991378">
        <w:rPr>
          <w:rFonts w:ascii="Garamond" w:hAnsi="Garamond"/>
          <w:b/>
          <w:bCs/>
        </w:rPr>
        <w:t>Change of Beneficiary</w:t>
      </w:r>
    </w:p>
    <w:p w14:paraId="126B3E99"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374D343F"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ab/>
        <w:t xml:space="preserve">In order to change the </w:t>
      </w:r>
      <w:r w:rsidRPr="00991378">
        <w:rPr>
          <w:rFonts w:ascii="Garamond" w:hAnsi="Garamond"/>
          <w:i/>
          <w:iCs/>
        </w:rPr>
        <w:t>beneficiary</w:t>
      </w:r>
      <w:r w:rsidRPr="00991378">
        <w:rPr>
          <w:rFonts w:ascii="Garamond" w:hAnsi="Garamond"/>
        </w:rPr>
        <w:t>(ies) of a Life Insurance policy to your Living Trust, you may complete and sign the attached:</w:t>
      </w:r>
    </w:p>
    <w:p w14:paraId="27DA30DD"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78915384" w14:textId="77777777" w:rsidR="00C955B7" w:rsidRPr="00991378" w:rsidRDefault="00C955B7" w:rsidP="00C955B7">
      <w:pPr>
        <w:widowControl/>
        <w:numPr>
          <w:ilvl w:val="0"/>
          <w:numId w:val="24"/>
        </w:numPr>
        <w:suppressAutoHyphens/>
        <w:spacing w:line="264" w:lineRule="atLeast"/>
        <w:jc w:val="both"/>
        <w:rPr>
          <w:rFonts w:ascii="Garamond" w:hAnsi="Garamond"/>
        </w:rPr>
      </w:pPr>
      <w:r w:rsidRPr="00991378">
        <w:rPr>
          <w:rFonts w:ascii="Garamond" w:hAnsi="Garamond"/>
        </w:rPr>
        <w:t xml:space="preserve">Letter of Instruction, and </w:t>
      </w:r>
    </w:p>
    <w:p w14:paraId="7A3DE8DC" w14:textId="77777777" w:rsidR="00C955B7" w:rsidRPr="00991378" w:rsidRDefault="00C955B7" w:rsidP="00C955B7">
      <w:pPr>
        <w:widowControl/>
        <w:numPr>
          <w:ilvl w:val="0"/>
          <w:numId w:val="24"/>
        </w:numPr>
        <w:suppressAutoHyphens/>
        <w:spacing w:line="264" w:lineRule="atLeast"/>
        <w:jc w:val="both"/>
        <w:rPr>
          <w:rFonts w:ascii="Garamond" w:hAnsi="Garamond"/>
        </w:rPr>
      </w:pPr>
      <w:r w:rsidRPr="00991378">
        <w:rPr>
          <w:rFonts w:ascii="Garamond" w:hAnsi="Garamond"/>
        </w:rPr>
        <w:t xml:space="preserve">Request for Change of Beneficiary to Living Trust form </w:t>
      </w:r>
    </w:p>
    <w:p w14:paraId="341B2E24" w14:textId="77777777" w:rsidR="00C955B7" w:rsidRPr="00991378" w:rsidRDefault="00C955B7" w:rsidP="00C955B7">
      <w:pPr>
        <w:widowControl/>
        <w:suppressAutoHyphens/>
        <w:spacing w:line="264" w:lineRule="atLeast"/>
        <w:ind w:left="720"/>
        <w:jc w:val="both"/>
        <w:rPr>
          <w:rFonts w:ascii="Garamond" w:hAnsi="Garamond"/>
        </w:rPr>
      </w:pPr>
    </w:p>
    <w:p w14:paraId="11C5FC6A"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as indicated and then submit these documents along with a copy of your Certificate of Trust to your life insurance agent or the insurance company. </w:t>
      </w:r>
    </w:p>
    <w:p w14:paraId="7371201C"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55E9B573" w14:textId="77777777" w:rsidR="00C955B7" w:rsidRPr="00991378" w:rsidRDefault="00C955B7" w:rsidP="00C955B7">
      <w:pPr>
        <w:jc w:val="center"/>
        <w:rPr>
          <w:rFonts w:ascii="Garamond" w:hAnsi="Garamond" w:cs="Arial"/>
          <w:b/>
          <w:bCs/>
          <w:spacing w:val="-6"/>
        </w:rPr>
      </w:pPr>
      <w:r w:rsidRPr="00991378">
        <w:rPr>
          <w:rFonts w:ascii="Garamond" w:hAnsi="Garamond" w:cs="Arial"/>
          <w:b/>
          <w:bCs/>
          <w:spacing w:val="-6"/>
        </w:rPr>
        <w:t>Change of Ownership</w:t>
      </w:r>
    </w:p>
    <w:p w14:paraId="01E2F08C" w14:textId="77777777" w:rsidR="00C955B7" w:rsidRPr="00991378" w:rsidRDefault="00C955B7" w:rsidP="00C955B7">
      <w:pPr>
        <w:jc w:val="both"/>
        <w:rPr>
          <w:rFonts w:ascii="Garamond" w:hAnsi="Garamond" w:cs="Arial"/>
          <w:spacing w:val="-6"/>
        </w:rPr>
      </w:pPr>
    </w:p>
    <w:p w14:paraId="7A32D052" w14:textId="77777777" w:rsidR="00C955B7" w:rsidRPr="00991378" w:rsidRDefault="00C955B7" w:rsidP="00C955B7">
      <w:pPr>
        <w:ind w:firstLine="720"/>
        <w:jc w:val="both"/>
        <w:rPr>
          <w:rFonts w:ascii="Garamond" w:hAnsi="Garamond"/>
          <w:i/>
          <w:iCs/>
        </w:rPr>
      </w:pPr>
      <w:r w:rsidRPr="00991378">
        <w:rPr>
          <w:rFonts w:ascii="Garamond" w:hAnsi="Garamond" w:cs="Arial"/>
          <w:spacing w:val="-6"/>
        </w:rPr>
        <w:t xml:space="preserve">If you own a Life Insurance policy on your own life, you do not need to change ownership. However, if you own a Life Insurance policy </w:t>
      </w:r>
      <w:r w:rsidRPr="00991378">
        <w:rPr>
          <w:rFonts w:ascii="Garamond" w:hAnsi="Garamond" w:cs="Arial"/>
          <w:i/>
          <w:iCs/>
          <w:spacing w:val="-6"/>
        </w:rPr>
        <w:t>on the life of another person</w:t>
      </w:r>
      <w:r w:rsidRPr="00991378">
        <w:rPr>
          <w:rFonts w:ascii="Garamond" w:hAnsi="Garamond" w:cs="Arial"/>
          <w:spacing w:val="-6"/>
        </w:rPr>
        <w:t xml:space="preserve"> it is recommended that you change ownership in order to avoid probate. For example, if you own a policy on the life of a spouse or child, probate will be required if you predecease your spouse or child because the policy itself is an asset. </w:t>
      </w:r>
      <w:r w:rsidRPr="00991378">
        <w:rPr>
          <w:rFonts w:ascii="Garamond" w:hAnsi="Garamond"/>
          <w:i/>
          <w:iCs/>
        </w:rPr>
        <w:t xml:space="preserve">You may transfer ownership </w:t>
      </w:r>
      <w:r w:rsidRPr="00991378">
        <w:rPr>
          <w:rFonts w:ascii="Garamond" w:hAnsi="Garamond"/>
          <w:i/>
          <w:iCs/>
        </w:rPr>
        <w:lastRenderedPageBreak/>
        <w:t xml:space="preserve">of a cross-owned Life Insurance policy </w:t>
      </w:r>
      <w:r w:rsidRPr="00991378">
        <w:rPr>
          <w:rFonts w:ascii="Garamond" w:hAnsi="Garamond"/>
          <w:i/>
          <w:iCs/>
          <w:u w:val="single"/>
        </w:rPr>
        <w:t>to your Living Trust</w:t>
      </w:r>
      <w:r w:rsidRPr="00991378">
        <w:rPr>
          <w:rFonts w:ascii="Garamond" w:hAnsi="Garamond"/>
          <w:i/>
          <w:iCs/>
        </w:rPr>
        <w:t xml:space="preserve">. </w:t>
      </w:r>
    </w:p>
    <w:p w14:paraId="0A6ED31B" w14:textId="77777777" w:rsidR="00C955B7" w:rsidRPr="00991378" w:rsidRDefault="00C955B7" w:rsidP="00C955B7">
      <w:pPr>
        <w:ind w:firstLine="720"/>
        <w:jc w:val="both"/>
        <w:rPr>
          <w:rFonts w:ascii="Garamond" w:hAnsi="Garamond"/>
          <w:i/>
          <w:iCs/>
        </w:rPr>
      </w:pPr>
    </w:p>
    <w:p w14:paraId="58A559D8"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ab/>
        <w:t xml:space="preserve">In order to change </w:t>
      </w:r>
      <w:r w:rsidRPr="00991378">
        <w:rPr>
          <w:rFonts w:ascii="Garamond" w:hAnsi="Garamond"/>
          <w:i/>
          <w:iCs/>
        </w:rPr>
        <w:t>ownership</w:t>
      </w:r>
      <w:r w:rsidRPr="00991378">
        <w:rPr>
          <w:rFonts w:ascii="Garamond" w:hAnsi="Garamond"/>
        </w:rPr>
        <w:t xml:space="preserve"> of a life insurance policy to your Living Trust, you may complete and sign the attached:</w:t>
      </w:r>
    </w:p>
    <w:p w14:paraId="5A74A5A8" w14:textId="77777777" w:rsidR="00C955B7" w:rsidRPr="00991378" w:rsidRDefault="00C955B7" w:rsidP="00C955B7">
      <w:pPr>
        <w:widowControl/>
        <w:suppressAutoHyphens/>
        <w:spacing w:line="264" w:lineRule="atLeast"/>
        <w:jc w:val="both"/>
        <w:rPr>
          <w:rFonts w:ascii="Garamond" w:hAnsi="Garamond"/>
        </w:rPr>
      </w:pPr>
    </w:p>
    <w:p w14:paraId="48041757" w14:textId="77777777" w:rsidR="00C955B7" w:rsidRPr="00991378" w:rsidRDefault="00C955B7" w:rsidP="00C955B7">
      <w:pPr>
        <w:widowControl/>
        <w:numPr>
          <w:ilvl w:val="0"/>
          <w:numId w:val="25"/>
        </w:numPr>
        <w:suppressAutoHyphens/>
        <w:spacing w:line="264" w:lineRule="atLeast"/>
        <w:jc w:val="both"/>
        <w:rPr>
          <w:rFonts w:ascii="Garamond" w:hAnsi="Garamond"/>
        </w:rPr>
      </w:pPr>
      <w:r w:rsidRPr="00991378">
        <w:rPr>
          <w:rFonts w:ascii="Garamond" w:hAnsi="Garamond"/>
        </w:rPr>
        <w:t xml:space="preserve">Letter of Instruction, and </w:t>
      </w:r>
    </w:p>
    <w:p w14:paraId="6000415D" w14:textId="77777777" w:rsidR="00C955B7" w:rsidRPr="00991378" w:rsidRDefault="00C955B7" w:rsidP="00C955B7">
      <w:pPr>
        <w:widowControl/>
        <w:numPr>
          <w:ilvl w:val="0"/>
          <w:numId w:val="25"/>
        </w:numPr>
        <w:suppressAutoHyphens/>
        <w:spacing w:line="264" w:lineRule="atLeast"/>
        <w:jc w:val="both"/>
        <w:rPr>
          <w:rFonts w:ascii="Garamond" w:hAnsi="Garamond"/>
        </w:rPr>
      </w:pPr>
      <w:r w:rsidRPr="00991378">
        <w:rPr>
          <w:rFonts w:ascii="Garamond" w:hAnsi="Garamond"/>
        </w:rPr>
        <w:t>Request to Change Ownership to Living Trust form</w:t>
      </w:r>
    </w:p>
    <w:p w14:paraId="04D8880C" w14:textId="77777777" w:rsidR="00C955B7" w:rsidRPr="00991378" w:rsidRDefault="00C955B7" w:rsidP="00C955B7">
      <w:pPr>
        <w:widowControl/>
        <w:suppressAutoHyphens/>
        <w:spacing w:line="264" w:lineRule="atLeast"/>
        <w:ind w:left="720"/>
        <w:jc w:val="both"/>
        <w:rPr>
          <w:rFonts w:ascii="Garamond" w:hAnsi="Garamond"/>
        </w:rPr>
      </w:pPr>
    </w:p>
    <w:p w14:paraId="01E7E01F"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 xml:space="preserve">as indicated and then submit these documents along with a copy of your Certificate of Trust to your life insurance agent or the insurance company. </w:t>
      </w:r>
    </w:p>
    <w:p w14:paraId="378DBBBC" w14:textId="77777777" w:rsidR="00C955B7" w:rsidRPr="00991378" w:rsidRDefault="00C955B7" w:rsidP="00C955B7">
      <w:pPr>
        <w:widowControl/>
        <w:suppressAutoHyphens/>
        <w:spacing w:line="264" w:lineRule="atLeast"/>
        <w:jc w:val="both"/>
        <w:rPr>
          <w:rFonts w:ascii="Garamond" w:hAnsi="Garamond"/>
        </w:rPr>
      </w:pPr>
    </w:p>
    <w:p w14:paraId="5367F729" w14:textId="77777777" w:rsidR="00C955B7" w:rsidRPr="00991378" w:rsidRDefault="00C955B7" w:rsidP="00C955B7">
      <w:pPr>
        <w:widowControl/>
        <w:suppressAutoHyphens/>
        <w:spacing w:line="264" w:lineRule="atLeast"/>
        <w:jc w:val="both"/>
        <w:rPr>
          <w:rFonts w:ascii="Garamond" w:hAnsi="Garamond" w:cs="Arial"/>
          <w:i/>
          <w:iCs/>
          <w:spacing w:val="-6"/>
        </w:rPr>
      </w:pPr>
      <w:r w:rsidRPr="00991378">
        <w:rPr>
          <w:rFonts w:ascii="Garamond" w:hAnsi="Garamond"/>
          <w:i/>
          <w:iCs/>
        </w:rPr>
        <w:t xml:space="preserve">NOTE: if you own a Life Insurance policy on the life of another person pursuant to a business buy-sell agreement for a company, do not follow these instructions and confer with legal counsel before changing ownership. </w:t>
      </w:r>
      <w:r w:rsidRPr="00991378">
        <w:rPr>
          <w:rFonts w:ascii="Garamond" w:hAnsi="Garamond" w:cs="Arial"/>
          <w:i/>
          <w:iCs/>
          <w:spacing w:val="-6"/>
        </w:rPr>
        <w:t xml:space="preserve"> </w:t>
      </w:r>
    </w:p>
    <w:p w14:paraId="5681C4E6" w14:textId="77777777" w:rsidR="00C955B7" w:rsidRPr="00991378" w:rsidRDefault="00C955B7" w:rsidP="00C955B7">
      <w:pPr>
        <w:widowControl/>
        <w:suppressAutoHyphens/>
        <w:spacing w:line="264" w:lineRule="atLeast"/>
        <w:jc w:val="both"/>
        <w:rPr>
          <w:rFonts w:ascii="Garamond" w:hAnsi="Garamond" w:cs="Arial"/>
          <w:spacing w:val="-6"/>
        </w:rPr>
      </w:pPr>
    </w:p>
    <w:p w14:paraId="4B6B7FB3"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Once the changes are made, please save the confirmations in this Estate Planning binder, and update your Trust Property List at the beginning of this tab.</w:t>
      </w:r>
    </w:p>
    <w:p w14:paraId="760ECF30"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12F6A7C" w14:textId="77777777" w:rsidR="00C955B7" w:rsidRPr="00991378" w:rsidRDefault="00C955B7" w:rsidP="00C955B7">
      <w:pPr>
        <w:rPr>
          <w:rFonts w:ascii="Garamond" w:hAnsi="Garamond"/>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life insurance is an IRA, 401k, or other tax-deferred qualified retirement account or investment.</w:t>
      </w:r>
    </w:p>
    <w:p w14:paraId="0314EF3E"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552AC8FB" w14:textId="77777777" w:rsidR="00C955B7" w:rsidRPr="00991378" w:rsidRDefault="00C955B7" w:rsidP="00C955B7">
      <w:pPr>
        <w:widowControl/>
        <w:tabs>
          <w:tab w:val="center" w:pos="4680"/>
        </w:tabs>
        <w:suppressAutoHyphens/>
        <w:spacing w:line="264" w:lineRule="atLeast"/>
        <w:jc w:val="both"/>
        <w:rPr>
          <w:rFonts w:ascii="Garamond" w:hAnsi="Garamond"/>
          <w:highlight w:val="yellow"/>
        </w:rPr>
      </w:pPr>
      <w:r w:rsidRPr="00991378">
        <w:rPr>
          <w:rFonts w:ascii="Garamond" w:hAnsi="Garamond"/>
        </w:rPr>
        <w:t>{[</w:t>
      </w:r>
      <w:r w:rsidRPr="00991378">
        <w:rPr>
          <w:rFonts w:ascii="Garamond" w:hAnsi="Garamond"/>
          <w:b/>
          <w:noProof/>
          <w:color w:val="41A151"/>
          <w:shd w:val="clear" w:color="auto" w:fill="C9F3CD"/>
        </w:rPr>
        <w:t>else</w:t>
      </w:r>
      <w:r w:rsidRPr="00991378">
        <w:rPr>
          <w:rFonts w:ascii="Garamond" w:hAnsi="Garamond"/>
        </w:rPr>
        <w:t>]}</w:t>
      </w:r>
    </w:p>
    <w:p w14:paraId="656D2C83"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irrevocable</w:t>
      </w:r>
      <w:r w:rsidRPr="00991378">
        <w:rPr>
          <w:rFonts w:ascii="Garamond" w:hAnsi="Garamond" w:cs="Arial"/>
          <w:spacing w:val="-6"/>
        </w:rPr>
        <w:t xml:space="preserve">. A life insurance policy is a “non-probate” asset so your designated beneficiary(ies) will receive the proceeds of your life insurance policy without the need for a probate. </w:t>
      </w:r>
    </w:p>
    <w:p w14:paraId="28517A94"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58D84333"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7B96E7A5"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6741A943" w14:textId="77777777" w:rsidR="00C955B7" w:rsidRPr="00991378" w:rsidRDefault="00C955B7" w:rsidP="00C955B7">
      <w:pPr>
        <w:widowControl/>
        <w:suppressAutoHyphens/>
        <w:spacing w:line="264" w:lineRule="atLeast"/>
        <w:ind w:left="720" w:right="720"/>
        <w:jc w:val="both"/>
        <w:rPr>
          <w:rFonts w:ascii="Garamond" w:hAnsi="Garamond"/>
        </w:rPr>
      </w:pPr>
      <w:r w:rsidRPr="00991378">
        <w:rPr>
          <w:rFonts w:ascii="Garamond" w:hAnsi="Garamond"/>
        </w:rPr>
        <w:t xml:space="preserve">To change the beneficiary and/or ownership of a Life Insurance Policy to your Living Trust: </w:t>
      </w:r>
    </w:p>
    <w:p w14:paraId="5D076726" w14:textId="16BC6E06" w:rsidR="00C955B7" w:rsidRPr="00991378" w:rsidRDefault="00C955B7" w:rsidP="00C955B7">
      <w:pPr>
        <w:widowControl/>
        <w:numPr>
          <w:ilvl w:val="0"/>
          <w:numId w:val="27"/>
        </w:numPr>
        <w:suppressAutoHyphens/>
        <w:spacing w:line="264" w:lineRule="atLeast"/>
        <w:ind w:right="720"/>
        <w:jc w:val="both"/>
        <w:rPr>
          <w:rFonts w:ascii="Garamond" w:hAnsi="Garamond"/>
        </w:rPr>
      </w:pPr>
      <w:r w:rsidRPr="00991378">
        <w:rPr>
          <w:rFonts w:ascii="Garamond" w:hAnsi="Garamond"/>
        </w:rPr>
        <w:t xml:space="preserve">Complete the attached Letter of Instruction and appropriate Request Form for each Life Insurance policy you wish to change and submit the </w:t>
      </w:r>
      <w:r w:rsidR="00902B22">
        <w:rPr>
          <w:rFonts w:ascii="Garamond" w:hAnsi="Garamond"/>
        </w:rPr>
        <w:t>same</w:t>
      </w:r>
      <w:r w:rsidR="00902B22" w:rsidRPr="009114B0">
        <w:rPr>
          <w:rFonts w:ascii="Garamond" w:hAnsi="Garamond"/>
        </w:rPr>
        <w:t xml:space="preserve"> </w:t>
      </w:r>
      <w:r w:rsidR="00902B22">
        <w:rPr>
          <w:rFonts w:ascii="Garamond" w:hAnsi="Garamond"/>
        </w:rPr>
        <w:t xml:space="preserve">along with the Certificate of Trust </w:t>
      </w:r>
      <w:r w:rsidR="00902B22" w:rsidRPr="009114B0">
        <w:rPr>
          <w:rFonts w:ascii="Garamond" w:hAnsi="Garamond"/>
        </w:rPr>
        <w:t xml:space="preserve">to </w:t>
      </w:r>
      <w:r w:rsidRPr="00991378">
        <w:rPr>
          <w:rFonts w:ascii="Garamond" w:hAnsi="Garamond"/>
        </w:rPr>
        <w:t xml:space="preserve">your life insurance agent or insurer. </w:t>
      </w:r>
    </w:p>
    <w:p w14:paraId="000D07A8" w14:textId="77777777" w:rsidR="00C955B7" w:rsidRPr="00991378" w:rsidRDefault="00C955B7" w:rsidP="00C955B7">
      <w:pPr>
        <w:widowControl/>
        <w:numPr>
          <w:ilvl w:val="0"/>
          <w:numId w:val="27"/>
        </w:numPr>
        <w:suppressAutoHyphens/>
        <w:spacing w:line="264" w:lineRule="atLeast"/>
        <w:ind w:right="720"/>
        <w:jc w:val="both"/>
        <w:rPr>
          <w:rFonts w:ascii="Garamond" w:hAnsi="Garamond"/>
        </w:rPr>
      </w:pPr>
      <w:r w:rsidRPr="00991378">
        <w:rPr>
          <w:rFonts w:ascii="Garamond" w:hAnsi="Garamond"/>
        </w:rPr>
        <w:t xml:space="preserve">Complete and submit any forms provided to you by your life insurance agent or insurer in response to your Letter(s) of Instruction.  </w:t>
      </w:r>
    </w:p>
    <w:p w14:paraId="0EEB6C42"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78A4EA9A"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69C92081"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63F0E7BA"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Arial"/>
          <w:spacing w:val="-6"/>
        </w:rPr>
        <w:t xml:space="preserve">Your Living Trust may be designated as the beneficiary of a life insurance policy, in which case the proceeds will be payable to the Living Trust and held, administered, and distributed in accordance with the terms of your Living Trust. This is generally recommended for married Settlors of a joint Living Trust if asset protection is a goal for surviving spouse. </w:t>
      </w:r>
      <w:r w:rsidRPr="00991378">
        <w:rPr>
          <w:rFonts w:ascii="Garamond" w:hAnsi="Garamond" w:cs="Arial"/>
          <w:i/>
          <w:iCs/>
          <w:spacing w:val="-6"/>
        </w:rPr>
        <w:t>However, do</w:t>
      </w:r>
      <w:r w:rsidRPr="00991378">
        <w:rPr>
          <w:rFonts w:ascii="Garamond" w:hAnsi="Garamond"/>
          <w:i/>
          <w:iCs/>
        </w:rPr>
        <w:t xml:space="preserve"> not follow these instructions if you do not wish for life insurance proceeds to pass pursuant to the terms of your Living Trust.</w:t>
      </w:r>
      <w:r w:rsidRPr="00991378">
        <w:rPr>
          <w:rFonts w:ascii="Garamond" w:hAnsi="Garamond"/>
        </w:rPr>
        <w:t xml:space="preserve"> </w:t>
      </w:r>
    </w:p>
    <w:p w14:paraId="2BF6B5DF" w14:textId="77777777" w:rsidR="00C955B7" w:rsidRPr="00991378" w:rsidRDefault="00C955B7" w:rsidP="00C955B7">
      <w:pPr>
        <w:widowControl/>
        <w:tabs>
          <w:tab w:val="center" w:pos="4680"/>
        </w:tabs>
        <w:suppressAutoHyphens/>
        <w:spacing w:line="264" w:lineRule="atLeast"/>
        <w:jc w:val="both"/>
        <w:rPr>
          <w:rFonts w:ascii="Garamond" w:hAnsi="Garamond"/>
          <w:i/>
          <w:iCs/>
        </w:rPr>
      </w:pPr>
    </w:p>
    <w:p w14:paraId="32ABE3AF" w14:textId="77777777" w:rsidR="00C955B7" w:rsidRPr="00991378" w:rsidRDefault="00C955B7" w:rsidP="00C955B7">
      <w:pPr>
        <w:widowControl/>
        <w:tabs>
          <w:tab w:val="center" w:pos="4680"/>
        </w:tabs>
        <w:suppressAutoHyphens/>
        <w:spacing w:line="264" w:lineRule="atLeast"/>
        <w:jc w:val="center"/>
        <w:rPr>
          <w:rFonts w:ascii="Garamond" w:hAnsi="Garamond"/>
          <w:b/>
          <w:bCs/>
        </w:rPr>
      </w:pPr>
      <w:r w:rsidRPr="00991378">
        <w:rPr>
          <w:rFonts w:ascii="Garamond" w:hAnsi="Garamond"/>
          <w:b/>
          <w:bCs/>
        </w:rPr>
        <w:t>Change of Beneficiary</w:t>
      </w:r>
    </w:p>
    <w:p w14:paraId="074A88D8"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517078E5"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ab/>
        <w:t xml:space="preserve">In order to change the </w:t>
      </w:r>
      <w:r w:rsidRPr="00991378">
        <w:rPr>
          <w:rFonts w:ascii="Garamond" w:hAnsi="Garamond"/>
          <w:i/>
          <w:iCs/>
        </w:rPr>
        <w:t>beneficiary</w:t>
      </w:r>
      <w:r w:rsidRPr="00991378">
        <w:rPr>
          <w:rFonts w:ascii="Garamond" w:hAnsi="Garamond"/>
        </w:rPr>
        <w:t>(ies) of a Life Insurance policy to your Living Trust, you may complete and sign the attached:</w:t>
      </w:r>
    </w:p>
    <w:p w14:paraId="62DACC65"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7EE02B69" w14:textId="77777777" w:rsidR="00C955B7" w:rsidRPr="00991378" w:rsidRDefault="00C955B7" w:rsidP="00C955B7">
      <w:pPr>
        <w:widowControl/>
        <w:numPr>
          <w:ilvl w:val="0"/>
          <w:numId w:val="24"/>
        </w:numPr>
        <w:suppressAutoHyphens/>
        <w:spacing w:line="264" w:lineRule="atLeast"/>
        <w:jc w:val="both"/>
        <w:rPr>
          <w:rFonts w:ascii="Garamond" w:hAnsi="Garamond"/>
        </w:rPr>
      </w:pPr>
      <w:r w:rsidRPr="00991378">
        <w:rPr>
          <w:rFonts w:ascii="Garamond" w:hAnsi="Garamond"/>
        </w:rPr>
        <w:lastRenderedPageBreak/>
        <w:t xml:space="preserve">Letter of Instruction, and </w:t>
      </w:r>
    </w:p>
    <w:p w14:paraId="78EE4A7C" w14:textId="77777777" w:rsidR="00C955B7" w:rsidRPr="00991378" w:rsidRDefault="00C955B7" w:rsidP="00C955B7">
      <w:pPr>
        <w:widowControl/>
        <w:numPr>
          <w:ilvl w:val="0"/>
          <w:numId w:val="24"/>
        </w:numPr>
        <w:suppressAutoHyphens/>
        <w:spacing w:line="264" w:lineRule="atLeast"/>
        <w:jc w:val="both"/>
        <w:rPr>
          <w:rFonts w:ascii="Garamond" w:hAnsi="Garamond"/>
        </w:rPr>
      </w:pPr>
      <w:r w:rsidRPr="00991378">
        <w:rPr>
          <w:rFonts w:ascii="Garamond" w:hAnsi="Garamond"/>
        </w:rPr>
        <w:t xml:space="preserve">Request for Change of Beneficiary to Living Trust form </w:t>
      </w:r>
    </w:p>
    <w:p w14:paraId="68AC7440" w14:textId="77777777" w:rsidR="00C955B7" w:rsidRPr="00991378" w:rsidRDefault="00C955B7" w:rsidP="00C955B7">
      <w:pPr>
        <w:widowControl/>
        <w:suppressAutoHyphens/>
        <w:spacing w:line="264" w:lineRule="atLeast"/>
        <w:ind w:left="720"/>
        <w:jc w:val="both"/>
        <w:rPr>
          <w:rFonts w:ascii="Garamond" w:hAnsi="Garamond"/>
        </w:rPr>
      </w:pPr>
    </w:p>
    <w:p w14:paraId="3AF4A92C"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as indicated and then submit these documents along with a copy of your Certificate of Trust to your life insurance agent or the insurance company. </w:t>
      </w:r>
    </w:p>
    <w:p w14:paraId="570AC25E"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52CF71A1" w14:textId="77777777" w:rsidR="00C955B7" w:rsidRPr="00991378" w:rsidRDefault="00C955B7" w:rsidP="00C955B7">
      <w:pPr>
        <w:jc w:val="center"/>
        <w:rPr>
          <w:rFonts w:ascii="Garamond" w:hAnsi="Garamond" w:cs="Arial"/>
          <w:b/>
          <w:bCs/>
          <w:spacing w:val="-6"/>
        </w:rPr>
      </w:pPr>
      <w:r w:rsidRPr="00991378">
        <w:rPr>
          <w:rFonts w:ascii="Garamond" w:hAnsi="Garamond" w:cs="Arial"/>
          <w:b/>
          <w:bCs/>
          <w:spacing w:val="-6"/>
        </w:rPr>
        <w:t>Change of Ownership</w:t>
      </w:r>
    </w:p>
    <w:p w14:paraId="7B471363" w14:textId="77777777" w:rsidR="00C955B7" w:rsidRPr="00991378" w:rsidRDefault="00C955B7" w:rsidP="00C955B7">
      <w:pPr>
        <w:jc w:val="both"/>
        <w:rPr>
          <w:rFonts w:ascii="Garamond" w:hAnsi="Garamond" w:cs="Arial"/>
          <w:spacing w:val="-6"/>
        </w:rPr>
      </w:pPr>
    </w:p>
    <w:p w14:paraId="70BFBE5D" w14:textId="77777777" w:rsidR="00C955B7" w:rsidRPr="00991378" w:rsidRDefault="00C955B7" w:rsidP="00C955B7">
      <w:pPr>
        <w:ind w:firstLine="720"/>
        <w:jc w:val="both"/>
        <w:rPr>
          <w:rFonts w:ascii="Garamond" w:hAnsi="Garamond"/>
          <w:i/>
          <w:iCs/>
        </w:rPr>
      </w:pPr>
      <w:r w:rsidRPr="00991378">
        <w:rPr>
          <w:rFonts w:ascii="Garamond" w:hAnsi="Garamond" w:cs="Arial"/>
          <w:spacing w:val="-6"/>
        </w:rPr>
        <w:t xml:space="preserve">If you own a Life Insurance policy without cash value on your own life, you do not need to change ownership. However, if you own a Life Insurance policy without cash value </w:t>
      </w:r>
      <w:r w:rsidRPr="00991378">
        <w:rPr>
          <w:rFonts w:ascii="Garamond" w:hAnsi="Garamond" w:cs="Arial"/>
          <w:i/>
          <w:iCs/>
          <w:spacing w:val="-6"/>
        </w:rPr>
        <w:t>on the life of another person</w:t>
      </w:r>
      <w:r w:rsidRPr="00991378">
        <w:rPr>
          <w:rFonts w:ascii="Garamond" w:hAnsi="Garamond" w:cs="Arial"/>
          <w:spacing w:val="-6"/>
        </w:rPr>
        <w:t xml:space="preserve"> it is recommended that you change ownership in order to avoid probate. For example, if you own a policy on the life of a spouse or child, probate will be required if you predecease your spouse or child because the policy itself is an asset. </w:t>
      </w:r>
      <w:r w:rsidRPr="00991378">
        <w:rPr>
          <w:rFonts w:ascii="Garamond" w:hAnsi="Garamond"/>
          <w:i/>
          <w:iCs/>
        </w:rPr>
        <w:t xml:space="preserve">You may transfer ownership of a cross-owned Life Insurance policy </w:t>
      </w:r>
      <w:r w:rsidRPr="00991378">
        <w:rPr>
          <w:rFonts w:ascii="Garamond" w:hAnsi="Garamond"/>
          <w:i/>
          <w:iCs/>
          <w:u w:val="single"/>
        </w:rPr>
        <w:t>to your Living Trust</w:t>
      </w:r>
      <w:r w:rsidRPr="00991378">
        <w:rPr>
          <w:rFonts w:ascii="Garamond" w:hAnsi="Garamond"/>
          <w:i/>
          <w:iCs/>
        </w:rPr>
        <w:t xml:space="preserve">. </w:t>
      </w:r>
    </w:p>
    <w:p w14:paraId="06F6EA4D" w14:textId="77777777" w:rsidR="00C955B7" w:rsidRPr="00991378" w:rsidRDefault="00C955B7" w:rsidP="00C955B7">
      <w:pPr>
        <w:ind w:firstLine="720"/>
        <w:jc w:val="both"/>
        <w:rPr>
          <w:rFonts w:ascii="Garamond" w:hAnsi="Garamond"/>
          <w:i/>
          <w:iCs/>
        </w:rPr>
      </w:pPr>
    </w:p>
    <w:p w14:paraId="498750D5"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ab/>
        <w:t xml:space="preserve">In order to change </w:t>
      </w:r>
      <w:r w:rsidRPr="00991378">
        <w:rPr>
          <w:rFonts w:ascii="Garamond" w:hAnsi="Garamond"/>
          <w:i/>
          <w:iCs/>
        </w:rPr>
        <w:t>ownership</w:t>
      </w:r>
      <w:r w:rsidRPr="00991378">
        <w:rPr>
          <w:rFonts w:ascii="Garamond" w:hAnsi="Garamond"/>
        </w:rPr>
        <w:t xml:space="preserve"> of a life insurance policy to your Living Trust, you may complete and sign the attached:</w:t>
      </w:r>
    </w:p>
    <w:p w14:paraId="6734D272" w14:textId="77777777" w:rsidR="00C955B7" w:rsidRPr="00991378" w:rsidRDefault="00C955B7" w:rsidP="00C955B7">
      <w:pPr>
        <w:widowControl/>
        <w:suppressAutoHyphens/>
        <w:spacing w:line="264" w:lineRule="atLeast"/>
        <w:jc w:val="both"/>
        <w:rPr>
          <w:rFonts w:ascii="Garamond" w:hAnsi="Garamond"/>
        </w:rPr>
      </w:pPr>
    </w:p>
    <w:p w14:paraId="707A3BCC" w14:textId="77777777" w:rsidR="00C955B7" w:rsidRPr="00991378" w:rsidRDefault="00C955B7" w:rsidP="00C955B7">
      <w:pPr>
        <w:widowControl/>
        <w:numPr>
          <w:ilvl w:val="0"/>
          <w:numId w:val="25"/>
        </w:numPr>
        <w:suppressAutoHyphens/>
        <w:spacing w:line="264" w:lineRule="atLeast"/>
        <w:jc w:val="both"/>
        <w:rPr>
          <w:rFonts w:ascii="Garamond" w:hAnsi="Garamond"/>
        </w:rPr>
      </w:pPr>
      <w:r w:rsidRPr="00991378">
        <w:rPr>
          <w:rFonts w:ascii="Garamond" w:hAnsi="Garamond"/>
        </w:rPr>
        <w:t xml:space="preserve">Letter of Instruction, and </w:t>
      </w:r>
    </w:p>
    <w:p w14:paraId="1C54FFE4" w14:textId="77777777" w:rsidR="00C955B7" w:rsidRPr="00991378" w:rsidRDefault="00C955B7" w:rsidP="00C955B7">
      <w:pPr>
        <w:widowControl/>
        <w:numPr>
          <w:ilvl w:val="0"/>
          <w:numId w:val="25"/>
        </w:numPr>
        <w:suppressAutoHyphens/>
        <w:spacing w:line="264" w:lineRule="atLeast"/>
        <w:jc w:val="both"/>
        <w:rPr>
          <w:rFonts w:ascii="Garamond" w:hAnsi="Garamond"/>
        </w:rPr>
      </w:pPr>
      <w:r w:rsidRPr="00991378">
        <w:rPr>
          <w:rFonts w:ascii="Garamond" w:hAnsi="Garamond"/>
        </w:rPr>
        <w:t>Request to Change Ownership to Living Trust form</w:t>
      </w:r>
    </w:p>
    <w:p w14:paraId="03E98E32" w14:textId="77777777" w:rsidR="00C955B7" w:rsidRPr="00991378" w:rsidRDefault="00C955B7" w:rsidP="00C955B7">
      <w:pPr>
        <w:widowControl/>
        <w:suppressAutoHyphens/>
        <w:spacing w:line="264" w:lineRule="atLeast"/>
        <w:ind w:left="720"/>
        <w:jc w:val="both"/>
        <w:rPr>
          <w:rFonts w:ascii="Garamond" w:hAnsi="Garamond"/>
        </w:rPr>
      </w:pPr>
    </w:p>
    <w:p w14:paraId="3200C8C4"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 xml:space="preserve">as indicated and then submit these documents along with a copy of your Certificate of Trust to your life insurance agent or the insurance company. </w:t>
      </w:r>
    </w:p>
    <w:p w14:paraId="6322CE4F" w14:textId="77777777" w:rsidR="00C955B7" w:rsidRPr="00991378" w:rsidRDefault="00C955B7" w:rsidP="00C955B7">
      <w:pPr>
        <w:widowControl/>
        <w:suppressAutoHyphens/>
        <w:spacing w:line="264" w:lineRule="atLeast"/>
        <w:jc w:val="both"/>
        <w:rPr>
          <w:rFonts w:ascii="Garamond" w:hAnsi="Garamond"/>
        </w:rPr>
      </w:pPr>
    </w:p>
    <w:p w14:paraId="49519500" w14:textId="77777777" w:rsidR="00C955B7" w:rsidRPr="00991378" w:rsidRDefault="00C955B7" w:rsidP="00C955B7">
      <w:pPr>
        <w:widowControl/>
        <w:suppressAutoHyphens/>
        <w:spacing w:line="264" w:lineRule="atLeast"/>
        <w:jc w:val="both"/>
        <w:rPr>
          <w:rFonts w:ascii="Garamond" w:hAnsi="Garamond" w:cs="Arial"/>
          <w:i/>
          <w:iCs/>
          <w:spacing w:val="-6"/>
        </w:rPr>
      </w:pPr>
      <w:r w:rsidRPr="00991378">
        <w:rPr>
          <w:rFonts w:ascii="Garamond" w:hAnsi="Garamond"/>
          <w:i/>
          <w:iCs/>
        </w:rPr>
        <w:t xml:space="preserve">NOTE: if you own a Life Insurance policy on the life of another person pursuant to a business buy-sell agreement for a company, do not follow these instructions and confer with legal counsel before changing ownership. </w:t>
      </w:r>
      <w:r w:rsidRPr="00991378">
        <w:rPr>
          <w:rFonts w:ascii="Garamond" w:hAnsi="Garamond" w:cs="Arial"/>
          <w:i/>
          <w:iCs/>
          <w:spacing w:val="-6"/>
        </w:rPr>
        <w:t xml:space="preserve"> </w:t>
      </w:r>
    </w:p>
    <w:p w14:paraId="59CDF4D8" w14:textId="77777777" w:rsidR="00C955B7" w:rsidRPr="00991378" w:rsidRDefault="00C955B7" w:rsidP="00C955B7">
      <w:pPr>
        <w:widowControl/>
        <w:suppressAutoHyphens/>
        <w:spacing w:line="264" w:lineRule="atLeast"/>
        <w:jc w:val="both"/>
        <w:rPr>
          <w:rFonts w:ascii="Garamond" w:hAnsi="Garamond" w:cs="Arial"/>
          <w:spacing w:val="-6"/>
        </w:rPr>
      </w:pPr>
    </w:p>
    <w:p w14:paraId="4D36E61F"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Once the changes are made, please save the confirmations in this Estate Planning binder, and update your Trust Property List at the beginning of this tab.</w:t>
      </w:r>
    </w:p>
    <w:p w14:paraId="4E27236E"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4E870994" w14:textId="77777777" w:rsidR="00C955B7" w:rsidRPr="00991378" w:rsidRDefault="00C955B7" w:rsidP="00C955B7">
      <w:pPr>
        <w:rPr>
          <w:rFonts w:ascii="Garamond" w:hAnsi="Garamond"/>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life insurance is an IRA, 401k, or other tax-deferred qualified retirement account or investment.</w:t>
      </w:r>
    </w:p>
    <w:p w14:paraId="2D874BB5" w14:textId="77777777" w:rsidR="00C955B7" w:rsidRPr="00991378" w:rsidRDefault="00C955B7" w:rsidP="00C955B7">
      <w:pPr>
        <w:rPr>
          <w:rFonts w:ascii="Garamond" w:hAnsi="Garamond"/>
        </w:rPr>
      </w:pPr>
    </w:p>
    <w:p w14:paraId="3A702988"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7BF62AE2" w14:textId="77777777" w:rsidR="00C955B7" w:rsidRPr="00991378" w:rsidRDefault="00C955B7" w:rsidP="00C955B7">
      <w:pPr>
        <w:widowControl/>
        <w:tabs>
          <w:tab w:val="center" w:pos="4680"/>
        </w:tabs>
        <w:suppressAutoHyphens/>
        <w:spacing w:line="264" w:lineRule="atLeast"/>
        <w:jc w:val="center"/>
        <w:rPr>
          <w:rFonts w:ascii="Garamond" w:hAnsi="Garamond"/>
          <w:b/>
          <w:bCs/>
          <w:i/>
          <w:iCs/>
        </w:rPr>
      </w:pPr>
      <w:r w:rsidRPr="00991378">
        <w:rPr>
          <w:rFonts w:ascii="Garamond" w:hAnsi="Garamond"/>
          <w:b/>
          <w:bCs/>
          <w:i/>
          <w:iCs/>
          <w:highlight w:val="yellow"/>
        </w:rPr>
        <w:br w:type="page"/>
      </w:r>
    </w:p>
    <w:p w14:paraId="2DD81032"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4F21DD0"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676E919F"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7D57188"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271300A"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B4CF454"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2462EBB"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697B8B48"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 xml:space="preserve">&gt;&gt; INSERT LIFE INSURANCE </w:t>
      </w:r>
      <w:r w:rsidRPr="00991378">
        <w:rPr>
          <w:rFonts w:ascii="Garamond" w:hAnsi="Garamond" w:cs="Calibri"/>
          <w:b/>
          <w:bCs/>
          <w:i/>
          <w:iCs/>
          <w:sz w:val="32"/>
          <w:szCs w:val="32"/>
        </w:rPr>
        <w:t>WITHOUT</w:t>
      </w:r>
      <w:r w:rsidRPr="00991378">
        <w:rPr>
          <w:rFonts w:ascii="Garamond" w:hAnsi="Garamond" w:cs="Calibri"/>
          <w:b/>
          <w:bCs/>
          <w:sz w:val="32"/>
          <w:szCs w:val="32"/>
        </w:rPr>
        <w:t xml:space="preserve"> CASH VALUE LETTERS HERE &lt;&lt;</w:t>
      </w:r>
    </w:p>
    <w:p w14:paraId="439B30B5"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33A86AA5"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if</w:t>
      </w:r>
      <w:r w:rsidRPr="00991378">
        <w:rPr>
          <w:rFonts w:ascii="Garamond" w:hAnsi="Garamond"/>
          <w:noProof/>
          <w:color w:val="2157AD"/>
          <w:shd w:val="clear" w:color="auto" w:fill="C9F3CD"/>
        </w:rPr>
        <w:t xml:space="preserve"> (BlankAssetLettersv3|contains: "NonQualAnnuity")</w:t>
      </w:r>
      <w:r w:rsidRPr="00991378">
        <w:rPr>
          <w:rFonts w:ascii="Garamond" w:hAnsi="Garamond"/>
        </w:rPr>
        <w:t>]}</w:t>
      </w:r>
    </w:p>
    <w:p w14:paraId="5F0FFC14"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r w:rsidRPr="00991378">
        <w:rPr>
          <w:rFonts w:ascii="Garamond" w:hAnsi="Garamond" w:cs="Arial"/>
          <w:i/>
          <w:iCs/>
          <w:spacing w:val="-6"/>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2B1A72F6"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034677B1" w14:textId="176A9EDE" w:rsidR="00C955B7" w:rsidRPr="00FE241A" w:rsidRDefault="00C955B7" w:rsidP="00EA1D50">
            <w:pPr>
              <w:widowControl/>
              <w:tabs>
                <w:tab w:val="center" w:pos="4560"/>
              </w:tabs>
              <w:suppressAutoHyphens/>
              <w:spacing w:before="90" w:after="54" w:line="240" w:lineRule="atLeast"/>
              <w:jc w:val="center"/>
              <w:rPr>
                <w:rFonts w:ascii="Garamond" w:hAnsi="Garamond" w:cs="Arial"/>
                <w:b/>
                <w:bCs/>
                <w:spacing w:val="-3"/>
                <w:sz w:val="28"/>
                <w:szCs w:val="28"/>
              </w:rPr>
            </w:pPr>
            <w:r w:rsidRPr="00FE241A">
              <w:rPr>
                <w:rFonts w:ascii="Garamond" w:hAnsi="Garamond" w:cs="Arial"/>
                <w:b/>
                <w:bCs/>
                <w:spacing w:val="-3"/>
                <w:sz w:val="28"/>
                <w:szCs w:val="28"/>
              </w:rPr>
              <w:lastRenderedPageBreak/>
              <w:t>NON-QUALIFIED ANNUITIES</w:t>
            </w:r>
          </w:p>
          <w:p w14:paraId="416A6E68"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FE241A">
              <w:rPr>
                <w:rFonts w:ascii="Garamond" w:hAnsi="Garamond" w:cs="Arial"/>
                <w:b/>
                <w:bCs/>
                <w:spacing w:val="-3"/>
                <w:sz w:val="28"/>
                <w:szCs w:val="28"/>
              </w:rPr>
              <w:t>(Letters of Instruction)</w:t>
            </w:r>
          </w:p>
        </w:tc>
      </w:tr>
    </w:tbl>
    <w:p w14:paraId="30B9166B" w14:textId="77777777" w:rsidR="00C955B7" w:rsidRPr="00991378" w:rsidRDefault="00C955B7" w:rsidP="00C955B7">
      <w:pPr>
        <w:jc w:val="center"/>
        <w:rPr>
          <w:rFonts w:ascii="Garamond" w:hAnsi="Garamond" w:cs="Arial"/>
          <w:b/>
          <w:bCs/>
          <w:smallCaps/>
          <w:spacing w:val="-6"/>
        </w:rPr>
      </w:pPr>
    </w:p>
    <w:p w14:paraId="479DD28C" w14:textId="77777777" w:rsidR="00C955B7" w:rsidRPr="00991378" w:rsidRDefault="00C955B7" w:rsidP="00C955B7">
      <w:pPr>
        <w:jc w:val="center"/>
        <w:rPr>
          <w:rFonts w:ascii="Garamond" w:hAnsi="Garamond" w:cs="Times New Roman"/>
        </w:rPr>
      </w:pPr>
      <w:r w:rsidRPr="00991378">
        <w:rPr>
          <w:rFonts w:ascii="Garamond" w:hAnsi="Garamond" w:cs="Arial"/>
          <w:b/>
          <w:bCs/>
          <w:smallCaps/>
          <w:spacing w:val="-6"/>
        </w:rPr>
        <w:t xml:space="preserve">Asset Type: </w:t>
      </w:r>
      <w:r w:rsidRPr="00991378">
        <w:rPr>
          <w:rFonts w:ascii="Garamond" w:hAnsi="Garamond" w:cs="Times New Roman"/>
        </w:rPr>
        <w:t>Non-Qualified Annuities (immediate, deferred, fixed, or variable)</w:t>
      </w:r>
    </w:p>
    <w:p w14:paraId="0CA3303C" w14:textId="77777777" w:rsidR="00C955B7" w:rsidRPr="00991378" w:rsidRDefault="00C955B7" w:rsidP="00C955B7">
      <w:pPr>
        <w:rPr>
          <w:rFonts w:ascii="Garamond" w:hAnsi="Garamond" w:cs="Arial"/>
          <w:b/>
          <w:bCs/>
          <w:spacing w:val="-6"/>
        </w:rPr>
      </w:pPr>
    </w:p>
    <w:p w14:paraId="6B7E2C6F" w14:textId="77777777" w:rsidR="00C955B7" w:rsidRPr="00991378" w:rsidRDefault="00C955B7" w:rsidP="00C955B7">
      <w:pPr>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if</w:t>
      </w:r>
      <w:r w:rsidRPr="00991378">
        <w:rPr>
          <w:rFonts w:ascii="Garamond" w:hAnsi="Garamond" w:cs="Arial"/>
          <w:noProof/>
          <w:color w:val="2157AD"/>
          <w:spacing w:val="-6"/>
          <w:shd w:val="clear" w:color="auto" w:fill="C9F3CD"/>
        </w:rPr>
        <w:t xml:space="preserve"> RevApt != "APT"</w:t>
      </w:r>
      <w:r w:rsidRPr="00991378">
        <w:rPr>
          <w:rFonts w:ascii="Garamond" w:hAnsi="Garamond" w:cs="Arial"/>
          <w:spacing w:val="-6"/>
        </w:rPr>
        <w:t>]}</w:t>
      </w:r>
    </w:p>
    <w:p w14:paraId="627B98D5"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revocable</w:t>
      </w:r>
      <w:r w:rsidRPr="00991378">
        <w:rPr>
          <w:rFonts w:ascii="Garamond" w:hAnsi="Garamond" w:cs="Arial"/>
          <w:spacing w:val="-6"/>
        </w:rPr>
        <w:t>. You should review your beneficiary designations of your annuity to ensure the designations reflect your intent. An annuity is a “non-probate” asset so your designated beneficiary(ies) will receive the proceeds of your annuity without the need for a probate. It may be appropriate to change the owner and/or beneficiary of a Non-Qualified Annuity in some instances.</w:t>
      </w:r>
    </w:p>
    <w:p w14:paraId="3AA2FC9F"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19C2200E"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475466B8"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0BF56C13" w14:textId="77777777" w:rsidR="00C955B7" w:rsidRPr="00991378" w:rsidRDefault="00C955B7" w:rsidP="00C955B7">
      <w:pPr>
        <w:widowControl/>
        <w:suppressAutoHyphens/>
        <w:spacing w:line="264" w:lineRule="atLeast"/>
        <w:ind w:left="720" w:right="720"/>
        <w:jc w:val="both"/>
        <w:rPr>
          <w:rFonts w:ascii="Garamond" w:hAnsi="Garamond"/>
        </w:rPr>
      </w:pPr>
      <w:r w:rsidRPr="00991378">
        <w:rPr>
          <w:rFonts w:ascii="Garamond" w:hAnsi="Garamond"/>
        </w:rPr>
        <w:t xml:space="preserve">To change the beneficiary and/or ownership of a Non-Qualified Annuity to your Living Trust: </w:t>
      </w:r>
    </w:p>
    <w:p w14:paraId="613FD677" w14:textId="77777777" w:rsidR="00C955B7" w:rsidRPr="00991378" w:rsidRDefault="00C955B7" w:rsidP="00C955B7">
      <w:pPr>
        <w:widowControl/>
        <w:numPr>
          <w:ilvl w:val="0"/>
          <w:numId w:val="28"/>
        </w:numPr>
        <w:suppressAutoHyphens/>
        <w:spacing w:line="264" w:lineRule="atLeast"/>
        <w:ind w:left="1440" w:right="720"/>
        <w:jc w:val="both"/>
        <w:rPr>
          <w:rFonts w:ascii="Garamond" w:hAnsi="Garamond"/>
        </w:rPr>
      </w:pPr>
      <w:r w:rsidRPr="00991378">
        <w:rPr>
          <w:rFonts w:ascii="Garamond" w:hAnsi="Garamond"/>
        </w:rPr>
        <w:t xml:space="preserve">Complete the attached Letter of Instruction and the Beneficiary and/or Owner Change Request form for each Non-Qualified Annuity that you wish to change and submit the same to the agent that issued the annuity or the annuity insurer. </w:t>
      </w:r>
    </w:p>
    <w:p w14:paraId="69136A98" w14:textId="77777777" w:rsidR="00C955B7" w:rsidRPr="00991378" w:rsidRDefault="00C955B7" w:rsidP="00C955B7">
      <w:pPr>
        <w:widowControl/>
        <w:numPr>
          <w:ilvl w:val="1"/>
          <w:numId w:val="28"/>
        </w:numPr>
        <w:suppressAutoHyphens/>
        <w:spacing w:line="264" w:lineRule="atLeast"/>
        <w:ind w:right="720"/>
        <w:jc w:val="both"/>
        <w:rPr>
          <w:rFonts w:ascii="Garamond" w:hAnsi="Garamond"/>
        </w:rPr>
      </w:pPr>
      <w:r w:rsidRPr="00991378">
        <w:rPr>
          <w:rFonts w:ascii="Garamond" w:hAnsi="Garamond"/>
        </w:rPr>
        <w:t>Include a copy of the Certificate of Trust and W-9 for the Trust</w:t>
      </w:r>
    </w:p>
    <w:p w14:paraId="28ED417B" w14:textId="77777777" w:rsidR="00C955B7" w:rsidRPr="00991378" w:rsidRDefault="00C955B7" w:rsidP="00C955B7">
      <w:pPr>
        <w:widowControl/>
        <w:numPr>
          <w:ilvl w:val="0"/>
          <w:numId w:val="28"/>
        </w:numPr>
        <w:suppressAutoHyphens/>
        <w:spacing w:line="264" w:lineRule="atLeast"/>
        <w:ind w:left="1440" w:right="720"/>
        <w:jc w:val="both"/>
        <w:rPr>
          <w:rFonts w:ascii="Garamond" w:hAnsi="Garamond"/>
        </w:rPr>
      </w:pPr>
      <w:r w:rsidRPr="00991378">
        <w:rPr>
          <w:rFonts w:ascii="Garamond" w:hAnsi="Garamond"/>
        </w:rPr>
        <w:t xml:space="preserve">Complete and submit any forms provided to you by your agent or annuity insurer in response to your Letter(s) of Instruction.  </w:t>
      </w:r>
    </w:p>
    <w:p w14:paraId="30F5D39E"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61C41642"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3A96D538"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477E86C2" w14:textId="77777777" w:rsidR="00C955B7" w:rsidRPr="00991378" w:rsidRDefault="00C955B7" w:rsidP="00C955B7">
      <w:pPr>
        <w:jc w:val="center"/>
        <w:rPr>
          <w:rFonts w:ascii="Garamond" w:hAnsi="Garamond" w:cs="Arial"/>
          <w:b/>
          <w:bCs/>
          <w:spacing w:val="-6"/>
        </w:rPr>
      </w:pPr>
      <w:r w:rsidRPr="00991378">
        <w:rPr>
          <w:rFonts w:ascii="Garamond" w:hAnsi="Garamond" w:cs="Arial"/>
          <w:b/>
          <w:bCs/>
          <w:spacing w:val="-6"/>
        </w:rPr>
        <w:t>Change of Ownership</w:t>
      </w:r>
    </w:p>
    <w:p w14:paraId="5C0489E8" w14:textId="77777777" w:rsidR="00C955B7" w:rsidRPr="00991378" w:rsidRDefault="00C955B7" w:rsidP="00C955B7">
      <w:pPr>
        <w:jc w:val="both"/>
        <w:rPr>
          <w:rFonts w:ascii="Garamond" w:hAnsi="Garamond" w:cs="Arial"/>
          <w:spacing w:val="-6"/>
        </w:rPr>
      </w:pPr>
    </w:p>
    <w:p w14:paraId="352B636C" w14:textId="77777777" w:rsidR="00C955B7" w:rsidRPr="00991378" w:rsidRDefault="00C955B7" w:rsidP="00C955B7">
      <w:pPr>
        <w:ind w:firstLine="720"/>
        <w:jc w:val="both"/>
        <w:rPr>
          <w:rFonts w:ascii="Garamond" w:hAnsi="Garamond" w:cs="Arial"/>
          <w:spacing w:val="-6"/>
        </w:rPr>
      </w:pPr>
      <w:r w:rsidRPr="00991378">
        <w:rPr>
          <w:rFonts w:ascii="Garamond" w:hAnsi="Garamond" w:cs="Arial"/>
          <w:spacing w:val="-6"/>
        </w:rPr>
        <w:t xml:space="preserve">You do not need to change the ownership of a non-qualified annuity to your Living Trust. </w:t>
      </w:r>
    </w:p>
    <w:p w14:paraId="5C91ED6A" w14:textId="77777777" w:rsidR="00C955B7" w:rsidRPr="00991378" w:rsidRDefault="00C955B7" w:rsidP="00C955B7">
      <w:pPr>
        <w:jc w:val="both"/>
        <w:rPr>
          <w:rFonts w:ascii="Garamond" w:hAnsi="Garamond" w:cs="Arial"/>
          <w:spacing w:val="-6"/>
        </w:rPr>
      </w:pPr>
    </w:p>
    <w:p w14:paraId="654DEAC6" w14:textId="77777777" w:rsidR="00C955B7" w:rsidRPr="00991378" w:rsidRDefault="00C955B7" w:rsidP="00C955B7">
      <w:pPr>
        <w:jc w:val="center"/>
        <w:rPr>
          <w:rFonts w:ascii="Garamond" w:hAnsi="Garamond" w:cs="Arial"/>
          <w:b/>
          <w:bCs/>
          <w:spacing w:val="-6"/>
        </w:rPr>
      </w:pPr>
      <w:r w:rsidRPr="00991378">
        <w:rPr>
          <w:rFonts w:ascii="Garamond" w:hAnsi="Garamond" w:cs="Arial"/>
          <w:b/>
          <w:bCs/>
          <w:spacing w:val="-6"/>
        </w:rPr>
        <w:t>Change of Beneficiary</w:t>
      </w:r>
    </w:p>
    <w:p w14:paraId="7934A403"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7385117B"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cs="Arial"/>
          <w:spacing w:val="-6"/>
        </w:rPr>
        <w:tab/>
        <w:t xml:space="preserve">Your Living Trust may be designated as the beneficiary of a non-qualified annuity, in which case the proceeds will be payable to the Living Trust and held, administered, and distributed in accordance with the terms of your Living Trust. Your Living Trust is revocable, so this is not necessary unless you wish for the proceeds of your Non-Qualified Annuity to be held, administered, and distributed in accordance with the terms of your Living Trust. </w:t>
      </w:r>
      <w:r w:rsidRPr="00991378">
        <w:rPr>
          <w:rFonts w:ascii="Garamond" w:hAnsi="Garamond" w:cs="Arial"/>
          <w:i/>
          <w:iCs/>
          <w:spacing w:val="-6"/>
        </w:rPr>
        <w:t>Do</w:t>
      </w:r>
      <w:r w:rsidRPr="00991378">
        <w:rPr>
          <w:rFonts w:ascii="Garamond" w:hAnsi="Garamond"/>
          <w:i/>
          <w:iCs/>
        </w:rPr>
        <w:t xml:space="preserve"> not follow these instructions if you do not wish for annuity proceeds to pass pursuant to the terms of your Living Trust.</w:t>
      </w:r>
      <w:r w:rsidRPr="00991378">
        <w:rPr>
          <w:rFonts w:ascii="Garamond" w:hAnsi="Garamond"/>
        </w:rPr>
        <w:t xml:space="preserve"> </w:t>
      </w:r>
    </w:p>
    <w:p w14:paraId="52FC8867"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3D09C6D6"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ab/>
        <w:t xml:space="preserve">In order to change the </w:t>
      </w:r>
      <w:r w:rsidRPr="00991378">
        <w:rPr>
          <w:rFonts w:ascii="Garamond" w:hAnsi="Garamond"/>
          <w:i/>
          <w:iCs/>
        </w:rPr>
        <w:t>beneficiary</w:t>
      </w:r>
      <w:r w:rsidRPr="00991378">
        <w:rPr>
          <w:rFonts w:ascii="Garamond" w:hAnsi="Garamond"/>
        </w:rPr>
        <w:t xml:space="preserve">(ies) of a Non-Qualified Annuity to your Living Trust or otherwise, you may complete and sign the attached Letter of Instruction and form as indicated above and then submit the Letter of Instruction and form along with a copy of your Certificate of Trust to the annuity issuer. </w:t>
      </w:r>
    </w:p>
    <w:p w14:paraId="3B1DDD67"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03C39436" w14:textId="77777777" w:rsidR="00C955B7" w:rsidRPr="00991378" w:rsidRDefault="00C955B7" w:rsidP="00C955B7">
      <w:pPr>
        <w:jc w:val="both"/>
        <w:rPr>
          <w:rFonts w:ascii="Garamond" w:hAnsi="Garamond"/>
          <w:b/>
          <w:bCs/>
          <w:i/>
          <w:iCs/>
        </w:rPr>
      </w:pPr>
      <w:r w:rsidRPr="00991378">
        <w:rPr>
          <w:rFonts w:ascii="Garamond" w:hAnsi="Garamond"/>
          <w:b/>
          <w:bCs/>
          <w:i/>
          <w:iCs/>
        </w:rPr>
        <w:t xml:space="preserve">NOTE: An Annuity is a contract, so there may be some benefits or features that are personal to you.  As such, be sure to consult your financial advisor or annuity issuer prior to initiating any change to ensure no material loss of benefits or other tax consequences.  </w:t>
      </w:r>
    </w:p>
    <w:p w14:paraId="01197C4A"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49C1DDDA"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lastRenderedPageBreak/>
        <w:t xml:space="preserve">Once the changes are made, please save the confirmations in this Estate Planning binder, and update your Trust Property List at the beginning of this tab. </w:t>
      </w:r>
    </w:p>
    <w:p w14:paraId="2D68CC2A"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286D2FA4" w14:textId="77777777" w:rsidR="00C955B7" w:rsidRPr="00991378" w:rsidRDefault="00C955B7" w:rsidP="00C955B7">
      <w:pPr>
        <w:rPr>
          <w:rFonts w:ascii="Garamond" w:hAnsi="Garamond"/>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annuity is “qualified”, or is part of an IRA, 401k, or other tax-deferred qualified retirement account or investment.</w:t>
      </w:r>
    </w:p>
    <w:p w14:paraId="7FC96BE2"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6D3CBDFA"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w:t>
      </w:r>
      <w:r w:rsidRPr="00991378">
        <w:rPr>
          <w:rFonts w:ascii="Garamond" w:hAnsi="Garamond"/>
          <w:b/>
          <w:noProof/>
          <w:color w:val="41A151"/>
          <w:shd w:val="clear" w:color="auto" w:fill="C9F3CD"/>
        </w:rPr>
        <w:t>else</w:t>
      </w:r>
      <w:r w:rsidRPr="00991378">
        <w:rPr>
          <w:rFonts w:ascii="Garamond" w:hAnsi="Garamond"/>
        </w:rPr>
        <w:t>]}</w:t>
      </w:r>
    </w:p>
    <w:p w14:paraId="4E5109D8"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spacing w:val="-6"/>
        </w:rPr>
        <w:t xml:space="preserve">Your Living Trust is </w:t>
      </w:r>
      <w:r w:rsidRPr="00991378">
        <w:rPr>
          <w:rFonts w:ascii="Garamond" w:hAnsi="Garamond" w:cs="Arial"/>
          <w:i/>
          <w:iCs/>
          <w:spacing w:val="-6"/>
        </w:rPr>
        <w:t>irrevocable</w:t>
      </w:r>
      <w:r w:rsidRPr="00991378">
        <w:rPr>
          <w:rFonts w:ascii="Garamond" w:hAnsi="Garamond" w:cs="Arial"/>
          <w:spacing w:val="-6"/>
        </w:rPr>
        <w:t xml:space="preserve">. A non-qualified annuity is a “non-probate” asset so your designated beneficiary(ies) will receive the proceeds of your life insurance policy without the need for a probate. It may be appropriate to change the owner and/or beneficiary of a Non-Qualified Annuity in some instances. </w:t>
      </w:r>
    </w:p>
    <w:p w14:paraId="15F37E36"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393D8FD2"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09C33998"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21852894" w14:textId="77777777" w:rsidR="00C955B7" w:rsidRPr="00991378" w:rsidRDefault="00C955B7" w:rsidP="00C955B7">
      <w:pPr>
        <w:widowControl/>
        <w:suppressAutoHyphens/>
        <w:spacing w:line="264" w:lineRule="atLeast"/>
        <w:ind w:left="720" w:right="720"/>
        <w:jc w:val="both"/>
        <w:rPr>
          <w:rFonts w:ascii="Garamond" w:hAnsi="Garamond"/>
        </w:rPr>
      </w:pPr>
      <w:r w:rsidRPr="00991378">
        <w:rPr>
          <w:rFonts w:ascii="Garamond" w:hAnsi="Garamond"/>
        </w:rPr>
        <w:t xml:space="preserve">To change the beneficiary and/or ownership of a Non-Qualified Annuity to your Living Trust: </w:t>
      </w:r>
    </w:p>
    <w:p w14:paraId="0C727DA0" w14:textId="77777777" w:rsidR="00C955B7" w:rsidRPr="00991378" w:rsidRDefault="00C955B7" w:rsidP="00C955B7">
      <w:pPr>
        <w:widowControl/>
        <w:numPr>
          <w:ilvl w:val="0"/>
          <w:numId w:val="31"/>
        </w:numPr>
        <w:suppressAutoHyphens/>
        <w:spacing w:line="264" w:lineRule="atLeast"/>
        <w:ind w:right="720"/>
        <w:jc w:val="both"/>
        <w:rPr>
          <w:rFonts w:ascii="Garamond" w:hAnsi="Garamond"/>
        </w:rPr>
      </w:pPr>
      <w:r w:rsidRPr="00991378">
        <w:rPr>
          <w:rFonts w:ascii="Garamond" w:hAnsi="Garamond"/>
        </w:rPr>
        <w:t xml:space="preserve">Complete the attached Letter of Instruction and the Beneficiary and/or Owner Change Request form for each Non-Qualified Annuity that you wish to change and submit the same to the agent that issued the annuity or the annuity insurer. </w:t>
      </w:r>
    </w:p>
    <w:p w14:paraId="1F4A1E05" w14:textId="77777777" w:rsidR="00C955B7" w:rsidRPr="00991378" w:rsidRDefault="00C955B7" w:rsidP="00C955B7">
      <w:pPr>
        <w:widowControl/>
        <w:numPr>
          <w:ilvl w:val="1"/>
          <w:numId w:val="31"/>
        </w:numPr>
        <w:suppressAutoHyphens/>
        <w:spacing w:line="264" w:lineRule="atLeast"/>
        <w:ind w:right="720"/>
        <w:jc w:val="both"/>
        <w:rPr>
          <w:rFonts w:ascii="Garamond" w:hAnsi="Garamond"/>
        </w:rPr>
      </w:pPr>
      <w:r w:rsidRPr="00991378">
        <w:rPr>
          <w:rFonts w:ascii="Garamond" w:hAnsi="Garamond"/>
        </w:rPr>
        <w:t>Include a copy of the Certificate of Trust and W-9 for the Trust</w:t>
      </w:r>
    </w:p>
    <w:p w14:paraId="796E76D0" w14:textId="77777777" w:rsidR="00C955B7" w:rsidRPr="00991378" w:rsidRDefault="00C955B7" w:rsidP="00C955B7">
      <w:pPr>
        <w:widowControl/>
        <w:numPr>
          <w:ilvl w:val="0"/>
          <w:numId w:val="31"/>
        </w:numPr>
        <w:suppressAutoHyphens/>
        <w:spacing w:line="264" w:lineRule="atLeast"/>
        <w:ind w:left="1440" w:right="720"/>
        <w:jc w:val="both"/>
        <w:rPr>
          <w:rFonts w:ascii="Garamond" w:hAnsi="Garamond"/>
        </w:rPr>
      </w:pPr>
      <w:r w:rsidRPr="00991378">
        <w:rPr>
          <w:rFonts w:ascii="Garamond" w:hAnsi="Garamond"/>
        </w:rPr>
        <w:t xml:space="preserve">Complete and submit any forms provided to you by your agent or annuity insurer in response to your Letter(s) of Instruction.  </w:t>
      </w:r>
    </w:p>
    <w:p w14:paraId="1DD0F0F7"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73B900AE"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1B5C01F5" w14:textId="77777777" w:rsidR="00C955B7" w:rsidRPr="00991378" w:rsidRDefault="00C955B7" w:rsidP="00C955B7">
      <w:pPr>
        <w:jc w:val="both"/>
        <w:rPr>
          <w:rFonts w:ascii="Garamond" w:hAnsi="Garamond" w:cs="Arial"/>
          <w:spacing w:val="-6"/>
        </w:rPr>
      </w:pPr>
    </w:p>
    <w:p w14:paraId="33C3D977" w14:textId="77777777" w:rsidR="00C955B7" w:rsidRPr="00991378" w:rsidRDefault="00C955B7" w:rsidP="00C955B7">
      <w:pPr>
        <w:jc w:val="center"/>
        <w:rPr>
          <w:rFonts w:ascii="Garamond" w:hAnsi="Garamond" w:cs="Arial"/>
          <w:b/>
          <w:bCs/>
          <w:spacing w:val="-6"/>
        </w:rPr>
      </w:pPr>
      <w:r w:rsidRPr="00991378">
        <w:rPr>
          <w:rFonts w:ascii="Garamond" w:hAnsi="Garamond" w:cs="Arial"/>
          <w:b/>
          <w:bCs/>
          <w:spacing w:val="-6"/>
        </w:rPr>
        <w:t>Change of Beneficiary</w:t>
      </w:r>
    </w:p>
    <w:p w14:paraId="7B7A6C50"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229A4136"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cs="Arial"/>
          <w:spacing w:val="-6"/>
        </w:rPr>
        <w:tab/>
        <w:t>Your Living Trust may also be designated as the beneficiary of a Non-Qualified Annuity, in which case the proceeds will be payable to your Living Trust and held, administered, and distributed in accordance with the terms of your Living Trust{[</w:t>
      </w:r>
      <w:r w:rsidRPr="00991378">
        <w:rPr>
          <w:rFonts w:ascii="Garamond" w:hAnsi="Garamond" w:cs="Arial"/>
          <w:b/>
          <w:noProof/>
          <w:color w:val="41A151"/>
          <w:spacing w:val="-6"/>
          <w:shd w:val="clear" w:color="auto" w:fill="C9F3CD"/>
        </w:rPr>
        <w:t>if</w:t>
      </w:r>
      <w:r w:rsidRPr="00991378">
        <w:rPr>
          <w:rFonts w:ascii="Garamond" w:hAnsi="Garamond" w:cs="Arial"/>
          <w:noProof/>
          <w:color w:val="2157AD"/>
          <w:spacing w:val="-6"/>
          <w:shd w:val="clear" w:color="auto" w:fill="C9F3CD"/>
        </w:rPr>
        <w:t xml:space="preserve"> MarriedTF</w:t>
      </w:r>
      <w:r w:rsidRPr="00991378">
        <w:rPr>
          <w:rFonts w:ascii="Garamond" w:hAnsi="Garamond" w:cs="Arial"/>
          <w:spacing w:val="-6"/>
        </w:rPr>
        <w:t>]}. If you are married, then naming your Spouse as the beneficiary of a Non-Qualified Annuity may subject the proceeds to future claims or prevent your surviving spouse from qualifying for Medicaid.  If your spouse is the intended beneficiary of your Non-Qualified Annuity, then naming your Living Trust as the beneficiary will help protect proceeds from claims and future long-term care costs{[</w:t>
      </w:r>
      <w:r w:rsidRPr="00991378">
        <w:rPr>
          <w:rFonts w:ascii="Garamond" w:hAnsi="Garamond" w:cs="Arial"/>
          <w:b/>
          <w:noProof/>
          <w:color w:val="41A151"/>
          <w:spacing w:val="-6"/>
          <w:shd w:val="clear" w:color="auto" w:fill="C9F3CD"/>
        </w:rPr>
        <w:t>endif</w:t>
      </w:r>
      <w:r w:rsidRPr="00991378">
        <w:rPr>
          <w:rFonts w:ascii="Garamond" w:hAnsi="Garamond" w:cs="Arial"/>
          <w:spacing w:val="-6"/>
        </w:rPr>
        <w:t xml:space="preserve">]}.  </w:t>
      </w:r>
      <w:r w:rsidRPr="00991378">
        <w:rPr>
          <w:rFonts w:ascii="Garamond" w:hAnsi="Garamond" w:cs="Arial"/>
          <w:i/>
          <w:iCs/>
          <w:spacing w:val="-6"/>
        </w:rPr>
        <w:t>Do</w:t>
      </w:r>
      <w:r w:rsidRPr="00991378">
        <w:rPr>
          <w:rFonts w:ascii="Garamond" w:hAnsi="Garamond"/>
          <w:i/>
          <w:iCs/>
        </w:rPr>
        <w:t xml:space="preserve"> not follow these instructions if you do not wish for annuity proceeds to pass pursuant to the terms of your Living Trust.</w:t>
      </w:r>
      <w:r w:rsidRPr="00991378">
        <w:rPr>
          <w:rFonts w:ascii="Garamond" w:hAnsi="Garamond"/>
        </w:rPr>
        <w:t xml:space="preserve"> </w:t>
      </w:r>
    </w:p>
    <w:p w14:paraId="12C469BF"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14196F8C" w14:textId="77777777" w:rsidR="00C955B7" w:rsidRPr="00991378" w:rsidRDefault="00C955B7" w:rsidP="00C955B7">
      <w:pPr>
        <w:widowControl/>
        <w:suppressAutoHyphens/>
        <w:spacing w:line="264" w:lineRule="atLeast"/>
        <w:jc w:val="both"/>
        <w:rPr>
          <w:rFonts w:ascii="Garamond" w:hAnsi="Garamond"/>
        </w:rPr>
      </w:pPr>
      <w:r w:rsidRPr="00991378">
        <w:rPr>
          <w:rFonts w:ascii="Garamond" w:hAnsi="Garamond"/>
        </w:rPr>
        <w:tab/>
        <w:t xml:space="preserve">In order to change the </w:t>
      </w:r>
      <w:r w:rsidRPr="00991378">
        <w:rPr>
          <w:rFonts w:ascii="Garamond" w:hAnsi="Garamond"/>
          <w:i/>
          <w:iCs/>
        </w:rPr>
        <w:t>beneficiary</w:t>
      </w:r>
      <w:r w:rsidRPr="00991378">
        <w:rPr>
          <w:rFonts w:ascii="Garamond" w:hAnsi="Garamond"/>
        </w:rPr>
        <w:t xml:space="preserve">(ies) of a Non-Qualified Annuity to your Living Trust, you may complete and sign the attached Letter of Instruction and form as indicated above and then submit the Letter of Instruction and form along with a copy of your Certificate of Trust to the annuity issuer. </w:t>
      </w:r>
    </w:p>
    <w:p w14:paraId="2ED91950" w14:textId="77777777" w:rsidR="00C955B7" w:rsidRPr="00991378" w:rsidRDefault="00C955B7" w:rsidP="00C955B7">
      <w:pPr>
        <w:jc w:val="both"/>
        <w:rPr>
          <w:rFonts w:ascii="Garamond" w:hAnsi="Garamond" w:cs="Arial"/>
          <w:spacing w:val="-6"/>
        </w:rPr>
      </w:pPr>
    </w:p>
    <w:p w14:paraId="59ACE887" w14:textId="77777777" w:rsidR="00C955B7" w:rsidRPr="00991378" w:rsidRDefault="00C955B7" w:rsidP="00C955B7">
      <w:pPr>
        <w:jc w:val="center"/>
        <w:rPr>
          <w:rFonts w:ascii="Garamond" w:hAnsi="Garamond" w:cs="Arial"/>
          <w:b/>
          <w:bCs/>
          <w:spacing w:val="-6"/>
        </w:rPr>
      </w:pPr>
      <w:r w:rsidRPr="00991378">
        <w:rPr>
          <w:rFonts w:ascii="Garamond" w:hAnsi="Garamond" w:cs="Arial"/>
          <w:b/>
          <w:bCs/>
          <w:spacing w:val="-6"/>
        </w:rPr>
        <w:t>Change of Ownership</w:t>
      </w:r>
    </w:p>
    <w:p w14:paraId="59617469" w14:textId="77777777" w:rsidR="00C955B7" w:rsidRPr="00991378" w:rsidRDefault="00C955B7" w:rsidP="00C955B7">
      <w:pPr>
        <w:jc w:val="both"/>
        <w:rPr>
          <w:rFonts w:ascii="Garamond" w:hAnsi="Garamond" w:cs="Arial"/>
          <w:spacing w:val="-6"/>
        </w:rPr>
      </w:pPr>
    </w:p>
    <w:p w14:paraId="0ABBB32B" w14:textId="77777777" w:rsidR="00C955B7" w:rsidRPr="00991378" w:rsidRDefault="00C955B7" w:rsidP="00C955B7">
      <w:pPr>
        <w:ind w:firstLine="720"/>
        <w:jc w:val="both"/>
        <w:rPr>
          <w:rFonts w:ascii="Garamond" w:hAnsi="Garamond" w:cs="Arial"/>
          <w:spacing w:val="-6"/>
        </w:rPr>
      </w:pPr>
      <w:r w:rsidRPr="00991378">
        <w:rPr>
          <w:rFonts w:ascii="Garamond" w:hAnsi="Garamond" w:cs="Arial"/>
          <w:spacing w:val="-6"/>
        </w:rPr>
        <w:t xml:space="preserve">Cash value of a Non-Qualified Annuity a “countable” asset for purposes of Medicaid qualification. If Medicaid qualification is a goal, consider changing ownership of your Non-Qualified Annuity to your Living Trust. </w:t>
      </w:r>
    </w:p>
    <w:p w14:paraId="5DD535FC" w14:textId="77777777" w:rsidR="00C955B7" w:rsidRPr="00991378" w:rsidRDefault="00C955B7" w:rsidP="00C955B7">
      <w:pPr>
        <w:jc w:val="both"/>
        <w:rPr>
          <w:rFonts w:ascii="Garamond" w:hAnsi="Garamond" w:cs="Arial"/>
          <w:spacing w:val="-6"/>
        </w:rPr>
      </w:pPr>
    </w:p>
    <w:p w14:paraId="5784FBAF" w14:textId="77777777" w:rsidR="00C955B7" w:rsidRPr="00991378" w:rsidRDefault="00C955B7" w:rsidP="00C955B7">
      <w:pPr>
        <w:ind w:firstLine="720"/>
        <w:jc w:val="both"/>
        <w:rPr>
          <w:rFonts w:ascii="Garamond" w:hAnsi="Garamond"/>
        </w:rPr>
      </w:pPr>
      <w:r w:rsidRPr="00991378">
        <w:rPr>
          <w:rFonts w:ascii="Garamond" w:hAnsi="Garamond"/>
        </w:rPr>
        <w:t xml:space="preserve">In order to transfer ownership of a non-qualified and change the beneficiary of a non-qualified </w:t>
      </w:r>
      <w:r w:rsidRPr="00991378">
        <w:rPr>
          <w:rFonts w:ascii="Garamond" w:hAnsi="Garamond"/>
        </w:rPr>
        <w:lastRenderedPageBreak/>
        <w:t>annuity to your Living Trust, please submit the signed Letter of Instruction and Owner Change Request form , along with a copy of the Certificate of Trust and the W-9, to your agent or annuity issuer and request a “NON-FINANCIAL OWNERSHIP CHANGE” to your Living Trust. Your Living Trust is a “grantor” trust for Federal tax purposes.  Therefore, your social security number will serve as the tax identification number for the trust. If the Tax ID number for your annuity is also your social security number, then this should be considered a “non-financial change” without tax consequence.*</w:t>
      </w:r>
    </w:p>
    <w:p w14:paraId="23B83B13" w14:textId="77777777" w:rsidR="00C955B7" w:rsidRPr="00991378" w:rsidRDefault="00C955B7" w:rsidP="00C955B7">
      <w:pPr>
        <w:jc w:val="both"/>
        <w:rPr>
          <w:rFonts w:ascii="Garamond" w:hAnsi="Garamond"/>
        </w:rPr>
      </w:pPr>
    </w:p>
    <w:p w14:paraId="6DBEFADA" w14:textId="77777777" w:rsidR="00C955B7" w:rsidRPr="00991378" w:rsidRDefault="00C955B7" w:rsidP="00C955B7">
      <w:pPr>
        <w:jc w:val="both"/>
        <w:rPr>
          <w:rFonts w:ascii="Garamond" w:hAnsi="Garamond"/>
          <w:b/>
          <w:bCs/>
          <w:i/>
          <w:iCs/>
        </w:rPr>
      </w:pPr>
      <w:r w:rsidRPr="00991378">
        <w:rPr>
          <w:rFonts w:ascii="Garamond" w:hAnsi="Garamond"/>
          <w:b/>
          <w:bCs/>
          <w:i/>
          <w:iCs/>
        </w:rPr>
        <w:t xml:space="preserve">NOTE: An Annuity is a contract, so there may be some benefits or features that are personal to you.  As such, be sure to consult your financial advisor or annuity issuer prior to initiating any change to ensure no material loss of benefits or other tax consequences.  </w:t>
      </w:r>
    </w:p>
    <w:p w14:paraId="52AA6AD1" w14:textId="77777777" w:rsidR="00C955B7" w:rsidRPr="00991378" w:rsidRDefault="00C955B7" w:rsidP="00C955B7">
      <w:pPr>
        <w:jc w:val="both"/>
        <w:rPr>
          <w:rFonts w:ascii="Garamond" w:hAnsi="Garamond"/>
          <w:b/>
          <w:bCs/>
          <w:i/>
          <w:iCs/>
        </w:rPr>
      </w:pPr>
    </w:p>
    <w:p w14:paraId="6ED0A3DF"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cs="Calibri"/>
        </w:rPr>
        <w:tab/>
      </w:r>
    </w:p>
    <w:p w14:paraId="552B9AF2"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4E4165A" w14:textId="77777777" w:rsidR="00C955B7" w:rsidRPr="00991378" w:rsidRDefault="00C955B7" w:rsidP="00C955B7">
      <w:pPr>
        <w:rPr>
          <w:rFonts w:ascii="Garamond" w:hAnsi="Garamond"/>
          <w:b/>
          <w:bCs/>
          <w:i/>
          <w:iCs/>
        </w:rPr>
      </w:pPr>
      <w:r w:rsidRPr="00991378">
        <w:rPr>
          <w:rFonts w:ascii="Garamond" w:hAnsi="Garamond"/>
          <w:b/>
          <w:bCs/>
          <w:i/>
          <w:iCs/>
        </w:rPr>
        <w:t xml:space="preserve">Please be advised that these instructions should </w:t>
      </w:r>
      <w:r w:rsidRPr="00991378">
        <w:rPr>
          <w:rFonts w:ascii="Garamond" w:hAnsi="Garamond"/>
          <w:b/>
          <w:bCs/>
          <w:i/>
          <w:iCs/>
          <w:u w:val="single"/>
        </w:rPr>
        <w:t>not</w:t>
      </w:r>
      <w:r w:rsidRPr="00991378">
        <w:rPr>
          <w:rFonts w:ascii="Garamond" w:hAnsi="Garamond"/>
          <w:b/>
          <w:bCs/>
          <w:i/>
          <w:iCs/>
        </w:rPr>
        <w:t xml:space="preserve"> be followed if the subject annuity is an IRA, 401k, or other tax-deferred qualified retirement account or investment.</w:t>
      </w:r>
    </w:p>
    <w:p w14:paraId="3D3A2568" w14:textId="77777777" w:rsidR="00C955B7" w:rsidRPr="00991378" w:rsidRDefault="00C955B7" w:rsidP="00C955B7">
      <w:pPr>
        <w:rPr>
          <w:rFonts w:ascii="Garamond" w:hAnsi="Garamond"/>
          <w:b/>
          <w:bCs/>
          <w:i/>
          <w:iCs/>
        </w:rPr>
      </w:pPr>
    </w:p>
    <w:p w14:paraId="7AB9CEC9" w14:textId="77777777" w:rsidR="00C955B7" w:rsidRPr="00991378" w:rsidRDefault="00C955B7" w:rsidP="00C955B7">
      <w:pPr>
        <w:rPr>
          <w:rFonts w:ascii="Garamond" w:hAnsi="Garamond"/>
        </w:rPr>
      </w:pPr>
      <w:r w:rsidRPr="00991378">
        <w:rPr>
          <w:rFonts w:ascii="Garamond" w:hAnsi="Garamond"/>
          <w:b/>
          <w:bCs/>
          <w:i/>
          <w:iCs/>
        </w:rPr>
        <w:t>*</w:t>
      </w:r>
      <w:r w:rsidRPr="00991378">
        <w:rPr>
          <w:rFonts w:ascii="Garamond" w:hAnsi="Garamond"/>
        </w:rPr>
        <w:t xml:space="preserve"> Rule 72u exception for annuities. If a trust holds an annuity as an agent for a natural person, it is not a taxable event when transferred into said trust and the annuity continues to be entitled to tax deferred status, until funds are actually withdrawn, of course).</w:t>
      </w:r>
    </w:p>
    <w:p w14:paraId="453EE437" w14:textId="77777777" w:rsidR="00C955B7" w:rsidRPr="00991378" w:rsidRDefault="00C955B7" w:rsidP="00C955B7">
      <w:pPr>
        <w:rPr>
          <w:rFonts w:ascii="Garamond" w:hAnsi="Garamond"/>
        </w:rPr>
      </w:pPr>
    </w:p>
    <w:p w14:paraId="18C5DABD"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79654672" w14:textId="77777777" w:rsidR="00C955B7" w:rsidRPr="00991378" w:rsidRDefault="00C955B7" w:rsidP="00C955B7">
      <w:pPr>
        <w:rPr>
          <w:rFonts w:ascii="Garamond" w:hAnsi="Garamond"/>
          <w:b/>
          <w:bCs/>
          <w:i/>
          <w:iCs/>
        </w:rPr>
      </w:pPr>
      <w:r w:rsidRPr="00991378">
        <w:rPr>
          <w:rFonts w:ascii="Garamond" w:hAnsi="Garamond"/>
          <w:b/>
          <w:bCs/>
          <w:i/>
          <w:iCs/>
          <w:highlight w:val="yellow"/>
        </w:rPr>
        <w:br w:type="page"/>
      </w:r>
    </w:p>
    <w:p w14:paraId="3D4C6FB0" w14:textId="77777777" w:rsidR="00C955B7" w:rsidRPr="00991378" w:rsidRDefault="00C955B7" w:rsidP="00C955B7">
      <w:pPr>
        <w:widowControl/>
        <w:tabs>
          <w:tab w:val="center" w:pos="4680"/>
        </w:tabs>
        <w:suppressAutoHyphens/>
        <w:spacing w:line="264" w:lineRule="atLeast"/>
        <w:jc w:val="both"/>
        <w:rPr>
          <w:rFonts w:ascii="Garamond" w:hAnsi="Garamond" w:cs="Calibri"/>
        </w:rPr>
      </w:pPr>
      <w:bookmarkStart w:id="3" w:name="_Hlk121488310"/>
    </w:p>
    <w:p w14:paraId="3865788C"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7CE62E2"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3B451A4"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7ACDCBE"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D9D2889"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0128DC80"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79FCDFB"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&gt;&gt; INSERT NON-QUALIFIED ANNUITY LETTERS HERE &lt;&lt;</w:t>
      </w:r>
    </w:p>
    <w:bookmarkEnd w:id="3"/>
    <w:p w14:paraId="68ADC17E"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6CE4E3A9" w14:textId="77777777" w:rsidR="00C955B7" w:rsidRPr="00991378" w:rsidRDefault="00C955B7" w:rsidP="00C955B7">
      <w:pPr>
        <w:rPr>
          <w:rFonts w:ascii="Garamond" w:hAnsi="Garamond"/>
        </w:rPr>
      </w:pPr>
      <w:r w:rsidRPr="00991378">
        <w:rPr>
          <w:rFonts w:ascii="Garamond" w:hAnsi="Garamond"/>
        </w:rPr>
        <w:t>{[</w:t>
      </w:r>
      <w:r w:rsidRPr="00991378">
        <w:rPr>
          <w:rFonts w:ascii="Garamond" w:hAnsi="Garamond"/>
          <w:b/>
          <w:noProof/>
          <w:color w:val="41A151"/>
          <w:shd w:val="clear" w:color="auto" w:fill="C9F3CD"/>
        </w:rPr>
        <w:t>if</w:t>
      </w:r>
      <w:r w:rsidRPr="00991378">
        <w:rPr>
          <w:rFonts w:ascii="Garamond" w:hAnsi="Garamond"/>
          <w:noProof/>
          <w:color w:val="2157AD"/>
          <w:shd w:val="clear" w:color="auto" w:fill="C9F3CD"/>
        </w:rPr>
        <w:t xml:space="preserve"> (BlankAssetLettersv3|contains: "TimeShare")</w:t>
      </w:r>
      <w:r w:rsidRPr="00991378">
        <w:rPr>
          <w:rFonts w:ascii="Garamond" w:hAnsi="Garamond"/>
        </w:rPr>
        <w:t>]}</w:t>
      </w:r>
    </w:p>
    <w:p w14:paraId="23FECDAC"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r w:rsidRPr="00991378">
        <w:rPr>
          <w:rFonts w:ascii="Garamond" w:hAnsi="Garamond" w:cs="Arial"/>
          <w:i/>
          <w:iCs/>
          <w:spacing w:val="-6"/>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47C290E7"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0124FBF5" w14:textId="44C28BDB" w:rsidR="00C955B7" w:rsidRPr="00FE241A" w:rsidRDefault="00C955B7" w:rsidP="000223B4">
            <w:pPr>
              <w:widowControl/>
              <w:tabs>
                <w:tab w:val="center" w:pos="4560"/>
              </w:tabs>
              <w:suppressAutoHyphens/>
              <w:spacing w:before="90" w:after="54" w:line="240" w:lineRule="atLeast"/>
              <w:jc w:val="center"/>
              <w:rPr>
                <w:rFonts w:ascii="Garamond" w:hAnsi="Garamond" w:cs="Arial"/>
                <w:b/>
                <w:bCs/>
                <w:spacing w:val="-3"/>
                <w:sz w:val="28"/>
                <w:szCs w:val="28"/>
              </w:rPr>
            </w:pPr>
            <w:r w:rsidRPr="00FE241A">
              <w:rPr>
                <w:rFonts w:ascii="Garamond" w:hAnsi="Garamond" w:cs="Arial"/>
                <w:b/>
                <w:bCs/>
                <w:spacing w:val="-3"/>
                <w:sz w:val="28"/>
                <w:szCs w:val="28"/>
              </w:rPr>
              <w:lastRenderedPageBreak/>
              <w:t>TIME SHARE</w:t>
            </w:r>
          </w:p>
          <w:p w14:paraId="02E28986"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FE241A">
              <w:rPr>
                <w:rFonts w:ascii="Garamond" w:hAnsi="Garamond" w:cs="Arial"/>
                <w:b/>
                <w:bCs/>
                <w:spacing w:val="-3"/>
                <w:sz w:val="28"/>
                <w:szCs w:val="28"/>
              </w:rPr>
              <w:t>(Letters of Instruction)</w:t>
            </w:r>
          </w:p>
        </w:tc>
      </w:tr>
    </w:tbl>
    <w:p w14:paraId="0E3DCE3D" w14:textId="77777777" w:rsidR="00C955B7" w:rsidRPr="00991378" w:rsidRDefault="00C955B7" w:rsidP="00C955B7">
      <w:pPr>
        <w:jc w:val="center"/>
        <w:rPr>
          <w:rFonts w:ascii="Garamond" w:hAnsi="Garamond" w:cs="Arial"/>
          <w:b/>
          <w:bCs/>
          <w:smallCaps/>
          <w:spacing w:val="-6"/>
        </w:rPr>
      </w:pPr>
    </w:p>
    <w:p w14:paraId="741DBCFE" w14:textId="77777777" w:rsidR="00C955B7" w:rsidRPr="00991378" w:rsidRDefault="00C955B7" w:rsidP="00C955B7">
      <w:pPr>
        <w:jc w:val="center"/>
        <w:rPr>
          <w:rFonts w:ascii="Garamond" w:hAnsi="Garamond" w:cs="Times New Roman"/>
        </w:rPr>
      </w:pPr>
      <w:r w:rsidRPr="00991378">
        <w:rPr>
          <w:rFonts w:ascii="Garamond" w:hAnsi="Garamond" w:cs="Arial"/>
          <w:b/>
          <w:bCs/>
          <w:smallCaps/>
          <w:spacing w:val="-6"/>
        </w:rPr>
        <w:t xml:space="preserve">Asset Type: </w:t>
      </w:r>
      <w:r w:rsidRPr="00991378">
        <w:rPr>
          <w:rFonts w:ascii="Garamond" w:hAnsi="Garamond" w:cs="Times New Roman"/>
        </w:rPr>
        <w:t>Time Share by Deed, Lease or Contract</w:t>
      </w:r>
    </w:p>
    <w:p w14:paraId="33E85D60" w14:textId="77777777" w:rsidR="00C955B7" w:rsidRPr="00991378" w:rsidRDefault="00C955B7" w:rsidP="00C955B7">
      <w:pPr>
        <w:jc w:val="center"/>
        <w:rPr>
          <w:rFonts w:ascii="Garamond" w:hAnsi="Garamond" w:cs="Arial"/>
          <w:b/>
          <w:bCs/>
          <w:smallCaps/>
          <w:spacing w:val="-6"/>
        </w:rPr>
      </w:pPr>
    </w:p>
    <w:p w14:paraId="74530483"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 xml:space="preserve">A Time Share is usually considered an interest in real estate, which often requires probate unless the interest is transferred to your Living Trust. </w:t>
      </w:r>
    </w:p>
    <w:p w14:paraId="2FE11139"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685E8674"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r w:rsidRPr="00991378">
        <w:rPr>
          <w:rFonts w:ascii="Garamond" w:hAnsi="Garamond" w:cs="Arial"/>
          <w:b/>
          <w:bCs/>
          <w:spacing w:val="-6"/>
        </w:rPr>
        <w:t>BRIEF SUMMARY OF STEPS</w:t>
      </w:r>
    </w:p>
    <w:p w14:paraId="0D590CAD"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2C47F7FB" w14:textId="77777777" w:rsidR="00C955B7" w:rsidRPr="00991378" w:rsidRDefault="00C955B7" w:rsidP="00C955B7">
      <w:pPr>
        <w:widowControl/>
        <w:suppressAutoHyphens/>
        <w:spacing w:line="264" w:lineRule="atLeast"/>
        <w:ind w:left="720" w:right="720"/>
        <w:jc w:val="both"/>
        <w:rPr>
          <w:rFonts w:ascii="Garamond" w:hAnsi="Garamond"/>
        </w:rPr>
      </w:pPr>
      <w:r w:rsidRPr="00991378">
        <w:rPr>
          <w:rFonts w:ascii="Garamond" w:hAnsi="Garamond"/>
        </w:rPr>
        <w:t xml:space="preserve">To transfer your interest in a Time Share to your Living Trust:  </w:t>
      </w:r>
    </w:p>
    <w:p w14:paraId="60011553" w14:textId="77777777" w:rsidR="00C955B7" w:rsidRPr="00991378" w:rsidRDefault="00C955B7" w:rsidP="00C955B7">
      <w:pPr>
        <w:widowControl/>
        <w:numPr>
          <w:ilvl w:val="0"/>
          <w:numId w:val="32"/>
        </w:numPr>
        <w:suppressAutoHyphens/>
        <w:spacing w:line="264" w:lineRule="atLeast"/>
        <w:ind w:left="1440" w:right="720"/>
        <w:jc w:val="both"/>
        <w:rPr>
          <w:rFonts w:ascii="Garamond" w:hAnsi="Garamond"/>
        </w:rPr>
      </w:pPr>
      <w:r w:rsidRPr="00991378">
        <w:rPr>
          <w:rFonts w:ascii="Garamond" w:hAnsi="Garamond"/>
        </w:rPr>
        <w:t xml:space="preserve">Complete the attached Letter of Instruction and submit the same to the Time Share issuer. </w:t>
      </w:r>
    </w:p>
    <w:p w14:paraId="249BF363" w14:textId="77777777" w:rsidR="00C955B7" w:rsidRPr="00991378" w:rsidRDefault="00C955B7" w:rsidP="00C955B7">
      <w:pPr>
        <w:widowControl/>
        <w:numPr>
          <w:ilvl w:val="1"/>
          <w:numId w:val="32"/>
        </w:numPr>
        <w:suppressAutoHyphens/>
        <w:spacing w:line="264" w:lineRule="atLeast"/>
        <w:ind w:right="720"/>
        <w:jc w:val="both"/>
        <w:rPr>
          <w:rFonts w:ascii="Garamond" w:hAnsi="Garamond"/>
        </w:rPr>
      </w:pPr>
      <w:r w:rsidRPr="00991378">
        <w:rPr>
          <w:rFonts w:ascii="Garamond" w:hAnsi="Garamond"/>
        </w:rPr>
        <w:t>Include a copy of the Certificate of Trust and W-9 for the Trust</w:t>
      </w:r>
    </w:p>
    <w:p w14:paraId="0DD4D577" w14:textId="77777777" w:rsidR="00C955B7" w:rsidRPr="00991378" w:rsidRDefault="00C955B7" w:rsidP="00C955B7">
      <w:pPr>
        <w:widowControl/>
        <w:numPr>
          <w:ilvl w:val="0"/>
          <w:numId w:val="32"/>
        </w:numPr>
        <w:suppressAutoHyphens/>
        <w:spacing w:line="264" w:lineRule="atLeast"/>
        <w:ind w:left="1440" w:right="720"/>
        <w:jc w:val="both"/>
        <w:rPr>
          <w:rFonts w:ascii="Garamond" w:hAnsi="Garamond"/>
        </w:rPr>
      </w:pPr>
      <w:r w:rsidRPr="00991378">
        <w:rPr>
          <w:rFonts w:ascii="Garamond" w:hAnsi="Garamond"/>
        </w:rPr>
        <w:t xml:space="preserve">Complete and submit any forms provided to you by your Time Share issuer to complete the transfer. </w:t>
      </w:r>
    </w:p>
    <w:p w14:paraId="390DE80F" w14:textId="77777777" w:rsidR="00C955B7" w:rsidRPr="00991378" w:rsidRDefault="00C955B7" w:rsidP="00C955B7">
      <w:pPr>
        <w:widowControl/>
        <w:tabs>
          <w:tab w:val="center" w:pos="4680"/>
        </w:tabs>
        <w:suppressAutoHyphens/>
        <w:spacing w:line="264" w:lineRule="atLeast"/>
        <w:jc w:val="both"/>
        <w:rPr>
          <w:rFonts w:ascii="Garamond" w:hAnsi="Garamond" w:cs="Arial"/>
          <w:b/>
          <w:bCs/>
          <w:spacing w:val="-6"/>
        </w:rPr>
      </w:pPr>
    </w:p>
    <w:p w14:paraId="658C5945"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r w:rsidRPr="00991378">
        <w:rPr>
          <w:rFonts w:ascii="Garamond" w:hAnsi="Garamond" w:cs="Arial"/>
          <w:b/>
          <w:bCs/>
          <w:spacing w:val="-6"/>
        </w:rPr>
        <w:t>BRIEF EXPLANATION</w:t>
      </w:r>
    </w:p>
    <w:p w14:paraId="54499364"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25A84FAD"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t>In order to transfer an interest in a Time Share to your Living Trust, please complete and submit the signed Letter of Instruction regarding the Timeshare, along with a copy of the Certificate of Trust and W-9, to the registered transfer agent and have the timeshare certificates reissued under the name of your Living Trust.</w:t>
      </w:r>
    </w:p>
    <w:p w14:paraId="45056C59" w14:textId="77777777" w:rsidR="00C955B7" w:rsidRPr="00991378" w:rsidRDefault="00C955B7" w:rsidP="00C955B7">
      <w:pPr>
        <w:widowControl/>
        <w:tabs>
          <w:tab w:val="center" w:pos="4680"/>
        </w:tabs>
        <w:suppressAutoHyphens/>
        <w:spacing w:line="264" w:lineRule="atLeast"/>
        <w:jc w:val="both"/>
        <w:rPr>
          <w:rFonts w:ascii="Garamond" w:hAnsi="Garamond"/>
        </w:rPr>
      </w:pPr>
    </w:p>
    <w:p w14:paraId="7C1A7DA0"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cs="Calibri"/>
        </w:rPr>
        <w:t>Once the changes are made, please save the confirmations in this Estate Planning binder, and update your Trust Property List at the beginning of this tab.</w:t>
      </w:r>
      <w:r w:rsidRPr="00991378">
        <w:rPr>
          <w:rFonts w:ascii="Garamond" w:hAnsi="Garamond"/>
        </w:rPr>
        <w:tab/>
      </w:r>
    </w:p>
    <w:p w14:paraId="1F526787" w14:textId="77777777" w:rsidR="00C955B7" w:rsidRPr="00991378" w:rsidRDefault="00C955B7" w:rsidP="00C955B7">
      <w:pPr>
        <w:widowControl/>
        <w:tabs>
          <w:tab w:val="center" w:pos="4680"/>
        </w:tabs>
        <w:suppressAutoHyphens/>
        <w:spacing w:line="264" w:lineRule="atLeast"/>
        <w:jc w:val="both"/>
        <w:rPr>
          <w:rFonts w:ascii="Garamond" w:hAnsi="Garamond"/>
        </w:rPr>
      </w:pPr>
      <w:r w:rsidRPr="00991378">
        <w:rPr>
          <w:rFonts w:ascii="Garamond" w:hAnsi="Garamond"/>
        </w:rPr>
        <w:br w:type="page"/>
      </w:r>
    </w:p>
    <w:p w14:paraId="375A5805"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FEF9794"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4596C17D"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43899F24"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11AB13E7"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6B274701"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5CDBD325"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8400DED"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&gt;&gt; INSERT TIME SHARE LETTERS HERE &lt;&lt;</w:t>
      </w:r>
    </w:p>
    <w:p w14:paraId="4C6334FC" w14:textId="77777777" w:rsidR="00C955B7" w:rsidRPr="00991378" w:rsidRDefault="00C955B7" w:rsidP="00C955B7">
      <w:pPr>
        <w:widowControl/>
        <w:tabs>
          <w:tab w:val="left" w:pos="970"/>
        </w:tabs>
        <w:suppressAutoHyphens/>
        <w:spacing w:line="264" w:lineRule="atLeast"/>
        <w:jc w:val="both"/>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endif</w:t>
      </w:r>
      <w:r w:rsidRPr="00991378">
        <w:rPr>
          <w:rFonts w:ascii="Garamond" w:hAnsi="Garamond" w:cs="Arial"/>
          <w:spacing w:val="-6"/>
        </w:rPr>
        <w:t>]}</w:t>
      </w:r>
    </w:p>
    <w:p w14:paraId="14F47301" w14:textId="77777777" w:rsidR="00C955B7" w:rsidRPr="00991378" w:rsidRDefault="00C955B7" w:rsidP="00C955B7">
      <w:pPr>
        <w:widowControl/>
        <w:tabs>
          <w:tab w:val="left" w:pos="970"/>
        </w:tabs>
        <w:suppressAutoHyphens/>
        <w:spacing w:line="264" w:lineRule="atLeast"/>
        <w:jc w:val="both"/>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if</w:t>
      </w:r>
      <w:r w:rsidRPr="00991378">
        <w:rPr>
          <w:rFonts w:ascii="Garamond" w:hAnsi="Garamond" w:cs="Arial"/>
          <w:noProof/>
          <w:color w:val="2157AD"/>
          <w:spacing w:val="-6"/>
          <w:shd w:val="clear" w:color="auto" w:fill="C9F3CD"/>
        </w:rPr>
        <w:t xml:space="preserve"> (BlankAssetLettersv3|contains: "OutofStateRealEstate") || (BlankAssetLettersv3|contains: "OutofStateMineral")</w:t>
      </w:r>
      <w:r w:rsidRPr="00991378">
        <w:rPr>
          <w:rFonts w:ascii="Garamond" w:hAnsi="Garamond" w:cs="Arial"/>
          <w:spacing w:val="-6"/>
        </w:rPr>
        <w:t>]}</w:t>
      </w:r>
    </w:p>
    <w:p w14:paraId="00EC9D79" w14:textId="77777777" w:rsidR="00C955B7" w:rsidRPr="00991378" w:rsidRDefault="00C955B7" w:rsidP="00C955B7">
      <w:pPr>
        <w:widowControl/>
        <w:tabs>
          <w:tab w:val="center" w:pos="4680"/>
        </w:tabs>
        <w:suppressAutoHyphens/>
        <w:spacing w:line="264" w:lineRule="atLeast"/>
        <w:jc w:val="both"/>
        <w:rPr>
          <w:rFonts w:ascii="Garamond" w:hAnsi="Garamond" w:cs="Arial"/>
          <w:i/>
          <w:iCs/>
          <w:spacing w:val="-6"/>
        </w:rPr>
      </w:pPr>
      <w:r w:rsidRPr="00991378">
        <w:rPr>
          <w:rFonts w:ascii="Garamond" w:hAnsi="Garamond" w:cs="Arial"/>
        </w:rPr>
        <w:br w:type="page"/>
      </w:r>
    </w:p>
    <w:tbl>
      <w:tblPr>
        <w:tblpPr w:leftFromText="180" w:rightFromText="180" w:vertAnchor="text" w:horzAnchor="margin" w:tblpX="120" w:tblpY="-324"/>
        <w:tblW w:w="0" w:type="auto"/>
        <w:tblLayout w:type="fixed"/>
        <w:tblCellMar>
          <w:left w:w="120" w:type="dxa"/>
          <w:right w:w="120" w:type="dxa"/>
        </w:tblCellMar>
        <w:tblLook w:val="0000" w:firstRow="0" w:lastRow="0" w:firstColumn="0" w:lastColumn="0" w:noHBand="0" w:noVBand="0"/>
      </w:tblPr>
      <w:tblGrid>
        <w:gridCol w:w="9360"/>
      </w:tblGrid>
      <w:tr w:rsidR="00C955B7" w:rsidRPr="00991378" w14:paraId="493F4A2D"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1061CF9A" w14:textId="16371B80" w:rsidR="00C955B7" w:rsidRPr="00DE1638" w:rsidRDefault="00C955B7" w:rsidP="00D27D42">
            <w:pPr>
              <w:widowControl/>
              <w:tabs>
                <w:tab w:val="center" w:pos="4560"/>
              </w:tabs>
              <w:suppressAutoHyphens/>
              <w:spacing w:before="90" w:after="54" w:line="240" w:lineRule="atLeast"/>
              <w:jc w:val="center"/>
              <w:rPr>
                <w:rFonts w:ascii="Garamond" w:hAnsi="Garamond" w:cs="Arial"/>
                <w:b/>
                <w:bCs/>
                <w:spacing w:val="-3"/>
                <w:sz w:val="28"/>
                <w:szCs w:val="28"/>
              </w:rPr>
            </w:pPr>
            <w:r w:rsidRPr="00DE1638">
              <w:rPr>
                <w:rFonts w:ascii="Garamond" w:hAnsi="Garamond" w:cs="Arial"/>
                <w:b/>
                <w:bCs/>
                <w:spacing w:val="-3"/>
                <w:sz w:val="28"/>
                <w:szCs w:val="28"/>
              </w:rPr>
              <w:lastRenderedPageBreak/>
              <w:t>OUT OF STATE REAL ESTATE OR MINERAL INTERESTS</w:t>
            </w:r>
          </w:p>
          <w:p w14:paraId="1365F39B" w14:textId="77777777" w:rsidR="00C955B7" w:rsidRPr="00991378" w:rsidRDefault="00C955B7" w:rsidP="007045E0">
            <w:pPr>
              <w:widowControl/>
              <w:tabs>
                <w:tab w:val="center" w:pos="4560"/>
              </w:tabs>
              <w:suppressAutoHyphens/>
              <w:spacing w:before="90" w:after="54" w:line="240" w:lineRule="atLeast"/>
              <w:jc w:val="center"/>
              <w:rPr>
                <w:rFonts w:ascii="Garamond" w:hAnsi="Garamond" w:cs="Arial"/>
                <w:spacing w:val="-3"/>
              </w:rPr>
            </w:pPr>
            <w:r w:rsidRPr="00DE1638">
              <w:rPr>
                <w:rFonts w:ascii="Garamond" w:hAnsi="Garamond" w:cs="Arial"/>
                <w:b/>
                <w:bCs/>
                <w:spacing w:val="-3"/>
                <w:sz w:val="28"/>
                <w:szCs w:val="28"/>
              </w:rPr>
              <w:t>(Letters of Instruction)</w:t>
            </w:r>
          </w:p>
        </w:tc>
      </w:tr>
    </w:tbl>
    <w:p w14:paraId="1C0D7FC5" w14:textId="77777777" w:rsidR="00C955B7" w:rsidRPr="00991378" w:rsidRDefault="00C955B7" w:rsidP="00C955B7">
      <w:pPr>
        <w:jc w:val="center"/>
        <w:rPr>
          <w:rFonts w:ascii="Garamond" w:hAnsi="Garamond" w:cs="Arial"/>
          <w:b/>
          <w:bCs/>
          <w:smallCaps/>
          <w:spacing w:val="-6"/>
        </w:rPr>
      </w:pPr>
    </w:p>
    <w:p w14:paraId="4CEB7B70" w14:textId="0DC0DB6D" w:rsidR="00C955B7" w:rsidRPr="00991378" w:rsidRDefault="00C955B7" w:rsidP="00C955B7">
      <w:pPr>
        <w:jc w:val="center"/>
        <w:rPr>
          <w:rFonts w:ascii="Garamond" w:hAnsi="Garamond" w:cs="Times New Roman"/>
        </w:rPr>
      </w:pPr>
      <w:r w:rsidRPr="00991378">
        <w:rPr>
          <w:rFonts w:ascii="Garamond" w:hAnsi="Garamond" w:cs="Arial"/>
          <w:b/>
          <w:bCs/>
          <w:smallCaps/>
          <w:spacing w:val="-6"/>
        </w:rPr>
        <w:t xml:space="preserve">Asset Type: </w:t>
      </w:r>
      <w:r w:rsidRPr="00991378">
        <w:rPr>
          <w:rFonts w:ascii="Garamond" w:hAnsi="Garamond" w:cs="Times New Roman"/>
        </w:rPr>
        <w:t xml:space="preserve">Real Estate or Mineral Interests Located Outside of </w:t>
      </w:r>
      <w:r w:rsidR="00332A5E">
        <w:rPr>
          <w:rFonts w:ascii="Garamond" w:eastAsia="Times New Roman" w:hAnsi="Garamond"/>
        </w:rPr>
        <w:t>{[</w:t>
      </w:r>
      <w:r w:rsidR="00332A5E">
        <w:rPr>
          <w:rFonts w:ascii="Garamond" w:eastAsia="Times New Roman" w:hAnsi="Garamond"/>
          <w:color w:val="2157AD"/>
          <w:shd w:val="clear" w:color="auto" w:fill="C9E1F3"/>
        </w:rPr>
        <w:t>StateLawSelect.Name</w:t>
      </w:r>
      <w:r w:rsidR="00332A5E">
        <w:rPr>
          <w:rFonts w:ascii="Garamond" w:eastAsia="Times New Roman" w:hAnsi="Garamond"/>
        </w:rPr>
        <w:t>]}</w:t>
      </w:r>
    </w:p>
    <w:p w14:paraId="00EB4D7C" w14:textId="77777777" w:rsidR="00C955B7" w:rsidRPr="00991378" w:rsidRDefault="00C955B7" w:rsidP="00C955B7">
      <w:pPr>
        <w:jc w:val="center"/>
        <w:rPr>
          <w:rFonts w:ascii="Garamond" w:hAnsi="Garamond" w:cs="Arial"/>
          <w:b/>
          <w:bCs/>
          <w:smallCaps/>
          <w:spacing w:val="-6"/>
        </w:rPr>
      </w:pPr>
    </w:p>
    <w:p w14:paraId="5E0840B2" w14:textId="189BF063" w:rsidR="00C955B7" w:rsidRPr="00991378" w:rsidRDefault="00C955B7" w:rsidP="00C955B7">
      <w:pPr>
        <w:jc w:val="both"/>
        <w:rPr>
          <w:rFonts w:ascii="Garamond" w:hAnsi="Garamond"/>
        </w:rPr>
      </w:pPr>
      <w:r w:rsidRPr="00991378">
        <w:rPr>
          <w:rFonts w:ascii="Garamond" w:hAnsi="Garamond"/>
        </w:rPr>
        <w:t xml:space="preserve">Real estate and/or mineral interests located outside the State of </w:t>
      </w:r>
      <w:r w:rsidR="00332A5E">
        <w:rPr>
          <w:rFonts w:ascii="Garamond" w:eastAsia="Times New Roman" w:hAnsi="Garamond"/>
        </w:rPr>
        <w:t>{[</w:t>
      </w:r>
      <w:r w:rsidR="00332A5E">
        <w:rPr>
          <w:rFonts w:ascii="Garamond" w:eastAsia="Times New Roman" w:hAnsi="Garamond"/>
          <w:color w:val="2157AD"/>
          <w:shd w:val="clear" w:color="auto" w:fill="C9E1F3"/>
        </w:rPr>
        <w:t>StateLawSelect.Name</w:t>
      </w:r>
      <w:r w:rsidR="00332A5E">
        <w:rPr>
          <w:rFonts w:ascii="Garamond" w:eastAsia="Times New Roman" w:hAnsi="Garamond"/>
        </w:rPr>
        <w:t>]}</w:t>
      </w:r>
      <w:r w:rsidRPr="00991378">
        <w:rPr>
          <w:rFonts w:ascii="Garamond" w:hAnsi="Garamond"/>
        </w:rPr>
        <w:t xml:space="preserve"> may be require an ancillary probate to transfer ownership in the State where the real estate is located. Transferring such real estate to your Living Trust will avoid the need for probate in the State where the real estate is located{[</w:t>
      </w:r>
      <w:r w:rsidRPr="00991378">
        <w:rPr>
          <w:rFonts w:ascii="Garamond" w:hAnsi="Garamond"/>
          <w:b/>
          <w:noProof/>
          <w:color w:val="41A151"/>
          <w:shd w:val="clear" w:color="auto" w:fill="C9F3CD"/>
        </w:rPr>
        <w:t>if</w:t>
      </w:r>
      <w:r w:rsidRPr="00991378">
        <w:rPr>
          <w:rFonts w:ascii="Garamond" w:hAnsi="Garamond"/>
          <w:noProof/>
          <w:color w:val="2157AD"/>
          <w:shd w:val="clear" w:color="auto" w:fill="C9F3CD"/>
        </w:rPr>
        <w:t xml:space="preserve"> RevApt == "APT"</w:t>
      </w:r>
      <w:r w:rsidRPr="00991378">
        <w:rPr>
          <w:rFonts w:ascii="Garamond" w:hAnsi="Garamond"/>
        </w:rPr>
        <w:t xml:space="preserve">]}. Transferring an interest in real estate (including mineral interests) located outside of the State of </w:t>
      </w:r>
      <w:r w:rsidR="00332A5E">
        <w:rPr>
          <w:rFonts w:ascii="Garamond" w:eastAsia="Times New Roman" w:hAnsi="Garamond"/>
        </w:rPr>
        <w:t>{[</w:t>
      </w:r>
      <w:r w:rsidR="00332A5E">
        <w:rPr>
          <w:rFonts w:ascii="Garamond" w:eastAsia="Times New Roman" w:hAnsi="Garamond"/>
          <w:color w:val="2157AD"/>
          <w:shd w:val="clear" w:color="auto" w:fill="C9E1F3"/>
        </w:rPr>
        <w:t>StateLawSelect.Name</w:t>
      </w:r>
      <w:r w:rsidR="00332A5E">
        <w:rPr>
          <w:rFonts w:ascii="Garamond" w:eastAsia="Times New Roman" w:hAnsi="Garamond"/>
        </w:rPr>
        <w:t>]}</w:t>
      </w:r>
      <w:r w:rsidRPr="00991378">
        <w:rPr>
          <w:rFonts w:ascii="Garamond" w:hAnsi="Garamond"/>
        </w:rPr>
        <w:t xml:space="preserve"> to your Living Trust will help protect such out of state property from claims and long-term care costs{[</w:t>
      </w:r>
      <w:r w:rsidRPr="00991378">
        <w:rPr>
          <w:rFonts w:ascii="Garamond" w:hAnsi="Garamond"/>
          <w:b/>
          <w:noProof/>
          <w:color w:val="41A151"/>
          <w:shd w:val="clear" w:color="auto" w:fill="C9F3CD"/>
        </w:rPr>
        <w:t>endif</w:t>
      </w:r>
      <w:r w:rsidRPr="00991378">
        <w:rPr>
          <w:rFonts w:ascii="Garamond" w:hAnsi="Garamond"/>
        </w:rPr>
        <w:t xml:space="preserve">]}. </w:t>
      </w:r>
    </w:p>
    <w:p w14:paraId="7DA6E4C6" w14:textId="77777777" w:rsidR="00C955B7" w:rsidRPr="00991378" w:rsidRDefault="00C955B7" w:rsidP="00C955B7">
      <w:pPr>
        <w:jc w:val="both"/>
        <w:rPr>
          <w:rFonts w:ascii="Garamond" w:hAnsi="Garamond"/>
        </w:rPr>
      </w:pPr>
    </w:p>
    <w:p w14:paraId="06A36BC1" w14:textId="5D7BD564" w:rsidR="00C955B7" w:rsidRPr="00991378" w:rsidRDefault="00C955B7" w:rsidP="00C955B7">
      <w:pPr>
        <w:jc w:val="both"/>
        <w:rPr>
          <w:rFonts w:ascii="Garamond" w:hAnsi="Garamond"/>
        </w:rPr>
      </w:pPr>
      <w:r w:rsidRPr="00991378">
        <w:rPr>
          <w:rFonts w:ascii="Garamond" w:hAnsi="Garamond"/>
        </w:rPr>
        <w:t xml:space="preserve">In order to transfer real estate or mineral interests located outside the State of </w:t>
      </w:r>
      <w:r w:rsidR="00332A5E">
        <w:rPr>
          <w:rFonts w:ascii="Garamond" w:eastAsia="Times New Roman" w:hAnsi="Garamond"/>
        </w:rPr>
        <w:t>{[</w:t>
      </w:r>
      <w:r w:rsidR="00332A5E">
        <w:rPr>
          <w:rFonts w:ascii="Garamond" w:eastAsia="Times New Roman" w:hAnsi="Garamond"/>
          <w:color w:val="2157AD"/>
          <w:shd w:val="clear" w:color="auto" w:fill="C9E1F3"/>
        </w:rPr>
        <w:t>StateLawSelect.Name</w:t>
      </w:r>
      <w:r w:rsidR="00332A5E">
        <w:rPr>
          <w:rFonts w:ascii="Garamond" w:eastAsia="Times New Roman" w:hAnsi="Garamond"/>
        </w:rPr>
        <w:t>]}</w:t>
      </w:r>
      <w:r w:rsidRPr="00991378">
        <w:rPr>
          <w:rFonts w:ascii="Garamond" w:hAnsi="Garamond"/>
        </w:rPr>
        <w:t xml:space="preserve"> to your Living Trust, we recommend you contact a qualified real estate attorney in that location to assist you with the transfer/donation to your Living Trust. </w:t>
      </w:r>
    </w:p>
    <w:p w14:paraId="46698D46" w14:textId="77777777" w:rsidR="00C955B7" w:rsidRPr="00991378" w:rsidRDefault="00C955B7" w:rsidP="00C955B7">
      <w:pPr>
        <w:jc w:val="both"/>
        <w:rPr>
          <w:rFonts w:ascii="Garamond" w:hAnsi="Garamond"/>
        </w:rPr>
      </w:pPr>
    </w:p>
    <w:p w14:paraId="5A5D9F2E" w14:textId="2C02D7A1" w:rsidR="00C955B7" w:rsidRPr="00991378" w:rsidRDefault="00C955B7" w:rsidP="00C955B7">
      <w:pPr>
        <w:jc w:val="both"/>
        <w:rPr>
          <w:rFonts w:ascii="Garamond" w:hAnsi="Garamond"/>
        </w:rPr>
      </w:pPr>
      <w:r w:rsidRPr="00991378">
        <w:rPr>
          <w:rFonts w:ascii="Garamond" w:hAnsi="Garamond"/>
        </w:rPr>
        <w:t xml:space="preserve">A Letter of Instruction to assist with this transfer of real estate or mineral interests located outside the State of </w:t>
      </w:r>
      <w:r w:rsidR="00332A5E">
        <w:rPr>
          <w:rFonts w:ascii="Garamond" w:eastAsia="Times New Roman" w:hAnsi="Garamond"/>
        </w:rPr>
        <w:t>{[</w:t>
      </w:r>
      <w:r w:rsidR="00332A5E">
        <w:rPr>
          <w:rFonts w:ascii="Garamond" w:eastAsia="Times New Roman" w:hAnsi="Garamond"/>
          <w:color w:val="2157AD"/>
          <w:shd w:val="clear" w:color="auto" w:fill="C9E1F3"/>
        </w:rPr>
        <w:t>StateLawSelect.Name</w:t>
      </w:r>
      <w:r w:rsidR="00332A5E">
        <w:rPr>
          <w:rFonts w:ascii="Garamond" w:eastAsia="Times New Roman" w:hAnsi="Garamond"/>
        </w:rPr>
        <w:t>]}</w:t>
      </w:r>
      <w:r w:rsidRPr="00991378">
        <w:rPr>
          <w:rFonts w:ascii="Garamond" w:hAnsi="Garamond"/>
        </w:rPr>
        <w:t xml:space="preserve"> is attached. Please complete the Letter of Instruction as indicated and deliver to a qualified real estate attorney in that location. If you need a referral, please feel free to contact our office. </w:t>
      </w:r>
    </w:p>
    <w:p w14:paraId="54B07F00" w14:textId="77777777" w:rsidR="00C955B7" w:rsidRPr="00991378" w:rsidRDefault="00C955B7" w:rsidP="00C955B7">
      <w:pPr>
        <w:jc w:val="both"/>
        <w:rPr>
          <w:rFonts w:ascii="Garamond" w:hAnsi="Garamond"/>
        </w:rPr>
      </w:pPr>
    </w:p>
    <w:p w14:paraId="1205144B" w14:textId="77777777" w:rsidR="00C955B7" w:rsidRPr="00991378" w:rsidRDefault="00C955B7" w:rsidP="00C955B7">
      <w:pPr>
        <w:jc w:val="both"/>
        <w:rPr>
          <w:rFonts w:ascii="Garamond" w:hAnsi="Garamond"/>
          <w:b/>
          <w:bCs/>
        </w:rPr>
      </w:pPr>
      <w:r w:rsidRPr="00991378">
        <w:rPr>
          <w:rFonts w:ascii="Garamond" w:hAnsi="Garamond"/>
          <w:b/>
          <w:bCs/>
        </w:rPr>
        <w:t>NOTE: Insurance covering this property will need to be updated to avoid a gap in coverage, so be sure to call the insurance company that provides coverage for that real estate and request to have your Living Trust added as the additional insured, as appropriate.</w:t>
      </w:r>
    </w:p>
    <w:p w14:paraId="67E84D4C" w14:textId="77777777" w:rsidR="00C955B7" w:rsidRPr="00991378" w:rsidRDefault="00C955B7" w:rsidP="00C955B7">
      <w:pPr>
        <w:widowControl/>
        <w:tabs>
          <w:tab w:val="center" w:pos="4680"/>
        </w:tabs>
        <w:suppressAutoHyphens/>
        <w:spacing w:line="264" w:lineRule="atLeast"/>
        <w:jc w:val="both"/>
        <w:rPr>
          <w:rFonts w:ascii="Garamond" w:hAnsi="Garamond" w:cs="Arial"/>
          <w:spacing w:val="-6"/>
        </w:rPr>
      </w:pPr>
    </w:p>
    <w:p w14:paraId="55EA4475"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Calibri"/>
        </w:rPr>
        <w:t>Once the changes are made, please save the confirmations in this Estate Planning binder, and update your Trust Property List at the beginning of this tab.</w:t>
      </w:r>
    </w:p>
    <w:p w14:paraId="17513345" w14:textId="77777777" w:rsidR="00C955B7" w:rsidRPr="00991378" w:rsidRDefault="00C955B7" w:rsidP="00C955B7">
      <w:pPr>
        <w:widowControl/>
        <w:tabs>
          <w:tab w:val="center" w:pos="4680"/>
        </w:tabs>
        <w:suppressAutoHyphens/>
        <w:spacing w:line="264" w:lineRule="atLeast"/>
        <w:jc w:val="both"/>
        <w:rPr>
          <w:rFonts w:ascii="Garamond" w:hAnsi="Garamond" w:cs="Calibri"/>
        </w:rPr>
      </w:pPr>
      <w:r w:rsidRPr="00991378">
        <w:rPr>
          <w:rFonts w:ascii="Garamond" w:hAnsi="Garamond" w:cs="Arial"/>
          <w:i/>
          <w:iCs/>
          <w:spacing w:val="-6"/>
        </w:rPr>
        <w:br w:type="page"/>
      </w:r>
    </w:p>
    <w:p w14:paraId="21288DB9"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BD1B9C4"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7D05997"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7F09B0F8"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1D7265C"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5E77276"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3B1EE6F1" w14:textId="77777777" w:rsidR="00C955B7" w:rsidRPr="00991378" w:rsidRDefault="00C955B7" w:rsidP="00C955B7">
      <w:pPr>
        <w:widowControl/>
        <w:tabs>
          <w:tab w:val="center" w:pos="4680"/>
        </w:tabs>
        <w:suppressAutoHyphens/>
        <w:spacing w:line="264" w:lineRule="atLeast"/>
        <w:jc w:val="both"/>
        <w:rPr>
          <w:rFonts w:ascii="Garamond" w:hAnsi="Garamond" w:cs="Calibri"/>
        </w:rPr>
      </w:pPr>
    </w:p>
    <w:p w14:paraId="2B8E8FBB" w14:textId="77777777" w:rsidR="00C955B7" w:rsidRPr="00991378" w:rsidRDefault="00C955B7" w:rsidP="00C955B7">
      <w:pPr>
        <w:widowControl/>
        <w:tabs>
          <w:tab w:val="center" w:pos="4680"/>
        </w:tabs>
        <w:suppressAutoHyphens/>
        <w:spacing w:line="264" w:lineRule="atLeast"/>
        <w:jc w:val="center"/>
        <w:rPr>
          <w:rFonts w:ascii="Garamond" w:hAnsi="Garamond" w:cs="Calibri"/>
          <w:b/>
          <w:bCs/>
          <w:sz w:val="32"/>
          <w:szCs w:val="32"/>
        </w:rPr>
      </w:pPr>
      <w:r w:rsidRPr="00991378">
        <w:rPr>
          <w:rFonts w:ascii="Garamond" w:hAnsi="Garamond" w:cs="Calibri"/>
          <w:b/>
          <w:bCs/>
          <w:sz w:val="32"/>
          <w:szCs w:val="32"/>
        </w:rPr>
        <w:t>&gt;&gt; INSERT OUT OF STATE REAL PROPERTY OR MINERAL INTEREST LETTERS HERE &lt;&lt;</w:t>
      </w:r>
    </w:p>
    <w:p w14:paraId="172CCD28" w14:textId="77777777" w:rsidR="00C955B7" w:rsidRPr="00991378" w:rsidRDefault="00C955B7" w:rsidP="00C955B7">
      <w:pPr>
        <w:widowControl/>
        <w:autoSpaceDE/>
        <w:autoSpaceDN/>
        <w:adjustRightInd/>
        <w:rPr>
          <w:rFonts w:ascii="Garamond" w:hAnsi="Garamond" w:cs="Arial"/>
          <w:spacing w:val="-6"/>
        </w:rPr>
      </w:pPr>
      <w:r w:rsidRPr="00991378">
        <w:rPr>
          <w:rFonts w:ascii="Garamond" w:hAnsi="Garamond" w:cs="Arial"/>
          <w:spacing w:val="-6"/>
        </w:rPr>
        <w:t>{[</w:t>
      </w:r>
      <w:r w:rsidRPr="00991378">
        <w:rPr>
          <w:rFonts w:ascii="Garamond" w:hAnsi="Garamond" w:cs="Arial"/>
          <w:b/>
          <w:noProof/>
          <w:color w:val="41A151"/>
          <w:spacing w:val="-6"/>
          <w:shd w:val="clear" w:color="auto" w:fill="C9F3CD"/>
        </w:rPr>
        <w:t>endif</w:t>
      </w:r>
      <w:r w:rsidRPr="00991378">
        <w:rPr>
          <w:rFonts w:ascii="Garamond" w:hAnsi="Garamond" w:cs="Arial"/>
          <w:spacing w:val="-6"/>
        </w:rPr>
        <w:t>]}</w:t>
      </w:r>
    </w:p>
    <w:p w14:paraId="2CC7314D" w14:textId="77777777" w:rsidR="00C955B7" w:rsidRPr="00991378" w:rsidRDefault="00C955B7" w:rsidP="00C955B7">
      <w:pPr>
        <w:widowControl/>
        <w:autoSpaceDE/>
        <w:autoSpaceDN/>
        <w:adjustRightInd/>
        <w:rPr>
          <w:rFonts w:ascii="Garamond" w:hAnsi="Garamond" w:cs="Arial"/>
          <w:spacing w:val="-6"/>
        </w:rPr>
      </w:pPr>
      <w:r w:rsidRPr="00991378">
        <w:rPr>
          <w:rFonts w:ascii="Garamond" w:hAnsi="Garamond" w:cs="Arial"/>
          <w:spacing w:val="-6"/>
        </w:rPr>
        <w:br w:type="page"/>
      </w:r>
    </w:p>
    <w:p w14:paraId="70BB3288" w14:textId="77777777" w:rsidR="00C955B7" w:rsidRPr="00991378" w:rsidRDefault="00C955B7" w:rsidP="00C955B7">
      <w:pPr>
        <w:widowControl/>
        <w:tabs>
          <w:tab w:val="left" w:pos="-720"/>
        </w:tabs>
        <w:suppressAutoHyphens/>
        <w:spacing w:line="264" w:lineRule="atLeast"/>
        <w:jc w:val="both"/>
        <w:rPr>
          <w:rFonts w:ascii="Garamond" w:hAnsi="Garamond" w:cs="Arial"/>
          <w:spacing w:val="-6"/>
        </w:rPr>
      </w:pPr>
    </w:p>
    <w:p w14:paraId="588E8A42" w14:textId="6BDE89D8" w:rsidR="00C955B7" w:rsidRPr="00991378" w:rsidRDefault="00C955B7" w:rsidP="009B63BF">
      <w:pPr>
        <w:widowControl/>
        <w:tabs>
          <w:tab w:val="center" w:pos="4680"/>
        </w:tabs>
        <w:suppressAutoHyphens/>
        <w:spacing w:line="264" w:lineRule="atLeast"/>
        <w:jc w:val="center"/>
        <w:rPr>
          <w:rFonts w:ascii="Garamond" w:hAnsi="Garamond" w:cs="Arial"/>
          <w:b/>
          <w:bCs/>
          <w:spacing w:val="-7"/>
          <w:u w:val="single"/>
        </w:rPr>
      </w:pPr>
      <w:r w:rsidRPr="00991378">
        <w:rPr>
          <w:rFonts w:ascii="Garamond" w:hAnsi="Garamond" w:cs="Arial"/>
          <w:b/>
          <w:bCs/>
          <w:spacing w:val="-7"/>
          <w:u w:val="single"/>
        </w:rPr>
        <w:t>MASTER SET OF GENERIC</w:t>
      </w:r>
    </w:p>
    <w:p w14:paraId="6F5AF3BE" w14:textId="535B1EE0" w:rsidR="00C955B7" w:rsidRPr="00991378" w:rsidRDefault="00C955B7" w:rsidP="009B63BF">
      <w:pPr>
        <w:widowControl/>
        <w:tabs>
          <w:tab w:val="center" w:pos="4680"/>
        </w:tabs>
        <w:suppressAutoHyphens/>
        <w:spacing w:line="264" w:lineRule="atLeast"/>
        <w:jc w:val="center"/>
        <w:rPr>
          <w:rFonts w:ascii="Garamond" w:hAnsi="Garamond" w:cs="Arial"/>
          <w:i/>
          <w:iCs/>
          <w:spacing w:val="-6"/>
        </w:rPr>
      </w:pPr>
      <w:r w:rsidRPr="00991378">
        <w:rPr>
          <w:rFonts w:ascii="Garamond" w:hAnsi="Garamond" w:cs="Arial"/>
          <w:b/>
          <w:bCs/>
          <w:spacing w:val="-7"/>
          <w:u w:val="single"/>
        </w:rPr>
        <w:t>TRANSFER LETTERS</w:t>
      </w:r>
    </w:p>
    <w:p w14:paraId="0F45C433" w14:textId="77777777" w:rsidR="00C955B7" w:rsidRPr="00991378" w:rsidRDefault="00C955B7" w:rsidP="00C955B7">
      <w:pPr>
        <w:widowControl/>
        <w:tabs>
          <w:tab w:val="left" w:pos="-720"/>
        </w:tabs>
        <w:suppressAutoHyphens/>
        <w:spacing w:line="264" w:lineRule="atLeast"/>
        <w:jc w:val="both"/>
        <w:rPr>
          <w:rFonts w:ascii="Garamond" w:hAnsi="Garamond" w:cs="Arial"/>
          <w:i/>
          <w:iCs/>
          <w:spacing w:val="-6"/>
        </w:rPr>
      </w:pPr>
    </w:p>
    <w:p w14:paraId="02849BE4" w14:textId="77777777" w:rsidR="00C955B7" w:rsidRPr="00991378" w:rsidRDefault="00C955B7" w:rsidP="00C955B7">
      <w:pPr>
        <w:widowControl/>
        <w:tabs>
          <w:tab w:val="left" w:pos="-720"/>
        </w:tabs>
        <w:suppressAutoHyphens/>
        <w:spacing w:line="264" w:lineRule="atLeast"/>
        <w:jc w:val="both"/>
        <w:rPr>
          <w:rFonts w:ascii="Garamond" w:hAnsi="Garamond" w:cs="Arial"/>
          <w:i/>
          <w:iCs/>
          <w:spacing w:val="-6"/>
        </w:rPr>
      </w:pPr>
    </w:p>
    <w:p w14:paraId="345D389E" w14:textId="77777777" w:rsidR="00C955B7" w:rsidRPr="00991378" w:rsidRDefault="00C955B7" w:rsidP="00C955B7">
      <w:pPr>
        <w:widowControl/>
        <w:tabs>
          <w:tab w:val="left" w:pos="-720"/>
        </w:tabs>
        <w:suppressAutoHyphens/>
        <w:spacing w:line="264" w:lineRule="atLeast"/>
        <w:jc w:val="both"/>
        <w:rPr>
          <w:rFonts w:ascii="Garamond" w:hAnsi="Garamond" w:cs="Arial"/>
          <w:i/>
          <w:iCs/>
          <w:spacing w:val="-6"/>
        </w:rPr>
      </w:pPr>
    </w:p>
    <w:p w14:paraId="7751E77B" w14:textId="77777777" w:rsidR="00C955B7" w:rsidRPr="00991378" w:rsidRDefault="00C955B7" w:rsidP="00C955B7">
      <w:pPr>
        <w:widowControl/>
        <w:tabs>
          <w:tab w:val="left" w:pos="-720"/>
        </w:tabs>
        <w:suppressAutoHyphens/>
        <w:spacing w:line="264" w:lineRule="atLeast"/>
        <w:jc w:val="both"/>
        <w:rPr>
          <w:rFonts w:ascii="Garamond" w:hAnsi="Garamond" w:cs="Arial"/>
          <w:i/>
          <w:iCs/>
          <w:spacing w:val="-6"/>
        </w:rPr>
      </w:pPr>
    </w:p>
    <w:p w14:paraId="1C2A419D" w14:textId="77777777" w:rsidR="00C955B7" w:rsidRPr="00991378" w:rsidRDefault="00C955B7" w:rsidP="00C955B7">
      <w:pPr>
        <w:widowControl/>
        <w:tabs>
          <w:tab w:val="left" w:pos="-720"/>
          <w:tab w:val="left" w:pos="0"/>
        </w:tabs>
        <w:suppressAutoHyphens/>
        <w:spacing w:line="264" w:lineRule="atLeast"/>
        <w:ind w:left="720" w:right="720" w:hanging="720"/>
        <w:jc w:val="both"/>
        <w:rPr>
          <w:rFonts w:ascii="Garamond" w:hAnsi="Garamond" w:cs="Arial"/>
          <w:i/>
          <w:iCs/>
          <w:spacing w:val="-6"/>
        </w:rPr>
      </w:pPr>
      <w:r w:rsidRPr="00991378">
        <w:rPr>
          <w:rFonts w:ascii="Garamond" w:hAnsi="Garamond" w:cs="Arial"/>
          <w:i/>
          <w:iCs/>
          <w:spacing w:val="-6"/>
        </w:rPr>
        <w:tab/>
      </w:r>
      <w:r w:rsidRPr="00991378">
        <w:rPr>
          <w:rFonts w:ascii="Garamond" w:hAnsi="Garamond" w:cs="Arial"/>
          <w:i/>
          <w:iCs/>
          <w:spacing w:val="-6"/>
          <w:u w:val="single"/>
        </w:rPr>
        <w:t>DO NOT SIGN OR DATE THESE LETTERS</w:t>
      </w:r>
      <w:r w:rsidRPr="00991378">
        <w:rPr>
          <w:rFonts w:ascii="Garamond" w:hAnsi="Garamond" w:cs="Arial"/>
          <w:i/>
          <w:iCs/>
          <w:spacing w:val="-6"/>
        </w:rPr>
        <w:t xml:space="preserve"> -- USE THESE FORM LETTERS TO MAKE ADDITIONAL COPIES FOR ANY REQUEST TO TRANSFER ASSETS NEEDED IN THE FUTURE.  </w:t>
      </w:r>
    </w:p>
    <w:p w14:paraId="1C23D51E" w14:textId="77777777" w:rsidR="00C955B7" w:rsidRPr="00991378" w:rsidRDefault="00C955B7" w:rsidP="00C955B7">
      <w:pPr>
        <w:widowControl/>
        <w:tabs>
          <w:tab w:val="left" w:pos="-720"/>
        </w:tabs>
        <w:suppressAutoHyphens/>
        <w:spacing w:line="264" w:lineRule="atLeast"/>
        <w:jc w:val="both"/>
        <w:rPr>
          <w:rFonts w:ascii="Garamond" w:hAnsi="Garamond" w:cs="Arial"/>
          <w:b/>
          <w:bCs/>
          <w:i/>
          <w:iCs/>
          <w:spacing w:val="-6"/>
          <w:u w:val="single"/>
        </w:rPr>
      </w:pPr>
      <w:r w:rsidRPr="00991378">
        <w:rPr>
          <w:rFonts w:ascii="Garamond" w:hAnsi="Garamond" w:cs="Arial"/>
          <w:i/>
          <w:iCs/>
          <w:spacing w:val="-6"/>
        </w:rPr>
        <w:br w:type="page"/>
      </w:r>
    </w:p>
    <w:p w14:paraId="25B39267" w14:textId="77777777" w:rsidR="00C955B7" w:rsidRPr="008669C2" w:rsidRDefault="00C955B7" w:rsidP="00C955B7">
      <w:pPr>
        <w:widowControl/>
        <w:tabs>
          <w:tab w:val="left" w:pos="-720"/>
        </w:tabs>
        <w:suppressAutoHyphens/>
        <w:spacing w:line="264" w:lineRule="atLeast"/>
        <w:jc w:val="both"/>
        <w:rPr>
          <w:rFonts w:ascii="Garamond" w:hAnsi="Garamond" w:cs="Arial"/>
          <w:b/>
          <w:bCs/>
          <w:spacing w:val="-6"/>
          <w:u w:val="single"/>
        </w:rPr>
      </w:pPr>
    </w:p>
    <w:p w14:paraId="75043D3A" w14:textId="1491C96E" w:rsidR="00C955B7" w:rsidRPr="00991378" w:rsidRDefault="00C955B7" w:rsidP="008669C2">
      <w:pPr>
        <w:widowControl/>
        <w:tabs>
          <w:tab w:val="center" w:pos="4680"/>
        </w:tabs>
        <w:suppressAutoHyphens/>
        <w:spacing w:line="264" w:lineRule="atLeast"/>
        <w:jc w:val="center"/>
        <w:rPr>
          <w:rFonts w:ascii="Garamond" w:hAnsi="Garamond" w:cs="Arial"/>
          <w:spacing w:val="-7"/>
        </w:rPr>
      </w:pPr>
      <w:r w:rsidRPr="00991378">
        <w:rPr>
          <w:rFonts w:ascii="Garamond" w:hAnsi="Garamond" w:cs="Arial"/>
          <w:b/>
          <w:bCs/>
          <w:spacing w:val="-7"/>
          <w:u w:val="single"/>
        </w:rPr>
        <w:t>COPIES OF SPECIFIC LETTERS</w:t>
      </w:r>
    </w:p>
    <w:p w14:paraId="3EADC2AC" w14:textId="77777777" w:rsidR="00C955B7" w:rsidRPr="00991378" w:rsidRDefault="00C955B7" w:rsidP="00C955B7">
      <w:pPr>
        <w:widowControl/>
        <w:tabs>
          <w:tab w:val="left" w:pos="-720"/>
        </w:tabs>
        <w:suppressAutoHyphens/>
        <w:spacing w:line="264" w:lineRule="atLeast"/>
        <w:jc w:val="both"/>
        <w:rPr>
          <w:rFonts w:ascii="Garamond" w:hAnsi="Garamond" w:cs="Arial"/>
          <w:spacing w:val="-7"/>
        </w:rPr>
      </w:pPr>
    </w:p>
    <w:p w14:paraId="2B1209D7" w14:textId="77777777" w:rsidR="00C955B7" w:rsidRPr="00991378" w:rsidRDefault="00C955B7" w:rsidP="00C955B7">
      <w:pPr>
        <w:widowControl/>
        <w:tabs>
          <w:tab w:val="left" w:pos="-720"/>
        </w:tabs>
        <w:suppressAutoHyphens/>
        <w:spacing w:line="264" w:lineRule="atLeast"/>
        <w:jc w:val="both"/>
        <w:rPr>
          <w:rFonts w:ascii="Garamond" w:hAnsi="Garamond" w:cs="Arial"/>
          <w:spacing w:val="-7"/>
        </w:rPr>
      </w:pPr>
    </w:p>
    <w:p w14:paraId="6E105046" w14:textId="229A4AC2" w:rsidR="00C955B7" w:rsidRDefault="00C955B7" w:rsidP="00C955B7">
      <w:pPr>
        <w:widowControl/>
        <w:tabs>
          <w:tab w:val="left" w:pos="-720"/>
          <w:tab w:val="left" w:pos="0"/>
        </w:tabs>
        <w:suppressAutoHyphens/>
        <w:spacing w:line="264" w:lineRule="atLeast"/>
        <w:ind w:left="720" w:right="720" w:hanging="720"/>
        <w:jc w:val="both"/>
        <w:rPr>
          <w:rFonts w:ascii="Garamond" w:hAnsi="Garamond" w:cs="Arial"/>
          <w:spacing w:val="-7"/>
        </w:rPr>
      </w:pPr>
      <w:r w:rsidRPr="00991378">
        <w:rPr>
          <w:rFonts w:ascii="Garamond" w:hAnsi="Garamond" w:cs="Arial"/>
          <w:i/>
          <w:iCs/>
          <w:spacing w:val="-7"/>
        </w:rPr>
        <w:tab/>
        <w:t xml:space="preserve">AFTER YOU </w:t>
      </w:r>
      <w:r w:rsidRPr="00991378">
        <w:rPr>
          <w:rFonts w:ascii="Garamond" w:hAnsi="Garamond" w:cs="Arial"/>
          <w:i/>
          <w:iCs/>
          <w:spacing w:val="-6"/>
        </w:rPr>
        <w:t xml:space="preserve">INSERT ACCOUNT NUMBERS, SIGN, DATE THE TRANSFER LETTERS TO FUND YOUR LIVING TRUST, MAKE </w:t>
      </w:r>
      <w:r w:rsidRPr="00991378">
        <w:rPr>
          <w:rFonts w:ascii="Garamond" w:hAnsi="Garamond" w:cs="Arial"/>
          <w:i/>
          <w:iCs/>
          <w:spacing w:val="-7"/>
        </w:rPr>
        <w:t>COPIES OF YOUR SPECIFIC INSTRUCTIONAL LETTERS WHICH YOU USE FOR ASSET TRANSFER REQUESTS. THE ACCOUNT HOLDERS OR INSTITUTIONS WILL GIVE YOU THEIR OWN FORMS FOR COMPLETION OF YOUR ACCOUNT TRANSFERS, BUT YOU SHOULD INCLUDE COPIES OF THE LETTERS FOR FUTURE REFERENCE.</w:t>
      </w:r>
    </w:p>
    <w:p w14:paraId="1432C0D5" w14:textId="23127DED" w:rsidR="003D376E" w:rsidRPr="003D376E" w:rsidRDefault="003D376E" w:rsidP="00C955B7">
      <w:pPr>
        <w:widowControl/>
        <w:tabs>
          <w:tab w:val="left" w:pos="-720"/>
          <w:tab w:val="left" w:pos="0"/>
        </w:tabs>
        <w:suppressAutoHyphens/>
        <w:spacing w:line="264" w:lineRule="atLeast"/>
        <w:ind w:left="720" w:right="720" w:hanging="720"/>
        <w:jc w:val="both"/>
        <w:rPr>
          <w:rFonts w:ascii="Garamond" w:hAnsi="Garamond" w:cs="Arial"/>
          <w:spacing w:val="-7"/>
        </w:rPr>
      </w:pPr>
    </w:p>
    <w:p w14:paraId="758D7531" w14:textId="4ED5C8AB" w:rsidR="0046391E" w:rsidRPr="00991378" w:rsidRDefault="0046391E" w:rsidP="0046391E">
      <w:pPr>
        <w:rPr>
          <w:rFonts w:ascii="Garamond" w:hAnsi="Garamond"/>
          <w:sz w:val="28"/>
          <w:szCs w:val="28"/>
        </w:rPr>
      </w:pPr>
    </w:p>
    <w:p w14:paraId="60695285" w14:textId="77777777" w:rsidR="0046391E" w:rsidRPr="00991378" w:rsidRDefault="0046391E" w:rsidP="0046391E">
      <w:pPr>
        <w:rPr>
          <w:rFonts w:ascii="Garamond" w:hAnsi="Garamond"/>
          <w:sz w:val="28"/>
          <w:szCs w:val="28"/>
        </w:rPr>
        <w:sectPr w:rsidR="0046391E"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46391E" w:rsidRPr="00991378" w14:paraId="2AA7CD9C"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6684EE7" w14:textId="383D0A0E" w:rsidR="0046391E" w:rsidRPr="00991378" w:rsidRDefault="0046391E" w:rsidP="00D74225">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TITLE TRANSFERS</w:t>
            </w:r>
          </w:p>
        </w:tc>
      </w:tr>
    </w:tbl>
    <w:p w14:paraId="02879D69" w14:textId="77777777" w:rsidR="0046391E" w:rsidRPr="00991378" w:rsidRDefault="0046391E" w:rsidP="0046391E">
      <w:pPr>
        <w:widowControl/>
        <w:tabs>
          <w:tab w:val="left" w:pos="-720"/>
        </w:tabs>
        <w:suppressAutoHyphens/>
        <w:spacing w:line="240" w:lineRule="atLeast"/>
        <w:jc w:val="both"/>
        <w:rPr>
          <w:rFonts w:ascii="Garamond" w:hAnsi="Garamond" w:cs="Arial"/>
          <w:spacing w:val="-3"/>
          <w:sz w:val="28"/>
          <w:szCs w:val="28"/>
        </w:rPr>
      </w:pPr>
    </w:p>
    <w:p w14:paraId="6C812FFC" w14:textId="34C77408" w:rsidR="0046391E" w:rsidRPr="00991378"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In this section you should place a copy of all documents of title, including Real Estate, which show that property has been properly transferred into your Living Trust.  The original documents should </w:t>
      </w:r>
      <w:r w:rsidR="00512BC6" w:rsidRPr="00512BC6">
        <w:rPr>
          <w:rFonts w:ascii="Garamond" w:hAnsi="Garamond" w:cs="Arial"/>
          <w:spacing w:val="-3"/>
        </w:rPr>
        <w:t>{[</w:t>
      </w:r>
      <w:r w:rsidR="00512BC6" w:rsidRPr="00512BC6">
        <w:rPr>
          <w:rFonts w:ascii="Garamond" w:hAnsi="Garamond" w:cs="Arial"/>
          <w:b/>
          <w:noProof/>
          <w:color w:val="41A151"/>
          <w:spacing w:val="-3"/>
          <w:shd w:val="clear" w:color="auto" w:fill="C9F3CD"/>
        </w:rPr>
        <w:t>if</w:t>
      </w:r>
      <w:r w:rsidR="00512BC6" w:rsidRPr="00512BC6">
        <w:rPr>
          <w:rFonts w:ascii="Garamond" w:hAnsi="Garamond" w:cs="Arial"/>
          <w:noProof/>
          <w:color w:val="2157AD"/>
          <w:spacing w:val="-3"/>
          <w:shd w:val="clear" w:color="auto" w:fill="C9F3CD"/>
        </w:rPr>
        <w:t xml:space="preserve"> IsBasicTrustPlanTF</w:t>
      </w:r>
      <w:r w:rsidR="00512BC6" w:rsidRPr="00512BC6">
        <w:rPr>
          <w:rFonts w:ascii="Garamond" w:hAnsi="Garamond" w:cs="Arial"/>
          <w:spacing w:val="-3"/>
        </w:rPr>
        <w:t xml:space="preserve">]}be kept in a </w:t>
      </w:r>
      <w:r w:rsidR="00512BC6" w:rsidRPr="00512BC6">
        <w:rPr>
          <w:rFonts w:ascii="Garamond" w:hAnsi="Garamond" w:cs="Arial"/>
          <w:spacing w:val="-3"/>
          <w:u w:val="single"/>
        </w:rPr>
        <w:t>safe place</w:t>
      </w:r>
      <w:r w:rsidR="00512BC6" w:rsidRPr="00512BC6">
        <w:rPr>
          <w:rFonts w:ascii="Garamond" w:hAnsi="Garamond" w:cs="Arial"/>
          <w:spacing w:val="-3"/>
        </w:rPr>
        <w:t xml:space="preserve"> and information as to where they are kept should be included in your Estate Planning Portfolio for ease of reference. You should also include copies of documents effecting transfers or changes to Financial Assets in the section entitled “Copies of Specific Letters of Instruction.” Copies of Real Estate Deeds and other assets should be kept elsewhere in this Section under the appropriate heading. The following are some of the documents which should be included</w:t>
      </w:r>
      <w:r w:rsidR="00512BC6">
        <w:rPr>
          <w:rFonts w:ascii="Garamond" w:hAnsi="Garamond" w:cs="Arial"/>
          <w:spacing w:val="-3"/>
        </w:rPr>
        <w:t>{[</w:t>
      </w:r>
      <w:r w:rsidR="00512BC6" w:rsidRPr="00512BC6">
        <w:rPr>
          <w:rFonts w:ascii="Garamond" w:hAnsi="Garamond" w:cs="Arial"/>
          <w:b/>
          <w:noProof/>
          <w:color w:val="41A151"/>
          <w:spacing w:val="-3"/>
          <w:shd w:val="clear" w:color="auto" w:fill="C9F3CD"/>
        </w:rPr>
        <w:t>else</w:t>
      </w:r>
      <w:r w:rsidR="00512BC6">
        <w:rPr>
          <w:rFonts w:ascii="Garamond" w:hAnsi="Garamond" w:cs="Arial"/>
          <w:spacing w:val="-3"/>
        </w:rPr>
        <w:t>]}</w:t>
      </w:r>
      <w:r w:rsidRPr="00991378">
        <w:rPr>
          <w:rFonts w:ascii="Garamond" w:hAnsi="Garamond" w:cs="Arial"/>
          <w:spacing w:val="-3"/>
        </w:rPr>
        <w:t xml:space="preserve">be placed in </w:t>
      </w:r>
      <w:r w:rsidRPr="00991378">
        <w:rPr>
          <w:rFonts w:ascii="Garamond" w:hAnsi="Garamond" w:cs="Arial"/>
          <w:spacing w:val="-3"/>
          <w:u w:val="single"/>
        </w:rPr>
        <w:t>safe keeping</w:t>
      </w:r>
      <w:r w:rsidRPr="00991378">
        <w:rPr>
          <w:rFonts w:ascii="Garamond" w:hAnsi="Garamond" w:cs="Arial"/>
          <w:spacing w:val="-3"/>
        </w:rPr>
        <w:t xml:space="preserve"> and information as to where they are kept should be included in the "Location List" Section of your Estate Planning Portfolio. The following are some of the documents which should be included</w:t>
      </w:r>
      <w:r w:rsidR="00512BC6">
        <w:rPr>
          <w:rFonts w:ascii="Garamond" w:hAnsi="Garamond" w:cs="Arial"/>
          <w:spacing w:val="-3"/>
        </w:rPr>
        <w:t>{[</w:t>
      </w:r>
      <w:r w:rsidR="00512BC6" w:rsidRPr="00512BC6">
        <w:rPr>
          <w:rFonts w:ascii="Garamond" w:hAnsi="Garamond" w:cs="Arial"/>
          <w:b/>
          <w:noProof/>
          <w:color w:val="41A151"/>
          <w:spacing w:val="-3"/>
          <w:shd w:val="clear" w:color="auto" w:fill="C9F3CD"/>
        </w:rPr>
        <w:t>endif</w:t>
      </w:r>
      <w:r w:rsidR="00512BC6">
        <w:rPr>
          <w:rFonts w:ascii="Garamond" w:hAnsi="Garamond" w:cs="Arial"/>
          <w:spacing w:val="-3"/>
        </w:rPr>
        <w:t>]}</w:t>
      </w:r>
      <w:r w:rsidRPr="00991378">
        <w:rPr>
          <w:rFonts w:ascii="Garamond" w:hAnsi="Garamond" w:cs="Arial"/>
          <w:spacing w:val="-3"/>
        </w:rPr>
        <w:t>:</w:t>
      </w:r>
    </w:p>
    <w:p w14:paraId="331AC059"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2451DC18" w14:textId="77777777" w:rsidR="0046391E" w:rsidRPr="00991378" w:rsidRDefault="0046391E" w:rsidP="0046391E">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1.</w:t>
      </w:r>
      <w:r w:rsidRPr="00991378">
        <w:rPr>
          <w:rFonts w:ascii="Garamond" w:hAnsi="Garamond" w:cs="Arial"/>
          <w:spacing w:val="-3"/>
        </w:rPr>
        <w:tab/>
        <w:t>Deeds to real property naming the Trust or any other entity owned by the Trust.</w:t>
      </w:r>
    </w:p>
    <w:p w14:paraId="73753C50"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7397C0B8" w14:textId="77777777" w:rsidR="0046391E" w:rsidRPr="00991378" w:rsidRDefault="0046391E" w:rsidP="0046391E">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2.</w:t>
      </w:r>
      <w:r w:rsidRPr="00991378">
        <w:rPr>
          <w:rFonts w:ascii="Garamond" w:hAnsi="Garamond" w:cs="Arial"/>
          <w:spacing w:val="-3"/>
        </w:rPr>
        <w:tab/>
        <w:t>Assignment of movable property to the Trust.</w:t>
      </w:r>
    </w:p>
    <w:p w14:paraId="1FC95632" w14:textId="77777777" w:rsidR="0046391E" w:rsidRPr="00991378" w:rsidRDefault="0046391E" w:rsidP="0046391E">
      <w:pPr>
        <w:widowControl/>
        <w:tabs>
          <w:tab w:val="left" w:pos="-720"/>
          <w:tab w:val="left" w:pos="0"/>
          <w:tab w:val="left" w:pos="720"/>
        </w:tabs>
        <w:suppressAutoHyphens/>
        <w:spacing w:line="240" w:lineRule="atLeast"/>
        <w:ind w:left="1440" w:hanging="1440"/>
        <w:jc w:val="both"/>
        <w:rPr>
          <w:rFonts w:ascii="Garamond" w:hAnsi="Garamond" w:cs="Arial"/>
          <w:spacing w:val="-3"/>
        </w:rPr>
      </w:pPr>
    </w:p>
    <w:p w14:paraId="09FC7FAE" w14:textId="77777777" w:rsidR="0046391E" w:rsidRPr="00991378" w:rsidRDefault="0046391E" w:rsidP="0046391E">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3.</w:t>
      </w:r>
      <w:r w:rsidRPr="00991378">
        <w:rPr>
          <w:rFonts w:ascii="Garamond" w:hAnsi="Garamond" w:cs="Arial"/>
          <w:spacing w:val="-3"/>
        </w:rPr>
        <w:tab/>
        <w:t>Assignment of personal property to the Trust.</w:t>
      </w:r>
    </w:p>
    <w:p w14:paraId="36BADC93"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39ACCD3E" w14:textId="77777777" w:rsidR="0046391E" w:rsidRPr="00991378" w:rsidRDefault="0046391E" w:rsidP="0046391E">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4.</w:t>
      </w:r>
      <w:r w:rsidRPr="00991378">
        <w:rPr>
          <w:rFonts w:ascii="Garamond" w:hAnsi="Garamond" w:cs="Arial"/>
          <w:spacing w:val="-3"/>
        </w:rPr>
        <w:tab/>
        <w:t>Act of Transfer and Joinder for any closely held business interest, including letters from members or other owners consenting to the change of title to such interest to the Trust.</w:t>
      </w:r>
    </w:p>
    <w:p w14:paraId="354A9532"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094A788F" w14:textId="77777777" w:rsidR="0046391E" w:rsidRPr="00991378" w:rsidRDefault="0046391E" w:rsidP="0046391E">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5.</w:t>
      </w:r>
      <w:r w:rsidRPr="00991378">
        <w:rPr>
          <w:rFonts w:ascii="Garamond" w:hAnsi="Garamond" w:cs="Arial"/>
          <w:spacing w:val="-3"/>
        </w:rPr>
        <w:tab/>
        <w:t>Letters from employers confirming the change of beneficiary of retirement benefit plans and life insurance to the Trust.</w:t>
      </w:r>
    </w:p>
    <w:p w14:paraId="08FFADD1"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53BBD050" w14:textId="77777777" w:rsidR="0046391E" w:rsidRPr="00991378" w:rsidRDefault="0046391E" w:rsidP="0046391E">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6.</w:t>
      </w:r>
      <w:r w:rsidRPr="00991378">
        <w:rPr>
          <w:rFonts w:ascii="Garamond" w:hAnsi="Garamond" w:cs="Arial"/>
          <w:spacing w:val="-3"/>
        </w:rPr>
        <w:tab/>
        <w:t>With respect to life insurance which you have purchased on your own, letters from insurance companies confirming transfer of ownership and beneficiary into the name of the Trust.</w:t>
      </w:r>
    </w:p>
    <w:p w14:paraId="67337F67"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3DAB734D" w14:textId="77777777" w:rsidR="0046391E" w:rsidRPr="00991378" w:rsidRDefault="0046391E" w:rsidP="0046391E">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7.</w:t>
      </w:r>
      <w:r w:rsidRPr="00991378">
        <w:rPr>
          <w:rFonts w:ascii="Garamond" w:hAnsi="Garamond" w:cs="Arial"/>
          <w:spacing w:val="-3"/>
        </w:rPr>
        <w:tab/>
        <w:t>Any other written evidence of property owned by the Trust.</w:t>
      </w:r>
    </w:p>
    <w:p w14:paraId="7573257D" w14:textId="77777777" w:rsidR="0046391E" w:rsidRPr="00991378" w:rsidRDefault="0046391E" w:rsidP="0046391E">
      <w:pPr>
        <w:widowControl/>
        <w:tabs>
          <w:tab w:val="left" w:pos="-720"/>
        </w:tabs>
        <w:suppressAutoHyphens/>
        <w:spacing w:line="240" w:lineRule="atLeast"/>
        <w:jc w:val="both"/>
        <w:rPr>
          <w:rFonts w:ascii="Garamond" w:hAnsi="Garamond" w:cs="Arial"/>
          <w:spacing w:val="-3"/>
        </w:rPr>
      </w:pPr>
    </w:p>
    <w:p w14:paraId="5D72286A" w14:textId="1775A4C6" w:rsidR="0046391E" w:rsidRDefault="0046391E" w:rsidP="0046391E">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Please note:  We have already prepared the transfer documents for certain of your assets and have enclosed in this section </w:t>
      </w:r>
      <w:r w:rsidRPr="00991378">
        <w:rPr>
          <w:rFonts w:ascii="Garamond" w:hAnsi="Garamond" w:cs="Arial"/>
          <w:spacing w:val="-3"/>
          <w:u w:val="single"/>
        </w:rPr>
        <w:t>copies</w:t>
      </w:r>
      <w:r w:rsidRPr="00991378">
        <w:rPr>
          <w:rFonts w:ascii="Garamond" w:hAnsi="Garamond" w:cs="Arial"/>
          <w:spacing w:val="-3"/>
        </w:rPr>
        <w:t xml:space="preserve"> of those documents.  When you receive back the recorded originals (such as deeds), you should keep them with the originals of your Wills, Trust, etc.</w:t>
      </w:r>
    </w:p>
    <w:p w14:paraId="173EF1D6" w14:textId="64D0512B" w:rsidR="004250D7" w:rsidRPr="00991378" w:rsidRDefault="004250D7" w:rsidP="0046391E">
      <w:pPr>
        <w:widowControl/>
        <w:tabs>
          <w:tab w:val="left" w:pos="-720"/>
        </w:tabs>
        <w:suppressAutoHyphens/>
        <w:spacing w:line="240" w:lineRule="atLeast"/>
        <w:jc w:val="both"/>
        <w:rPr>
          <w:rFonts w:ascii="Garamond" w:hAnsi="Garamond" w:cs="Arial"/>
          <w:spacing w:val="-3"/>
        </w:rPr>
      </w:pPr>
      <w:r>
        <w:rPr>
          <w:rFonts w:ascii="Garamond" w:hAnsi="Garamond" w:cs="Arial"/>
          <w:spacing w:val="-7"/>
        </w:rPr>
        <w:t>{[</w:t>
      </w:r>
      <w:r w:rsidRPr="003D376E">
        <w:rPr>
          <w:rFonts w:ascii="Garamond" w:hAnsi="Garamond" w:cs="Arial"/>
          <w:b/>
          <w:noProof/>
          <w:color w:val="41A151"/>
          <w:spacing w:val="-7"/>
          <w:shd w:val="clear" w:color="auto" w:fill="C9F3CD"/>
        </w:rPr>
        <w:t>if</w:t>
      </w:r>
      <w:r w:rsidRPr="003D376E">
        <w:rPr>
          <w:rFonts w:ascii="Garamond" w:hAnsi="Garamond" w:cs="Arial"/>
          <w:noProof/>
          <w:color w:val="2157AD"/>
          <w:spacing w:val="-7"/>
          <w:shd w:val="clear" w:color="auto" w:fill="C9F3CD"/>
        </w:rPr>
        <w:t xml:space="preserve"> !IsBasicTrustPlanTF</w:t>
      </w:r>
      <w:r>
        <w:rPr>
          <w:rFonts w:ascii="Garamond" w:hAnsi="Garamond" w:cs="Arial"/>
          <w:spacing w:val="-7"/>
        </w:rPr>
        <w:t>]}</w:t>
      </w:r>
    </w:p>
    <w:p w14:paraId="7A80294D" w14:textId="43924E0A" w:rsidR="0046391E" w:rsidRPr="00991378" w:rsidRDefault="0046391E" w:rsidP="0046391E">
      <w:pPr>
        <w:rPr>
          <w:rFonts w:ascii="Garamond" w:hAnsi="Garamond"/>
          <w:sz w:val="28"/>
          <w:szCs w:val="28"/>
        </w:rPr>
      </w:pPr>
    </w:p>
    <w:p w14:paraId="5567D676" w14:textId="77777777" w:rsidR="0046391E" w:rsidRPr="00991378" w:rsidRDefault="0046391E" w:rsidP="0046391E">
      <w:pPr>
        <w:rPr>
          <w:rFonts w:ascii="Garamond" w:hAnsi="Garamond"/>
          <w:sz w:val="28"/>
          <w:szCs w:val="28"/>
        </w:rPr>
        <w:sectPr w:rsidR="0046391E" w:rsidRPr="00991378" w:rsidSect="00904F09">
          <w:pgSz w:w="12240" w:h="15840"/>
          <w:pgMar w:top="1440" w:right="1440" w:bottom="1440" w:left="1440" w:header="720" w:footer="720" w:gutter="0"/>
          <w:cols w:space="720"/>
          <w:docGrid w:linePitch="360"/>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36A1419F"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56A5EDD1" w14:textId="3D248ABA" w:rsidR="0054422F" w:rsidRPr="00991378" w:rsidRDefault="0054422F" w:rsidP="0077412E">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spacing w:val="-3"/>
                <w:sz w:val="28"/>
                <w:szCs w:val="28"/>
              </w:rPr>
              <w:lastRenderedPageBreak/>
              <w:br w:type="page"/>
            </w:r>
            <w:r w:rsidRPr="00991378">
              <w:rPr>
                <w:rFonts w:ascii="Garamond" w:hAnsi="Garamond" w:cs="Arial"/>
                <w:spacing w:val="-3"/>
                <w:sz w:val="28"/>
                <w:szCs w:val="28"/>
              </w:rPr>
              <w:br w:type="page"/>
            </w:r>
            <w:r w:rsidRPr="00991378">
              <w:rPr>
                <w:rFonts w:ascii="Garamond" w:hAnsi="Garamond" w:cs="Arial"/>
                <w:b/>
                <w:bCs/>
                <w:spacing w:val="-3"/>
                <w:sz w:val="28"/>
                <w:szCs w:val="28"/>
              </w:rPr>
              <w:t>LOCATION LIST</w:t>
            </w:r>
          </w:p>
        </w:tc>
      </w:tr>
    </w:tbl>
    <w:p w14:paraId="635F35C5"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2028D43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In this Section we have provided forms which you should complete and keep updated.</w:t>
      </w:r>
    </w:p>
    <w:p w14:paraId="5960E83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5BA4BD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w:t>
      </w:r>
      <w:r w:rsidRPr="00991378">
        <w:rPr>
          <w:rFonts w:ascii="Garamond" w:hAnsi="Garamond" w:cs="Arial"/>
          <w:b/>
          <w:bCs/>
          <w:spacing w:val="-3"/>
          <w:u w:val="single"/>
        </w:rPr>
        <w:t>Location List</w:t>
      </w:r>
      <w:r w:rsidRPr="00991378">
        <w:rPr>
          <w:rFonts w:ascii="Garamond" w:hAnsi="Garamond" w:cs="Arial"/>
          <w:spacing w:val="-3"/>
        </w:rPr>
        <w:t>" will let your Trustees and beneficiaries know where all of your important papers and documents are kept.</w:t>
      </w:r>
    </w:p>
    <w:p w14:paraId="06FC759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E37C65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w:t>
      </w:r>
      <w:r w:rsidRPr="00991378">
        <w:rPr>
          <w:rFonts w:ascii="Garamond" w:hAnsi="Garamond" w:cs="Arial"/>
          <w:b/>
          <w:bCs/>
          <w:spacing w:val="-3"/>
          <w:u w:val="single"/>
        </w:rPr>
        <w:t>Family Information</w:t>
      </w:r>
      <w:r w:rsidRPr="00991378">
        <w:rPr>
          <w:rFonts w:ascii="Garamond" w:hAnsi="Garamond" w:cs="Arial"/>
          <w:spacing w:val="-3"/>
        </w:rPr>
        <w:t xml:space="preserve">" list should be kept current with names, address and telephone numbers of family and friends who should be contacted in the event of an emergency or death.   </w:t>
      </w:r>
    </w:p>
    <w:p w14:paraId="5CC1096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493137A" w14:textId="15ADE613"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w:t>
      </w:r>
      <w:r w:rsidRPr="00991378">
        <w:rPr>
          <w:rFonts w:ascii="Garamond" w:hAnsi="Garamond" w:cs="Arial"/>
          <w:b/>
          <w:bCs/>
          <w:spacing w:val="-3"/>
          <w:u w:val="single"/>
        </w:rPr>
        <w:t>Key Advisors</w:t>
      </w:r>
      <w:r w:rsidRPr="00991378">
        <w:rPr>
          <w:rFonts w:ascii="Garamond" w:hAnsi="Garamond" w:cs="Arial"/>
          <w:spacing w:val="-3"/>
        </w:rPr>
        <w:t xml:space="preserve">" list should be kept current with names and telephone numbers </w:t>
      </w:r>
      <w:r w:rsidR="00C122E7" w:rsidRPr="00991378">
        <w:rPr>
          <w:rFonts w:ascii="Garamond" w:hAnsi="Garamond" w:cs="Arial"/>
          <w:spacing w:val="-3"/>
        </w:rPr>
        <w:t>penciled</w:t>
      </w:r>
      <w:r w:rsidRPr="00991378">
        <w:rPr>
          <w:rFonts w:ascii="Garamond" w:hAnsi="Garamond" w:cs="Arial"/>
          <w:spacing w:val="-3"/>
        </w:rPr>
        <w:t xml:space="preserve"> in.</w:t>
      </w:r>
    </w:p>
    <w:p w14:paraId="495F25B5"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5C989B68"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62366A4B" w14:textId="3E46D756" w:rsidR="0054422F" w:rsidRPr="00991378" w:rsidRDefault="0054422F" w:rsidP="0033114F">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LOCATION LIST</w:t>
            </w:r>
          </w:p>
        </w:tc>
      </w:tr>
    </w:tbl>
    <w:p w14:paraId="658ECEA7"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78211F5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b/>
          <w:bCs/>
          <w:spacing w:val="-3"/>
          <w:u w:val="single"/>
        </w:rPr>
        <w:t>ITEMS</w:t>
      </w:r>
      <w:r w:rsidRPr="00991378">
        <w:rPr>
          <w:rFonts w:ascii="Garamond" w:hAnsi="Garamond" w:cs="Arial"/>
          <w:b/>
          <w:bCs/>
          <w:spacing w:val="-3"/>
        </w:rPr>
        <w:tab/>
        <w:t xml:space="preserve">   </w:t>
      </w:r>
      <w:r w:rsidRPr="00991378">
        <w:rPr>
          <w:rFonts w:ascii="Garamond" w:hAnsi="Garamond" w:cs="Arial"/>
          <w:b/>
          <w:bCs/>
          <w:spacing w:val="-3"/>
        </w:rPr>
        <w:tab/>
        <w:t xml:space="preserve">     </w:t>
      </w:r>
      <w:r w:rsidRPr="00991378">
        <w:rPr>
          <w:rFonts w:ascii="Garamond" w:hAnsi="Garamond" w:cs="Arial"/>
          <w:b/>
          <w:bCs/>
          <w:spacing w:val="-3"/>
        </w:rPr>
        <w:tab/>
        <w:t xml:space="preserve">                           </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LOCATION</w:t>
      </w:r>
    </w:p>
    <w:p w14:paraId="29BB381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E63F0A0" w14:textId="7D35B5C3"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Originals of </w:t>
      </w:r>
      <w:r w:rsidR="00332A5E">
        <w:rPr>
          <w:rFonts w:ascii="Garamond" w:hAnsi="Garamond" w:cs="Arial"/>
          <w:spacing w:val="-3"/>
          <w:u w:val="single"/>
        </w:rPr>
        <w:t>y</w:t>
      </w:r>
      <w:r w:rsidRPr="00991378">
        <w:rPr>
          <w:rFonts w:ascii="Garamond" w:hAnsi="Garamond" w:cs="Arial"/>
          <w:spacing w:val="-3"/>
          <w:u w:val="single"/>
        </w:rPr>
        <w:t>our Estate Planning Documents</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u w:val="single"/>
        </w:rPr>
        <w:t xml:space="preserve">                                           </w:t>
      </w:r>
    </w:p>
    <w:p w14:paraId="2B12DFE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E254A9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47AC0F6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Real Estate Deeds &amp; Documents</w:t>
      </w:r>
      <w:r w:rsidRPr="00991378">
        <w:rPr>
          <w:rFonts w:ascii="Garamond" w:hAnsi="Garamond" w:cs="Arial"/>
          <w:spacing w:val="-3"/>
        </w:rPr>
        <w:t>:</w:t>
      </w:r>
    </w:p>
    <w:p w14:paraId="2ED795E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F9E43D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159E4EA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753D111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2C4D1A8"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13ABE61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4A69B7B"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46A78E1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50291A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E9A54DC"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31B667A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Bank Accounts</w:t>
      </w:r>
      <w:r w:rsidRPr="00991378">
        <w:rPr>
          <w:rFonts w:ascii="Garamond" w:hAnsi="Garamond" w:cs="Arial"/>
          <w:spacing w:val="-3"/>
        </w:rPr>
        <w:t>:</w:t>
      </w:r>
    </w:p>
    <w:p w14:paraId="3DB3ECC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A8E759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0641F4A8"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B53797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3C68B3E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7CAC30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58A85455"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4CB81F9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EA0AE1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544423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6ADDE60"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7738D5E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5A72CE4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15FEE5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846EE5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Stocks &amp; Bonds (Not in a Brokerage Account)</w:t>
      </w:r>
      <w:r w:rsidRPr="00991378">
        <w:rPr>
          <w:rFonts w:ascii="Garamond" w:hAnsi="Garamond" w:cs="Arial"/>
          <w:spacing w:val="-3"/>
        </w:rPr>
        <w:t>:</w:t>
      </w:r>
    </w:p>
    <w:p w14:paraId="343394E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9E3E71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77252549"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71449B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105DF157"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7F005EF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C48D538"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1289FE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E8C5E74"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5A105EA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CE3A5ED" w14:textId="77777777" w:rsidR="00C122E7" w:rsidRPr="00991378" w:rsidRDefault="00C122E7" w:rsidP="0054422F">
      <w:pPr>
        <w:widowControl/>
        <w:tabs>
          <w:tab w:val="left" w:pos="-720"/>
        </w:tabs>
        <w:suppressAutoHyphens/>
        <w:spacing w:line="240" w:lineRule="atLeast"/>
        <w:jc w:val="both"/>
        <w:rPr>
          <w:rFonts w:ascii="Garamond" w:hAnsi="Garamond" w:cs="Arial"/>
          <w:spacing w:val="-3"/>
          <w:u w:val="single"/>
        </w:rPr>
      </w:pPr>
    </w:p>
    <w:p w14:paraId="33D921F7" w14:textId="77777777" w:rsidR="00C122E7" w:rsidRPr="00991378" w:rsidRDefault="00C122E7" w:rsidP="0054422F">
      <w:pPr>
        <w:widowControl/>
        <w:tabs>
          <w:tab w:val="left" w:pos="-720"/>
        </w:tabs>
        <w:suppressAutoHyphens/>
        <w:spacing w:line="240" w:lineRule="atLeast"/>
        <w:jc w:val="both"/>
        <w:rPr>
          <w:rFonts w:ascii="Garamond" w:hAnsi="Garamond" w:cs="Arial"/>
          <w:spacing w:val="-3"/>
          <w:u w:val="single"/>
        </w:rPr>
      </w:pPr>
    </w:p>
    <w:p w14:paraId="410D318C" w14:textId="54614D23"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Mutual Funds and/or Brokerage Accounts</w:t>
      </w:r>
      <w:r w:rsidRPr="00991378">
        <w:rPr>
          <w:rFonts w:ascii="Garamond" w:hAnsi="Garamond" w:cs="Arial"/>
          <w:spacing w:val="-3"/>
        </w:rPr>
        <w:t>:</w:t>
      </w:r>
    </w:p>
    <w:p w14:paraId="323296C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9CE749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05B4561"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8817E7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0ADE82F7"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1552F36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A4FAC2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4D8D0F5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37916F84"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16FF3AB"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1EE3C35C"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2CA6AE7"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Employer Retirement Benefits</w:t>
      </w:r>
    </w:p>
    <w:p w14:paraId="4A73E88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(Beneficiary Designation)</w:t>
      </w:r>
      <w:r w:rsidRPr="00991378">
        <w:rPr>
          <w:rFonts w:ascii="Garamond" w:hAnsi="Garamond" w:cs="Arial"/>
          <w:spacing w:val="-3"/>
        </w:rPr>
        <w:t>:</w:t>
      </w:r>
    </w:p>
    <w:p w14:paraId="5BAC36E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8C2BD5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1E69DC0"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73EC55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E2648D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4DC63C7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909CC7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17F6A08B"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B79B2C2"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36CBBA8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IRA's &amp; Roth IRA's (Beneficiary Designation)</w:t>
      </w:r>
      <w:r w:rsidRPr="00991378">
        <w:rPr>
          <w:rFonts w:ascii="Garamond" w:hAnsi="Garamond" w:cs="Arial"/>
          <w:spacing w:val="-3"/>
        </w:rPr>
        <w:t>:</w:t>
      </w:r>
    </w:p>
    <w:p w14:paraId="40BED4C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3F5E86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3BE198E6"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58B39588"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7C7C6469"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4B25007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58F937E"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501A46C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1B1B143F"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78E46C5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E1CE29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52E132C"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Deferred Annuity Accounts Owned Outside </w:t>
      </w:r>
    </w:p>
    <w:p w14:paraId="33A2681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Retirement Plans (Beneficiary Designation)</w:t>
      </w:r>
      <w:r w:rsidRPr="00991378">
        <w:rPr>
          <w:rFonts w:ascii="Garamond" w:hAnsi="Garamond" w:cs="Arial"/>
          <w:spacing w:val="-3"/>
        </w:rPr>
        <w:t>:</w:t>
      </w:r>
    </w:p>
    <w:p w14:paraId="7880CDF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069733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876B929"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DAA371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7610ED88"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02757BB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7018A28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7C20F17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16DC1E8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158CC33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542AE7F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br w:type="page"/>
      </w:r>
      <w:r w:rsidRPr="00991378">
        <w:rPr>
          <w:rFonts w:ascii="Garamond" w:hAnsi="Garamond" w:cs="Arial"/>
          <w:spacing w:val="-3"/>
          <w:u w:val="single"/>
        </w:rPr>
        <w:lastRenderedPageBreak/>
        <w:t>Life Insurance</w:t>
      </w:r>
    </w:p>
    <w:p w14:paraId="0D1171F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14D703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2D6A7E6"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3FF40C2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10822535"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BDA263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AF8DC28"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822ABC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55256C9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17C4325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5CCB86F2"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0704E83B"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24DCBA4"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5D8A32D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19CE0B6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098FE7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Other Insurance Policies</w:t>
      </w:r>
      <w:r w:rsidRPr="00991378">
        <w:rPr>
          <w:rFonts w:ascii="Garamond" w:hAnsi="Garamond" w:cs="Arial"/>
          <w:spacing w:val="-3"/>
        </w:rPr>
        <w:t>:</w:t>
      </w:r>
    </w:p>
    <w:p w14:paraId="5867A32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AE9F8C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1CFA2205"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42F7DBF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39BEEE92"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CD32E5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7CA53DCE"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A40FA4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59CD512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34B002B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Promissory Notes and/or Trust Deeds</w:t>
      </w:r>
      <w:r w:rsidRPr="00991378">
        <w:rPr>
          <w:rFonts w:ascii="Garamond" w:hAnsi="Garamond" w:cs="Arial"/>
          <w:spacing w:val="-3"/>
        </w:rPr>
        <w:t>:</w:t>
      </w:r>
    </w:p>
    <w:p w14:paraId="5F64F860"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3F99692B"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7B647ED8"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596317B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99162AE"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983849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7581F3A9"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156D88B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621B02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570082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Partnership Interests</w:t>
      </w:r>
      <w:r w:rsidRPr="00991378">
        <w:rPr>
          <w:rFonts w:ascii="Garamond" w:hAnsi="Garamond" w:cs="Arial"/>
          <w:spacing w:val="-3"/>
        </w:rPr>
        <w:t>:</w:t>
      </w:r>
    </w:p>
    <w:p w14:paraId="65F4E82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F7A037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06E4D9E2"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1487762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BCCF28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7081645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EF306AB"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3C53964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DB8F88F"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C246CD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C6FC3A0"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615BE82D" w14:textId="77777777" w:rsidR="00C122E7" w:rsidRPr="00991378" w:rsidRDefault="00C122E7" w:rsidP="0054422F">
      <w:pPr>
        <w:widowControl/>
        <w:tabs>
          <w:tab w:val="left" w:pos="-720"/>
        </w:tabs>
        <w:suppressAutoHyphens/>
        <w:spacing w:line="240" w:lineRule="atLeast"/>
        <w:jc w:val="both"/>
        <w:rPr>
          <w:rFonts w:ascii="Garamond" w:hAnsi="Garamond" w:cs="Arial"/>
          <w:spacing w:val="-3"/>
          <w:u w:val="single"/>
        </w:rPr>
      </w:pPr>
    </w:p>
    <w:p w14:paraId="76B0BD65" w14:textId="204710CA"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Employment Contracts or Benefits:</w:t>
      </w:r>
    </w:p>
    <w:p w14:paraId="755EB79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4DB5E4E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561B9C61"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7C4B17F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7E4548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D8C60A4"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Birth Certificates, Passports &amp; Other </w:t>
      </w:r>
    </w:p>
    <w:p w14:paraId="4D644EF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Personal Papers</w:t>
      </w:r>
      <w:r w:rsidRPr="00991378">
        <w:rPr>
          <w:rFonts w:ascii="Garamond" w:hAnsi="Garamond" w:cs="Arial"/>
          <w:spacing w:val="-3"/>
        </w:rPr>
        <w:t>:</w:t>
      </w:r>
    </w:p>
    <w:p w14:paraId="1C3730D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C590498"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E11EAF3"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06F3AC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62FB219"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4ED04AF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7D7BB9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A43967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Cemetery Deed/Funeral Papers</w:t>
      </w:r>
      <w:r w:rsidRPr="00991378">
        <w:rPr>
          <w:rFonts w:ascii="Garamond" w:hAnsi="Garamond" w:cs="Arial"/>
          <w:spacing w:val="-3"/>
        </w:rPr>
        <w:t>:</w:t>
      </w:r>
    </w:p>
    <w:p w14:paraId="2DF06FE8"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C01E9D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7075307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5AD1A1E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373CA57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CA550F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Safe Deposit Box</w:t>
      </w:r>
      <w:r w:rsidRPr="00991378">
        <w:rPr>
          <w:rFonts w:ascii="Garamond" w:hAnsi="Garamond" w:cs="Arial"/>
          <w:spacing w:val="-3"/>
        </w:rPr>
        <w:t>:</w:t>
      </w:r>
    </w:p>
    <w:p w14:paraId="5D2052D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C181CD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04181AB0"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BC48198"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CAC6BC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DAF76A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Safe Deposit Box Key</w:t>
      </w:r>
      <w:r w:rsidRPr="00991378">
        <w:rPr>
          <w:rFonts w:ascii="Garamond" w:hAnsi="Garamond" w:cs="Arial"/>
          <w:spacing w:val="-3"/>
        </w:rPr>
        <w:t>:</w:t>
      </w:r>
    </w:p>
    <w:p w14:paraId="7F68AC5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(Place Extra Key Here)</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u w:val="single"/>
        </w:rPr>
        <w:t xml:space="preserve">                                             </w:t>
      </w:r>
    </w:p>
    <w:p w14:paraId="6DA7F87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FF4DBD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Safe Location in Home &amp; Combination</w:t>
      </w:r>
    </w:p>
    <w:p w14:paraId="4FA3318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(or Other Hiding Place)</w:t>
      </w:r>
    </w:p>
    <w:p w14:paraId="42B0FBF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1ABFE5D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4EE217A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52B2C06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2E8D167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5A409F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Corporation Documents</w:t>
      </w:r>
      <w:r w:rsidRPr="00991378">
        <w:rPr>
          <w:rFonts w:ascii="Garamond" w:hAnsi="Garamond" w:cs="Arial"/>
          <w:spacing w:val="-3"/>
        </w:rPr>
        <w:t>:</w:t>
      </w:r>
    </w:p>
    <w:p w14:paraId="311FBCD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99CA29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7915E81F"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5876DDB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63251B22"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18EDD2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Income Tax Returns</w:t>
      </w:r>
      <w:r w:rsidRPr="00991378">
        <w:rPr>
          <w:rFonts w:ascii="Garamond" w:hAnsi="Garamond" w:cs="Arial"/>
          <w:spacing w:val="-3"/>
        </w:rPr>
        <w:t>:</w:t>
      </w:r>
    </w:p>
    <w:p w14:paraId="00C6763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8B2B29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5A792530"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749496C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lastRenderedPageBreak/>
        <w:t xml:space="preserve">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_____________________</w:t>
      </w:r>
    </w:p>
    <w:p w14:paraId="036A13B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703708C3"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1781F8EB" w14:textId="582C9584" w:rsidR="0054422F" w:rsidRPr="00991378" w:rsidRDefault="0054422F" w:rsidP="003A79A4">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spacing w:val="-3"/>
                <w:sz w:val="28"/>
                <w:szCs w:val="28"/>
              </w:rPr>
              <w:lastRenderedPageBreak/>
              <w:br w:type="page"/>
            </w:r>
            <w:r w:rsidRPr="00991378">
              <w:rPr>
                <w:rFonts w:ascii="Garamond" w:hAnsi="Garamond" w:cs="Arial"/>
                <w:spacing w:val="-3"/>
                <w:sz w:val="28"/>
                <w:szCs w:val="28"/>
              </w:rPr>
              <w:br w:type="page"/>
            </w:r>
            <w:r w:rsidRPr="00991378">
              <w:rPr>
                <w:rFonts w:ascii="Garamond" w:hAnsi="Garamond" w:cs="Arial"/>
                <w:b/>
                <w:bCs/>
                <w:spacing w:val="-3"/>
                <w:sz w:val="28"/>
                <w:szCs w:val="28"/>
              </w:rPr>
              <w:t>FAMILY INFORMATION</w:t>
            </w:r>
          </w:p>
        </w:tc>
      </w:tr>
    </w:tbl>
    <w:p w14:paraId="0A58264A"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0AE471BB"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NAME _______________________________ DATE OF BIRTH</w:t>
      </w:r>
      <w:r w:rsidRPr="00991378">
        <w:rPr>
          <w:rFonts w:ascii="Garamond" w:hAnsi="Garamond" w:cs="Arial"/>
          <w:spacing w:val="-3"/>
        </w:rPr>
        <w:softHyphen/>
      </w:r>
      <w:r w:rsidRPr="00991378">
        <w:rPr>
          <w:rFonts w:ascii="Garamond" w:hAnsi="Garamond" w:cs="Arial"/>
          <w:spacing w:val="-3"/>
        </w:rPr>
        <w:softHyphen/>
      </w:r>
      <w:r w:rsidRPr="00991378">
        <w:rPr>
          <w:rFonts w:ascii="Garamond" w:hAnsi="Garamond" w:cs="Arial"/>
          <w:spacing w:val="-3"/>
        </w:rPr>
        <w:softHyphen/>
      </w:r>
      <w:r w:rsidRPr="00991378">
        <w:rPr>
          <w:rFonts w:ascii="Garamond" w:hAnsi="Garamond" w:cs="Arial"/>
          <w:spacing w:val="-3"/>
        </w:rPr>
        <w:softHyphen/>
      </w:r>
      <w:r w:rsidRPr="00991378">
        <w:rPr>
          <w:rFonts w:ascii="Garamond" w:hAnsi="Garamond" w:cs="Arial"/>
          <w:spacing w:val="-3"/>
        </w:rPr>
        <w:softHyphen/>
      </w:r>
      <w:r w:rsidRPr="00991378">
        <w:rPr>
          <w:rFonts w:ascii="Garamond" w:hAnsi="Garamond" w:cs="Arial"/>
          <w:spacing w:val="-3"/>
        </w:rPr>
        <w:softHyphen/>
        <w:t>_________________</w:t>
      </w:r>
      <w:r w:rsidRPr="00991378">
        <w:rPr>
          <w:rFonts w:ascii="Garamond" w:hAnsi="Garamond" w:cs="Arial"/>
          <w:spacing w:val="-3"/>
          <w:u w:val="single"/>
        </w:rPr>
        <w:tab/>
      </w:r>
      <w:r w:rsidRPr="00991378">
        <w:rPr>
          <w:rFonts w:ascii="Garamond" w:hAnsi="Garamond" w:cs="Arial"/>
          <w:spacing w:val="-3"/>
          <w:u w:val="single"/>
        </w:rPr>
        <w:tab/>
        <w:t xml:space="preserve"> </w:t>
      </w:r>
    </w:p>
    <w:p w14:paraId="78EBD0E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9B9E9B7"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 xml:space="preserve">SOCIAL SECURITY NUMBER </w:t>
      </w:r>
      <w:r w:rsidRPr="00991378">
        <w:rPr>
          <w:rFonts w:ascii="Garamond" w:hAnsi="Garamond" w:cs="Arial"/>
          <w:spacing w:val="-3"/>
          <w:u w:val="single"/>
        </w:rPr>
        <w:t>_______________</w:t>
      </w:r>
      <w:r w:rsidRPr="00991378">
        <w:rPr>
          <w:rFonts w:ascii="Garamond" w:hAnsi="Garamond" w:cs="Arial"/>
          <w:spacing w:val="-3"/>
        </w:rPr>
        <w:t xml:space="preserve"> OCCUPATION _________________</w:t>
      </w:r>
      <w:r w:rsidRPr="00991378">
        <w:rPr>
          <w:rFonts w:ascii="Garamond" w:hAnsi="Garamond" w:cs="Arial"/>
          <w:spacing w:val="-3"/>
          <w:u w:val="single"/>
        </w:rPr>
        <w:tab/>
      </w:r>
      <w:r w:rsidRPr="00991378">
        <w:rPr>
          <w:rFonts w:ascii="Garamond" w:hAnsi="Garamond" w:cs="Arial"/>
          <w:spacing w:val="-3"/>
          <w:u w:val="single"/>
        </w:rPr>
        <w:tab/>
      </w:r>
    </w:p>
    <w:p w14:paraId="3C47C329"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816BFC8"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PARENTS______________________________________________________________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0BC824D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183AF786"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ADDRESS 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29367CD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A60F211"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 xml:space="preserve">SPOUSE </w:t>
      </w:r>
      <w:r w:rsidRPr="00991378">
        <w:rPr>
          <w:rFonts w:ascii="Garamond" w:hAnsi="Garamond" w:cs="Arial"/>
          <w:spacing w:val="-3"/>
          <w:u w:val="single"/>
        </w:rPr>
        <w:t xml:space="preserve">                                                           </w:t>
      </w:r>
      <w:r w:rsidRPr="00991378">
        <w:rPr>
          <w:rFonts w:ascii="Garamond" w:hAnsi="Garamond" w:cs="Arial"/>
          <w:spacing w:val="-3"/>
        </w:rPr>
        <w:t xml:space="preserve"> DATE OF BIRTH___________________</w:t>
      </w:r>
      <w:r w:rsidRPr="00991378">
        <w:rPr>
          <w:rFonts w:ascii="Garamond" w:hAnsi="Garamond" w:cs="Arial"/>
          <w:spacing w:val="-3"/>
          <w:u w:val="single"/>
        </w:rPr>
        <w:tab/>
      </w:r>
      <w:r w:rsidRPr="00991378">
        <w:rPr>
          <w:rFonts w:ascii="Garamond" w:hAnsi="Garamond" w:cs="Arial"/>
          <w:spacing w:val="-3"/>
          <w:u w:val="single"/>
        </w:rPr>
        <w:tab/>
      </w:r>
    </w:p>
    <w:p w14:paraId="6433507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FA2BA5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 xml:space="preserve">SOCIAL SECURITY NUMBER </w:t>
      </w:r>
      <w:r w:rsidRPr="00991378">
        <w:rPr>
          <w:rFonts w:ascii="Garamond" w:hAnsi="Garamond" w:cs="Arial"/>
          <w:spacing w:val="-3"/>
          <w:u w:val="single"/>
        </w:rPr>
        <w:t xml:space="preserve">                              </w:t>
      </w:r>
      <w:r w:rsidRPr="00991378">
        <w:rPr>
          <w:rFonts w:ascii="Garamond" w:hAnsi="Garamond" w:cs="Arial"/>
          <w:spacing w:val="-3"/>
        </w:rPr>
        <w:t xml:space="preserve">  OCCUPATION_________________</w:t>
      </w:r>
      <w:r w:rsidRPr="00991378">
        <w:rPr>
          <w:rFonts w:ascii="Garamond" w:hAnsi="Garamond" w:cs="Arial"/>
          <w:spacing w:val="-3"/>
          <w:u w:val="single"/>
        </w:rPr>
        <w:tab/>
        <w:t xml:space="preserve"> </w:t>
      </w:r>
      <w:r w:rsidRPr="00991378">
        <w:rPr>
          <w:rFonts w:ascii="Garamond" w:hAnsi="Garamond" w:cs="Arial"/>
          <w:spacing w:val="-3"/>
          <w:u w:val="single"/>
        </w:rPr>
        <w:tab/>
      </w:r>
    </w:p>
    <w:p w14:paraId="40D3CF5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u w:val="single"/>
        </w:rPr>
        <w:t xml:space="preserve">    </w:t>
      </w:r>
    </w:p>
    <w:p w14:paraId="18C6CCE6"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PARENTS______________________________________________________________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1DAF4A2E"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68BD8A25"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ADDRESS 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4A69999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035074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DATE OF MARRIAGE __________________ DATE OF DIVORCE_________________</w:t>
      </w:r>
      <w:r w:rsidRPr="00991378">
        <w:rPr>
          <w:rFonts w:ascii="Garamond" w:hAnsi="Garamond" w:cs="Arial"/>
          <w:spacing w:val="-3"/>
        </w:rPr>
        <w:tab/>
      </w:r>
      <w:r w:rsidRPr="00991378">
        <w:rPr>
          <w:rFonts w:ascii="Garamond" w:hAnsi="Garamond" w:cs="Arial"/>
          <w:spacing w:val="-3"/>
          <w:u w:val="single"/>
        </w:rPr>
        <w:tab/>
      </w:r>
      <w:r w:rsidRPr="00991378">
        <w:rPr>
          <w:rFonts w:ascii="Garamond" w:hAnsi="Garamond" w:cs="Arial"/>
          <w:spacing w:val="-3"/>
        </w:rPr>
        <w:tab/>
      </w:r>
    </w:p>
    <w:p w14:paraId="1D64D9BB"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FORMER SPOUSE(S)____________________________________________________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4101917B"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436FE83"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 xml:space="preserve">BUSINESS ADDRESS </w:t>
      </w:r>
      <w:r w:rsidRPr="00991378">
        <w:rPr>
          <w:rFonts w:ascii="Garamond" w:hAnsi="Garamond" w:cs="Arial"/>
          <w:spacing w:val="-3"/>
          <w:u w:val="single"/>
        </w:rPr>
        <w:t xml:space="preserve"> 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7CCED7D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63AE41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TELEPHONE : HOME__________________________  BUSINESS _________________</w:t>
      </w:r>
      <w:r w:rsidRPr="00991378">
        <w:rPr>
          <w:rFonts w:ascii="Garamond" w:hAnsi="Garamond" w:cs="Arial"/>
          <w:spacing w:val="-3"/>
          <w:u w:val="single"/>
        </w:rPr>
        <w:t xml:space="preserve">                                    </w:t>
      </w:r>
    </w:p>
    <w:p w14:paraId="3C4E0F5E" w14:textId="77777777" w:rsidR="0054422F" w:rsidRPr="00991378" w:rsidRDefault="0054422F" w:rsidP="0054422F">
      <w:pPr>
        <w:widowControl/>
        <w:tabs>
          <w:tab w:val="center" w:pos="4680"/>
        </w:tabs>
        <w:suppressAutoHyphens/>
        <w:spacing w:line="240" w:lineRule="atLeast"/>
        <w:jc w:val="both"/>
        <w:rPr>
          <w:rFonts w:ascii="Garamond" w:hAnsi="Garamond" w:cs="Arial"/>
          <w:spacing w:val="-3"/>
        </w:rPr>
      </w:pPr>
      <w:r w:rsidRPr="00991378">
        <w:rPr>
          <w:rFonts w:ascii="Garamond" w:hAnsi="Garamond" w:cs="Arial"/>
          <w:spacing w:val="-3"/>
        </w:rPr>
        <w:tab/>
      </w:r>
    </w:p>
    <w:p w14:paraId="19B05308" w14:textId="77777777" w:rsidR="0054422F" w:rsidRPr="00991378" w:rsidRDefault="0054422F" w:rsidP="0054422F">
      <w:pPr>
        <w:widowControl/>
        <w:tabs>
          <w:tab w:val="center" w:pos="4680"/>
        </w:tabs>
        <w:suppressAutoHyphens/>
        <w:spacing w:line="240" w:lineRule="atLeast"/>
        <w:jc w:val="center"/>
        <w:rPr>
          <w:rFonts w:ascii="Garamond" w:hAnsi="Garamond" w:cs="Arial"/>
          <w:spacing w:val="-3"/>
        </w:rPr>
      </w:pPr>
      <w:r w:rsidRPr="00991378">
        <w:rPr>
          <w:rFonts w:ascii="Garamond" w:hAnsi="Garamond" w:cs="Arial"/>
          <w:spacing w:val="-3"/>
        </w:rPr>
        <w:br w:type="page"/>
      </w:r>
      <w:r w:rsidRPr="00991378">
        <w:rPr>
          <w:rFonts w:ascii="Garamond" w:hAnsi="Garamond" w:cs="Arial"/>
          <w:spacing w:val="-3"/>
          <w:u w:val="single"/>
        </w:rPr>
        <w:lastRenderedPageBreak/>
        <w:t>C H I L D R E N</w:t>
      </w:r>
    </w:p>
    <w:p w14:paraId="1C6E112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4593F3CF"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NAME _______________________________________________________________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57FD175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375B8A8"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DATE OF BIRTH _________________________  SEX_________________________</w:t>
      </w:r>
      <w:r w:rsidRPr="00991378">
        <w:rPr>
          <w:rFonts w:ascii="Garamond" w:hAnsi="Garamond" w:cs="Arial"/>
          <w:spacing w:val="-3"/>
          <w:u w:val="single"/>
        </w:rPr>
        <w:tab/>
      </w:r>
      <w:r w:rsidRPr="00991378">
        <w:rPr>
          <w:rFonts w:ascii="Garamond" w:hAnsi="Garamond" w:cs="Arial"/>
          <w:spacing w:val="-3"/>
          <w:u w:val="single"/>
        </w:rPr>
        <w:tab/>
      </w:r>
    </w:p>
    <w:p w14:paraId="7639BA27"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1FA7620E"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ADDRESS _______________________________ PHONE______________________</w:t>
      </w:r>
      <w:r w:rsidRPr="00991378">
        <w:rPr>
          <w:rFonts w:ascii="Garamond" w:hAnsi="Garamond" w:cs="Arial"/>
          <w:spacing w:val="-3"/>
          <w:u w:val="single"/>
        </w:rPr>
        <w:tab/>
      </w:r>
      <w:r w:rsidRPr="00991378">
        <w:rPr>
          <w:rFonts w:ascii="Garamond" w:hAnsi="Garamond" w:cs="Arial"/>
          <w:spacing w:val="-3"/>
          <w:u w:val="single"/>
        </w:rPr>
        <w:tab/>
      </w:r>
    </w:p>
    <w:p w14:paraId="73697E8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1284A9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NAME _______________________________________________________________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71C2C118"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776BD0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DATE OF BIRTH _________________________  SEX_________________________</w:t>
      </w:r>
      <w:r w:rsidRPr="00991378">
        <w:rPr>
          <w:rFonts w:ascii="Garamond" w:hAnsi="Garamond" w:cs="Arial"/>
          <w:spacing w:val="-3"/>
          <w:u w:val="single"/>
        </w:rPr>
        <w:tab/>
      </w:r>
      <w:r w:rsidRPr="00991378">
        <w:rPr>
          <w:rFonts w:ascii="Garamond" w:hAnsi="Garamond" w:cs="Arial"/>
          <w:spacing w:val="-3"/>
          <w:u w:val="single"/>
        </w:rPr>
        <w:tab/>
      </w:r>
    </w:p>
    <w:p w14:paraId="013F0446"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6993AA86"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ADDRESS _______________________________ PHONE______________________</w:t>
      </w:r>
      <w:r w:rsidRPr="00991378">
        <w:rPr>
          <w:rFonts w:ascii="Garamond" w:hAnsi="Garamond" w:cs="Arial"/>
          <w:spacing w:val="-3"/>
          <w:u w:val="single"/>
        </w:rPr>
        <w:tab/>
      </w:r>
      <w:r w:rsidRPr="00991378">
        <w:rPr>
          <w:rFonts w:ascii="Garamond" w:hAnsi="Garamond" w:cs="Arial"/>
          <w:spacing w:val="-3"/>
          <w:u w:val="single"/>
        </w:rPr>
        <w:tab/>
      </w:r>
    </w:p>
    <w:p w14:paraId="6101C04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B39604C"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NAME _______________________________________________________________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032FFF8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36BAA0C"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DATE OF BIRTH _________________________  SEX_________________________</w:t>
      </w:r>
      <w:r w:rsidRPr="00991378">
        <w:rPr>
          <w:rFonts w:ascii="Garamond" w:hAnsi="Garamond" w:cs="Arial"/>
          <w:spacing w:val="-3"/>
          <w:u w:val="single"/>
        </w:rPr>
        <w:tab/>
      </w:r>
      <w:r w:rsidRPr="00991378">
        <w:rPr>
          <w:rFonts w:ascii="Garamond" w:hAnsi="Garamond" w:cs="Arial"/>
          <w:spacing w:val="-3"/>
          <w:u w:val="single"/>
        </w:rPr>
        <w:tab/>
      </w:r>
    </w:p>
    <w:p w14:paraId="346788CC"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02F7BCF3"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ADDRESS _______________________________ PHONE______________________</w:t>
      </w:r>
      <w:r w:rsidRPr="00991378">
        <w:rPr>
          <w:rFonts w:ascii="Garamond" w:hAnsi="Garamond" w:cs="Arial"/>
          <w:spacing w:val="-3"/>
          <w:u w:val="single"/>
        </w:rPr>
        <w:tab/>
      </w:r>
      <w:r w:rsidRPr="00991378">
        <w:rPr>
          <w:rFonts w:ascii="Garamond" w:hAnsi="Garamond" w:cs="Arial"/>
          <w:spacing w:val="-3"/>
          <w:u w:val="single"/>
        </w:rPr>
        <w:tab/>
      </w:r>
    </w:p>
    <w:p w14:paraId="75186AA6"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44C0613C"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NAME _______________________________________________________________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235F202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3622EF9"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DATE OF BIRTH _________________________  SEX_________________________</w:t>
      </w:r>
      <w:r w:rsidRPr="00991378">
        <w:rPr>
          <w:rFonts w:ascii="Garamond" w:hAnsi="Garamond" w:cs="Arial"/>
          <w:spacing w:val="-3"/>
          <w:u w:val="single"/>
        </w:rPr>
        <w:tab/>
      </w:r>
      <w:r w:rsidRPr="00991378">
        <w:rPr>
          <w:rFonts w:ascii="Garamond" w:hAnsi="Garamond" w:cs="Arial"/>
          <w:spacing w:val="-3"/>
          <w:u w:val="single"/>
        </w:rPr>
        <w:tab/>
      </w:r>
    </w:p>
    <w:p w14:paraId="38B0CB04"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71693A02"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ADDRESS _______________________________ PHONE______________________</w:t>
      </w:r>
      <w:r w:rsidRPr="00991378">
        <w:rPr>
          <w:rFonts w:ascii="Garamond" w:hAnsi="Garamond" w:cs="Arial"/>
          <w:spacing w:val="-3"/>
          <w:u w:val="single"/>
        </w:rPr>
        <w:tab/>
      </w:r>
      <w:r w:rsidRPr="00991378">
        <w:rPr>
          <w:rFonts w:ascii="Garamond" w:hAnsi="Garamond" w:cs="Arial"/>
          <w:spacing w:val="-3"/>
          <w:u w:val="single"/>
        </w:rPr>
        <w:tab/>
      </w:r>
    </w:p>
    <w:p w14:paraId="6CE34B98"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6D80392"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NAME _______________________________________________________________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080DF3E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A527BB3"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DATE OF BIRTH _________________________  SEX_________________________</w:t>
      </w:r>
      <w:r w:rsidRPr="00991378">
        <w:rPr>
          <w:rFonts w:ascii="Garamond" w:hAnsi="Garamond" w:cs="Arial"/>
          <w:spacing w:val="-3"/>
          <w:u w:val="single"/>
        </w:rPr>
        <w:tab/>
      </w:r>
      <w:r w:rsidRPr="00991378">
        <w:rPr>
          <w:rFonts w:ascii="Garamond" w:hAnsi="Garamond" w:cs="Arial"/>
          <w:spacing w:val="-3"/>
          <w:u w:val="single"/>
        </w:rPr>
        <w:tab/>
      </w:r>
    </w:p>
    <w:p w14:paraId="69603DE5"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2C33590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ADDRESS _______________________________ PHONE______________________</w:t>
      </w:r>
      <w:r w:rsidRPr="00991378">
        <w:rPr>
          <w:rFonts w:ascii="Garamond" w:hAnsi="Garamond" w:cs="Arial"/>
          <w:spacing w:val="-3"/>
          <w:u w:val="single"/>
        </w:rPr>
        <w:tab/>
      </w:r>
      <w:r w:rsidRPr="00991378">
        <w:rPr>
          <w:rFonts w:ascii="Garamond" w:hAnsi="Garamond" w:cs="Arial"/>
          <w:spacing w:val="-3"/>
          <w:u w:val="single"/>
        </w:rPr>
        <w:tab/>
      </w:r>
    </w:p>
    <w:p w14:paraId="48EC1FE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59125D5"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NAME _______________________________________________________________</w:t>
      </w:r>
      <w:r w:rsidRPr="00991378">
        <w:rPr>
          <w:rFonts w:ascii="Garamond" w:hAnsi="Garamond" w:cs="Arial"/>
          <w:spacing w:val="-3"/>
          <w:u w:val="single"/>
        </w:rPr>
        <w:tab/>
      </w:r>
      <w:r w:rsidRPr="00991378">
        <w:rPr>
          <w:rFonts w:ascii="Garamond" w:hAnsi="Garamond" w:cs="Arial"/>
          <w:spacing w:val="-3"/>
          <w:u w:val="single"/>
        </w:rPr>
        <w:tab/>
      </w:r>
    </w:p>
    <w:p w14:paraId="4C651D5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E237EF3"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DATE OF BIRTH _________________________  SEX_________________________</w:t>
      </w:r>
      <w:r w:rsidRPr="00991378">
        <w:rPr>
          <w:rFonts w:ascii="Garamond" w:hAnsi="Garamond" w:cs="Arial"/>
          <w:spacing w:val="-3"/>
          <w:u w:val="single"/>
        </w:rPr>
        <w:tab/>
      </w:r>
      <w:r w:rsidRPr="00991378">
        <w:rPr>
          <w:rFonts w:ascii="Garamond" w:hAnsi="Garamond" w:cs="Arial"/>
          <w:spacing w:val="-3"/>
          <w:u w:val="single"/>
        </w:rPr>
        <w:tab/>
      </w:r>
    </w:p>
    <w:p w14:paraId="12CA2325"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6FB3075F"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ADDRESS _______________________________ PHONE______________________</w:t>
      </w:r>
      <w:r w:rsidRPr="00991378">
        <w:rPr>
          <w:rFonts w:ascii="Garamond" w:hAnsi="Garamond" w:cs="Arial"/>
          <w:spacing w:val="-3"/>
          <w:u w:val="single"/>
        </w:rPr>
        <w:tab/>
      </w:r>
      <w:r w:rsidRPr="00991378">
        <w:rPr>
          <w:rFonts w:ascii="Garamond" w:hAnsi="Garamond" w:cs="Arial"/>
          <w:spacing w:val="-3"/>
          <w:u w:val="single"/>
        </w:rPr>
        <w:tab/>
      </w:r>
    </w:p>
    <w:p w14:paraId="422ECBE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br w:type="page"/>
      </w:r>
    </w:p>
    <w:tbl>
      <w:tblPr>
        <w:tblpPr w:leftFromText="180" w:rightFromText="180" w:horzAnchor="margin" w:tblpY="432"/>
        <w:tblW w:w="0" w:type="auto"/>
        <w:tblLayout w:type="fixed"/>
        <w:tblCellMar>
          <w:left w:w="120" w:type="dxa"/>
          <w:right w:w="120" w:type="dxa"/>
        </w:tblCellMar>
        <w:tblLook w:val="0000" w:firstRow="0" w:lastRow="0" w:firstColumn="0" w:lastColumn="0" w:noHBand="0" w:noVBand="0"/>
      </w:tblPr>
      <w:tblGrid>
        <w:gridCol w:w="9360"/>
      </w:tblGrid>
      <w:tr w:rsidR="0054422F" w:rsidRPr="00991378" w14:paraId="09F4804F"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185181FD" w14:textId="131B9A16" w:rsidR="0054422F" w:rsidRPr="00991378" w:rsidRDefault="0054422F" w:rsidP="00292F64">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spacing w:val="-3"/>
                <w:sz w:val="28"/>
                <w:szCs w:val="28"/>
              </w:rPr>
              <w:lastRenderedPageBreak/>
              <w:br w:type="page"/>
            </w:r>
            <w:r w:rsidRPr="00991378">
              <w:rPr>
                <w:rFonts w:ascii="Garamond" w:hAnsi="Garamond" w:cs="Arial"/>
                <w:spacing w:val="-3"/>
                <w:sz w:val="28"/>
                <w:szCs w:val="28"/>
              </w:rPr>
              <w:br w:type="page"/>
            </w:r>
            <w:r w:rsidRPr="00991378">
              <w:rPr>
                <w:rFonts w:ascii="Garamond" w:hAnsi="Garamond" w:cs="Arial"/>
                <w:spacing w:val="-3"/>
                <w:sz w:val="28"/>
                <w:szCs w:val="28"/>
              </w:rPr>
              <w:br w:type="page"/>
            </w:r>
            <w:r w:rsidRPr="00991378">
              <w:rPr>
                <w:rFonts w:ascii="Garamond" w:hAnsi="Garamond" w:cs="Arial"/>
                <w:b/>
                <w:bCs/>
                <w:spacing w:val="-3"/>
                <w:sz w:val="28"/>
                <w:szCs w:val="28"/>
              </w:rPr>
              <w:t>FRIENDS AND OTHER RELATIVES WHO SHOULD BE CONTACTED</w:t>
            </w:r>
          </w:p>
        </w:tc>
      </w:tr>
    </w:tbl>
    <w:p w14:paraId="03EB0F6D" w14:textId="77777777" w:rsidR="0054422F" w:rsidRPr="00991378" w:rsidRDefault="0054422F" w:rsidP="0054422F">
      <w:pPr>
        <w:widowControl/>
        <w:tabs>
          <w:tab w:val="left" w:pos="-720"/>
        </w:tabs>
        <w:suppressAutoHyphens/>
        <w:spacing w:line="120" w:lineRule="atLeast"/>
        <w:jc w:val="both"/>
        <w:rPr>
          <w:rFonts w:ascii="Garamond" w:hAnsi="Garamond" w:cs="Arial"/>
          <w:spacing w:val="-3"/>
          <w:sz w:val="28"/>
          <w:szCs w:val="28"/>
        </w:rPr>
      </w:pPr>
    </w:p>
    <w:p w14:paraId="6BBB68F7"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486D7C23" w14:textId="77777777" w:rsidTr="0077620A">
        <w:tc>
          <w:tcPr>
            <w:tcW w:w="5822" w:type="dxa"/>
            <w:tcBorders>
              <w:top w:val="double" w:sz="7" w:space="0" w:color="auto"/>
              <w:left w:val="double" w:sz="7" w:space="0" w:color="auto"/>
              <w:bottom w:val="nil"/>
              <w:right w:val="nil"/>
            </w:tcBorders>
          </w:tcPr>
          <w:p w14:paraId="0FB6B78E" w14:textId="40B1598A"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6FAC84B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6952D9DD" w14:textId="77777777" w:rsidTr="0077620A">
        <w:tc>
          <w:tcPr>
            <w:tcW w:w="5822" w:type="dxa"/>
            <w:tcBorders>
              <w:top w:val="single" w:sz="7" w:space="0" w:color="auto"/>
              <w:left w:val="double" w:sz="7" w:space="0" w:color="auto"/>
              <w:bottom w:val="nil"/>
              <w:right w:val="nil"/>
            </w:tcBorders>
          </w:tcPr>
          <w:p w14:paraId="2B40222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66B3165"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5C51B775" w14:textId="77777777" w:rsidTr="0077620A">
        <w:tc>
          <w:tcPr>
            <w:tcW w:w="5822" w:type="dxa"/>
            <w:tcBorders>
              <w:top w:val="single" w:sz="7" w:space="0" w:color="auto"/>
              <w:left w:val="double" w:sz="7" w:space="0" w:color="auto"/>
              <w:bottom w:val="nil"/>
              <w:right w:val="nil"/>
            </w:tcBorders>
          </w:tcPr>
          <w:p w14:paraId="2A7CDBE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30C5CD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1BFAD833" w14:textId="77777777" w:rsidTr="0077620A">
        <w:tc>
          <w:tcPr>
            <w:tcW w:w="5822" w:type="dxa"/>
            <w:tcBorders>
              <w:top w:val="single" w:sz="7" w:space="0" w:color="auto"/>
              <w:left w:val="double" w:sz="7" w:space="0" w:color="auto"/>
              <w:bottom w:val="nil"/>
              <w:right w:val="nil"/>
            </w:tcBorders>
          </w:tcPr>
          <w:p w14:paraId="45F7F52C"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4856184"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63379BB9" w14:textId="77777777" w:rsidTr="0077620A">
        <w:tc>
          <w:tcPr>
            <w:tcW w:w="5822" w:type="dxa"/>
            <w:tcBorders>
              <w:top w:val="single" w:sz="7" w:space="0" w:color="auto"/>
              <w:left w:val="double" w:sz="7" w:space="0" w:color="auto"/>
              <w:bottom w:val="double" w:sz="7" w:space="0" w:color="auto"/>
              <w:right w:val="nil"/>
            </w:tcBorders>
          </w:tcPr>
          <w:p w14:paraId="0144EEC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4C89F2E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675DE26B"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17C4176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5290E357" w14:textId="77777777" w:rsidTr="0077620A">
        <w:tc>
          <w:tcPr>
            <w:tcW w:w="5822" w:type="dxa"/>
            <w:tcBorders>
              <w:top w:val="double" w:sz="7" w:space="0" w:color="auto"/>
              <w:left w:val="double" w:sz="7" w:space="0" w:color="auto"/>
              <w:bottom w:val="nil"/>
              <w:right w:val="nil"/>
            </w:tcBorders>
          </w:tcPr>
          <w:p w14:paraId="58C1F5BF" w14:textId="6CD65100"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23FD96D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36B3CD02" w14:textId="77777777" w:rsidTr="0077620A">
        <w:tc>
          <w:tcPr>
            <w:tcW w:w="5822" w:type="dxa"/>
            <w:tcBorders>
              <w:top w:val="single" w:sz="7" w:space="0" w:color="auto"/>
              <w:left w:val="double" w:sz="7" w:space="0" w:color="auto"/>
              <w:bottom w:val="nil"/>
              <w:right w:val="nil"/>
            </w:tcBorders>
          </w:tcPr>
          <w:p w14:paraId="1B6E58A6"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34B9C3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5D1D8CAE" w14:textId="77777777" w:rsidTr="0077620A">
        <w:tc>
          <w:tcPr>
            <w:tcW w:w="5822" w:type="dxa"/>
            <w:tcBorders>
              <w:top w:val="single" w:sz="7" w:space="0" w:color="auto"/>
              <w:left w:val="double" w:sz="7" w:space="0" w:color="auto"/>
              <w:bottom w:val="nil"/>
              <w:right w:val="nil"/>
            </w:tcBorders>
          </w:tcPr>
          <w:p w14:paraId="2ACC8B09"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03FEB2C9"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0A148DE2" w14:textId="77777777" w:rsidTr="0077620A">
        <w:tc>
          <w:tcPr>
            <w:tcW w:w="5822" w:type="dxa"/>
            <w:tcBorders>
              <w:top w:val="single" w:sz="7" w:space="0" w:color="auto"/>
              <w:left w:val="double" w:sz="7" w:space="0" w:color="auto"/>
              <w:bottom w:val="nil"/>
              <w:right w:val="nil"/>
            </w:tcBorders>
          </w:tcPr>
          <w:p w14:paraId="51AAC9E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200F67F9"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74588202" w14:textId="77777777" w:rsidTr="0077620A">
        <w:tc>
          <w:tcPr>
            <w:tcW w:w="5822" w:type="dxa"/>
            <w:tcBorders>
              <w:top w:val="single" w:sz="7" w:space="0" w:color="auto"/>
              <w:left w:val="double" w:sz="7" w:space="0" w:color="auto"/>
              <w:bottom w:val="double" w:sz="7" w:space="0" w:color="auto"/>
              <w:right w:val="nil"/>
            </w:tcBorders>
          </w:tcPr>
          <w:p w14:paraId="5193C315"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2CAFEE5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02807C38"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162A1CA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55E66388" w14:textId="77777777" w:rsidTr="0077620A">
        <w:tc>
          <w:tcPr>
            <w:tcW w:w="5822" w:type="dxa"/>
            <w:tcBorders>
              <w:top w:val="double" w:sz="7" w:space="0" w:color="auto"/>
              <w:left w:val="double" w:sz="7" w:space="0" w:color="auto"/>
              <w:bottom w:val="nil"/>
              <w:right w:val="nil"/>
            </w:tcBorders>
          </w:tcPr>
          <w:p w14:paraId="68990D60" w14:textId="5A543DDE"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52A3184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523F5F35" w14:textId="77777777" w:rsidTr="0077620A">
        <w:tc>
          <w:tcPr>
            <w:tcW w:w="5822" w:type="dxa"/>
            <w:tcBorders>
              <w:top w:val="single" w:sz="7" w:space="0" w:color="auto"/>
              <w:left w:val="double" w:sz="7" w:space="0" w:color="auto"/>
              <w:bottom w:val="nil"/>
              <w:right w:val="nil"/>
            </w:tcBorders>
          </w:tcPr>
          <w:p w14:paraId="0285442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4D946DA6"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7F4D3066" w14:textId="77777777" w:rsidTr="0077620A">
        <w:tc>
          <w:tcPr>
            <w:tcW w:w="5822" w:type="dxa"/>
            <w:tcBorders>
              <w:top w:val="single" w:sz="7" w:space="0" w:color="auto"/>
              <w:left w:val="double" w:sz="7" w:space="0" w:color="auto"/>
              <w:bottom w:val="nil"/>
              <w:right w:val="nil"/>
            </w:tcBorders>
          </w:tcPr>
          <w:p w14:paraId="6434664B"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4945369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107B2BE1" w14:textId="77777777" w:rsidTr="0077620A">
        <w:tc>
          <w:tcPr>
            <w:tcW w:w="5822" w:type="dxa"/>
            <w:tcBorders>
              <w:top w:val="single" w:sz="7" w:space="0" w:color="auto"/>
              <w:left w:val="double" w:sz="7" w:space="0" w:color="auto"/>
              <w:bottom w:val="nil"/>
              <w:right w:val="nil"/>
            </w:tcBorders>
          </w:tcPr>
          <w:p w14:paraId="4F46B39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6663748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6702E995" w14:textId="77777777" w:rsidTr="0077620A">
        <w:tc>
          <w:tcPr>
            <w:tcW w:w="5822" w:type="dxa"/>
            <w:tcBorders>
              <w:top w:val="single" w:sz="7" w:space="0" w:color="auto"/>
              <w:left w:val="double" w:sz="7" w:space="0" w:color="auto"/>
              <w:bottom w:val="double" w:sz="7" w:space="0" w:color="auto"/>
              <w:right w:val="nil"/>
            </w:tcBorders>
          </w:tcPr>
          <w:p w14:paraId="604F045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52677BB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75C7F6DB"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135627D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1E92B6CF" w14:textId="77777777" w:rsidTr="0077620A">
        <w:tc>
          <w:tcPr>
            <w:tcW w:w="5822" w:type="dxa"/>
            <w:tcBorders>
              <w:top w:val="double" w:sz="7" w:space="0" w:color="auto"/>
              <w:left w:val="double" w:sz="7" w:space="0" w:color="auto"/>
              <w:bottom w:val="nil"/>
              <w:right w:val="nil"/>
            </w:tcBorders>
          </w:tcPr>
          <w:p w14:paraId="6B426B4B" w14:textId="4A7DE202"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6E1B0B7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0A703EDE" w14:textId="77777777" w:rsidTr="0077620A">
        <w:tc>
          <w:tcPr>
            <w:tcW w:w="5822" w:type="dxa"/>
            <w:tcBorders>
              <w:top w:val="single" w:sz="7" w:space="0" w:color="auto"/>
              <w:left w:val="double" w:sz="7" w:space="0" w:color="auto"/>
              <w:bottom w:val="nil"/>
              <w:right w:val="nil"/>
            </w:tcBorders>
          </w:tcPr>
          <w:p w14:paraId="7D7BE50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50F63B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24898D9C" w14:textId="77777777" w:rsidTr="0077620A">
        <w:tc>
          <w:tcPr>
            <w:tcW w:w="5822" w:type="dxa"/>
            <w:tcBorders>
              <w:top w:val="single" w:sz="7" w:space="0" w:color="auto"/>
              <w:left w:val="double" w:sz="7" w:space="0" w:color="auto"/>
              <w:bottom w:val="nil"/>
              <w:right w:val="nil"/>
            </w:tcBorders>
          </w:tcPr>
          <w:p w14:paraId="0F287BA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F1C879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270998B8" w14:textId="77777777" w:rsidTr="0077620A">
        <w:tc>
          <w:tcPr>
            <w:tcW w:w="5822" w:type="dxa"/>
            <w:tcBorders>
              <w:top w:val="single" w:sz="7" w:space="0" w:color="auto"/>
              <w:left w:val="double" w:sz="7" w:space="0" w:color="auto"/>
              <w:bottom w:val="nil"/>
              <w:right w:val="nil"/>
            </w:tcBorders>
          </w:tcPr>
          <w:p w14:paraId="4C0A5B89"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446663A5"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36137739" w14:textId="77777777" w:rsidTr="0077620A">
        <w:tc>
          <w:tcPr>
            <w:tcW w:w="5822" w:type="dxa"/>
            <w:tcBorders>
              <w:top w:val="single" w:sz="7" w:space="0" w:color="auto"/>
              <w:left w:val="double" w:sz="7" w:space="0" w:color="auto"/>
              <w:bottom w:val="double" w:sz="7" w:space="0" w:color="auto"/>
              <w:right w:val="nil"/>
            </w:tcBorders>
          </w:tcPr>
          <w:p w14:paraId="36349446"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1A291B9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23D18E9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3958ECC2"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pPr w:leftFromText="180" w:rightFromText="180" w:horzAnchor="margin" w:tblpY="432"/>
        <w:tblW w:w="0" w:type="auto"/>
        <w:tblLayout w:type="fixed"/>
        <w:tblCellMar>
          <w:left w:w="120" w:type="dxa"/>
          <w:right w:w="120" w:type="dxa"/>
        </w:tblCellMar>
        <w:tblLook w:val="0000" w:firstRow="0" w:lastRow="0" w:firstColumn="0" w:lastColumn="0" w:noHBand="0" w:noVBand="0"/>
      </w:tblPr>
      <w:tblGrid>
        <w:gridCol w:w="9360"/>
      </w:tblGrid>
      <w:tr w:rsidR="0054422F" w:rsidRPr="00991378" w14:paraId="74EFEB82"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237FB282" w14:textId="7816F8FB" w:rsidR="0054422F" w:rsidRPr="00991378" w:rsidRDefault="0054422F" w:rsidP="00910192">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spacing w:val="-3"/>
                <w:sz w:val="28"/>
                <w:szCs w:val="28"/>
              </w:rPr>
              <w:lastRenderedPageBreak/>
              <w:br w:type="page"/>
            </w:r>
            <w:r w:rsidRPr="00991378">
              <w:rPr>
                <w:rFonts w:ascii="Garamond" w:hAnsi="Garamond" w:cs="Arial"/>
                <w:spacing w:val="-3"/>
                <w:sz w:val="28"/>
                <w:szCs w:val="28"/>
              </w:rPr>
              <w:br w:type="page"/>
            </w:r>
            <w:r w:rsidRPr="00991378">
              <w:rPr>
                <w:rFonts w:ascii="Garamond" w:hAnsi="Garamond" w:cs="Arial"/>
                <w:spacing w:val="-3"/>
                <w:sz w:val="28"/>
                <w:szCs w:val="28"/>
              </w:rPr>
              <w:br w:type="page"/>
            </w:r>
            <w:r w:rsidRPr="00991378">
              <w:rPr>
                <w:rFonts w:ascii="Garamond" w:hAnsi="Garamond" w:cs="Arial"/>
                <w:b/>
                <w:bCs/>
                <w:spacing w:val="-3"/>
                <w:sz w:val="28"/>
                <w:szCs w:val="28"/>
              </w:rPr>
              <w:t>FRIENDS AND OTHER RELATIVES WHO SHOULD BE CONTACTED</w:t>
            </w:r>
          </w:p>
        </w:tc>
      </w:tr>
    </w:tbl>
    <w:p w14:paraId="332AC29A" w14:textId="20D59E62"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3E29C88E" w14:textId="77777777" w:rsidR="004B58CE" w:rsidRPr="00991378" w:rsidRDefault="004B58CE" w:rsidP="0054422F">
      <w:pPr>
        <w:widowControl/>
        <w:tabs>
          <w:tab w:val="left" w:pos="-720"/>
        </w:tabs>
        <w:suppressAutoHyphens/>
        <w:spacing w:line="240" w:lineRule="atLeast"/>
        <w:jc w:val="both"/>
        <w:rPr>
          <w:rFonts w:ascii="Garamond" w:hAnsi="Garamond" w:cs="Arial"/>
          <w:spacing w:val="-3"/>
          <w:sz w:val="28"/>
          <w:szCs w:val="28"/>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56CE3929" w14:textId="77777777" w:rsidTr="0077620A">
        <w:tc>
          <w:tcPr>
            <w:tcW w:w="5822" w:type="dxa"/>
            <w:tcBorders>
              <w:top w:val="double" w:sz="7" w:space="0" w:color="auto"/>
              <w:left w:val="double" w:sz="7" w:space="0" w:color="auto"/>
              <w:bottom w:val="nil"/>
              <w:right w:val="nil"/>
            </w:tcBorders>
          </w:tcPr>
          <w:p w14:paraId="0A7868D6" w14:textId="20F16B78"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485A99E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04414EC8" w14:textId="77777777" w:rsidTr="0077620A">
        <w:tc>
          <w:tcPr>
            <w:tcW w:w="5822" w:type="dxa"/>
            <w:tcBorders>
              <w:top w:val="single" w:sz="7" w:space="0" w:color="auto"/>
              <w:left w:val="double" w:sz="7" w:space="0" w:color="auto"/>
              <w:bottom w:val="nil"/>
              <w:right w:val="nil"/>
            </w:tcBorders>
          </w:tcPr>
          <w:p w14:paraId="4073AD5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30CEAFF6"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5C4B3301" w14:textId="77777777" w:rsidTr="0077620A">
        <w:tc>
          <w:tcPr>
            <w:tcW w:w="5822" w:type="dxa"/>
            <w:tcBorders>
              <w:top w:val="single" w:sz="7" w:space="0" w:color="auto"/>
              <w:left w:val="double" w:sz="7" w:space="0" w:color="auto"/>
              <w:bottom w:val="nil"/>
              <w:right w:val="nil"/>
            </w:tcBorders>
          </w:tcPr>
          <w:p w14:paraId="5877FD09"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0E332CD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3FF920D8" w14:textId="77777777" w:rsidTr="0077620A">
        <w:tc>
          <w:tcPr>
            <w:tcW w:w="5822" w:type="dxa"/>
            <w:tcBorders>
              <w:top w:val="single" w:sz="7" w:space="0" w:color="auto"/>
              <w:left w:val="double" w:sz="7" w:space="0" w:color="auto"/>
              <w:bottom w:val="nil"/>
              <w:right w:val="nil"/>
            </w:tcBorders>
          </w:tcPr>
          <w:p w14:paraId="4BF0887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65B0855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3675C18E" w14:textId="77777777" w:rsidTr="0077620A">
        <w:tc>
          <w:tcPr>
            <w:tcW w:w="5822" w:type="dxa"/>
            <w:tcBorders>
              <w:top w:val="single" w:sz="7" w:space="0" w:color="auto"/>
              <w:left w:val="double" w:sz="7" w:space="0" w:color="auto"/>
              <w:bottom w:val="double" w:sz="7" w:space="0" w:color="auto"/>
              <w:right w:val="nil"/>
            </w:tcBorders>
          </w:tcPr>
          <w:p w14:paraId="536DD31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3746E96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5E8F3EF3"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386ECC5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5FEA0444" w14:textId="77777777" w:rsidTr="0077620A">
        <w:tc>
          <w:tcPr>
            <w:tcW w:w="5822" w:type="dxa"/>
            <w:tcBorders>
              <w:top w:val="double" w:sz="7" w:space="0" w:color="auto"/>
              <w:left w:val="double" w:sz="7" w:space="0" w:color="auto"/>
              <w:bottom w:val="nil"/>
              <w:right w:val="nil"/>
            </w:tcBorders>
          </w:tcPr>
          <w:p w14:paraId="0DA2EEB2" w14:textId="7DD0B35D"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3EABCD26"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08E1A9D0" w14:textId="77777777" w:rsidTr="0077620A">
        <w:tc>
          <w:tcPr>
            <w:tcW w:w="5822" w:type="dxa"/>
            <w:tcBorders>
              <w:top w:val="single" w:sz="7" w:space="0" w:color="auto"/>
              <w:left w:val="double" w:sz="7" w:space="0" w:color="auto"/>
              <w:bottom w:val="nil"/>
              <w:right w:val="nil"/>
            </w:tcBorders>
          </w:tcPr>
          <w:p w14:paraId="2FB2A04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2BAF1F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1A0B357B" w14:textId="77777777" w:rsidTr="0077620A">
        <w:tc>
          <w:tcPr>
            <w:tcW w:w="5822" w:type="dxa"/>
            <w:tcBorders>
              <w:top w:val="single" w:sz="7" w:space="0" w:color="auto"/>
              <w:left w:val="double" w:sz="7" w:space="0" w:color="auto"/>
              <w:bottom w:val="nil"/>
              <w:right w:val="nil"/>
            </w:tcBorders>
          </w:tcPr>
          <w:p w14:paraId="543C47A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2794FF19"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7716D5C5" w14:textId="77777777" w:rsidTr="0077620A">
        <w:tc>
          <w:tcPr>
            <w:tcW w:w="5822" w:type="dxa"/>
            <w:tcBorders>
              <w:top w:val="single" w:sz="7" w:space="0" w:color="auto"/>
              <w:left w:val="double" w:sz="7" w:space="0" w:color="auto"/>
              <w:bottom w:val="nil"/>
              <w:right w:val="nil"/>
            </w:tcBorders>
          </w:tcPr>
          <w:p w14:paraId="3B0F6987"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950429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3041F4E2" w14:textId="77777777" w:rsidTr="0077620A">
        <w:tc>
          <w:tcPr>
            <w:tcW w:w="5822" w:type="dxa"/>
            <w:tcBorders>
              <w:top w:val="single" w:sz="7" w:space="0" w:color="auto"/>
              <w:left w:val="double" w:sz="7" w:space="0" w:color="auto"/>
              <w:bottom w:val="double" w:sz="7" w:space="0" w:color="auto"/>
              <w:right w:val="nil"/>
            </w:tcBorders>
          </w:tcPr>
          <w:p w14:paraId="4213D4A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0DD1449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6D5C3E44"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06CDB17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3C19031D" w14:textId="77777777" w:rsidTr="0077620A">
        <w:tc>
          <w:tcPr>
            <w:tcW w:w="5822" w:type="dxa"/>
            <w:tcBorders>
              <w:top w:val="double" w:sz="7" w:space="0" w:color="auto"/>
              <w:left w:val="double" w:sz="7" w:space="0" w:color="auto"/>
              <w:bottom w:val="nil"/>
              <w:right w:val="nil"/>
            </w:tcBorders>
          </w:tcPr>
          <w:p w14:paraId="1C1CDD8C" w14:textId="6D22D77D"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1A6BFEC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58F01F70" w14:textId="77777777" w:rsidTr="0077620A">
        <w:tc>
          <w:tcPr>
            <w:tcW w:w="5822" w:type="dxa"/>
            <w:tcBorders>
              <w:top w:val="single" w:sz="7" w:space="0" w:color="auto"/>
              <w:left w:val="double" w:sz="7" w:space="0" w:color="auto"/>
              <w:bottom w:val="nil"/>
              <w:right w:val="nil"/>
            </w:tcBorders>
          </w:tcPr>
          <w:p w14:paraId="2699309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DE9445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4E2EE0D9" w14:textId="77777777" w:rsidTr="0077620A">
        <w:tc>
          <w:tcPr>
            <w:tcW w:w="5822" w:type="dxa"/>
            <w:tcBorders>
              <w:top w:val="single" w:sz="7" w:space="0" w:color="auto"/>
              <w:left w:val="double" w:sz="7" w:space="0" w:color="auto"/>
              <w:bottom w:val="nil"/>
              <w:right w:val="nil"/>
            </w:tcBorders>
          </w:tcPr>
          <w:p w14:paraId="0EF2F75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A085EF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2C9DCACB" w14:textId="77777777" w:rsidTr="0077620A">
        <w:tc>
          <w:tcPr>
            <w:tcW w:w="5822" w:type="dxa"/>
            <w:tcBorders>
              <w:top w:val="single" w:sz="7" w:space="0" w:color="auto"/>
              <w:left w:val="double" w:sz="7" w:space="0" w:color="auto"/>
              <w:bottom w:val="nil"/>
              <w:right w:val="nil"/>
            </w:tcBorders>
          </w:tcPr>
          <w:p w14:paraId="7774BF7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4E33CBC"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150FFA6A" w14:textId="77777777" w:rsidTr="0077620A">
        <w:tc>
          <w:tcPr>
            <w:tcW w:w="5822" w:type="dxa"/>
            <w:tcBorders>
              <w:top w:val="single" w:sz="7" w:space="0" w:color="auto"/>
              <w:left w:val="double" w:sz="7" w:space="0" w:color="auto"/>
              <w:bottom w:val="double" w:sz="7" w:space="0" w:color="auto"/>
              <w:right w:val="nil"/>
            </w:tcBorders>
          </w:tcPr>
          <w:p w14:paraId="3C79A71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220AD81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2106801D"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116D969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1E347C40" w14:textId="77777777" w:rsidTr="0077620A">
        <w:tc>
          <w:tcPr>
            <w:tcW w:w="5822" w:type="dxa"/>
            <w:tcBorders>
              <w:top w:val="double" w:sz="7" w:space="0" w:color="auto"/>
              <w:left w:val="double" w:sz="7" w:space="0" w:color="auto"/>
              <w:bottom w:val="nil"/>
              <w:right w:val="nil"/>
            </w:tcBorders>
          </w:tcPr>
          <w:p w14:paraId="34366E87" w14:textId="4E13EAC8"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273B04D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4D44FA51" w14:textId="77777777" w:rsidTr="0077620A">
        <w:tc>
          <w:tcPr>
            <w:tcW w:w="5822" w:type="dxa"/>
            <w:tcBorders>
              <w:top w:val="single" w:sz="7" w:space="0" w:color="auto"/>
              <w:left w:val="double" w:sz="7" w:space="0" w:color="auto"/>
              <w:bottom w:val="nil"/>
              <w:right w:val="nil"/>
            </w:tcBorders>
          </w:tcPr>
          <w:p w14:paraId="5E8F712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3FF5A197"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2D2E192D" w14:textId="77777777" w:rsidTr="0077620A">
        <w:tc>
          <w:tcPr>
            <w:tcW w:w="5822" w:type="dxa"/>
            <w:tcBorders>
              <w:top w:val="single" w:sz="7" w:space="0" w:color="auto"/>
              <w:left w:val="double" w:sz="7" w:space="0" w:color="auto"/>
              <w:bottom w:val="nil"/>
              <w:right w:val="nil"/>
            </w:tcBorders>
          </w:tcPr>
          <w:p w14:paraId="6A43D4C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4747EBC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1C201E09" w14:textId="77777777" w:rsidTr="0077620A">
        <w:tc>
          <w:tcPr>
            <w:tcW w:w="5822" w:type="dxa"/>
            <w:tcBorders>
              <w:top w:val="single" w:sz="7" w:space="0" w:color="auto"/>
              <w:left w:val="double" w:sz="7" w:space="0" w:color="auto"/>
              <w:bottom w:val="nil"/>
              <w:right w:val="nil"/>
            </w:tcBorders>
          </w:tcPr>
          <w:p w14:paraId="5C8896E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F132284"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4F0FEB3B" w14:textId="77777777" w:rsidTr="0077620A">
        <w:tc>
          <w:tcPr>
            <w:tcW w:w="5822" w:type="dxa"/>
            <w:tcBorders>
              <w:top w:val="single" w:sz="7" w:space="0" w:color="auto"/>
              <w:left w:val="double" w:sz="7" w:space="0" w:color="auto"/>
              <w:bottom w:val="double" w:sz="7" w:space="0" w:color="auto"/>
              <w:right w:val="nil"/>
            </w:tcBorders>
          </w:tcPr>
          <w:p w14:paraId="172D115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36FE264B"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30C00410"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5168942E"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u w:val="single"/>
        </w:rPr>
      </w:pPr>
      <w:r w:rsidRPr="00991378">
        <w:rPr>
          <w:rFonts w:ascii="Garamond" w:hAnsi="Garamond" w:cs="Arial"/>
          <w:spacing w:val="-3"/>
          <w:sz w:val="28"/>
          <w:szCs w:val="28"/>
          <w:u w:val="single"/>
        </w:rPr>
        <w:br w:type="page"/>
      </w:r>
    </w:p>
    <w:tbl>
      <w:tblPr>
        <w:tblpPr w:leftFromText="180" w:rightFromText="180" w:horzAnchor="margin" w:tblpY="432"/>
        <w:tblW w:w="0" w:type="auto"/>
        <w:tblLayout w:type="fixed"/>
        <w:tblCellMar>
          <w:left w:w="120" w:type="dxa"/>
          <w:right w:w="120" w:type="dxa"/>
        </w:tblCellMar>
        <w:tblLook w:val="0000" w:firstRow="0" w:lastRow="0" w:firstColumn="0" w:lastColumn="0" w:noHBand="0" w:noVBand="0"/>
      </w:tblPr>
      <w:tblGrid>
        <w:gridCol w:w="9360"/>
      </w:tblGrid>
      <w:tr w:rsidR="0054422F" w:rsidRPr="00991378" w14:paraId="6EBF2BEA"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340995A8" w14:textId="491BF2BD" w:rsidR="0054422F" w:rsidRPr="00991378" w:rsidRDefault="0054422F" w:rsidP="00D93665">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spacing w:val="-3"/>
                <w:sz w:val="28"/>
                <w:szCs w:val="28"/>
              </w:rPr>
              <w:lastRenderedPageBreak/>
              <w:br w:type="page"/>
            </w:r>
            <w:r w:rsidRPr="00991378">
              <w:rPr>
                <w:rFonts w:ascii="Garamond" w:hAnsi="Garamond" w:cs="Arial"/>
                <w:spacing w:val="-3"/>
                <w:sz w:val="28"/>
                <w:szCs w:val="28"/>
              </w:rPr>
              <w:br w:type="page"/>
            </w:r>
            <w:r w:rsidRPr="00991378">
              <w:rPr>
                <w:rFonts w:ascii="Garamond" w:hAnsi="Garamond" w:cs="Arial"/>
                <w:spacing w:val="-3"/>
                <w:sz w:val="28"/>
                <w:szCs w:val="28"/>
              </w:rPr>
              <w:br w:type="page"/>
            </w:r>
            <w:r w:rsidRPr="00991378">
              <w:rPr>
                <w:rFonts w:ascii="Garamond" w:hAnsi="Garamond" w:cs="Arial"/>
                <w:b/>
                <w:bCs/>
                <w:spacing w:val="-3"/>
                <w:sz w:val="28"/>
                <w:szCs w:val="28"/>
              </w:rPr>
              <w:t>FRIENDS AND OTHER RELATIVES WHO SHOULD BE CONTACTED</w:t>
            </w:r>
          </w:p>
        </w:tc>
      </w:tr>
    </w:tbl>
    <w:p w14:paraId="3704A0B3"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u w:val="single"/>
        </w:rPr>
      </w:pPr>
    </w:p>
    <w:p w14:paraId="4795D40F"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43BFBF67" w14:textId="77777777" w:rsidTr="0077620A">
        <w:tc>
          <w:tcPr>
            <w:tcW w:w="5822" w:type="dxa"/>
            <w:tcBorders>
              <w:top w:val="double" w:sz="7" w:space="0" w:color="auto"/>
              <w:left w:val="double" w:sz="7" w:space="0" w:color="auto"/>
              <w:bottom w:val="nil"/>
              <w:right w:val="nil"/>
            </w:tcBorders>
          </w:tcPr>
          <w:p w14:paraId="59F525E7" w14:textId="790B7F34"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2CBC02A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5F0678C0" w14:textId="77777777" w:rsidTr="0077620A">
        <w:tc>
          <w:tcPr>
            <w:tcW w:w="5822" w:type="dxa"/>
            <w:tcBorders>
              <w:top w:val="single" w:sz="7" w:space="0" w:color="auto"/>
              <w:left w:val="double" w:sz="7" w:space="0" w:color="auto"/>
              <w:bottom w:val="nil"/>
              <w:right w:val="nil"/>
            </w:tcBorders>
          </w:tcPr>
          <w:p w14:paraId="2E1EA55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68BABD8B"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685DDAB6" w14:textId="77777777" w:rsidTr="0077620A">
        <w:tc>
          <w:tcPr>
            <w:tcW w:w="5822" w:type="dxa"/>
            <w:tcBorders>
              <w:top w:val="single" w:sz="7" w:space="0" w:color="auto"/>
              <w:left w:val="double" w:sz="7" w:space="0" w:color="auto"/>
              <w:bottom w:val="nil"/>
              <w:right w:val="nil"/>
            </w:tcBorders>
          </w:tcPr>
          <w:p w14:paraId="1653563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62018A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703C3487" w14:textId="77777777" w:rsidTr="0077620A">
        <w:tc>
          <w:tcPr>
            <w:tcW w:w="5822" w:type="dxa"/>
            <w:tcBorders>
              <w:top w:val="single" w:sz="7" w:space="0" w:color="auto"/>
              <w:left w:val="double" w:sz="7" w:space="0" w:color="auto"/>
              <w:bottom w:val="nil"/>
              <w:right w:val="nil"/>
            </w:tcBorders>
          </w:tcPr>
          <w:p w14:paraId="739C6C7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2FA87E5"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38380571" w14:textId="77777777" w:rsidTr="0077620A">
        <w:tc>
          <w:tcPr>
            <w:tcW w:w="5822" w:type="dxa"/>
            <w:tcBorders>
              <w:top w:val="single" w:sz="7" w:space="0" w:color="auto"/>
              <w:left w:val="double" w:sz="7" w:space="0" w:color="auto"/>
              <w:bottom w:val="double" w:sz="7" w:space="0" w:color="auto"/>
              <w:right w:val="nil"/>
            </w:tcBorders>
          </w:tcPr>
          <w:p w14:paraId="50B8252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43769B7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5835A3A1"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1CD340B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212F0BF6" w14:textId="77777777" w:rsidTr="0077620A">
        <w:tc>
          <w:tcPr>
            <w:tcW w:w="5822" w:type="dxa"/>
            <w:tcBorders>
              <w:top w:val="double" w:sz="7" w:space="0" w:color="auto"/>
              <w:left w:val="double" w:sz="7" w:space="0" w:color="auto"/>
              <w:bottom w:val="nil"/>
              <w:right w:val="nil"/>
            </w:tcBorders>
          </w:tcPr>
          <w:p w14:paraId="6F657AAC" w14:textId="26CE9473"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2320176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3B619985" w14:textId="77777777" w:rsidTr="0077620A">
        <w:tc>
          <w:tcPr>
            <w:tcW w:w="5822" w:type="dxa"/>
            <w:tcBorders>
              <w:top w:val="single" w:sz="7" w:space="0" w:color="auto"/>
              <w:left w:val="double" w:sz="7" w:space="0" w:color="auto"/>
              <w:bottom w:val="nil"/>
              <w:right w:val="nil"/>
            </w:tcBorders>
          </w:tcPr>
          <w:p w14:paraId="24EA96A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6A2B75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254F8876" w14:textId="77777777" w:rsidTr="0077620A">
        <w:tc>
          <w:tcPr>
            <w:tcW w:w="5822" w:type="dxa"/>
            <w:tcBorders>
              <w:top w:val="single" w:sz="7" w:space="0" w:color="auto"/>
              <w:left w:val="double" w:sz="7" w:space="0" w:color="auto"/>
              <w:bottom w:val="nil"/>
              <w:right w:val="nil"/>
            </w:tcBorders>
          </w:tcPr>
          <w:p w14:paraId="2A4B4D46"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25E0349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620B2AF2" w14:textId="77777777" w:rsidTr="0077620A">
        <w:tc>
          <w:tcPr>
            <w:tcW w:w="5822" w:type="dxa"/>
            <w:tcBorders>
              <w:top w:val="single" w:sz="7" w:space="0" w:color="auto"/>
              <w:left w:val="double" w:sz="7" w:space="0" w:color="auto"/>
              <w:bottom w:val="nil"/>
              <w:right w:val="nil"/>
            </w:tcBorders>
          </w:tcPr>
          <w:p w14:paraId="7732E264"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6241A2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1D968789" w14:textId="77777777" w:rsidTr="0077620A">
        <w:tc>
          <w:tcPr>
            <w:tcW w:w="5822" w:type="dxa"/>
            <w:tcBorders>
              <w:top w:val="single" w:sz="7" w:space="0" w:color="auto"/>
              <w:left w:val="double" w:sz="7" w:space="0" w:color="auto"/>
              <w:bottom w:val="double" w:sz="7" w:space="0" w:color="auto"/>
              <w:right w:val="nil"/>
            </w:tcBorders>
          </w:tcPr>
          <w:p w14:paraId="617B605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552C3FC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2E04F4DD" w14:textId="77777777" w:rsidR="00C122E7"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7F3ADD36" w14:textId="390C7583"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0D9EBE5E" w14:textId="77777777" w:rsidTr="0077620A">
        <w:tc>
          <w:tcPr>
            <w:tcW w:w="5822" w:type="dxa"/>
            <w:tcBorders>
              <w:top w:val="double" w:sz="7" w:space="0" w:color="auto"/>
              <w:left w:val="double" w:sz="7" w:space="0" w:color="auto"/>
              <w:bottom w:val="nil"/>
              <w:right w:val="nil"/>
            </w:tcBorders>
          </w:tcPr>
          <w:p w14:paraId="10456DEF" w14:textId="566CCBAD"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5297337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0C963ACA" w14:textId="77777777" w:rsidTr="0077620A">
        <w:tc>
          <w:tcPr>
            <w:tcW w:w="5822" w:type="dxa"/>
            <w:tcBorders>
              <w:top w:val="single" w:sz="7" w:space="0" w:color="auto"/>
              <w:left w:val="double" w:sz="7" w:space="0" w:color="auto"/>
              <w:bottom w:val="nil"/>
              <w:right w:val="nil"/>
            </w:tcBorders>
          </w:tcPr>
          <w:p w14:paraId="1DF9D6F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4B8B22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0800490A" w14:textId="77777777" w:rsidTr="0077620A">
        <w:tc>
          <w:tcPr>
            <w:tcW w:w="5822" w:type="dxa"/>
            <w:tcBorders>
              <w:top w:val="single" w:sz="7" w:space="0" w:color="auto"/>
              <w:left w:val="double" w:sz="7" w:space="0" w:color="auto"/>
              <w:bottom w:val="nil"/>
              <w:right w:val="nil"/>
            </w:tcBorders>
          </w:tcPr>
          <w:p w14:paraId="7A59FD9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6962A27B"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74D1A070" w14:textId="77777777" w:rsidTr="0077620A">
        <w:tc>
          <w:tcPr>
            <w:tcW w:w="5822" w:type="dxa"/>
            <w:tcBorders>
              <w:top w:val="single" w:sz="7" w:space="0" w:color="auto"/>
              <w:left w:val="double" w:sz="7" w:space="0" w:color="auto"/>
              <w:bottom w:val="nil"/>
              <w:right w:val="nil"/>
            </w:tcBorders>
          </w:tcPr>
          <w:p w14:paraId="0DFEBDE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00C731E4"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68E8A2AD" w14:textId="77777777" w:rsidTr="0077620A">
        <w:tc>
          <w:tcPr>
            <w:tcW w:w="5822" w:type="dxa"/>
            <w:tcBorders>
              <w:top w:val="single" w:sz="7" w:space="0" w:color="auto"/>
              <w:left w:val="double" w:sz="7" w:space="0" w:color="auto"/>
              <w:bottom w:val="double" w:sz="7" w:space="0" w:color="auto"/>
              <w:right w:val="nil"/>
            </w:tcBorders>
          </w:tcPr>
          <w:p w14:paraId="2904D3C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393CB496"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20662E49" w14:textId="77777777" w:rsidR="00C122E7"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37917E36" w14:textId="0F3286B3"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07817FBD" w14:textId="77777777" w:rsidTr="0077620A">
        <w:tc>
          <w:tcPr>
            <w:tcW w:w="5822" w:type="dxa"/>
            <w:tcBorders>
              <w:top w:val="double" w:sz="7" w:space="0" w:color="auto"/>
              <w:left w:val="double" w:sz="7" w:space="0" w:color="auto"/>
              <w:bottom w:val="nil"/>
              <w:right w:val="nil"/>
            </w:tcBorders>
          </w:tcPr>
          <w:p w14:paraId="63A3B2A9" w14:textId="1DD02D76"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1A09DD75"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239BFE50" w14:textId="77777777" w:rsidTr="0077620A">
        <w:tc>
          <w:tcPr>
            <w:tcW w:w="5822" w:type="dxa"/>
            <w:tcBorders>
              <w:top w:val="single" w:sz="7" w:space="0" w:color="auto"/>
              <w:left w:val="double" w:sz="7" w:space="0" w:color="auto"/>
              <w:bottom w:val="nil"/>
              <w:right w:val="nil"/>
            </w:tcBorders>
          </w:tcPr>
          <w:p w14:paraId="0E0E2BE9"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0B7509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163F69F3" w14:textId="77777777" w:rsidTr="0077620A">
        <w:tc>
          <w:tcPr>
            <w:tcW w:w="5822" w:type="dxa"/>
            <w:tcBorders>
              <w:top w:val="single" w:sz="7" w:space="0" w:color="auto"/>
              <w:left w:val="double" w:sz="7" w:space="0" w:color="auto"/>
              <w:bottom w:val="nil"/>
              <w:right w:val="nil"/>
            </w:tcBorders>
          </w:tcPr>
          <w:p w14:paraId="3277F8C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3F9019E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474061F5" w14:textId="77777777" w:rsidTr="0077620A">
        <w:tc>
          <w:tcPr>
            <w:tcW w:w="5822" w:type="dxa"/>
            <w:tcBorders>
              <w:top w:val="single" w:sz="7" w:space="0" w:color="auto"/>
              <w:left w:val="double" w:sz="7" w:space="0" w:color="auto"/>
              <w:bottom w:val="nil"/>
              <w:right w:val="nil"/>
            </w:tcBorders>
          </w:tcPr>
          <w:p w14:paraId="19D0426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658F586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2A5E2F26" w14:textId="77777777" w:rsidTr="0077620A">
        <w:tc>
          <w:tcPr>
            <w:tcW w:w="5822" w:type="dxa"/>
            <w:tcBorders>
              <w:top w:val="single" w:sz="7" w:space="0" w:color="auto"/>
              <w:left w:val="double" w:sz="7" w:space="0" w:color="auto"/>
              <w:bottom w:val="double" w:sz="7" w:space="0" w:color="auto"/>
              <w:right w:val="nil"/>
            </w:tcBorders>
          </w:tcPr>
          <w:p w14:paraId="0BFAC05C"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2DB2406C"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7A439C51"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u w:val="single"/>
        </w:rPr>
      </w:pPr>
      <w:r w:rsidRPr="00991378">
        <w:rPr>
          <w:rFonts w:ascii="Garamond" w:hAnsi="Garamond" w:cs="Arial"/>
          <w:spacing w:val="-3"/>
          <w:sz w:val="28"/>
          <w:szCs w:val="28"/>
          <w:u w:val="single"/>
        </w:rPr>
        <w:t xml:space="preserve">                                                                                                                     </w:t>
      </w:r>
    </w:p>
    <w:p w14:paraId="0ED0D5A0"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pPr w:leftFromText="180" w:rightFromText="180" w:horzAnchor="margin" w:tblpY="432"/>
        <w:tblW w:w="0" w:type="auto"/>
        <w:tblLayout w:type="fixed"/>
        <w:tblCellMar>
          <w:left w:w="120" w:type="dxa"/>
          <w:right w:w="120" w:type="dxa"/>
        </w:tblCellMar>
        <w:tblLook w:val="0000" w:firstRow="0" w:lastRow="0" w:firstColumn="0" w:lastColumn="0" w:noHBand="0" w:noVBand="0"/>
      </w:tblPr>
      <w:tblGrid>
        <w:gridCol w:w="9360"/>
      </w:tblGrid>
      <w:tr w:rsidR="0054422F" w:rsidRPr="00991378" w14:paraId="25346669"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7CA01AE3" w14:textId="11C6094B" w:rsidR="0054422F" w:rsidRPr="00991378" w:rsidRDefault="0054422F" w:rsidP="00A873DA">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spacing w:val="-3"/>
                <w:sz w:val="28"/>
                <w:szCs w:val="28"/>
              </w:rPr>
              <w:lastRenderedPageBreak/>
              <w:br w:type="page"/>
            </w:r>
            <w:r w:rsidRPr="00991378">
              <w:rPr>
                <w:rFonts w:ascii="Garamond" w:hAnsi="Garamond" w:cs="Arial"/>
                <w:spacing w:val="-3"/>
                <w:sz w:val="28"/>
                <w:szCs w:val="28"/>
              </w:rPr>
              <w:br w:type="page"/>
            </w:r>
            <w:r w:rsidRPr="00991378">
              <w:rPr>
                <w:rFonts w:ascii="Garamond" w:hAnsi="Garamond" w:cs="Arial"/>
                <w:spacing w:val="-3"/>
                <w:sz w:val="28"/>
                <w:szCs w:val="28"/>
              </w:rPr>
              <w:br w:type="page"/>
            </w:r>
            <w:r w:rsidRPr="00991378">
              <w:rPr>
                <w:rFonts w:ascii="Garamond" w:hAnsi="Garamond" w:cs="Arial"/>
                <w:b/>
                <w:bCs/>
                <w:spacing w:val="-3"/>
                <w:sz w:val="28"/>
                <w:szCs w:val="28"/>
              </w:rPr>
              <w:t>FRIENDS AND OTHER RELATIVES WHO SHOULD BE CONTACTED</w:t>
            </w:r>
          </w:p>
        </w:tc>
      </w:tr>
    </w:tbl>
    <w:p w14:paraId="66498C01" w14:textId="3B1AAA1E"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08FD1D97" w14:textId="77777777" w:rsidR="004B58CE" w:rsidRPr="00991378" w:rsidRDefault="004B58CE" w:rsidP="0054422F">
      <w:pPr>
        <w:widowControl/>
        <w:tabs>
          <w:tab w:val="left" w:pos="-720"/>
        </w:tabs>
        <w:suppressAutoHyphens/>
        <w:spacing w:line="240" w:lineRule="atLeast"/>
        <w:jc w:val="both"/>
        <w:rPr>
          <w:rFonts w:ascii="Garamond" w:hAnsi="Garamond" w:cs="Arial"/>
          <w:spacing w:val="-3"/>
          <w:sz w:val="28"/>
          <w:szCs w:val="28"/>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370A0EA3" w14:textId="77777777" w:rsidTr="0077620A">
        <w:tc>
          <w:tcPr>
            <w:tcW w:w="5822" w:type="dxa"/>
            <w:tcBorders>
              <w:top w:val="double" w:sz="7" w:space="0" w:color="auto"/>
              <w:left w:val="double" w:sz="7" w:space="0" w:color="auto"/>
              <w:bottom w:val="nil"/>
              <w:right w:val="nil"/>
            </w:tcBorders>
          </w:tcPr>
          <w:p w14:paraId="2E8CF59B" w14:textId="0B0A7546"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70B6FCB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263C9A6E" w14:textId="77777777" w:rsidTr="0077620A">
        <w:tc>
          <w:tcPr>
            <w:tcW w:w="5822" w:type="dxa"/>
            <w:tcBorders>
              <w:top w:val="single" w:sz="7" w:space="0" w:color="auto"/>
              <w:left w:val="double" w:sz="7" w:space="0" w:color="auto"/>
              <w:bottom w:val="nil"/>
              <w:right w:val="nil"/>
            </w:tcBorders>
          </w:tcPr>
          <w:p w14:paraId="17E05D5B"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56A333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2B856EAB" w14:textId="77777777" w:rsidTr="0077620A">
        <w:tc>
          <w:tcPr>
            <w:tcW w:w="5822" w:type="dxa"/>
            <w:tcBorders>
              <w:top w:val="single" w:sz="7" w:space="0" w:color="auto"/>
              <w:left w:val="double" w:sz="7" w:space="0" w:color="auto"/>
              <w:bottom w:val="nil"/>
              <w:right w:val="nil"/>
            </w:tcBorders>
          </w:tcPr>
          <w:p w14:paraId="7DFD3DA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734469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1F8D6B84" w14:textId="77777777" w:rsidTr="0077620A">
        <w:tc>
          <w:tcPr>
            <w:tcW w:w="5822" w:type="dxa"/>
            <w:tcBorders>
              <w:top w:val="single" w:sz="7" w:space="0" w:color="auto"/>
              <w:left w:val="double" w:sz="7" w:space="0" w:color="auto"/>
              <w:bottom w:val="nil"/>
              <w:right w:val="nil"/>
            </w:tcBorders>
          </w:tcPr>
          <w:p w14:paraId="38F35F2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6B971F0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00F32299" w14:textId="77777777" w:rsidTr="0077620A">
        <w:tc>
          <w:tcPr>
            <w:tcW w:w="5822" w:type="dxa"/>
            <w:tcBorders>
              <w:top w:val="single" w:sz="7" w:space="0" w:color="auto"/>
              <w:left w:val="double" w:sz="7" w:space="0" w:color="auto"/>
              <w:bottom w:val="double" w:sz="7" w:space="0" w:color="auto"/>
              <w:right w:val="nil"/>
            </w:tcBorders>
          </w:tcPr>
          <w:p w14:paraId="0F626E1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4E251DC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0A8304E1"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5F5ECF2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3D2B9290" w14:textId="77777777" w:rsidTr="0077620A">
        <w:tc>
          <w:tcPr>
            <w:tcW w:w="5822" w:type="dxa"/>
            <w:tcBorders>
              <w:top w:val="double" w:sz="7" w:space="0" w:color="auto"/>
              <w:left w:val="double" w:sz="7" w:space="0" w:color="auto"/>
              <w:bottom w:val="nil"/>
              <w:right w:val="nil"/>
            </w:tcBorders>
          </w:tcPr>
          <w:p w14:paraId="533EF9D4" w14:textId="1FF41A3E"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3203219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5FAE9604" w14:textId="77777777" w:rsidTr="0077620A">
        <w:tc>
          <w:tcPr>
            <w:tcW w:w="5822" w:type="dxa"/>
            <w:tcBorders>
              <w:top w:val="single" w:sz="7" w:space="0" w:color="auto"/>
              <w:left w:val="double" w:sz="7" w:space="0" w:color="auto"/>
              <w:bottom w:val="nil"/>
              <w:right w:val="nil"/>
            </w:tcBorders>
          </w:tcPr>
          <w:p w14:paraId="4BA284D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34CE0BFC"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1006004D" w14:textId="77777777" w:rsidTr="0077620A">
        <w:tc>
          <w:tcPr>
            <w:tcW w:w="5822" w:type="dxa"/>
            <w:tcBorders>
              <w:top w:val="single" w:sz="7" w:space="0" w:color="auto"/>
              <w:left w:val="double" w:sz="7" w:space="0" w:color="auto"/>
              <w:bottom w:val="nil"/>
              <w:right w:val="nil"/>
            </w:tcBorders>
          </w:tcPr>
          <w:p w14:paraId="47BDFEA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EDE44E5"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287BF0C9" w14:textId="77777777" w:rsidTr="0077620A">
        <w:tc>
          <w:tcPr>
            <w:tcW w:w="5822" w:type="dxa"/>
            <w:tcBorders>
              <w:top w:val="single" w:sz="7" w:space="0" w:color="auto"/>
              <w:left w:val="double" w:sz="7" w:space="0" w:color="auto"/>
              <w:bottom w:val="nil"/>
              <w:right w:val="nil"/>
            </w:tcBorders>
          </w:tcPr>
          <w:p w14:paraId="51464E2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131399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38C1949B" w14:textId="77777777" w:rsidTr="0077620A">
        <w:tc>
          <w:tcPr>
            <w:tcW w:w="5822" w:type="dxa"/>
            <w:tcBorders>
              <w:top w:val="single" w:sz="7" w:space="0" w:color="auto"/>
              <w:left w:val="double" w:sz="7" w:space="0" w:color="auto"/>
              <w:bottom w:val="double" w:sz="7" w:space="0" w:color="auto"/>
              <w:right w:val="nil"/>
            </w:tcBorders>
          </w:tcPr>
          <w:p w14:paraId="35D1241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336159D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756EDAEB"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38D156B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240F9A44" w14:textId="77777777" w:rsidTr="0077620A">
        <w:tc>
          <w:tcPr>
            <w:tcW w:w="5822" w:type="dxa"/>
            <w:tcBorders>
              <w:top w:val="double" w:sz="7" w:space="0" w:color="auto"/>
              <w:left w:val="double" w:sz="7" w:space="0" w:color="auto"/>
              <w:bottom w:val="nil"/>
              <w:right w:val="nil"/>
            </w:tcBorders>
          </w:tcPr>
          <w:p w14:paraId="51F79EBD" w14:textId="620F9B32"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23919BB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7B65E395" w14:textId="77777777" w:rsidTr="0077620A">
        <w:tc>
          <w:tcPr>
            <w:tcW w:w="5822" w:type="dxa"/>
            <w:tcBorders>
              <w:top w:val="single" w:sz="7" w:space="0" w:color="auto"/>
              <w:left w:val="double" w:sz="7" w:space="0" w:color="auto"/>
              <w:bottom w:val="nil"/>
              <w:right w:val="nil"/>
            </w:tcBorders>
          </w:tcPr>
          <w:p w14:paraId="059DF3E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7A3A10B"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01A1A753" w14:textId="77777777" w:rsidTr="0077620A">
        <w:tc>
          <w:tcPr>
            <w:tcW w:w="5822" w:type="dxa"/>
            <w:tcBorders>
              <w:top w:val="single" w:sz="7" w:space="0" w:color="auto"/>
              <w:left w:val="double" w:sz="7" w:space="0" w:color="auto"/>
              <w:bottom w:val="nil"/>
              <w:right w:val="nil"/>
            </w:tcBorders>
          </w:tcPr>
          <w:p w14:paraId="0ED8BB0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2B8AA9D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79B487F6" w14:textId="77777777" w:rsidTr="0077620A">
        <w:tc>
          <w:tcPr>
            <w:tcW w:w="5822" w:type="dxa"/>
            <w:tcBorders>
              <w:top w:val="single" w:sz="7" w:space="0" w:color="auto"/>
              <w:left w:val="double" w:sz="7" w:space="0" w:color="auto"/>
              <w:bottom w:val="nil"/>
              <w:right w:val="nil"/>
            </w:tcBorders>
          </w:tcPr>
          <w:p w14:paraId="319CB9F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64966BD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28D8A5F3" w14:textId="77777777" w:rsidTr="0077620A">
        <w:tc>
          <w:tcPr>
            <w:tcW w:w="5822" w:type="dxa"/>
            <w:tcBorders>
              <w:top w:val="single" w:sz="7" w:space="0" w:color="auto"/>
              <w:left w:val="double" w:sz="7" w:space="0" w:color="auto"/>
              <w:bottom w:val="double" w:sz="7" w:space="0" w:color="auto"/>
              <w:right w:val="nil"/>
            </w:tcBorders>
          </w:tcPr>
          <w:p w14:paraId="1DD0D0F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6EED837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1A6326BC"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68D1AA6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1FD03758" w14:textId="77777777" w:rsidTr="0077620A">
        <w:tc>
          <w:tcPr>
            <w:tcW w:w="5822" w:type="dxa"/>
            <w:tcBorders>
              <w:top w:val="double" w:sz="7" w:space="0" w:color="auto"/>
              <w:left w:val="double" w:sz="7" w:space="0" w:color="auto"/>
              <w:bottom w:val="nil"/>
              <w:right w:val="nil"/>
            </w:tcBorders>
          </w:tcPr>
          <w:p w14:paraId="4E82FC6C" w14:textId="755F3F62"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121A8E4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32B619A2" w14:textId="77777777" w:rsidTr="0077620A">
        <w:tc>
          <w:tcPr>
            <w:tcW w:w="5822" w:type="dxa"/>
            <w:tcBorders>
              <w:top w:val="single" w:sz="7" w:space="0" w:color="auto"/>
              <w:left w:val="double" w:sz="7" w:space="0" w:color="auto"/>
              <w:bottom w:val="nil"/>
              <w:right w:val="nil"/>
            </w:tcBorders>
          </w:tcPr>
          <w:p w14:paraId="11E7FBB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0BB17A86"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700CCCF6" w14:textId="77777777" w:rsidTr="0077620A">
        <w:tc>
          <w:tcPr>
            <w:tcW w:w="5822" w:type="dxa"/>
            <w:tcBorders>
              <w:top w:val="single" w:sz="7" w:space="0" w:color="auto"/>
              <w:left w:val="double" w:sz="7" w:space="0" w:color="auto"/>
              <w:bottom w:val="nil"/>
              <w:right w:val="nil"/>
            </w:tcBorders>
          </w:tcPr>
          <w:p w14:paraId="0F02231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6009B90B"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2E12D512" w14:textId="77777777" w:rsidTr="0077620A">
        <w:tc>
          <w:tcPr>
            <w:tcW w:w="5822" w:type="dxa"/>
            <w:tcBorders>
              <w:top w:val="single" w:sz="7" w:space="0" w:color="auto"/>
              <w:left w:val="double" w:sz="7" w:space="0" w:color="auto"/>
              <w:bottom w:val="nil"/>
              <w:right w:val="nil"/>
            </w:tcBorders>
          </w:tcPr>
          <w:p w14:paraId="361FDDC6"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F8BB7B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17D316AA" w14:textId="77777777" w:rsidTr="0077620A">
        <w:tc>
          <w:tcPr>
            <w:tcW w:w="5822" w:type="dxa"/>
            <w:tcBorders>
              <w:top w:val="single" w:sz="7" w:space="0" w:color="auto"/>
              <w:left w:val="double" w:sz="7" w:space="0" w:color="auto"/>
              <w:bottom w:val="double" w:sz="7" w:space="0" w:color="auto"/>
              <w:right w:val="nil"/>
            </w:tcBorders>
          </w:tcPr>
          <w:p w14:paraId="2384F06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3E066EB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18192E9C"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u w:val="single"/>
        </w:rPr>
      </w:pPr>
      <w:r w:rsidRPr="00991378">
        <w:rPr>
          <w:rFonts w:ascii="Garamond" w:hAnsi="Garamond" w:cs="Arial"/>
          <w:spacing w:val="-3"/>
          <w:sz w:val="28"/>
          <w:szCs w:val="28"/>
          <w:u w:val="single"/>
        </w:rPr>
        <w:t xml:space="preserve">                                                                                                                     </w:t>
      </w:r>
    </w:p>
    <w:p w14:paraId="191DC8A7"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pPr w:leftFromText="180" w:rightFromText="180" w:horzAnchor="margin" w:tblpY="432"/>
        <w:tblW w:w="0" w:type="auto"/>
        <w:tblLayout w:type="fixed"/>
        <w:tblCellMar>
          <w:left w:w="120" w:type="dxa"/>
          <w:right w:w="120" w:type="dxa"/>
        </w:tblCellMar>
        <w:tblLook w:val="0000" w:firstRow="0" w:lastRow="0" w:firstColumn="0" w:lastColumn="0" w:noHBand="0" w:noVBand="0"/>
      </w:tblPr>
      <w:tblGrid>
        <w:gridCol w:w="9360"/>
      </w:tblGrid>
      <w:tr w:rsidR="0054422F" w:rsidRPr="00991378" w14:paraId="7F500CE5"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26A76811" w14:textId="6D869468" w:rsidR="0054422F" w:rsidRPr="00991378" w:rsidRDefault="0054422F" w:rsidP="00A873DA">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spacing w:val="-3"/>
                <w:sz w:val="28"/>
                <w:szCs w:val="28"/>
              </w:rPr>
              <w:lastRenderedPageBreak/>
              <w:br w:type="page"/>
            </w:r>
            <w:r w:rsidRPr="00991378">
              <w:rPr>
                <w:rFonts w:ascii="Garamond" w:hAnsi="Garamond" w:cs="Arial"/>
                <w:spacing w:val="-3"/>
                <w:sz w:val="28"/>
                <w:szCs w:val="28"/>
              </w:rPr>
              <w:br w:type="page"/>
            </w:r>
            <w:r w:rsidRPr="00991378">
              <w:rPr>
                <w:rFonts w:ascii="Garamond" w:hAnsi="Garamond" w:cs="Arial"/>
                <w:spacing w:val="-3"/>
                <w:sz w:val="28"/>
                <w:szCs w:val="28"/>
              </w:rPr>
              <w:br w:type="page"/>
            </w:r>
            <w:r w:rsidRPr="00991378">
              <w:rPr>
                <w:rFonts w:ascii="Garamond" w:hAnsi="Garamond" w:cs="Arial"/>
                <w:b/>
                <w:bCs/>
                <w:spacing w:val="-3"/>
                <w:sz w:val="28"/>
                <w:szCs w:val="28"/>
              </w:rPr>
              <w:t>FRIENDS AND OTHER RELATIVES WHO SHOULD BE CONTACTED</w:t>
            </w:r>
          </w:p>
        </w:tc>
      </w:tr>
    </w:tbl>
    <w:p w14:paraId="3D0B9A4A"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012ACE58"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668A0586" w14:textId="77777777" w:rsidTr="0077620A">
        <w:tc>
          <w:tcPr>
            <w:tcW w:w="5822" w:type="dxa"/>
            <w:tcBorders>
              <w:top w:val="double" w:sz="7" w:space="0" w:color="auto"/>
              <w:left w:val="double" w:sz="7" w:space="0" w:color="auto"/>
              <w:bottom w:val="nil"/>
              <w:right w:val="nil"/>
            </w:tcBorders>
          </w:tcPr>
          <w:p w14:paraId="623AC80E" w14:textId="5EF8429B"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0419A2D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09E64154" w14:textId="77777777" w:rsidTr="0077620A">
        <w:tc>
          <w:tcPr>
            <w:tcW w:w="5822" w:type="dxa"/>
            <w:tcBorders>
              <w:top w:val="single" w:sz="7" w:space="0" w:color="auto"/>
              <w:left w:val="double" w:sz="7" w:space="0" w:color="auto"/>
              <w:bottom w:val="nil"/>
              <w:right w:val="nil"/>
            </w:tcBorders>
          </w:tcPr>
          <w:p w14:paraId="5802CE94"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EBBE8F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02CA4B1D" w14:textId="77777777" w:rsidTr="0077620A">
        <w:tc>
          <w:tcPr>
            <w:tcW w:w="5822" w:type="dxa"/>
            <w:tcBorders>
              <w:top w:val="single" w:sz="7" w:space="0" w:color="auto"/>
              <w:left w:val="double" w:sz="7" w:space="0" w:color="auto"/>
              <w:bottom w:val="nil"/>
              <w:right w:val="nil"/>
            </w:tcBorders>
          </w:tcPr>
          <w:p w14:paraId="6164DA1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510063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699DE323" w14:textId="77777777" w:rsidTr="0077620A">
        <w:tc>
          <w:tcPr>
            <w:tcW w:w="5822" w:type="dxa"/>
            <w:tcBorders>
              <w:top w:val="single" w:sz="7" w:space="0" w:color="auto"/>
              <w:left w:val="double" w:sz="7" w:space="0" w:color="auto"/>
              <w:bottom w:val="nil"/>
              <w:right w:val="nil"/>
            </w:tcBorders>
          </w:tcPr>
          <w:p w14:paraId="25B04BC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757427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1CC139E1" w14:textId="77777777" w:rsidTr="0077620A">
        <w:tc>
          <w:tcPr>
            <w:tcW w:w="5822" w:type="dxa"/>
            <w:tcBorders>
              <w:top w:val="single" w:sz="7" w:space="0" w:color="auto"/>
              <w:left w:val="double" w:sz="7" w:space="0" w:color="auto"/>
              <w:bottom w:val="double" w:sz="7" w:space="0" w:color="auto"/>
              <w:right w:val="nil"/>
            </w:tcBorders>
          </w:tcPr>
          <w:p w14:paraId="691FA52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7E0EE70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3BD633D9"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238FCDC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34172747" w14:textId="77777777" w:rsidTr="0077620A">
        <w:tc>
          <w:tcPr>
            <w:tcW w:w="5822" w:type="dxa"/>
            <w:tcBorders>
              <w:top w:val="double" w:sz="7" w:space="0" w:color="auto"/>
              <w:left w:val="double" w:sz="7" w:space="0" w:color="auto"/>
              <w:bottom w:val="nil"/>
              <w:right w:val="nil"/>
            </w:tcBorders>
          </w:tcPr>
          <w:p w14:paraId="5ED5D269" w14:textId="271A4D3D"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4BF5E9CC"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12FCC4D9" w14:textId="77777777" w:rsidTr="0077620A">
        <w:tc>
          <w:tcPr>
            <w:tcW w:w="5822" w:type="dxa"/>
            <w:tcBorders>
              <w:top w:val="single" w:sz="7" w:space="0" w:color="auto"/>
              <w:left w:val="double" w:sz="7" w:space="0" w:color="auto"/>
              <w:bottom w:val="nil"/>
              <w:right w:val="nil"/>
            </w:tcBorders>
          </w:tcPr>
          <w:p w14:paraId="774AA56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05B88617"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3B8C1E35" w14:textId="77777777" w:rsidTr="0077620A">
        <w:tc>
          <w:tcPr>
            <w:tcW w:w="5822" w:type="dxa"/>
            <w:tcBorders>
              <w:top w:val="single" w:sz="7" w:space="0" w:color="auto"/>
              <w:left w:val="double" w:sz="7" w:space="0" w:color="auto"/>
              <w:bottom w:val="nil"/>
              <w:right w:val="nil"/>
            </w:tcBorders>
          </w:tcPr>
          <w:p w14:paraId="06187DEB"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4A365FA"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1413A928" w14:textId="77777777" w:rsidTr="0077620A">
        <w:tc>
          <w:tcPr>
            <w:tcW w:w="5822" w:type="dxa"/>
            <w:tcBorders>
              <w:top w:val="single" w:sz="7" w:space="0" w:color="auto"/>
              <w:left w:val="double" w:sz="7" w:space="0" w:color="auto"/>
              <w:bottom w:val="nil"/>
              <w:right w:val="nil"/>
            </w:tcBorders>
          </w:tcPr>
          <w:p w14:paraId="096FB0CC"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CDE37E9"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74877C98" w14:textId="77777777" w:rsidTr="0077620A">
        <w:tc>
          <w:tcPr>
            <w:tcW w:w="5822" w:type="dxa"/>
            <w:tcBorders>
              <w:top w:val="single" w:sz="7" w:space="0" w:color="auto"/>
              <w:left w:val="double" w:sz="7" w:space="0" w:color="auto"/>
              <w:bottom w:val="double" w:sz="7" w:space="0" w:color="auto"/>
              <w:right w:val="nil"/>
            </w:tcBorders>
          </w:tcPr>
          <w:p w14:paraId="514D304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19412DD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0CC3D2FA"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4F8168C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754BA1DB" w14:textId="77777777" w:rsidTr="0077620A">
        <w:tc>
          <w:tcPr>
            <w:tcW w:w="5822" w:type="dxa"/>
            <w:tcBorders>
              <w:top w:val="double" w:sz="7" w:space="0" w:color="auto"/>
              <w:left w:val="double" w:sz="7" w:space="0" w:color="auto"/>
              <w:bottom w:val="nil"/>
              <w:right w:val="nil"/>
            </w:tcBorders>
          </w:tcPr>
          <w:p w14:paraId="329CAD33" w14:textId="274F451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3FAD4562"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0EF86BD4" w14:textId="77777777" w:rsidTr="0077620A">
        <w:tc>
          <w:tcPr>
            <w:tcW w:w="5822" w:type="dxa"/>
            <w:tcBorders>
              <w:top w:val="single" w:sz="7" w:space="0" w:color="auto"/>
              <w:left w:val="double" w:sz="7" w:space="0" w:color="auto"/>
              <w:bottom w:val="nil"/>
              <w:right w:val="nil"/>
            </w:tcBorders>
          </w:tcPr>
          <w:p w14:paraId="718D45EB"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3C02FD9"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79596437" w14:textId="77777777" w:rsidTr="0077620A">
        <w:tc>
          <w:tcPr>
            <w:tcW w:w="5822" w:type="dxa"/>
            <w:tcBorders>
              <w:top w:val="single" w:sz="7" w:space="0" w:color="auto"/>
              <w:left w:val="double" w:sz="7" w:space="0" w:color="auto"/>
              <w:bottom w:val="nil"/>
              <w:right w:val="nil"/>
            </w:tcBorders>
          </w:tcPr>
          <w:p w14:paraId="6B4D6F3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14B18574"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1FCD6604" w14:textId="77777777" w:rsidTr="0077620A">
        <w:tc>
          <w:tcPr>
            <w:tcW w:w="5822" w:type="dxa"/>
            <w:tcBorders>
              <w:top w:val="single" w:sz="7" w:space="0" w:color="auto"/>
              <w:left w:val="double" w:sz="7" w:space="0" w:color="auto"/>
              <w:bottom w:val="nil"/>
              <w:right w:val="nil"/>
            </w:tcBorders>
          </w:tcPr>
          <w:p w14:paraId="75669135"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ADD889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7D40D190" w14:textId="77777777" w:rsidTr="0077620A">
        <w:tc>
          <w:tcPr>
            <w:tcW w:w="5822" w:type="dxa"/>
            <w:tcBorders>
              <w:top w:val="single" w:sz="7" w:space="0" w:color="auto"/>
              <w:left w:val="double" w:sz="7" w:space="0" w:color="auto"/>
              <w:bottom w:val="double" w:sz="7" w:space="0" w:color="auto"/>
              <w:right w:val="nil"/>
            </w:tcBorders>
          </w:tcPr>
          <w:p w14:paraId="25CF6F9C"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21F98A7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3AB46A36"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u w:val="single"/>
        </w:rPr>
        <w:t xml:space="preserve">                                                                                                                     </w:t>
      </w:r>
    </w:p>
    <w:p w14:paraId="365B7ED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tbl>
      <w:tblPr>
        <w:tblW w:w="10799" w:type="dxa"/>
        <w:tblInd w:w="-717" w:type="dxa"/>
        <w:tblLayout w:type="fixed"/>
        <w:tblCellMar>
          <w:left w:w="120" w:type="dxa"/>
          <w:right w:w="120" w:type="dxa"/>
        </w:tblCellMar>
        <w:tblLook w:val="0000" w:firstRow="0" w:lastRow="0" w:firstColumn="0" w:lastColumn="0" w:noHBand="0" w:noVBand="0"/>
      </w:tblPr>
      <w:tblGrid>
        <w:gridCol w:w="5822"/>
        <w:gridCol w:w="4977"/>
      </w:tblGrid>
      <w:tr w:rsidR="0054422F" w:rsidRPr="00991378" w14:paraId="72E883C7" w14:textId="77777777" w:rsidTr="0077620A">
        <w:tc>
          <w:tcPr>
            <w:tcW w:w="5822" w:type="dxa"/>
            <w:tcBorders>
              <w:top w:val="double" w:sz="7" w:space="0" w:color="auto"/>
              <w:left w:val="double" w:sz="7" w:space="0" w:color="auto"/>
              <w:bottom w:val="nil"/>
              <w:right w:val="nil"/>
            </w:tcBorders>
          </w:tcPr>
          <w:p w14:paraId="6F1E0D84" w14:textId="4C5D032A"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 xml:space="preserve">NAME: </w:t>
            </w:r>
            <w:r w:rsidRPr="00991378">
              <w:rPr>
                <w:rFonts w:ascii="Garamond" w:hAnsi="Garamond" w:cs="Arial"/>
                <w:spacing w:val="-3"/>
                <w:u w:val="single"/>
              </w:rPr>
              <w:t xml:space="preserve">                                                           </w:t>
            </w:r>
          </w:p>
        </w:tc>
        <w:tc>
          <w:tcPr>
            <w:tcW w:w="4977" w:type="dxa"/>
            <w:tcBorders>
              <w:top w:val="double" w:sz="7" w:space="0" w:color="auto"/>
              <w:left w:val="single" w:sz="7" w:space="0" w:color="auto"/>
              <w:bottom w:val="nil"/>
              <w:right w:val="double" w:sz="7" w:space="0" w:color="auto"/>
            </w:tcBorders>
          </w:tcPr>
          <w:p w14:paraId="6EF9741E"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RELATIONSHIP:</w:t>
            </w:r>
            <w:r w:rsidRPr="00991378">
              <w:rPr>
                <w:rFonts w:ascii="Garamond" w:hAnsi="Garamond" w:cs="Arial"/>
                <w:spacing w:val="-3"/>
                <w:u w:val="single"/>
              </w:rPr>
              <w:t xml:space="preserve">                                     </w:t>
            </w:r>
          </w:p>
        </w:tc>
      </w:tr>
      <w:tr w:rsidR="0054422F" w:rsidRPr="00991378" w14:paraId="0641101E" w14:textId="77777777" w:rsidTr="0077620A">
        <w:tc>
          <w:tcPr>
            <w:tcW w:w="5822" w:type="dxa"/>
            <w:tcBorders>
              <w:top w:val="single" w:sz="7" w:space="0" w:color="auto"/>
              <w:left w:val="double" w:sz="7" w:space="0" w:color="auto"/>
              <w:bottom w:val="nil"/>
              <w:right w:val="nil"/>
            </w:tcBorders>
          </w:tcPr>
          <w:p w14:paraId="5D146440"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ADDRESS:</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7256C7EF"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u w:val="single"/>
              </w:rPr>
              <w:t xml:space="preserve">                                                           </w:t>
            </w:r>
          </w:p>
        </w:tc>
      </w:tr>
      <w:tr w:rsidR="0054422F" w:rsidRPr="00991378" w14:paraId="34B76F7F" w14:textId="77777777" w:rsidTr="0077620A">
        <w:tc>
          <w:tcPr>
            <w:tcW w:w="5822" w:type="dxa"/>
            <w:tcBorders>
              <w:top w:val="single" w:sz="7" w:space="0" w:color="auto"/>
              <w:left w:val="double" w:sz="7" w:space="0" w:color="auto"/>
              <w:bottom w:val="nil"/>
              <w:right w:val="nil"/>
            </w:tcBorders>
          </w:tcPr>
          <w:p w14:paraId="0913FEC8"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HOME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F21F4C1"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WORK PHONE:</w:t>
            </w:r>
            <w:r w:rsidRPr="00991378">
              <w:rPr>
                <w:rFonts w:ascii="Garamond" w:hAnsi="Garamond" w:cs="Arial"/>
                <w:spacing w:val="-3"/>
                <w:u w:val="single"/>
              </w:rPr>
              <w:t xml:space="preserve">                                      </w:t>
            </w:r>
          </w:p>
        </w:tc>
      </w:tr>
      <w:tr w:rsidR="0054422F" w:rsidRPr="00991378" w14:paraId="60B41C72" w14:textId="77777777" w:rsidTr="0077620A">
        <w:tc>
          <w:tcPr>
            <w:tcW w:w="5822" w:type="dxa"/>
            <w:tcBorders>
              <w:top w:val="single" w:sz="7" w:space="0" w:color="auto"/>
              <w:left w:val="double" w:sz="7" w:space="0" w:color="auto"/>
              <w:bottom w:val="nil"/>
              <w:right w:val="nil"/>
            </w:tcBorders>
          </w:tcPr>
          <w:p w14:paraId="7C3D3DB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CELL PHONE:</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nil"/>
              <w:right w:val="double" w:sz="7" w:space="0" w:color="auto"/>
            </w:tcBorders>
          </w:tcPr>
          <w:p w14:paraId="54767D5C"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PAGER:</w:t>
            </w:r>
            <w:r w:rsidRPr="00991378">
              <w:rPr>
                <w:rFonts w:ascii="Garamond" w:hAnsi="Garamond" w:cs="Arial"/>
                <w:spacing w:val="-3"/>
                <w:u w:val="single"/>
              </w:rPr>
              <w:t xml:space="preserve">                                                 </w:t>
            </w:r>
          </w:p>
        </w:tc>
      </w:tr>
      <w:tr w:rsidR="0054422F" w:rsidRPr="00991378" w14:paraId="6AE27CC7" w14:textId="77777777" w:rsidTr="0077620A">
        <w:tc>
          <w:tcPr>
            <w:tcW w:w="5822" w:type="dxa"/>
            <w:tcBorders>
              <w:top w:val="single" w:sz="7" w:space="0" w:color="auto"/>
              <w:left w:val="double" w:sz="7" w:space="0" w:color="auto"/>
              <w:bottom w:val="double" w:sz="7" w:space="0" w:color="auto"/>
              <w:right w:val="nil"/>
            </w:tcBorders>
          </w:tcPr>
          <w:p w14:paraId="78B41C13"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FAX:</w:t>
            </w:r>
            <w:r w:rsidRPr="00991378">
              <w:rPr>
                <w:rFonts w:ascii="Garamond" w:hAnsi="Garamond" w:cs="Arial"/>
                <w:spacing w:val="-3"/>
                <w:u w:val="single"/>
              </w:rPr>
              <w:t xml:space="preserve">                                                               </w:t>
            </w:r>
          </w:p>
        </w:tc>
        <w:tc>
          <w:tcPr>
            <w:tcW w:w="4977" w:type="dxa"/>
            <w:tcBorders>
              <w:top w:val="single" w:sz="7" w:space="0" w:color="auto"/>
              <w:left w:val="single" w:sz="7" w:space="0" w:color="auto"/>
              <w:bottom w:val="double" w:sz="7" w:space="0" w:color="auto"/>
              <w:right w:val="double" w:sz="7" w:space="0" w:color="auto"/>
            </w:tcBorders>
          </w:tcPr>
          <w:p w14:paraId="30A5FCDD" w14:textId="77777777" w:rsidR="0054422F" w:rsidRPr="00991378" w:rsidRDefault="0054422F" w:rsidP="0077620A">
            <w:pPr>
              <w:widowControl/>
              <w:tabs>
                <w:tab w:val="left" w:pos="-720"/>
              </w:tabs>
              <w:suppressAutoHyphens/>
              <w:spacing w:before="90" w:after="54" w:line="120" w:lineRule="atLeast"/>
              <w:rPr>
                <w:rFonts w:ascii="Garamond" w:hAnsi="Garamond" w:cs="Arial"/>
                <w:spacing w:val="-3"/>
              </w:rPr>
            </w:pPr>
            <w:r w:rsidRPr="00991378">
              <w:rPr>
                <w:rFonts w:ascii="Garamond" w:hAnsi="Garamond" w:cs="Arial"/>
                <w:spacing w:val="-3"/>
              </w:rPr>
              <w:t>E MAIL:</w:t>
            </w:r>
            <w:r w:rsidRPr="00991378">
              <w:rPr>
                <w:rFonts w:ascii="Garamond" w:hAnsi="Garamond" w:cs="Arial"/>
                <w:spacing w:val="-3"/>
                <w:u w:val="single"/>
              </w:rPr>
              <w:t xml:space="preserve">                                                </w:t>
            </w:r>
          </w:p>
        </w:tc>
      </w:tr>
    </w:tbl>
    <w:p w14:paraId="0DD9DDF9"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u w:val="single"/>
        </w:rPr>
      </w:pPr>
      <w:r w:rsidRPr="00991378">
        <w:rPr>
          <w:rFonts w:ascii="Garamond" w:hAnsi="Garamond" w:cs="Arial"/>
          <w:spacing w:val="-3"/>
          <w:sz w:val="28"/>
          <w:szCs w:val="28"/>
          <w:u w:val="single"/>
        </w:rPr>
        <w:t xml:space="preserve">                                                                                                                     </w:t>
      </w:r>
    </w:p>
    <w:p w14:paraId="7A2560B6"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06FC1C5C"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60B7E98A"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10D89AD0" w14:textId="649594C6" w:rsidR="0054422F" w:rsidRPr="00991378" w:rsidRDefault="0054422F" w:rsidP="00357446">
            <w:pPr>
              <w:widowControl/>
              <w:tabs>
                <w:tab w:val="center" w:pos="4560"/>
              </w:tabs>
              <w:suppressAutoHyphens/>
              <w:spacing w:before="90" w:after="54" w:line="204"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KEY ADVISORS TO BE CONTACTED</w:t>
            </w:r>
          </w:p>
        </w:tc>
      </w:tr>
    </w:tbl>
    <w:p w14:paraId="7FE351F8" w14:textId="77777777" w:rsidR="0054422F" w:rsidRPr="00991378" w:rsidRDefault="0054422F" w:rsidP="0054422F">
      <w:pPr>
        <w:widowControl/>
        <w:tabs>
          <w:tab w:val="left" w:pos="-720"/>
        </w:tabs>
        <w:suppressAutoHyphens/>
        <w:spacing w:line="204" w:lineRule="atLeast"/>
        <w:jc w:val="both"/>
        <w:rPr>
          <w:rFonts w:ascii="Garamond" w:hAnsi="Garamond" w:cs="Arial"/>
          <w:spacing w:val="-3"/>
          <w:sz w:val="28"/>
          <w:szCs w:val="28"/>
        </w:rPr>
      </w:pPr>
    </w:p>
    <w:p w14:paraId="4ECC9319" w14:textId="6D0DBACA" w:rsidR="0054422F" w:rsidRPr="00991378" w:rsidRDefault="00E82D2E" w:rsidP="0054422F">
      <w:pPr>
        <w:widowControl/>
        <w:tabs>
          <w:tab w:val="left" w:pos="-720"/>
        </w:tabs>
        <w:suppressAutoHyphens/>
        <w:spacing w:line="204" w:lineRule="atLeast"/>
        <w:jc w:val="both"/>
        <w:rPr>
          <w:rFonts w:ascii="Garamond" w:hAnsi="Garamond" w:cs="Arial"/>
          <w:spacing w:val="-3"/>
        </w:rPr>
      </w:pPr>
      <w:r>
        <w:rPr>
          <w:rFonts w:ascii="Garamond" w:hAnsi="Garamond" w:cs="Calibri"/>
        </w:rPr>
        <w:t>{[</w:t>
      </w:r>
      <w:r w:rsidRPr="00E82D2E">
        <w:rPr>
          <w:rFonts w:ascii="Garamond" w:hAnsi="Garamond" w:cs="Calibri"/>
          <w:noProof/>
          <w:color w:val="2157AD"/>
          <w:shd w:val="clear" w:color="auto" w:fill="C9E1F3"/>
        </w:rPr>
        <w:t>firmInfo.FirmName</w:t>
      </w:r>
      <w:r>
        <w:rPr>
          <w:rFonts w:ascii="Garamond" w:hAnsi="Garamond" w:cs="Calibri"/>
        </w:rPr>
        <w:t>]}</w:t>
      </w:r>
      <w:r w:rsidR="0054422F" w:rsidRPr="00991378">
        <w:rPr>
          <w:rFonts w:ascii="Garamond" w:hAnsi="Garamond" w:cs="Arial"/>
          <w:b/>
          <w:bCs/>
          <w:smallCaps/>
          <w:spacing w:val="-3"/>
        </w:rPr>
        <w:t xml:space="preserve"> </w:t>
      </w:r>
      <w:r w:rsidR="0054422F" w:rsidRPr="00991378">
        <w:rPr>
          <w:rFonts w:ascii="Garamond" w:hAnsi="Garamond" w:cs="Arial"/>
          <w:bCs/>
          <w:spacing w:val="-3"/>
        </w:rPr>
        <w:t>(</w:t>
      </w:r>
      <w:hyperlink r:id="rId9" w:history="1">
        <w:r>
          <w:rPr>
            <w:rStyle w:val="Hyperlink"/>
            <w:rFonts w:ascii="Garamond" w:hAnsi="Garamond" w:cs="Arial"/>
            <w:bCs/>
            <w:spacing w:val="-3"/>
          </w:rPr>
          <w:t>{[firmInfo.FirmWebsite]}</w:t>
        </w:r>
      </w:hyperlink>
      <w:r w:rsidR="0054422F" w:rsidRPr="00991378">
        <w:rPr>
          <w:rFonts w:ascii="Garamond" w:hAnsi="Garamond" w:cs="Arial"/>
          <w:bCs/>
          <w:spacing w:val="-3"/>
        </w:rPr>
        <w:t>)</w:t>
      </w:r>
      <w:r w:rsidR="0054422F" w:rsidRPr="00991378">
        <w:rPr>
          <w:rFonts w:ascii="Garamond" w:hAnsi="Garamond" w:cs="Arial"/>
          <w:spacing w:val="-3"/>
        </w:rPr>
        <w:tab/>
      </w:r>
      <w:r w:rsidR="0054422F" w:rsidRPr="00991378">
        <w:rPr>
          <w:rFonts w:ascii="Garamond" w:hAnsi="Garamond" w:cs="Arial"/>
          <w:spacing w:val="-3"/>
        </w:rPr>
        <w:tab/>
      </w:r>
      <w:r w:rsidR="0054422F" w:rsidRPr="00991378">
        <w:rPr>
          <w:rFonts w:ascii="Garamond" w:hAnsi="Garamond" w:cs="Arial"/>
          <w:spacing w:val="-3"/>
        </w:rPr>
        <w:tab/>
        <w:t>PHONE:</w:t>
      </w:r>
      <w:r w:rsidR="0054422F" w:rsidRPr="00991378">
        <w:rPr>
          <w:rFonts w:ascii="Garamond" w:hAnsi="Garamond" w:cs="Arial"/>
          <w:b/>
          <w:bCs/>
          <w:spacing w:val="-3"/>
        </w:rPr>
        <w:tab/>
        <w:t>(855) 213-6400</w:t>
      </w:r>
    </w:p>
    <w:p w14:paraId="1934179A"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7E7A2989"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ATTORNEY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2F986E9F"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05D89B5D"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FINANCIAL COUNSELOR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61CCEAD7"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0D5A32D2"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DOCTOR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585C474D"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67284AD5"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EMPLOYER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0FCBC2DF"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16FF914C"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ACCOUNTANT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6575D17F"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p>
    <w:p w14:paraId="73F2DA83"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MORTGAGOR</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46B5CA93"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47295453"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STOCKBROKER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1794D5B6"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43D76DA0"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TRUST OFFICER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3A956A0B"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p>
    <w:p w14:paraId="1111F673"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BANKER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79285412"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1B2E1C85"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LIFE INSURANCE AGENT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5308D609"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1507E832"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AUTO INSURANCE AGENT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6B63803B" w14:textId="77777777" w:rsidR="0054422F" w:rsidRPr="00991378" w:rsidRDefault="0054422F" w:rsidP="0054422F">
      <w:pPr>
        <w:widowControl/>
        <w:tabs>
          <w:tab w:val="left" w:pos="-720"/>
        </w:tabs>
        <w:suppressAutoHyphens/>
        <w:spacing w:line="204" w:lineRule="atLeast"/>
        <w:jc w:val="both"/>
        <w:rPr>
          <w:rFonts w:ascii="Garamond" w:hAnsi="Garamond" w:cs="Arial"/>
          <w:spacing w:val="-3"/>
          <w:u w:val="single"/>
        </w:rPr>
      </w:pPr>
      <w:r w:rsidRPr="00991378">
        <w:rPr>
          <w:rFonts w:ascii="Garamond" w:hAnsi="Garamond" w:cs="Arial"/>
          <w:spacing w:val="-3"/>
          <w:u w:val="single"/>
        </w:rPr>
        <w:t xml:space="preserve">                                                                                                                     </w:t>
      </w:r>
    </w:p>
    <w:p w14:paraId="633B4EDE"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GENERAL INSURANCE AGENT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754D892A"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p>
    <w:p w14:paraId="3A940D64"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CLERGYMAN OR RABBI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5CD275FD"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p>
    <w:p w14:paraId="110561C0"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FUNERAL DIRECTOR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1683B960"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p>
    <w:p w14:paraId="566B5B4F"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BUSINESS PARTNER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6F9AD1D1"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p>
    <w:p w14:paraId="21704340"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CHILDREN'S GUARDIAN / TUTOR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6AD0BFB2"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p>
    <w:p w14:paraId="6556FA83"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r w:rsidRPr="00991378">
        <w:rPr>
          <w:rFonts w:ascii="Garamond" w:hAnsi="Garamond" w:cs="Arial"/>
          <w:spacing w:val="-3"/>
        </w:rPr>
        <w:t xml:space="preserve">OTHER                                     </w:t>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r>
      <w:r w:rsidRPr="00991378">
        <w:rPr>
          <w:rFonts w:ascii="Garamond" w:hAnsi="Garamond" w:cs="Arial"/>
          <w:spacing w:val="-3"/>
        </w:rPr>
        <w:tab/>
        <w:t>PHONE:</w:t>
      </w:r>
    </w:p>
    <w:p w14:paraId="54D54E54"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p>
    <w:p w14:paraId="162AC515" w14:textId="77777777" w:rsidR="0054422F" w:rsidRPr="00991378" w:rsidRDefault="0054422F" w:rsidP="0054422F">
      <w:pPr>
        <w:widowControl/>
        <w:tabs>
          <w:tab w:val="left" w:pos="-720"/>
        </w:tabs>
        <w:suppressAutoHyphens/>
        <w:spacing w:line="204" w:lineRule="atLeast"/>
        <w:jc w:val="both"/>
        <w:rPr>
          <w:rFonts w:ascii="Garamond" w:hAnsi="Garamond" w:cs="Arial"/>
          <w:spacing w:val="-3"/>
        </w:rPr>
      </w:pPr>
    </w:p>
    <w:p w14:paraId="01D784EF" w14:textId="77777777" w:rsidR="0054422F" w:rsidRPr="00991378" w:rsidRDefault="0054422F" w:rsidP="0054422F">
      <w:pPr>
        <w:widowControl/>
        <w:pBdr>
          <w:top w:val="single" w:sz="12" w:space="1" w:color="auto"/>
          <w:bottom w:val="single" w:sz="12" w:space="1" w:color="auto"/>
        </w:pBdr>
        <w:tabs>
          <w:tab w:val="left" w:pos="-720"/>
        </w:tabs>
        <w:suppressAutoHyphens/>
        <w:spacing w:line="240" w:lineRule="atLeast"/>
        <w:jc w:val="both"/>
        <w:rPr>
          <w:rFonts w:ascii="Garamond" w:hAnsi="Garamond" w:cs="Arial"/>
          <w:spacing w:val="-3"/>
        </w:rPr>
      </w:pPr>
    </w:p>
    <w:p w14:paraId="4413712F" w14:textId="77777777" w:rsidR="0054422F" w:rsidRPr="00991378" w:rsidRDefault="0054422F" w:rsidP="0054422F">
      <w:pPr>
        <w:widowControl/>
        <w:pBdr>
          <w:bottom w:val="single" w:sz="12" w:space="1" w:color="auto"/>
          <w:between w:val="single" w:sz="12" w:space="1" w:color="auto"/>
        </w:pBdr>
        <w:tabs>
          <w:tab w:val="left" w:pos="-720"/>
        </w:tabs>
        <w:suppressAutoHyphens/>
        <w:spacing w:line="240" w:lineRule="atLeast"/>
        <w:jc w:val="both"/>
        <w:rPr>
          <w:rFonts w:ascii="Garamond" w:hAnsi="Garamond" w:cs="Arial"/>
          <w:spacing w:val="-3"/>
        </w:rPr>
      </w:pPr>
    </w:p>
    <w:p w14:paraId="38E9DFEF" w14:textId="77777777" w:rsidR="0054422F" w:rsidRPr="00991378" w:rsidRDefault="0054422F" w:rsidP="0054422F">
      <w:pPr>
        <w:widowControl/>
        <w:pBdr>
          <w:bottom w:val="single" w:sz="12" w:space="1" w:color="auto"/>
          <w:between w:val="single" w:sz="12" w:space="1" w:color="auto"/>
        </w:pBdr>
        <w:tabs>
          <w:tab w:val="left" w:pos="-720"/>
        </w:tabs>
        <w:suppressAutoHyphens/>
        <w:spacing w:line="240" w:lineRule="atLeast"/>
        <w:jc w:val="both"/>
        <w:rPr>
          <w:rFonts w:ascii="Garamond" w:hAnsi="Garamond" w:cs="Arial"/>
          <w:spacing w:val="-3"/>
        </w:rPr>
      </w:pPr>
    </w:p>
    <w:p w14:paraId="7F40A5B8" w14:textId="77777777" w:rsidR="0054422F" w:rsidRPr="00991378" w:rsidRDefault="0054422F" w:rsidP="0054422F">
      <w:pPr>
        <w:widowControl/>
        <w:pBdr>
          <w:bottom w:val="single" w:sz="12" w:space="1" w:color="auto"/>
          <w:between w:val="single" w:sz="12" w:space="1" w:color="auto"/>
        </w:pBdr>
        <w:tabs>
          <w:tab w:val="left" w:pos="-720"/>
        </w:tabs>
        <w:suppressAutoHyphens/>
        <w:spacing w:line="240" w:lineRule="atLeast"/>
        <w:jc w:val="both"/>
        <w:rPr>
          <w:rFonts w:ascii="Garamond" w:hAnsi="Garamond" w:cs="Arial"/>
          <w:spacing w:val="-3"/>
        </w:rPr>
      </w:pPr>
    </w:p>
    <w:p w14:paraId="6E227223" w14:textId="7853319E" w:rsidR="0054422F" w:rsidRPr="00991378" w:rsidRDefault="008D3139"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w:t>
      </w:r>
      <w:r w:rsidRPr="00991378">
        <w:rPr>
          <w:rFonts w:ascii="Garamond" w:hAnsi="Garamond" w:cs="Arial"/>
          <w:b/>
          <w:noProof/>
          <w:color w:val="41A151"/>
          <w:spacing w:val="-3"/>
          <w:shd w:val="clear" w:color="auto" w:fill="C9F3CD"/>
        </w:rPr>
        <w:t>if</w:t>
      </w:r>
      <w:r w:rsidR="00086D94">
        <w:rPr>
          <w:rFonts w:ascii="Garamond" w:hAnsi="Garamond" w:cs="Arial"/>
          <w:noProof/>
          <w:color w:val="2157AD"/>
          <w:spacing w:val="-3"/>
          <w:shd w:val="clear" w:color="auto" w:fill="C9F3CD"/>
        </w:rPr>
        <w:t xml:space="preserve"> </w:t>
      </w:r>
      <w:r w:rsidR="004C2249">
        <w:rPr>
          <w:rFonts w:ascii="Garamond" w:hAnsi="Garamond" w:cs="Arial"/>
          <w:noProof/>
          <w:color w:val="2157AD"/>
          <w:spacing w:val="-3"/>
          <w:shd w:val="clear" w:color="auto" w:fill="C9F3CD"/>
        </w:rPr>
        <w:t>MarriedTF &amp;&amp; JointOrSinglePlan == "Joint"</w:t>
      </w:r>
      <w:r w:rsidRPr="00991378">
        <w:rPr>
          <w:rFonts w:ascii="Garamond" w:hAnsi="Garamond" w:cs="Arial"/>
          <w:spacing w:val="-3"/>
        </w:rPr>
        <w:t>]}</w:t>
      </w:r>
    </w:p>
    <w:p w14:paraId="12AD9C01" w14:textId="77777777" w:rsidR="008D3139" w:rsidRPr="00991378" w:rsidRDefault="008D3139" w:rsidP="0054422F">
      <w:pPr>
        <w:widowControl/>
        <w:tabs>
          <w:tab w:val="left" w:pos="-720"/>
        </w:tabs>
        <w:suppressAutoHyphens/>
        <w:spacing w:line="240" w:lineRule="atLeast"/>
        <w:jc w:val="both"/>
        <w:rPr>
          <w:rFonts w:ascii="Garamond" w:hAnsi="Garamond" w:cs="Arial"/>
          <w:spacing w:val="-3"/>
        </w:rPr>
      </w:pPr>
    </w:p>
    <w:p w14:paraId="1191F150" w14:textId="77777777" w:rsidR="0054422F" w:rsidRPr="00991378" w:rsidRDefault="0054422F" w:rsidP="0046391E">
      <w:pPr>
        <w:rPr>
          <w:rFonts w:ascii="Garamond" w:hAnsi="Garamond"/>
          <w:sz w:val="28"/>
          <w:szCs w:val="28"/>
        </w:rPr>
        <w:sectPr w:rsidR="0054422F" w:rsidRPr="00991378" w:rsidSect="00904F09">
          <w:footerReference w:type="default" r:id="rId10"/>
          <w:pgSz w:w="12240" w:h="15840"/>
          <w:pgMar w:top="1440" w:right="1440" w:bottom="331" w:left="1440" w:header="1440" w:footer="331" w:gutter="0"/>
          <w:cols w:space="720"/>
          <w:noEndnote/>
        </w:sectPr>
      </w:pPr>
    </w:p>
    <w:p w14:paraId="48398F7E" w14:textId="77777777" w:rsidR="00AE5854" w:rsidRPr="00991378" w:rsidRDefault="00AE5854" w:rsidP="00AE5854">
      <w:pPr>
        <w:jc w:val="center"/>
        <w:rPr>
          <w:rFonts w:ascii="Garamond" w:hAnsi="Garamond"/>
          <w:b/>
          <w:bCs/>
          <w:sz w:val="28"/>
          <w:szCs w:val="28"/>
        </w:rPr>
      </w:pPr>
    </w:p>
    <w:p w14:paraId="6342B295" w14:textId="77777777" w:rsidR="00AE5854" w:rsidRPr="00991378" w:rsidRDefault="00AE5854" w:rsidP="00AE5854">
      <w:pPr>
        <w:jc w:val="center"/>
        <w:rPr>
          <w:rFonts w:ascii="Garamond" w:hAnsi="Garamond"/>
          <w:b/>
          <w:bCs/>
          <w:sz w:val="28"/>
          <w:szCs w:val="28"/>
        </w:rPr>
      </w:pPr>
    </w:p>
    <w:p w14:paraId="10C9E7DB" w14:textId="77777777" w:rsidR="00AE5854" w:rsidRPr="00991378" w:rsidRDefault="00AE5854" w:rsidP="00AE5854">
      <w:pPr>
        <w:jc w:val="center"/>
        <w:rPr>
          <w:rFonts w:ascii="Garamond" w:hAnsi="Garamond"/>
          <w:b/>
          <w:bCs/>
          <w:sz w:val="28"/>
          <w:szCs w:val="28"/>
        </w:rPr>
      </w:pPr>
    </w:p>
    <w:p w14:paraId="2CD07B5A" w14:textId="77777777" w:rsidR="00AE5854" w:rsidRPr="00991378" w:rsidRDefault="00AE5854" w:rsidP="00AE5854">
      <w:pPr>
        <w:jc w:val="center"/>
        <w:rPr>
          <w:rFonts w:ascii="Garamond" w:hAnsi="Garamond"/>
          <w:b/>
          <w:bCs/>
          <w:sz w:val="28"/>
          <w:szCs w:val="28"/>
        </w:rPr>
      </w:pPr>
    </w:p>
    <w:p w14:paraId="5518E76A" w14:textId="77777777" w:rsidR="00AE5854" w:rsidRPr="00991378" w:rsidRDefault="00AE5854" w:rsidP="00AE5854">
      <w:pPr>
        <w:jc w:val="center"/>
        <w:rPr>
          <w:rFonts w:ascii="Garamond" w:hAnsi="Garamond"/>
          <w:b/>
          <w:bCs/>
          <w:sz w:val="28"/>
          <w:szCs w:val="28"/>
        </w:rPr>
      </w:pPr>
    </w:p>
    <w:p w14:paraId="37729E6E" w14:textId="77777777" w:rsidR="00AE5854" w:rsidRPr="00991378" w:rsidRDefault="00AE5854" w:rsidP="00AE5854">
      <w:pPr>
        <w:jc w:val="center"/>
        <w:rPr>
          <w:rFonts w:ascii="Garamond" w:hAnsi="Garamond"/>
          <w:b/>
          <w:bCs/>
          <w:sz w:val="28"/>
          <w:szCs w:val="28"/>
        </w:rPr>
      </w:pPr>
    </w:p>
    <w:p w14:paraId="28874F59" w14:textId="1601762C" w:rsidR="0054422F" w:rsidRPr="00991378" w:rsidRDefault="0054422F" w:rsidP="0054422F">
      <w:pPr>
        <w:jc w:val="center"/>
        <w:rPr>
          <w:rFonts w:ascii="Garamond" w:hAnsi="Garamond"/>
          <w:b/>
          <w:bCs/>
          <w:sz w:val="28"/>
          <w:szCs w:val="28"/>
        </w:rPr>
      </w:pPr>
      <w:bookmarkStart w:id="4" w:name="_Hlk117849349"/>
      <w:r w:rsidRPr="00991378">
        <w:rPr>
          <w:rFonts w:ascii="Garamond" w:hAnsi="Garamond"/>
          <w:b/>
          <w:bCs/>
          <w:sz w:val="28"/>
          <w:szCs w:val="28"/>
        </w:rPr>
        <w:t>DIRECTIONS TO TRUSTEE</w:t>
      </w:r>
    </w:p>
    <w:p w14:paraId="511F39CB" w14:textId="032B087B" w:rsidR="0054422F" w:rsidRPr="00991378" w:rsidRDefault="0054422F" w:rsidP="0054422F">
      <w:pPr>
        <w:jc w:val="center"/>
        <w:rPr>
          <w:rFonts w:ascii="Garamond" w:hAnsi="Garamond"/>
          <w:b/>
          <w:bCs/>
          <w:sz w:val="28"/>
          <w:szCs w:val="28"/>
        </w:rPr>
      </w:pPr>
    </w:p>
    <w:p w14:paraId="34338FDC" w14:textId="77777777" w:rsidR="0054422F" w:rsidRPr="00991378" w:rsidRDefault="0054422F" w:rsidP="0054422F">
      <w:pPr>
        <w:jc w:val="center"/>
        <w:rPr>
          <w:rFonts w:ascii="Garamond" w:hAnsi="Garamond"/>
          <w:b/>
          <w:bCs/>
          <w:sz w:val="28"/>
          <w:szCs w:val="28"/>
        </w:rPr>
        <w:sectPr w:rsidR="0054422F" w:rsidRPr="00991378" w:rsidSect="00904F09">
          <w:pgSz w:w="12240" w:h="15840"/>
          <w:pgMar w:top="1440" w:right="1440" w:bottom="331" w:left="1440" w:header="1440" w:footer="331" w:gutter="0"/>
          <w:cols w:space="720"/>
          <w:noEndnote/>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7FD83E03"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0F13057" w14:textId="5E1120D2" w:rsidR="0054422F" w:rsidRPr="00991378" w:rsidRDefault="0054422F" w:rsidP="006C7442">
            <w:pPr>
              <w:widowControl/>
              <w:tabs>
                <w:tab w:val="center" w:pos="4560"/>
              </w:tabs>
              <w:suppressAutoHyphens/>
              <w:spacing w:before="90" w:after="54" w:line="240" w:lineRule="atLeast"/>
              <w:jc w:val="center"/>
              <w:rPr>
                <w:rFonts w:ascii="Garamond" w:hAnsi="Garamond" w:cs="Arial"/>
                <w:b/>
                <w:spacing w:val="-3"/>
                <w:sz w:val="28"/>
                <w:szCs w:val="28"/>
              </w:rPr>
            </w:pPr>
            <w:r w:rsidRPr="00991378">
              <w:rPr>
                <w:rFonts w:ascii="Garamond" w:hAnsi="Garamond" w:cs="Arial"/>
                <w:b/>
                <w:spacing w:val="-3"/>
                <w:sz w:val="28"/>
                <w:szCs w:val="28"/>
              </w:rPr>
              <w:lastRenderedPageBreak/>
              <w:br w:type="page"/>
            </w:r>
            <w:r w:rsidRPr="00991378">
              <w:rPr>
                <w:rFonts w:ascii="Garamond" w:hAnsi="Garamond" w:cs="Arial"/>
                <w:b/>
                <w:bCs/>
                <w:spacing w:val="-3"/>
                <w:sz w:val="28"/>
                <w:szCs w:val="28"/>
              </w:rPr>
              <w:t>DIRECTIONS TO MY REPRESENTATIVE - INSTRUCTIONS</w:t>
            </w:r>
          </w:p>
        </w:tc>
      </w:tr>
    </w:tbl>
    <w:p w14:paraId="35ACEEA7"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464C52D6" w14:textId="0820E70A" w:rsidR="0054422F" w:rsidRPr="00991378" w:rsidRDefault="0054422F" w:rsidP="001711FB">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NON-BINDING PERSONAL WISHES</w:t>
      </w:r>
    </w:p>
    <w:p w14:paraId="1CCB2235" w14:textId="77777777" w:rsidR="0054422F" w:rsidRPr="00991378" w:rsidRDefault="0054422F" w:rsidP="001711FB">
      <w:pPr>
        <w:widowControl/>
        <w:tabs>
          <w:tab w:val="left" w:pos="-720"/>
        </w:tabs>
        <w:suppressAutoHyphens/>
        <w:spacing w:line="240" w:lineRule="atLeast"/>
        <w:jc w:val="center"/>
        <w:rPr>
          <w:rFonts w:ascii="Garamond" w:hAnsi="Garamond" w:cs="Arial"/>
          <w:spacing w:val="-3"/>
        </w:rPr>
      </w:pPr>
    </w:p>
    <w:p w14:paraId="37EC03C0" w14:textId="714C24B8" w:rsidR="0054422F" w:rsidRPr="00991378" w:rsidRDefault="0054422F" w:rsidP="001711FB">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INSTRUCTIONS TO CLIENT</w:t>
      </w:r>
    </w:p>
    <w:p w14:paraId="7458B4F0" w14:textId="77777777" w:rsidR="0054422F" w:rsidRPr="00991378" w:rsidRDefault="0054422F" w:rsidP="001711FB">
      <w:pPr>
        <w:widowControl/>
        <w:tabs>
          <w:tab w:val="left" w:pos="-720"/>
        </w:tabs>
        <w:suppressAutoHyphens/>
        <w:spacing w:line="240" w:lineRule="atLeast"/>
        <w:jc w:val="center"/>
        <w:rPr>
          <w:rFonts w:ascii="Garamond" w:hAnsi="Garamond" w:cs="Arial"/>
          <w:b/>
          <w:bCs/>
          <w:spacing w:val="-3"/>
          <w:u w:val="single"/>
        </w:rPr>
      </w:pPr>
    </w:p>
    <w:p w14:paraId="0A225360" w14:textId="1129966F" w:rsidR="0054422F" w:rsidRPr="00991378" w:rsidRDefault="0054422F" w:rsidP="001711FB">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HOW TO COMPLETE THIS LETTER AND EXHIBITS</w:t>
      </w:r>
    </w:p>
    <w:p w14:paraId="61E54AD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474E01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2C59ED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You may wish to give certain directions to your Trustee, Executor and/or Attorney in Fact which are not important enough and may change too frequently to warrant space in your Trust or Will.  These items include your burial or cremation wishes, the type of memorial service, or even the dollar amount you wish spent on these remembrances.  Also, invariably there is personal property owned by you which has a high sentimental value in your family, and you desire that property to go specifically to one of your beneficiaries, or other family members or friends, rather than having it sold or simply divided among all your other beneficiaries.</w:t>
      </w:r>
    </w:p>
    <w:p w14:paraId="726C22D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982099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These and other personal wishes of yours should be spelled out in a letter which we call "Directions to My Representative."  Because the wishes contained in your letter are not as important as the instructions contained in your Will and Trust documents, it must be clear that your letter is directional only, as a supplement to your Will or Trust, and never overrides or conflicts with the formal provisions of these documents.  If a conflict arises, it must be clear that the terms of the Trust or the Will shall always prevail.  Otherwise, someone may attempt to probate your letter as a substitute Will which could have the effect of destroying your overall Estate Plan.  IF YOU ARE SERIOUSLY CONCERNED THAT THE WISHES EXPRESSED IN YOUR LETTER BE BINDING UPON YOUR REPRESENTATIVE, YOU SHOULD CONSULT US REGARDING THE ADVISABILITY OF CHANGING YOUR WILL OR TRUST.</w:t>
      </w:r>
    </w:p>
    <w:p w14:paraId="4CB6FB7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2DABA2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In order to help you write your "</w:t>
      </w:r>
      <w:r w:rsidRPr="00991378">
        <w:rPr>
          <w:rFonts w:ascii="Garamond" w:hAnsi="Garamond" w:cs="Arial"/>
          <w:b/>
          <w:bCs/>
          <w:spacing w:val="-3"/>
        </w:rPr>
        <w:t>DIRECTIONS TO MY REPRESENTATIVE</w:t>
      </w:r>
      <w:r w:rsidRPr="00991378">
        <w:rPr>
          <w:rFonts w:ascii="Garamond" w:hAnsi="Garamond" w:cs="Arial"/>
          <w:spacing w:val="-3"/>
        </w:rPr>
        <w:t xml:space="preserve">", we have enclosed a cover sheet to which you should attach appropriate exhibits.  We suggest that you complete these exhibits in your own handwriting but that you leave all pages of your letter </w:t>
      </w:r>
      <w:r w:rsidRPr="00991378">
        <w:rPr>
          <w:rFonts w:ascii="Garamond" w:hAnsi="Garamond" w:cs="Arial"/>
          <w:b/>
          <w:bCs/>
          <w:spacing w:val="-3"/>
          <w:u w:val="single"/>
        </w:rPr>
        <w:t>unsigned.</w:t>
      </w:r>
    </w:p>
    <w:p w14:paraId="3C238E62"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3B1A0BE3"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7146C579"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3F955BE3"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312B422" w14:textId="0E1B6485" w:rsidR="0054422F" w:rsidRPr="00991378" w:rsidRDefault="0054422F" w:rsidP="00350763">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032DD60A"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0D4D53C0" w14:textId="71F11E7B" w:rsidR="0054422F" w:rsidRPr="00991378" w:rsidRDefault="0054422F" w:rsidP="00146F9F">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GENERAL PURPOSE OF THIS LETTER</w:t>
      </w:r>
    </w:p>
    <w:p w14:paraId="6A92B04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880C712" w14:textId="6984B018"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This letter is being written in conjunction with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Estate Planning and as a supplement to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00332A5E" w:rsidRPr="00991378">
        <w:rPr>
          <w:rFonts w:ascii="Garamond" w:hAnsi="Garamond" w:cs="Arial"/>
          <w:spacing w:val="-3"/>
        </w:rPr>
        <w:t xml:space="preserve"> </w:t>
      </w:r>
      <w:r w:rsidRPr="00991378">
        <w:rPr>
          <w:rFonts w:ascii="Garamond" w:hAnsi="Garamond" w:cs="Arial"/>
          <w:spacing w:val="-3"/>
        </w:rPr>
        <w:t>Will</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]}s{[</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00332A5E" w:rsidRPr="00991378">
        <w:rPr>
          <w:rFonts w:ascii="Garamond" w:hAnsi="Garamond" w:cs="Arial"/>
          <w:spacing w:val="-3"/>
        </w:rPr>
        <w:t xml:space="preserve"> </w:t>
      </w:r>
      <w:r w:rsidRPr="00991378">
        <w:rPr>
          <w:rFonts w:ascii="Garamond" w:hAnsi="Garamond" w:cs="Arial"/>
          <w:spacing w:val="-3"/>
        </w:rPr>
        <w:t xml:space="preserve">and Living Trust.  Although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00332A5E" w:rsidRPr="00991378">
        <w:rPr>
          <w:rFonts w:ascii="Garamond" w:hAnsi="Garamond" w:cs="Arial"/>
          <w:spacing w:val="-3"/>
        </w:rPr>
        <w:t xml:space="preserve"> </w:t>
      </w:r>
      <w:r w:rsidRPr="00991378">
        <w:rPr>
          <w:rFonts w:ascii="Garamond" w:hAnsi="Garamond" w:cs="Arial"/>
          <w:spacing w:val="-3"/>
        </w:rPr>
        <w:t xml:space="preserve">other Estate Planning documents do properly reflect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00332A5E" w:rsidRPr="00991378">
        <w:rPr>
          <w:rFonts w:ascii="Garamond" w:hAnsi="Garamond" w:cs="Arial"/>
          <w:spacing w:val="-3"/>
        </w:rPr>
        <w:t xml:space="preserve"> </w:t>
      </w:r>
      <w:r w:rsidRPr="00991378">
        <w:rPr>
          <w:rFonts w:ascii="Garamond" w:hAnsi="Garamond" w:cs="Arial"/>
          <w:spacing w:val="-3"/>
        </w:rPr>
        <w:t xml:space="preserve">general wishes, there are certain desires of a personal nature which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]}we{[</w:t>
      </w:r>
      <w:r w:rsidR="00332A5E">
        <w:rPr>
          <w:rStyle w:val="Strong"/>
          <w:rFonts w:ascii="Garamond" w:eastAsia="Times New Roman" w:hAnsi="Garamond"/>
          <w:color w:val="41A151"/>
          <w:shd w:val="clear" w:color="auto" w:fill="C9F3CD"/>
        </w:rPr>
        <w:t>else</w:t>
      </w:r>
      <w:r w:rsidR="00332A5E">
        <w:rPr>
          <w:rFonts w:ascii="Garamond" w:eastAsia="Times New Roman" w:hAnsi="Garamond"/>
        </w:rPr>
        <w:t>]}I{[</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00332A5E" w:rsidRPr="00991378">
        <w:rPr>
          <w:rFonts w:ascii="Garamond" w:hAnsi="Garamond" w:cs="Arial"/>
          <w:spacing w:val="-3"/>
        </w:rPr>
        <w:t xml:space="preserve"> </w:t>
      </w:r>
      <w:r w:rsidRPr="00991378">
        <w:rPr>
          <w:rFonts w:ascii="Garamond" w:hAnsi="Garamond" w:cs="Arial"/>
          <w:spacing w:val="-3"/>
        </w:rPr>
        <w:t xml:space="preserve">want to communicate to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00332A5E" w:rsidRPr="00991378">
        <w:rPr>
          <w:rFonts w:ascii="Garamond" w:hAnsi="Garamond" w:cs="Arial"/>
          <w:spacing w:val="-3"/>
        </w:rPr>
        <w:t xml:space="preserve"> </w:t>
      </w:r>
      <w:r w:rsidRPr="00991378">
        <w:rPr>
          <w:rFonts w:ascii="Garamond" w:hAnsi="Garamond" w:cs="Arial"/>
          <w:spacing w:val="-3"/>
        </w:rPr>
        <w:t>Executor/trix, Trustee and Attorney in Fact.  The wishes expressed in this letter are intended as informal directions and should not be considered rigid or binding but rather should be tempered by a careful consideration of the facts and circumstances existing when a decision has to be made.</w:t>
      </w:r>
    </w:p>
    <w:p w14:paraId="1F61B10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1D0B82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F347D04" w14:textId="4A2B4B4B" w:rsidR="0054422F" w:rsidRPr="00332A5E" w:rsidRDefault="0054422F" w:rsidP="00146F9F">
      <w:pPr>
        <w:widowControl/>
        <w:tabs>
          <w:tab w:val="center" w:pos="4680"/>
        </w:tabs>
        <w:suppressAutoHyphens/>
        <w:spacing w:line="240" w:lineRule="atLeast"/>
        <w:jc w:val="center"/>
        <w:rPr>
          <w:rFonts w:ascii="Garamond" w:hAnsi="Garamond" w:cs="Arial"/>
          <w:b/>
          <w:bCs/>
          <w:spacing w:val="-3"/>
        </w:rPr>
      </w:pPr>
      <w:r w:rsidRPr="00332A5E">
        <w:rPr>
          <w:rFonts w:ascii="Garamond" w:hAnsi="Garamond" w:cs="Arial"/>
          <w:b/>
          <w:bCs/>
          <w:spacing w:val="-3"/>
        </w:rPr>
        <w:t>RELATIONSHIP BETWEEN THIS LETTER</w:t>
      </w:r>
    </w:p>
    <w:p w14:paraId="5BACD0AE" w14:textId="063D3181" w:rsidR="0054422F" w:rsidRPr="00991378" w:rsidRDefault="0054422F" w:rsidP="00146F9F">
      <w:pPr>
        <w:widowControl/>
        <w:tabs>
          <w:tab w:val="center" w:pos="4680"/>
        </w:tabs>
        <w:suppressAutoHyphens/>
        <w:spacing w:line="240" w:lineRule="atLeast"/>
        <w:jc w:val="center"/>
        <w:rPr>
          <w:rFonts w:ascii="Garamond" w:hAnsi="Garamond" w:cs="Arial"/>
          <w:spacing w:val="-3"/>
        </w:rPr>
      </w:pPr>
      <w:r w:rsidRPr="00332A5E">
        <w:rPr>
          <w:rFonts w:ascii="Garamond" w:hAnsi="Garamond" w:cs="Arial"/>
          <w:b/>
          <w:bCs/>
          <w:spacing w:val="-3"/>
        </w:rPr>
        <w:t xml:space="preserve">AND </w:t>
      </w:r>
      <w:r w:rsidR="00332A5E" w:rsidRPr="00332A5E">
        <w:rPr>
          <w:rFonts w:ascii="Garamond" w:eastAsia="Times New Roman" w:hAnsi="Garamond"/>
          <w:b/>
          <w:bCs/>
        </w:rPr>
        <w:t>{[</w:t>
      </w:r>
      <w:r w:rsidR="00332A5E" w:rsidRPr="00332A5E">
        <w:rPr>
          <w:rStyle w:val="Strong"/>
          <w:rFonts w:ascii="Garamond" w:eastAsia="Times New Roman" w:hAnsi="Garamond"/>
          <w:b w:val="0"/>
          <w:bCs w:val="0"/>
          <w:color w:val="41A151"/>
          <w:shd w:val="clear" w:color="auto" w:fill="C9F3CD"/>
        </w:rPr>
        <w:t>if</w:t>
      </w:r>
      <w:r w:rsidR="00332A5E" w:rsidRPr="00332A5E">
        <w:rPr>
          <w:rFonts w:ascii="Garamond" w:eastAsia="Times New Roman" w:hAnsi="Garamond"/>
          <w:b/>
          <w:bCs/>
          <w:color w:val="2157AD"/>
          <w:shd w:val="clear" w:color="auto" w:fill="C9F3CD"/>
        </w:rPr>
        <w:t xml:space="preserve"> </w:t>
      </w:r>
      <w:r w:rsidR="004C2249">
        <w:rPr>
          <w:rFonts w:ascii="Garamond" w:eastAsia="Times New Roman" w:hAnsi="Garamond"/>
          <w:b/>
          <w:bCs/>
          <w:color w:val="2157AD"/>
          <w:shd w:val="clear" w:color="auto" w:fill="C9F3CD"/>
        </w:rPr>
        <w:t>MarriedTF &amp;&amp; JointOrSinglePlan == "Joint"</w:t>
      </w:r>
      <w:r w:rsidR="00332A5E" w:rsidRPr="00332A5E">
        <w:rPr>
          <w:rFonts w:ascii="Garamond" w:eastAsia="Times New Roman" w:hAnsi="Garamond"/>
          <w:b/>
          <w:bCs/>
        </w:rPr>
        <w:t>]}OUR{[</w:t>
      </w:r>
      <w:r w:rsidR="00332A5E" w:rsidRPr="00332A5E">
        <w:rPr>
          <w:rStyle w:val="Strong"/>
          <w:rFonts w:ascii="Garamond" w:eastAsia="Times New Roman" w:hAnsi="Garamond"/>
          <w:b w:val="0"/>
          <w:bCs w:val="0"/>
          <w:color w:val="41A151"/>
          <w:shd w:val="clear" w:color="auto" w:fill="C9F3CD"/>
        </w:rPr>
        <w:t>else</w:t>
      </w:r>
      <w:r w:rsidR="00332A5E" w:rsidRPr="00332A5E">
        <w:rPr>
          <w:rFonts w:ascii="Garamond" w:eastAsia="Times New Roman" w:hAnsi="Garamond"/>
          <w:b/>
          <w:bCs/>
        </w:rPr>
        <w:t>]}MY{[</w:t>
      </w:r>
      <w:r w:rsidR="00332A5E" w:rsidRPr="00332A5E">
        <w:rPr>
          <w:rStyle w:val="Strong"/>
          <w:rFonts w:ascii="Garamond" w:eastAsia="Times New Roman" w:hAnsi="Garamond"/>
          <w:b w:val="0"/>
          <w:bCs w:val="0"/>
          <w:color w:val="41A151"/>
          <w:shd w:val="clear" w:color="auto" w:fill="C9F3CD"/>
        </w:rPr>
        <w:t>endif</w:t>
      </w:r>
      <w:r w:rsidR="00332A5E" w:rsidRPr="00332A5E">
        <w:rPr>
          <w:rFonts w:ascii="Garamond" w:eastAsia="Times New Roman" w:hAnsi="Garamond"/>
          <w:b/>
          <w:bCs/>
        </w:rPr>
        <w:t>]}</w:t>
      </w:r>
      <w:r w:rsidRPr="00332A5E">
        <w:rPr>
          <w:rFonts w:ascii="Garamond" w:hAnsi="Garamond" w:cs="Arial"/>
          <w:b/>
          <w:bCs/>
          <w:spacing w:val="-3"/>
        </w:rPr>
        <w:t xml:space="preserve"> WILL</w:t>
      </w:r>
      <w:r w:rsidR="00332A5E" w:rsidRPr="00332A5E">
        <w:rPr>
          <w:rFonts w:ascii="Garamond" w:eastAsia="Times New Roman" w:hAnsi="Garamond"/>
          <w:b/>
          <w:bCs/>
        </w:rPr>
        <w:t>{[</w:t>
      </w:r>
      <w:r w:rsidR="00332A5E" w:rsidRPr="00332A5E">
        <w:rPr>
          <w:rStyle w:val="Strong"/>
          <w:rFonts w:ascii="Garamond" w:eastAsia="Times New Roman" w:hAnsi="Garamond"/>
          <w:b w:val="0"/>
          <w:bCs w:val="0"/>
          <w:color w:val="41A151"/>
          <w:shd w:val="clear" w:color="auto" w:fill="C9F3CD"/>
        </w:rPr>
        <w:t>if</w:t>
      </w:r>
      <w:r w:rsidR="00332A5E" w:rsidRPr="00332A5E">
        <w:rPr>
          <w:rFonts w:ascii="Garamond" w:eastAsia="Times New Roman" w:hAnsi="Garamond"/>
          <w:b/>
          <w:bCs/>
          <w:color w:val="2157AD"/>
          <w:shd w:val="clear" w:color="auto" w:fill="C9F3CD"/>
        </w:rPr>
        <w:t xml:space="preserve"> </w:t>
      </w:r>
      <w:r w:rsidR="004C2249">
        <w:rPr>
          <w:rFonts w:ascii="Garamond" w:eastAsia="Times New Roman" w:hAnsi="Garamond"/>
          <w:b/>
          <w:bCs/>
          <w:color w:val="2157AD"/>
          <w:shd w:val="clear" w:color="auto" w:fill="C9F3CD"/>
        </w:rPr>
        <w:t>MarriedTF &amp;&amp; JointOrSinglePlan == "Joint"</w:t>
      </w:r>
      <w:r w:rsidR="00332A5E" w:rsidRPr="00332A5E">
        <w:rPr>
          <w:rFonts w:ascii="Garamond" w:eastAsia="Times New Roman" w:hAnsi="Garamond"/>
          <w:b/>
          <w:bCs/>
        </w:rPr>
        <w:t>]}S{[</w:t>
      </w:r>
      <w:r w:rsidR="00332A5E" w:rsidRPr="00332A5E">
        <w:rPr>
          <w:rStyle w:val="Strong"/>
          <w:rFonts w:ascii="Garamond" w:eastAsia="Times New Roman" w:hAnsi="Garamond"/>
          <w:b w:val="0"/>
          <w:bCs w:val="0"/>
          <w:color w:val="41A151"/>
          <w:shd w:val="clear" w:color="auto" w:fill="C9F3CD"/>
        </w:rPr>
        <w:t>endif</w:t>
      </w:r>
      <w:r w:rsidR="00332A5E" w:rsidRPr="00332A5E">
        <w:rPr>
          <w:rFonts w:ascii="Garamond" w:eastAsia="Times New Roman" w:hAnsi="Garamond"/>
          <w:b/>
          <w:bCs/>
        </w:rPr>
        <w:t>]}</w:t>
      </w:r>
      <w:r w:rsidRPr="00332A5E">
        <w:rPr>
          <w:rFonts w:ascii="Garamond" w:hAnsi="Garamond" w:cs="Arial"/>
          <w:b/>
          <w:bCs/>
          <w:spacing w:val="-3"/>
        </w:rPr>
        <w:t xml:space="preserve"> AND LIVING TRUST</w:t>
      </w:r>
    </w:p>
    <w:p w14:paraId="0FCE85F8"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0F63E02" w14:textId="070AA536"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In any situation where the provisions of this letter may be deemed to be inconsistent with, or contrary to the terms of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 xml:space="preserve">]} </w:t>
      </w:r>
      <w:r w:rsidRPr="00991378">
        <w:rPr>
          <w:rFonts w:ascii="Garamond" w:hAnsi="Garamond" w:cs="Arial"/>
          <w:spacing w:val="-3"/>
        </w:rPr>
        <w:t>Will</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]}s{[</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Living Trust, or other formal Estate Planning Documents, it is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00332A5E" w:rsidRPr="00991378">
        <w:rPr>
          <w:rFonts w:ascii="Garamond" w:hAnsi="Garamond" w:cs="Arial"/>
          <w:spacing w:val="-3"/>
        </w:rPr>
        <w:t xml:space="preserve"> </w:t>
      </w:r>
      <w:r w:rsidRPr="00991378">
        <w:rPr>
          <w:rFonts w:ascii="Garamond" w:hAnsi="Garamond" w:cs="Arial"/>
          <w:spacing w:val="-3"/>
        </w:rPr>
        <w:t xml:space="preserve">desire and intent that the provisions of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00332A5E" w:rsidRPr="00991378">
        <w:rPr>
          <w:rFonts w:ascii="Garamond" w:hAnsi="Garamond" w:cs="Arial"/>
          <w:spacing w:val="-3"/>
        </w:rPr>
        <w:t xml:space="preserve"> </w:t>
      </w:r>
      <w:r w:rsidRPr="00991378">
        <w:rPr>
          <w:rFonts w:ascii="Garamond" w:hAnsi="Garamond" w:cs="Arial"/>
          <w:spacing w:val="-3"/>
        </w:rPr>
        <w:t>Wil</w:t>
      </w:r>
      <w:r w:rsidR="00332A5E">
        <w:rPr>
          <w:rFonts w:ascii="Garamond" w:hAnsi="Garamond" w:cs="Arial"/>
          <w:spacing w:val="-3"/>
        </w:rPr>
        <w:t>l</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]}s{[</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Trust, and other formal Estate Planning instruments shall govern and be controlling.  In other words,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]}we{[</w:t>
      </w:r>
      <w:r w:rsidR="00332A5E">
        <w:rPr>
          <w:rStyle w:val="Strong"/>
          <w:rFonts w:ascii="Garamond" w:eastAsia="Times New Roman" w:hAnsi="Garamond"/>
          <w:color w:val="41A151"/>
          <w:shd w:val="clear" w:color="auto" w:fill="C9F3CD"/>
        </w:rPr>
        <w:t>else</w:t>
      </w:r>
      <w:r w:rsidR="00332A5E">
        <w:rPr>
          <w:rFonts w:ascii="Garamond" w:eastAsia="Times New Roman" w:hAnsi="Garamond"/>
        </w:rPr>
        <w:t>]}I{[</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do not intend that this letter shall serve in any respect as a Will, nor shall the provisions of this letter modify, amend or alter any of the provisions of a Will or a Trust executed by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]}us{[</w:t>
      </w:r>
      <w:r w:rsidR="00332A5E">
        <w:rPr>
          <w:rStyle w:val="Strong"/>
          <w:rFonts w:ascii="Garamond" w:eastAsia="Times New Roman" w:hAnsi="Garamond"/>
          <w:color w:val="41A151"/>
          <w:shd w:val="clear" w:color="auto" w:fill="C9F3CD"/>
        </w:rPr>
        <w:t>else</w:t>
      </w:r>
      <w:r w:rsidR="00332A5E">
        <w:rPr>
          <w:rFonts w:ascii="Garamond" w:eastAsia="Times New Roman" w:hAnsi="Garamond"/>
        </w:rPr>
        <w:t>]}me{[</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whether they were signed prior or subsequent to the date of this letter.</w:t>
      </w:r>
    </w:p>
    <w:p w14:paraId="01B58E1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D181CF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11CC9B9" w14:textId="1E3D3AB5" w:rsidR="0054422F" w:rsidRPr="00991378" w:rsidRDefault="0054422F" w:rsidP="004E20EF">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DISTRIBUTION OF PERSONAL PROPERTY</w:t>
      </w:r>
    </w:p>
    <w:p w14:paraId="1873850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2C426D1" w14:textId="0A713A92"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]}We{[</w:t>
      </w:r>
      <w:r w:rsidR="00332A5E">
        <w:rPr>
          <w:rStyle w:val="Strong"/>
          <w:rFonts w:ascii="Garamond" w:eastAsia="Times New Roman" w:hAnsi="Garamond"/>
          <w:color w:val="41A151"/>
          <w:shd w:val="clear" w:color="auto" w:fill="C9F3CD"/>
        </w:rPr>
        <w:t>else</w:t>
      </w:r>
      <w:r w:rsidR="00332A5E">
        <w:rPr>
          <w:rFonts w:ascii="Garamond" w:eastAsia="Times New Roman" w:hAnsi="Garamond"/>
        </w:rPr>
        <w:t>]}I{[</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have attached as </w:t>
      </w:r>
      <w:r w:rsidRPr="00991378">
        <w:rPr>
          <w:rFonts w:ascii="Garamond" w:hAnsi="Garamond" w:cs="Arial"/>
          <w:b/>
          <w:bCs/>
          <w:spacing w:val="-3"/>
        </w:rPr>
        <w:t>EXHIBITS "A" and "B"</w:t>
      </w:r>
      <w:r w:rsidRPr="00991378">
        <w:rPr>
          <w:rFonts w:ascii="Garamond" w:hAnsi="Garamond" w:cs="Arial"/>
          <w:spacing w:val="-3"/>
        </w:rPr>
        <w:t xml:space="preserve"> to this letter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personal wishes concerning distribution of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personal property, and/or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]}I{[</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have completed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tangible personal property designation list herein.</w:t>
      </w:r>
    </w:p>
    <w:p w14:paraId="5A11EF0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D0B286E"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301B007E" w14:textId="2E01F02C" w:rsidR="0054422F" w:rsidRPr="00991378" w:rsidRDefault="0054422F" w:rsidP="004E20EF">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FUNERAL INSTRUCTIONS</w:t>
      </w:r>
    </w:p>
    <w:p w14:paraId="16EEB76B"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EFF4EF3" w14:textId="38323219" w:rsidR="0054422F" w:rsidRPr="00991378" w:rsidRDefault="00332A5E" w:rsidP="0054422F">
      <w:pPr>
        <w:widowControl/>
        <w:tabs>
          <w:tab w:val="left" w:pos="-720"/>
        </w:tabs>
        <w:suppressAutoHyphens/>
        <w:spacing w:line="240" w:lineRule="atLeast"/>
        <w:jc w:val="both"/>
        <w:rPr>
          <w:rFonts w:ascii="Garamond" w:hAnsi="Garamond" w:cs="Arial"/>
          <w:spacing w:val="-3"/>
        </w:rPr>
      </w:pPr>
      <w:r>
        <w:rPr>
          <w:rFonts w:ascii="Garamond" w:hAnsi="Garamond" w:cs="Arial"/>
          <w:spacing w:val="-3"/>
        </w:rPr>
        <w:lastRenderedPageBreak/>
        <w:tab/>
      </w: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Pr>
          <w:rFonts w:ascii="Garamond" w:eastAsia="Times New Roman" w:hAnsi="Garamond"/>
        </w:rPr>
        <w:t>]}We{[</w:t>
      </w:r>
      <w:r>
        <w:rPr>
          <w:rStyle w:val="Strong"/>
          <w:rFonts w:ascii="Garamond" w:eastAsia="Times New Roman" w:hAnsi="Garamond"/>
          <w:color w:val="41A151"/>
          <w:shd w:val="clear" w:color="auto" w:fill="C9F3CD"/>
        </w:rPr>
        <w:t>else</w:t>
      </w:r>
      <w:r>
        <w:rPr>
          <w:rFonts w:ascii="Garamond" w:eastAsia="Times New Roman" w:hAnsi="Garamond"/>
        </w:rPr>
        <w:t>]}I{[</w:t>
      </w:r>
      <w:r>
        <w:rPr>
          <w:rStyle w:val="Strong"/>
          <w:rFonts w:ascii="Garamond" w:eastAsia="Times New Roman" w:hAnsi="Garamond"/>
          <w:color w:val="41A151"/>
          <w:shd w:val="clear" w:color="auto" w:fill="C9F3CD"/>
        </w:rPr>
        <w:t>endif</w:t>
      </w:r>
      <w:r>
        <w:rPr>
          <w:rFonts w:ascii="Garamond" w:eastAsia="Times New Roman" w:hAnsi="Garamond"/>
        </w:rPr>
        <w:t>]}</w:t>
      </w:r>
      <w:r w:rsidR="0054422F" w:rsidRPr="00991378">
        <w:rPr>
          <w:rFonts w:ascii="Garamond" w:hAnsi="Garamond" w:cs="Arial"/>
          <w:spacing w:val="-3"/>
        </w:rPr>
        <w:t xml:space="preserve"> have attached as </w:t>
      </w:r>
      <w:r w:rsidR="0054422F" w:rsidRPr="00991378">
        <w:rPr>
          <w:rFonts w:ascii="Garamond" w:hAnsi="Garamond" w:cs="Arial"/>
          <w:b/>
          <w:bCs/>
          <w:spacing w:val="-3"/>
        </w:rPr>
        <w:t>EXHIBITS "C"</w:t>
      </w:r>
      <w:r w:rsidR="0054422F" w:rsidRPr="00991378">
        <w:rPr>
          <w:rFonts w:ascii="Garamond" w:hAnsi="Garamond" w:cs="Arial"/>
          <w:spacing w:val="-3"/>
        </w:rPr>
        <w:t xml:space="preserve"> </w:t>
      </w:r>
      <w:r w:rsidR="0054422F" w:rsidRPr="00991378">
        <w:rPr>
          <w:rFonts w:ascii="Garamond" w:hAnsi="Garamond" w:cs="Arial"/>
          <w:b/>
          <w:bCs/>
          <w:spacing w:val="-3"/>
        </w:rPr>
        <w:t>and "D"</w:t>
      </w:r>
      <w:r w:rsidR="0054422F" w:rsidRPr="00991378">
        <w:rPr>
          <w:rFonts w:ascii="Garamond" w:hAnsi="Garamond" w:cs="Arial"/>
          <w:spacing w:val="-3"/>
        </w:rPr>
        <w:t xml:space="preserve"> to this letter </w:t>
      </w: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Pr>
          <w:rFonts w:ascii="Garamond" w:eastAsia="Times New Roman" w:hAnsi="Garamond"/>
        </w:rPr>
        <w:t>]}our{[</w:t>
      </w:r>
      <w:r>
        <w:rPr>
          <w:rStyle w:val="Strong"/>
          <w:rFonts w:ascii="Garamond" w:eastAsia="Times New Roman" w:hAnsi="Garamond"/>
          <w:color w:val="41A151"/>
          <w:shd w:val="clear" w:color="auto" w:fill="C9F3CD"/>
        </w:rPr>
        <w:t>else</w:t>
      </w:r>
      <w:r>
        <w:rPr>
          <w:rFonts w:ascii="Garamond" w:eastAsia="Times New Roman" w:hAnsi="Garamond"/>
        </w:rPr>
        <w:t>]}my{[</w:t>
      </w:r>
      <w:r>
        <w:rPr>
          <w:rStyle w:val="Strong"/>
          <w:rFonts w:ascii="Garamond" w:eastAsia="Times New Roman" w:hAnsi="Garamond"/>
          <w:color w:val="41A151"/>
          <w:shd w:val="clear" w:color="auto" w:fill="C9F3CD"/>
        </w:rPr>
        <w:t>endif</w:t>
      </w:r>
      <w:r>
        <w:rPr>
          <w:rFonts w:ascii="Garamond" w:eastAsia="Times New Roman" w:hAnsi="Garamond"/>
        </w:rPr>
        <w:t xml:space="preserve">]} </w:t>
      </w:r>
      <w:r w:rsidR="0054422F" w:rsidRPr="00991378">
        <w:rPr>
          <w:rFonts w:ascii="Garamond" w:hAnsi="Garamond" w:cs="Arial"/>
          <w:spacing w:val="-3"/>
        </w:rPr>
        <w:t>personal wishes concerning last rites, cremation and/or burial services.</w:t>
      </w:r>
    </w:p>
    <w:p w14:paraId="03849A4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11F025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DA88835" w14:textId="1B67873A" w:rsidR="0054422F" w:rsidRPr="00991378" w:rsidRDefault="0054422F" w:rsidP="004E20EF">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OTHER DIRECTIONS</w:t>
      </w:r>
    </w:p>
    <w:p w14:paraId="757E4E9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999E215" w14:textId="3E36C2BA"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]}We{[</w:t>
      </w:r>
      <w:r w:rsidR="00332A5E">
        <w:rPr>
          <w:rStyle w:val="Strong"/>
          <w:rFonts w:ascii="Garamond" w:eastAsia="Times New Roman" w:hAnsi="Garamond"/>
          <w:color w:val="41A151"/>
          <w:shd w:val="clear" w:color="auto" w:fill="C9F3CD"/>
        </w:rPr>
        <w:t>else</w:t>
      </w:r>
      <w:r w:rsidR="00332A5E">
        <w:rPr>
          <w:rFonts w:ascii="Garamond" w:eastAsia="Times New Roman" w:hAnsi="Garamond"/>
        </w:rPr>
        <w:t>]}I{[</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have attached as </w:t>
      </w:r>
      <w:r w:rsidRPr="00991378">
        <w:rPr>
          <w:rFonts w:ascii="Garamond" w:hAnsi="Garamond" w:cs="Arial"/>
          <w:b/>
          <w:bCs/>
          <w:spacing w:val="-3"/>
        </w:rPr>
        <w:t>EXHIBITS "E" and "F"</w:t>
      </w:r>
      <w:r w:rsidRPr="00991378">
        <w:rPr>
          <w:rFonts w:ascii="Garamond" w:hAnsi="Garamond" w:cs="Arial"/>
          <w:spacing w:val="-3"/>
        </w:rPr>
        <w:t xml:space="preserve"> to this letter </w:t>
      </w:r>
      <w:r w:rsidR="00332A5E">
        <w:rPr>
          <w:rFonts w:ascii="Garamond" w:eastAsia="Times New Roman" w:hAnsi="Garamond"/>
        </w:rPr>
        <w:t>{[</w:t>
      </w:r>
      <w:r w:rsidR="00332A5E">
        <w:rPr>
          <w:rStyle w:val="Strong"/>
          <w:rFonts w:ascii="Garamond" w:eastAsia="Times New Roman" w:hAnsi="Garamond"/>
          <w:color w:val="41A151"/>
          <w:shd w:val="clear" w:color="auto" w:fill="C9F3CD"/>
        </w:rPr>
        <w:t>if</w:t>
      </w:r>
      <w:r w:rsidR="00332A5E">
        <w:rPr>
          <w:rFonts w:ascii="Garamond" w:eastAsia="Times New Roman" w:hAnsi="Garamond"/>
          <w:color w:val="2157AD"/>
          <w:shd w:val="clear" w:color="auto" w:fill="C9F3CD"/>
        </w:rPr>
        <w:t xml:space="preserve"> </w:t>
      </w:r>
      <w:r w:rsidR="004C2249">
        <w:rPr>
          <w:rFonts w:ascii="Garamond" w:eastAsia="Times New Roman" w:hAnsi="Garamond"/>
          <w:color w:val="2157AD"/>
          <w:shd w:val="clear" w:color="auto" w:fill="C9F3CD"/>
        </w:rPr>
        <w:t>MarriedTF &amp;&amp; JointOrSinglePlan == "Joint"</w:t>
      </w:r>
      <w:r w:rsidR="00332A5E">
        <w:rPr>
          <w:rFonts w:ascii="Garamond" w:eastAsia="Times New Roman" w:hAnsi="Garamond"/>
        </w:rPr>
        <w:t>]}our{[</w:t>
      </w:r>
      <w:r w:rsidR="00332A5E">
        <w:rPr>
          <w:rStyle w:val="Strong"/>
          <w:rFonts w:ascii="Garamond" w:eastAsia="Times New Roman" w:hAnsi="Garamond"/>
          <w:color w:val="41A151"/>
          <w:shd w:val="clear" w:color="auto" w:fill="C9F3CD"/>
        </w:rPr>
        <w:t>else</w:t>
      </w:r>
      <w:r w:rsidR="00332A5E">
        <w:rPr>
          <w:rFonts w:ascii="Garamond" w:eastAsia="Times New Roman" w:hAnsi="Garamond"/>
        </w:rPr>
        <w:t>]}my{[</w:t>
      </w:r>
      <w:r w:rsidR="00332A5E">
        <w:rPr>
          <w:rStyle w:val="Strong"/>
          <w:rFonts w:ascii="Garamond" w:eastAsia="Times New Roman" w:hAnsi="Garamond"/>
          <w:color w:val="41A151"/>
          <w:shd w:val="clear" w:color="auto" w:fill="C9F3CD"/>
        </w:rPr>
        <w:t>endif</w:t>
      </w:r>
      <w:r w:rsidR="00332A5E">
        <w:rPr>
          <w:rFonts w:ascii="Garamond" w:eastAsia="Times New Roman" w:hAnsi="Garamond"/>
        </w:rPr>
        <w:t>]}</w:t>
      </w:r>
      <w:r w:rsidRPr="00991378">
        <w:rPr>
          <w:rFonts w:ascii="Garamond" w:hAnsi="Garamond" w:cs="Arial"/>
          <w:spacing w:val="-3"/>
        </w:rPr>
        <w:t xml:space="preserve"> personal wishes concerning other matters.</w:t>
      </w:r>
    </w:p>
    <w:p w14:paraId="6F82F068"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775E7828"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0D4DA924" w14:textId="6F60BDD2" w:rsidR="0054422F" w:rsidRPr="00991378" w:rsidRDefault="0054422F" w:rsidP="003A3E6F">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7E348B91" w14:textId="43C2CC1D"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40DB2F63" w14:textId="726754A2" w:rsidR="0054422F" w:rsidRPr="00991378" w:rsidRDefault="0054422F" w:rsidP="00B96D22">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DISTRIBUTION OF TANGIBLE PERSONAL PROPERTY</w:t>
      </w:r>
    </w:p>
    <w:p w14:paraId="33B5D097" w14:textId="0126AF7C" w:rsidR="0054422F" w:rsidRPr="00991378" w:rsidRDefault="0054422F" w:rsidP="00B96D22">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EXHIBIT "A"</w:t>
      </w:r>
    </w:p>
    <w:p w14:paraId="611012B6" w14:textId="6415095F" w:rsidR="0054422F" w:rsidRPr="00991378" w:rsidRDefault="00BE030A" w:rsidP="00B96D22">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w:t>
      </w:r>
      <w:r w:rsidR="004C2249">
        <w:rPr>
          <w:rFonts w:ascii="Garamond" w:hAnsi="Garamond" w:cs="Arial"/>
          <w:b/>
          <w:bCs/>
          <w:noProof/>
          <w:color w:val="2157AD"/>
          <w:spacing w:val="-3"/>
          <w:u w:val="single"/>
          <w:shd w:val="clear" w:color="auto" w:fill="C9E1F3"/>
        </w:rPr>
        <w:t>TrueSingleSettlor.</w:t>
      </w:r>
      <w:r w:rsidRPr="00991378">
        <w:rPr>
          <w:rFonts w:ascii="Garamond" w:hAnsi="Garamond" w:cs="Arial"/>
          <w:b/>
          <w:bCs/>
          <w:noProof/>
          <w:color w:val="2157AD"/>
          <w:spacing w:val="-3"/>
          <w:u w:val="single"/>
          <w:shd w:val="clear" w:color="auto" w:fill="C9E1F3"/>
        </w:rPr>
        <w:t>Gender.HusbandWife|upper|else: "HUSBAND"</w:t>
      </w:r>
      <w:r w:rsidRPr="00991378">
        <w:rPr>
          <w:rFonts w:ascii="Garamond" w:hAnsi="Garamond" w:cs="Arial"/>
          <w:b/>
          <w:bCs/>
          <w:spacing w:val="-3"/>
          <w:u w:val="single"/>
        </w:rPr>
        <w:t>]}</w:t>
      </w:r>
    </w:p>
    <w:p w14:paraId="40AAB280" w14:textId="77777777" w:rsidR="0054422F" w:rsidRPr="00991378" w:rsidRDefault="0054422F" w:rsidP="00B96D22">
      <w:pPr>
        <w:widowControl/>
        <w:tabs>
          <w:tab w:val="left" w:pos="-720"/>
        </w:tabs>
        <w:suppressAutoHyphens/>
        <w:spacing w:line="240" w:lineRule="atLeast"/>
        <w:jc w:val="center"/>
        <w:rPr>
          <w:rFonts w:ascii="Garamond" w:hAnsi="Garamond" w:cs="Arial"/>
          <w:spacing w:val="-3"/>
        </w:rPr>
      </w:pPr>
    </w:p>
    <w:p w14:paraId="6F8E9EEE" w14:textId="77777777" w:rsidR="0054422F" w:rsidRPr="00991378" w:rsidRDefault="0054422F" w:rsidP="0054422F">
      <w:pPr>
        <w:widowControl/>
        <w:tabs>
          <w:tab w:val="right" w:pos="9360"/>
        </w:tabs>
        <w:suppressAutoHyphens/>
        <w:spacing w:line="240" w:lineRule="atLeast"/>
        <w:jc w:val="both"/>
        <w:rPr>
          <w:rFonts w:ascii="Garamond" w:hAnsi="Garamond" w:cs="Arial"/>
          <w:spacing w:val="-3"/>
        </w:rPr>
      </w:pPr>
      <w:r w:rsidRPr="00991378">
        <w:rPr>
          <w:rFonts w:ascii="Garamond" w:hAnsi="Garamond" w:cs="Arial"/>
          <w:b/>
          <w:bCs/>
          <w:spacing w:val="-3"/>
          <w:u w:val="single"/>
        </w:rPr>
        <w:t>DESCRIPTION OF PROPERTY</w:t>
      </w:r>
      <w:r w:rsidRPr="00991378">
        <w:rPr>
          <w:rFonts w:ascii="Garamond" w:hAnsi="Garamond" w:cs="Arial"/>
          <w:spacing w:val="-3"/>
        </w:rPr>
        <w:t>:</w:t>
      </w:r>
      <w:r w:rsidRPr="00991378">
        <w:rPr>
          <w:rFonts w:ascii="Garamond" w:hAnsi="Garamond" w:cs="Arial"/>
          <w:b/>
          <w:bCs/>
          <w:spacing w:val="-3"/>
        </w:rPr>
        <w:tab/>
      </w:r>
      <w:r w:rsidRPr="00991378">
        <w:rPr>
          <w:rFonts w:ascii="Garamond" w:hAnsi="Garamond" w:cs="Arial"/>
          <w:b/>
          <w:bCs/>
          <w:spacing w:val="-3"/>
          <w:u w:val="single"/>
        </w:rPr>
        <w:t>BENEFICIARIES NAMES</w:t>
      </w:r>
      <w:r w:rsidRPr="00991378">
        <w:rPr>
          <w:rFonts w:ascii="Garamond" w:hAnsi="Garamond" w:cs="Arial"/>
          <w:spacing w:val="-3"/>
        </w:rPr>
        <w:t>:</w:t>
      </w:r>
    </w:p>
    <w:p w14:paraId="4D7406C6"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3ACD6AA7"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7734AC93" w14:textId="4DAF46BD" w:rsidR="0054422F" w:rsidRPr="00991378" w:rsidRDefault="0054422F" w:rsidP="00006D03">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75816E31" w14:textId="36BC05E4"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016D52BA" w14:textId="792B0742" w:rsidR="0054422F" w:rsidRPr="00991378" w:rsidRDefault="0054422F" w:rsidP="00DC6E05">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DISTRIBUTION OF TANGIBLE PERSONAL PROPERTY</w:t>
      </w:r>
    </w:p>
    <w:p w14:paraId="5A0B6609" w14:textId="5002F84E" w:rsidR="0054422F" w:rsidRPr="00991378" w:rsidRDefault="0054422F" w:rsidP="00DC6E05">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EXHIBIT "B"</w:t>
      </w:r>
    </w:p>
    <w:p w14:paraId="02565784" w14:textId="7994796B" w:rsidR="0054422F" w:rsidRPr="00991378" w:rsidRDefault="00FD659C" w:rsidP="00DC6E05">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w:t>
      </w:r>
      <w:r w:rsidRPr="00991378">
        <w:rPr>
          <w:rFonts w:ascii="Garamond" w:hAnsi="Garamond" w:cs="Arial"/>
          <w:b/>
          <w:bCs/>
          <w:noProof/>
          <w:color w:val="2157AD"/>
          <w:spacing w:val="-3"/>
          <w:u w:val="single"/>
          <w:shd w:val="clear" w:color="auto" w:fill="C9E1F3"/>
        </w:rPr>
        <w:t>Spouse.Gender.HusbandWife|upper|else: "WIFE"</w:t>
      </w:r>
      <w:r w:rsidRPr="00991378">
        <w:rPr>
          <w:rFonts w:ascii="Garamond" w:hAnsi="Garamond" w:cs="Arial"/>
          <w:b/>
          <w:bCs/>
          <w:spacing w:val="-3"/>
          <w:u w:val="single"/>
        </w:rPr>
        <w:t>]}</w:t>
      </w:r>
    </w:p>
    <w:p w14:paraId="456825A4" w14:textId="77777777" w:rsidR="0054422F" w:rsidRPr="00991378" w:rsidRDefault="0054422F" w:rsidP="00DC6E05">
      <w:pPr>
        <w:widowControl/>
        <w:tabs>
          <w:tab w:val="left" w:pos="-720"/>
        </w:tabs>
        <w:suppressAutoHyphens/>
        <w:spacing w:line="240" w:lineRule="atLeast"/>
        <w:jc w:val="center"/>
        <w:rPr>
          <w:rFonts w:ascii="Garamond" w:hAnsi="Garamond" w:cs="Arial"/>
          <w:spacing w:val="-3"/>
        </w:rPr>
      </w:pPr>
    </w:p>
    <w:p w14:paraId="4778D162" w14:textId="77777777" w:rsidR="0054422F" w:rsidRPr="00991378" w:rsidRDefault="0054422F" w:rsidP="0054422F">
      <w:pPr>
        <w:widowControl/>
        <w:tabs>
          <w:tab w:val="right" w:pos="9360"/>
        </w:tabs>
        <w:suppressAutoHyphens/>
        <w:spacing w:line="240" w:lineRule="atLeast"/>
        <w:jc w:val="both"/>
        <w:rPr>
          <w:rFonts w:ascii="Garamond" w:hAnsi="Garamond" w:cs="Arial"/>
          <w:spacing w:val="-3"/>
        </w:rPr>
      </w:pPr>
      <w:r w:rsidRPr="00991378">
        <w:rPr>
          <w:rFonts w:ascii="Garamond" w:hAnsi="Garamond" w:cs="Arial"/>
          <w:b/>
          <w:bCs/>
          <w:spacing w:val="-3"/>
          <w:u w:val="single"/>
        </w:rPr>
        <w:t>DESCRIPTION OF PROPERTY</w:t>
      </w:r>
      <w:r w:rsidRPr="00991378">
        <w:rPr>
          <w:rFonts w:ascii="Garamond" w:hAnsi="Garamond" w:cs="Arial"/>
          <w:b/>
          <w:bCs/>
          <w:spacing w:val="-3"/>
        </w:rPr>
        <w:tab/>
      </w:r>
      <w:r w:rsidRPr="00991378">
        <w:rPr>
          <w:rFonts w:ascii="Garamond" w:hAnsi="Garamond" w:cs="Arial"/>
          <w:b/>
          <w:bCs/>
          <w:spacing w:val="-3"/>
          <w:u w:val="single"/>
        </w:rPr>
        <w:t>BENEFICIARIES NAMES</w:t>
      </w:r>
      <w:r w:rsidRPr="00991378">
        <w:rPr>
          <w:rFonts w:ascii="Garamond" w:hAnsi="Garamond" w:cs="Arial"/>
          <w:spacing w:val="-3"/>
        </w:rPr>
        <w:t>:</w:t>
      </w:r>
    </w:p>
    <w:p w14:paraId="01056E0E"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0010A4D9"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85BAD35" w14:textId="62052CB6" w:rsidR="0054422F" w:rsidRPr="00991378" w:rsidRDefault="0054422F" w:rsidP="008521DF">
            <w:pPr>
              <w:widowControl/>
              <w:tabs>
                <w:tab w:val="center" w:pos="4560"/>
              </w:tabs>
              <w:suppressAutoHyphens/>
              <w:spacing w:before="90" w:after="54" w:line="259"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DISTRIBUTION OF TANGIBLE PERSONAL PROPERTY LIST</w:t>
            </w:r>
          </w:p>
        </w:tc>
      </w:tr>
    </w:tbl>
    <w:p w14:paraId="0068345C" w14:textId="77777777" w:rsidR="004B58CE" w:rsidRPr="00991378" w:rsidRDefault="004B58CE" w:rsidP="0054422F">
      <w:pPr>
        <w:widowControl/>
        <w:tabs>
          <w:tab w:val="left" w:pos="-720"/>
        </w:tabs>
        <w:suppressAutoHyphens/>
        <w:spacing w:line="259" w:lineRule="atLeast"/>
        <w:jc w:val="both"/>
        <w:rPr>
          <w:rFonts w:ascii="Garamond" w:hAnsi="Garamond" w:cs="Arial"/>
          <w:spacing w:val="-3"/>
          <w:sz w:val="28"/>
          <w:szCs w:val="28"/>
        </w:rPr>
      </w:pPr>
    </w:p>
    <w:p w14:paraId="626B0AD6"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p w14:paraId="3F8BA906"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58D4E40B" w14:textId="77777777" w:rsidTr="0077620A">
        <w:tc>
          <w:tcPr>
            <w:tcW w:w="4606" w:type="dxa"/>
            <w:tcBorders>
              <w:top w:val="nil"/>
              <w:left w:val="nil"/>
              <w:bottom w:val="nil"/>
              <w:right w:val="nil"/>
            </w:tcBorders>
          </w:tcPr>
          <w:p w14:paraId="6BE0276A" w14:textId="7B91228C"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1154FE5A"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04AE8B74"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3728A2EE"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2CFF4A5F"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5CCB9FA8" w14:textId="77777777" w:rsidTr="0077620A">
        <w:tc>
          <w:tcPr>
            <w:tcW w:w="4606" w:type="dxa"/>
            <w:tcBorders>
              <w:top w:val="single" w:sz="7" w:space="0" w:color="auto"/>
              <w:left w:val="double" w:sz="7" w:space="0" w:color="auto"/>
              <w:bottom w:val="nil"/>
              <w:right w:val="nil"/>
            </w:tcBorders>
          </w:tcPr>
          <w:p w14:paraId="7A3D696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101E5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C17E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2108E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05FF8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9BEFB6A" w14:textId="77777777" w:rsidTr="0077620A">
        <w:tc>
          <w:tcPr>
            <w:tcW w:w="4606" w:type="dxa"/>
            <w:tcBorders>
              <w:top w:val="single" w:sz="7" w:space="0" w:color="auto"/>
              <w:left w:val="double" w:sz="7" w:space="0" w:color="auto"/>
              <w:bottom w:val="nil"/>
              <w:right w:val="nil"/>
            </w:tcBorders>
          </w:tcPr>
          <w:p w14:paraId="0AB8D33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LIVING ROOM</w:t>
            </w:r>
          </w:p>
        </w:tc>
        <w:tc>
          <w:tcPr>
            <w:tcW w:w="1150" w:type="dxa"/>
            <w:tcBorders>
              <w:top w:val="single" w:sz="7" w:space="0" w:color="auto"/>
              <w:left w:val="single" w:sz="7" w:space="0" w:color="auto"/>
              <w:bottom w:val="nil"/>
              <w:right w:val="nil"/>
            </w:tcBorders>
          </w:tcPr>
          <w:p w14:paraId="6F8C918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B7644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8F8E7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A58BF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1950AC2" w14:textId="77777777" w:rsidTr="0077620A">
        <w:tc>
          <w:tcPr>
            <w:tcW w:w="4606" w:type="dxa"/>
            <w:tcBorders>
              <w:top w:val="single" w:sz="7" w:space="0" w:color="auto"/>
              <w:left w:val="double" w:sz="7" w:space="0" w:color="auto"/>
              <w:bottom w:val="nil"/>
              <w:right w:val="nil"/>
            </w:tcBorders>
          </w:tcPr>
          <w:p w14:paraId="7EBFCC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19FC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E6739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DECE93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4BB54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0012622" w14:textId="77777777" w:rsidTr="0077620A">
        <w:tc>
          <w:tcPr>
            <w:tcW w:w="4606" w:type="dxa"/>
            <w:tcBorders>
              <w:top w:val="single" w:sz="7" w:space="0" w:color="auto"/>
              <w:left w:val="double" w:sz="7" w:space="0" w:color="auto"/>
              <w:bottom w:val="nil"/>
              <w:right w:val="nil"/>
            </w:tcBorders>
          </w:tcPr>
          <w:p w14:paraId="0DCA949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FB4003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779D6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1E9C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95BC0D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A5F2E48" w14:textId="77777777" w:rsidTr="0077620A">
        <w:tc>
          <w:tcPr>
            <w:tcW w:w="4606" w:type="dxa"/>
            <w:tcBorders>
              <w:top w:val="single" w:sz="7" w:space="0" w:color="auto"/>
              <w:left w:val="double" w:sz="7" w:space="0" w:color="auto"/>
              <w:bottom w:val="nil"/>
              <w:right w:val="nil"/>
            </w:tcBorders>
          </w:tcPr>
          <w:p w14:paraId="7720CB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1D96A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29E45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4294BE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F527B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3C1B920" w14:textId="77777777" w:rsidTr="0077620A">
        <w:tc>
          <w:tcPr>
            <w:tcW w:w="4606" w:type="dxa"/>
            <w:tcBorders>
              <w:top w:val="single" w:sz="7" w:space="0" w:color="auto"/>
              <w:left w:val="double" w:sz="7" w:space="0" w:color="auto"/>
              <w:bottom w:val="nil"/>
              <w:right w:val="nil"/>
            </w:tcBorders>
          </w:tcPr>
          <w:p w14:paraId="507F4E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EE0720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3824A9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74152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85BC5D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DDB9F78" w14:textId="77777777" w:rsidTr="0077620A">
        <w:tc>
          <w:tcPr>
            <w:tcW w:w="4606" w:type="dxa"/>
            <w:tcBorders>
              <w:top w:val="single" w:sz="7" w:space="0" w:color="auto"/>
              <w:left w:val="double" w:sz="7" w:space="0" w:color="auto"/>
              <w:bottom w:val="nil"/>
              <w:right w:val="nil"/>
            </w:tcBorders>
          </w:tcPr>
          <w:p w14:paraId="09E7C94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C2296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F536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32B97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402E36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F277AD2" w14:textId="77777777" w:rsidTr="0077620A">
        <w:tc>
          <w:tcPr>
            <w:tcW w:w="4606" w:type="dxa"/>
            <w:tcBorders>
              <w:top w:val="single" w:sz="7" w:space="0" w:color="auto"/>
              <w:left w:val="double" w:sz="7" w:space="0" w:color="auto"/>
              <w:bottom w:val="nil"/>
              <w:right w:val="nil"/>
            </w:tcBorders>
          </w:tcPr>
          <w:p w14:paraId="2D81946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2672F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115D8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3002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2E8FC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8708143" w14:textId="77777777" w:rsidTr="0077620A">
        <w:tc>
          <w:tcPr>
            <w:tcW w:w="4606" w:type="dxa"/>
            <w:tcBorders>
              <w:top w:val="single" w:sz="7" w:space="0" w:color="auto"/>
              <w:left w:val="double" w:sz="7" w:space="0" w:color="auto"/>
              <w:bottom w:val="nil"/>
              <w:right w:val="nil"/>
            </w:tcBorders>
          </w:tcPr>
          <w:p w14:paraId="189F92B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CD75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127D12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8F893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08F670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7E6A78D" w14:textId="77777777" w:rsidTr="0077620A">
        <w:tc>
          <w:tcPr>
            <w:tcW w:w="4606" w:type="dxa"/>
            <w:tcBorders>
              <w:top w:val="single" w:sz="7" w:space="0" w:color="auto"/>
              <w:left w:val="double" w:sz="7" w:space="0" w:color="auto"/>
              <w:bottom w:val="nil"/>
              <w:right w:val="nil"/>
            </w:tcBorders>
          </w:tcPr>
          <w:p w14:paraId="4F1BBBA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FA1C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73594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D7EC29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2FB25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7BACB48" w14:textId="77777777" w:rsidTr="0077620A">
        <w:tc>
          <w:tcPr>
            <w:tcW w:w="4606" w:type="dxa"/>
            <w:tcBorders>
              <w:top w:val="single" w:sz="7" w:space="0" w:color="auto"/>
              <w:left w:val="double" w:sz="7" w:space="0" w:color="auto"/>
              <w:bottom w:val="nil"/>
              <w:right w:val="nil"/>
            </w:tcBorders>
          </w:tcPr>
          <w:p w14:paraId="66B6CA4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D79FE1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C15E0C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5DB2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B8927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456000A" w14:textId="77777777" w:rsidTr="0077620A">
        <w:tc>
          <w:tcPr>
            <w:tcW w:w="4606" w:type="dxa"/>
            <w:tcBorders>
              <w:top w:val="single" w:sz="7" w:space="0" w:color="auto"/>
              <w:left w:val="double" w:sz="7" w:space="0" w:color="auto"/>
              <w:bottom w:val="nil"/>
              <w:right w:val="nil"/>
            </w:tcBorders>
          </w:tcPr>
          <w:p w14:paraId="741549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B52E2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B8513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110D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F4AD18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76A2623" w14:textId="77777777" w:rsidTr="0077620A">
        <w:tc>
          <w:tcPr>
            <w:tcW w:w="4606" w:type="dxa"/>
            <w:tcBorders>
              <w:top w:val="single" w:sz="7" w:space="0" w:color="auto"/>
              <w:left w:val="double" w:sz="7" w:space="0" w:color="auto"/>
              <w:bottom w:val="nil"/>
              <w:right w:val="nil"/>
            </w:tcBorders>
          </w:tcPr>
          <w:p w14:paraId="124C562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DINING ROOM</w:t>
            </w:r>
          </w:p>
        </w:tc>
        <w:tc>
          <w:tcPr>
            <w:tcW w:w="1150" w:type="dxa"/>
            <w:tcBorders>
              <w:top w:val="single" w:sz="7" w:space="0" w:color="auto"/>
              <w:left w:val="single" w:sz="7" w:space="0" w:color="auto"/>
              <w:bottom w:val="nil"/>
              <w:right w:val="nil"/>
            </w:tcBorders>
          </w:tcPr>
          <w:p w14:paraId="1592CE5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01EE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12EBA0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8A405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640EA1F" w14:textId="77777777" w:rsidTr="0077620A">
        <w:tc>
          <w:tcPr>
            <w:tcW w:w="4606" w:type="dxa"/>
            <w:tcBorders>
              <w:top w:val="single" w:sz="7" w:space="0" w:color="auto"/>
              <w:left w:val="double" w:sz="7" w:space="0" w:color="auto"/>
              <w:bottom w:val="nil"/>
              <w:right w:val="nil"/>
            </w:tcBorders>
          </w:tcPr>
          <w:p w14:paraId="3E460E4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09E22C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DA9824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AF821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C32DC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74519D8" w14:textId="77777777" w:rsidTr="0077620A">
        <w:tc>
          <w:tcPr>
            <w:tcW w:w="4606" w:type="dxa"/>
            <w:tcBorders>
              <w:top w:val="single" w:sz="7" w:space="0" w:color="auto"/>
              <w:left w:val="double" w:sz="7" w:space="0" w:color="auto"/>
              <w:bottom w:val="nil"/>
              <w:right w:val="nil"/>
            </w:tcBorders>
          </w:tcPr>
          <w:p w14:paraId="03626A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1A6FAA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EAD8D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8EB4C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EB956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B26CA45" w14:textId="77777777" w:rsidTr="0077620A">
        <w:tc>
          <w:tcPr>
            <w:tcW w:w="4606" w:type="dxa"/>
            <w:tcBorders>
              <w:top w:val="single" w:sz="7" w:space="0" w:color="auto"/>
              <w:left w:val="double" w:sz="7" w:space="0" w:color="auto"/>
              <w:bottom w:val="nil"/>
              <w:right w:val="nil"/>
            </w:tcBorders>
          </w:tcPr>
          <w:p w14:paraId="10FD660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4036B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7F12D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01D90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DF0D4F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AD0A95C" w14:textId="77777777" w:rsidTr="0077620A">
        <w:tc>
          <w:tcPr>
            <w:tcW w:w="4606" w:type="dxa"/>
            <w:tcBorders>
              <w:top w:val="single" w:sz="7" w:space="0" w:color="auto"/>
              <w:left w:val="double" w:sz="7" w:space="0" w:color="auto"/>
              <w:bottom w:val="nil"/>
              <w:right w:val="nil"/>
            </w:tcBorders>
          </w:tcPr>
          <w:p w14:paraId="6A2A77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47CE8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FCA44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DAE913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D05992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D735276" w14:textId="77777777" w:rsidTr="0077620A">
        <w:tc>
          <w:tcPr>
            <w:tcW w:w="4606" w:type="dxa"/>
            <w:tcBorders>
              <w:top w:val="single" w:sz="7" w:space="0" w:color="auto"/>
              <w:left w:val="double" w:sz="7" w:space="0" w:color="auto"/>
              <w:bottom w:val="nil"/>
              <w:right w:val="nil"/>
            </w:tcBorders>
          </w:tcPr>
          <w:p w14:paraId="41FDF98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7597D7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F3004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1704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E2646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0720DF7" w14:textId="77777777" w:rsidTr="0077620A">
        <w:tc>
          <w:tcPr>
            <w:tcW w:w="4606" w:type="dxa"/>
            <w:tcBorders>
              <w:top w:val="single" w:sz="7" w:space="0" w:color="auto"/>
              <w:left w:val="double" w:sz="7" w:space="0" w:color="auto"/>
              <w:bottom w:val="nil"/>
              <w:right w:val="nil"/>
            </w:tcBorders>
          </w:tcPr>
          <w:p w14:paraId="7C2F76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3CF56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437B2F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7D893F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AB1C2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38178C1" w14:textId="77777777" w:rsidTr="0077620A">
        <w:tc>
          <w:tcPr>
            <w:tcW w:w="4606" w:type="dxa"/>
            <w:tcBorders>
              <w:top w:val="single" w:sz="7" w:space="0" w:color="auto"/>
              <w:left w:val="double" w:sz="7" w:space="0" w:color="auto"/>
              <w:bottom w:val="nil"/>
              <w:right w:val="nil"/>
            </w:tcBorders>
          </w:tcPr>
          <w:p w14:paraId="028E6E6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2E76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A72DA1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32666C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34184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15553B8" w14:textId="77777777" w:rsidTr="0077620A">
        <w:tc>
          <w:tcPr>
            <w:tcW w:w="4606" w:type="dxa"/>
            <w:tcBorders>
              <w:top w:val="single" w:sz="7" w:space="0" w:color="auto"/>
              <w:left w:val="double" w:sz="7" w:space="0" w:color="auto"/>
              <w:bottom w:val="nil"/>
              <w:right w:val="nil"/>
            </w:tcBorders>
          </w:tcPr>
          <w:p w14:paraId="190237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29E3E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17DB3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54165B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8E918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E1457E5" w14:textId="77777777" w:rsidTr="0077620A">
        <w:tc>
          <w:tcPr>
            <w:tcW w:w="4606" w:type="dxa"/>
            <w:tcBorders>
              <w:top w:val="single" w:sz="7" w:space="0" w:color="auto"/>
              <w:left w:val="double" w:sz="7" w:space="0" w:color="auto"/>
              <w:bottom w:val="nil"/>
              <w:right w:val="nil"/>
            </w:tcBorders>
          </w:tcPr>
          <w:p w14:paraId="1179759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BA1562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773A1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FB0C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F20F2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4D34FBB" w14:textId="77777777" w:rsidTr="0077620A">
        <w:tc>
          <w:tcPr>
            <w:tcW w:w="4606" w:type="dxa"/>
            <w:tcBorders>
              <w:top w:val="single" w:sz="7" w:space="0" w:color="auto"/>
              <w:left w:val="double" w:sz="7" w:space="0" w:color="auto"/>
              <w:bottom w:val="nil"/>
              <w:right w:val="nil"/>
            </w:tcBorders>
          </w:tcPr>
          <w:p w14:paraId="7D7CD84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98353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14DEA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AD8AF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9B94D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6737DE6" w14:textId="77777777" w:rsidTr="0077620A">
        <w:tc>
          <w:tcPr>
            <w:tcW w:w="4606" w:type="dxa"/>
            <w:tcBorders>
              <w:top w:val="single" w:sz="7" w:space="0" w:color="auto"/>
              <w:left w:val="double" w:sz="7" w:space="0" w:color="auto"/>
              <w:bottom w:val="double" w:sz="7" w:space="0" w:color="auto"/>
              <w:right w:val="nil"/>
            </w:tcBorders>
          </w:tcPr>
          <w:p w14:paraId="49A69E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181433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5A0FAB7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263308B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0EE15B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47B1D55E"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p w14:paraId="0C5357E2"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7FF5DF70" w14:textId="77777777" w:rsidTr="0077620A">
        <w:tc>
          <w:tcPr>
            <w:tcW w:w="4606" w:type="dxa"/>
            <w:tcBorders>
              <w:top w:val="nil"/>
              <w:left w:val="nil"/>
              <w:bottom w:val="nil"/>
              <w:right w:val="nil"/>
            </w:tcBorders>
          </w:tcPr>
          <w:p w14:paraId="745F3FAE" w14:textId="09E74C4C"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051AFA77"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77074B45"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6DDF7E10"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31F43083"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128FFC04" w14:textId="77777777" w:rsidTr="0077620A">
        <w:tc>
          <w:tcPr>
            <w:tcW w:w="4606" w:type="dxa"/>
            <w:tcBorders>
              <w:top w:val="single" w:sz="7" w:space="0" w:color="auto"/>
              <w:left w:val="double" w:sz="7" w:space="0" w:color="auto"/>
              <w:bottom w:val="nil"/>
              <w:right w:val="nil"/>
            </w:tcBorders>
          </w:tcPr>
          <w:p w14:paraId="1689C15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DCA6DE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E6640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98FE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65E81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3AE9F95" w14:textId="77777777" w:rsidTr="0077620A">
        <w:tc>
          <w:tcPr>
            <w:tcW w:w="4606" w:type="dxa"/>
            <w:tcBorders>
              <w:top w:val="single" w:sz="7" w:space="0" w:color="auto"/>
              <w:left w:val="double" w:sz="7" w:space="0" w:color="auto"/>
              <w:bottom w:val="nil"/>
              <w:right w:val="nil"/>
            </w:tcBorders>
          </w:tcPr>
          <w:p w14:paraId="38C3E18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FAMILY ROOM</w:t>
            </w:r>
          </w:p>
        </w:tc>
        <w:tc>
          <w:tcPr>
            <w:tcW w:w="1150" w:type="dxa"/>
            <w:tcBorders>
              <w:top w:val="single" w:sz="7" w:space="0" w:color="auto"/>
              <w:left w:val="single" w:sz="7" w:space="0" w:color="auto"/>
              <w:bottom w:val="nil"/>
              <w:right w:val="nil"/>
            </w:tcBorders>
          </w:tcPr>
          <w:p w14:paraId="4DB0854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7F527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EC6F9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380EA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3A48F70" w14:textId="77777777" w:rsidTr="0077620A">
        <w:tc>
          <w:tcPr>
            <w:tcW w:w="4606" w:type="dxa"/>
            <w:tcBorders>
              <w:top w:val="single" w:sz="7" w:space="0" w:color="auto"/>
              <w:left w:val="double" w:sz="7" w:space="0" w:color="auto"/>
              <w:bottom w:val="nil"/>
              <w:right w:val="nil"/>
            </w:tcBorders>
          </w:tcPr>
          <w:p w14:paraId="7D2CE9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EFD19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B83C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D064B6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588940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0F2E3FE" w14:textId="77777777" w:rsidTr="0077620A">
        <w:tc>
          <w:tcPr>
            <w:tcW w:w="4606" w:type="dxa"/>
            <w:tcBorders>
              <w:top w:val="single" w:sz="7" w:space="0" w:color="auto"/>
              <w:left w:val="double" w:sz="7" w:space="0" w:color="auto"/>
              <w:bottom w:val="nil"/>
              <w:right w:val="nil"/>
            </w:tcBorders>
          </w:tcPr>
          <w:p w14:paraId="3B1F97E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614299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8BDB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6BA5B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AC19EB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75C2F04" w14:textId="77777777" w:rsidTr="0077620A">
        <w:tc>
          <w:tcPr>
            <w:tcW w:w="4606" w:type="dxa"/>
            <w:tcBorders>
              <w:top w:val="single" w:sz="7" w:space="0" w:color="auto"/>
              <w:left w:val="double" w:sz="7" w:space="0" w:color="auto"/>
              <w:bottom w:val="nil"/>
              <w:right w:val="nil"/>
            </w:tcBorders>
          </w:tcPr>
          <w:p w14:paraId="412157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721B8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39D6FD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9D90EC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719E46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917684C" w14:textId="77777777" w:rsidTr="0077620A">
        <w:tc>
          <w:tcPr>
            <w:tcW w:w="4606" w:type="dxa"/>
            <w:tcBorders>
              <w:top w:val="single" w:sz="7" w:space="0" w:color="auto"/>
              <w:left w:val="double" w:sz="7" w:space="0" w:color="auto"/>
              <w:bottom w:val="nil"/>
              <w:right w:val="nil"/>
            </w:tcBorders>
          </w:tcPr>
          <w:p w14:paraId="3684800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2F47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E19D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75220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EA773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7A76E8A" w14:textId="77777777" w:rsidTr="0077620A">
        <w:tc>
          <w:tcPr>
            <w:tcW w:w="4606" w:type="dxa"/>
            <w:tcBorders>
              <w:top w:val="single" w:sz="7" w:space="0" w:color="auto"/>
              <w:left w:val="double" w:sz="7" w:space="0" w:color="auto"/>
              <w:bottom w:val="nil"/>
              <w:right w:val="nil"/>
            </w:tcBorders>
          </w:tcPr>
          <w:p w14:paraId="520908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F9B99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F4A1A9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8EA575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1265C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44C64A0" w14:textId="77777777" w:rsidTr="0077620A">
        <w:tc>
          <w:tcPr>
            <w:tcW w:w="4606" w:type="dxa"/>
            <w:tcBorders>
              <w:top w:val="single" w:sz="7" w:space="0" w:color="auto"/>
              <w:left w:val="double" w:sz="7" w:space="0" w:color="auto"/>
              <w:bottom w:val="nil"/>
              <w:right w:val="nil"/>
            </w:tcBorders>
          </w:tcPr>
          <w:p w14:paraId="2D4886F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26E871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40B97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F181B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AD3395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22CF045" w14:textId="77777777" w:rsidTr="0077620A">
        <w:tc>
          <w:tcPr>
            <w:tcW w:w="4606" w:type="dxa"/>
            <w:tcBorders>
              <w:top w:val="single" w:sz="7" w:space="0" w:color="auto"/>
              <w:left w:val="double" w:sz="7" w:space="0" w:color="auto"/>
              <w:bottom w:val="nil"/>
              <w:right w:val="nil"/>
            </w:tcBorders>
          </w:tcPr>
          <w:p w14:paraId="41BD1E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F4E907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07FE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B622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34DFE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655F313" w14:textId="77777777" w:rsidTr="0077620A">
        <w:tc>
          <w:tcPr>
            <w:tcW w:w="4606" w:type="dxa"/>
            <w:tcBorders>
              <w:top w:val="single" w:sz="7" w:space="0" w:color="auto"/>
              <w:left w:val="double" w:sz="7" w:space="0" w:color="auto"/>
              <w:bottom w:val="nil"/>
              <w:right w:val="nil"/>
            </w:tcBorders>
          </w:tcPr>
          <w:p w14:paraId="410A8C3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CB1EB4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9BDFB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E1DF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23D57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66FD30E" w14:textId="77777777" w:rsidTr="0077620A">
        <w:tc>
          <w:tcPr>
            <w:tcW w:w="4606" w:type="dxa"/>
            <w:tcBorders>
              <w:top w:val="single" w:sz="7" w:space="0" w:color="auto"/>
              <w:left w:val="double" w:sz="7" w:space="0" w:color="auto"/>
              <w:bottom w:val="nil"/>
              <w:right w:val="nil"/>
            </w:tcBorders>
          </w:tcPr>
          <w:p w14:paraId="5A5B1B1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2AE62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CCBFA6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851F6B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B71C3C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FEFCE92" w14:textId="77777777" w:rsidTr="0077620A">
        <w:tc>
          <w:tcPr>
            <w:tcW w:w="4606" w:type="dxa"/>
            <w:tcBorders>
              <w:top w:val="single" w:sz="7" w:space="0" w:color="auto"/>
              <w:left w:val="double" w:sz="7" w:space="0" w:color="auto"/>
              <w:bottom w:val="nil"/>
              <w:right w:val="nil"/>
            </w:tcBorders>
          </w:tcPr>
          <w:p w14:paraId="0B0071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AFC716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19688A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705568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2D4FC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7ADAA87" w14:textId="77777777" w:rsidTr="0077620A">
        <w:tc>
          <w:tcPr>
            <w:tcW w:w="4606" w:type="dxa"/>
            <w:tcBorders>
              <w:top w:val="single" w:sz="7" w:space="0" w:color="auto"/>
              <w:left w:val="double" w:sz="7" w:space="0" w:color="auto"/>
              <w:bottom w:val="nil"/>
              <w:right w:val="nil"/>
            </w:tcBorders>
          </w:tcPr>
          <w:p w14:paraId="0DD4AB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2D48AB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DABD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893F1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E98D1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2D16CAF" w14:textId="77777777" w:rsidTr="0077620A">
        <w:tc>
          <w:tcPr>
            <w:tcW w:w="4606" w:type="dxa"/>
            <w:tcBorders>
              <w:top w:val="single" w:sz="7" w:space="0" w:color="auto"/>
              <w:left w:val="double" w:sz="7" w:space="0" w:color="auto"/>
              <w:bottom w:val="nil"/>
              <w:right w:val="nil"/>
            </w:tcBorders>
          </w:tcPr>
          <w:p w14:paraId="5C73F60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KITCHEN</w:t>
            </w:r>
          </w:p>
        </w:tc>
        <w:tc>
          <w:tcPr>
            <w:tcW w:w="1150" w:type="dxa"/>
            <w:tcBorders>
              <w:top w:val="single" w:sz="7" w:space="0" w:color="auto"/>
              <w:left w:val="single" w:sz="7" w:space="0" w:color="auto"/>
              <w:bottom w:val="nil"/>
              <w:right w:val="nil"/>
            </w:tcBorders>
          </w:tcPr>
          <w:p w14:paraId="67B3380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17A10B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2DFBC4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C45F4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48747EA" w14:textId="77777777" w:rsidTr="0077620A">
        <w:tc>
          <w:tcPr>
            <w:tcW w:w="4606" w:type="dxa"/>
            <w:tcBorders>
              <w:top w:val="single" w:sz="7" w:space="0" w:color="auto"/>
              <w:left w:val="double" w:sz="7" w:space="0" w:color="auto"/>
              <w:bottom w:val="nil"/>
              <w:right w:val="nil"/>
            </w:tcBorders>
          </w:tcPr>
          <w:p w14:paraId="5743278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6512BF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111B4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24FECC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F3C39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BAED8A5" w14:textId="77777777" w:rsidTr="0077620A">
        <w:tc>
          <w:tcPr>
            <w:tcW w:w="4606" w:type="dxa"/>
            <w:tcBorders>
              <w:top w:val="single" w:sz="7" w:space="0" w:color="auto"/>
              <w:left w:val="double" w:sz="7" w:space="0" w:color="auto"/>
              <w:bottom w:val="nil"/>
              <w:right w:val="nil"/>
            </w:tcBorders>
          </w:tcPr>
          <w:p w14:paraId="54DE976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640C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B2D99A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F6C1E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1DE63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59908E8" w14:textId="77777777" w:rsidTr="0077620A">
        <w:tc>
          <w:tcPr>
            <w:tcW w:w="4606" w:type="dxa"/>
            <w:tcBorders>
              <w:top w:val="single" w:sz="7" w:space="0" w:color="auto"/>
              <w:left w:val="double" w:sz="7" w:space="0" w:color="auto"/>
              <w:bottom w:val="nil"/>
              <w:right w:val="nil"/>
            </w:tcBorders>
          </w:tcPr>
          <w:p w14:paraId="0DBA15D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E40F0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6205A8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23EAE1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9AA4EA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BC1E8EE" w14:textId="77777777" w:rsidTr="0077620A">
        <w:tc>
          <w:tcPr>
            <w:tcW w:w="4606" w:type="dxa"/>
            <w:tcBorders>
              <w:top w:val="single" w:sz="7" w:space="0" w:color="auto"/>
              <w:left w:val="double" w:sz="7" w:space="0" w:color="auto"/>
              <w:bottom w:val="nil"/>
              <w:right w:val="nil"/>
            </w:tcBorders>
          </w:tcPr>
          <w:p w14:paraId="6AF796C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75F483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6291F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859F3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63A0AE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6266EA3" w14:textId="77777777" w:rsidTr="0077620A">
        <w:tc>
          <w:tcPr>
            <w:tcW w:w="4606" w:type="dxa"/>
            <w:tcBorders>
              <w:top w:val="single" w:sz="7" w:space="0" w:color="auto"/>
              <w:left w:val="double" w:sz="7" w:space="0" w:color="auto"/>
              <w:bottom w:val="nil"/>
              <w:right w:val="nil"/>
            </w:tcBorders>
          </w:tcPr>
          <w:p w14:paraId="5911F39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0B9B3F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F396CE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13F5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DB43A1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51B4FA4" w14:textId="77777777" w:rsidTr="0077620A">
        <w:tc>
          <w:tcPr>
            <w:tcW w:w="4606" w:type="dxa"/>
            <w:tcBorders>
              <w:top w:val="single" w:sz="7" w:space="0" w:color="auto"/>
              <w:left w:val="double" w:sz="7" w:space="0" w:color="auto"/>
              <w:bottom w:val="nil"/>
              <w:right w:val="nil"/>
            </w:tcBorders>
          </w:tcPr>
          <w:p w14:paraId="0B6F1F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1F467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7DEADB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BB8D6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A2C00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701B60C" w14:textId="77777777" w:rsidTr="0077620A">
        <w:tc>
          <w:tcPr>
            <w:tcW w:w="4606" w:type="dxa"/>
            <w:tcBorders>
              <w:top w:val="single" w:sz="7" w:space="0" w:color="auto"/>
              <w:left w:val="double" w:sz="7" w:space="0" w:color="auto"/>
              <w:bottom w:val="nil"/>
              <w:right w:val="nil"/>
            </w:tcBorders>
          </w:tcPr>
          <w:p w14:paraId="13CB22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2E6B7B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2219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385A3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FEA350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32EA6E6" w14:textId="77777777" w:rsidTr="0077620A">
        <w:tc>
          <w:tcPr>
            <w:tcW w:w="4606" w:type="dxa"/>
            <w:tcBorders>
              <w:top w:val="single" w:sz="7" w:space="0" w:color="auto"/>
              <w:left w:val="double" w:sz="7" w:space="0" w:color="auto"/>
              <w:bottom w:val="nil"/>
              <w:right w:val="nil"/>
            </w:tcBorders>
          </w:tcPr>
          <w:p w14:paraId="57B1B60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A162A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552129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9FB24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18700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F5D5EA1" w14:textId="77777777" w:rsidTr="0077620A">
        <w:tc>
          <w:tcPr>
            <w:tcW w:w="4606" w:type="dxa"/>
            <w:tcBorders>
              <w:top w:val="single" w:sz="7" w:space="0" w:color="auto"/>
              <w:left w:val="double" w:sz="7" w:space="0" w:color="auto"/>
              <w:bottom w:val="nil"/>
              <w:right w:val="nil"/>
            </w:tcBorders>
          </w:tcPr>
          <w:p w14:paraId="5FC5C4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FE58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8788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29473B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42876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9E3F220" w14:textId="77777777" w:rsidTr="0077620A">
        <w:tc>
          <w:tcPr>
            <w:tcW w:w="4606" w:type="dxa"/>
            <w:tcBorders>
              <w:top w:val="single" w:sz="7" w:space="0" w:color="auto"/>
              <w:left w:val="double" w:sz="7" w:space="0" w:color="auto"/>
              <w:bottom w:val="nil"/>
              <w:right w:val="nil"/>
            </w:tcBorders>
          </w:tcPr>
          <w:p w14:paraId="6C04358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8683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78C1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ABDA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5E47ED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1B7D4C4" w14:textId="77777777" w:rsidTr="0077620A">
        <w:tc>
          <w:tcPr>
            <w:tcW w:w="4606" w:type="dxa"/>
            <w:tcBorders>
              <w:top w:val="single" w:sz="7" w:space="0" w:color="auto"/>
              <w:left w:val="double" w:sz="7" w:space="0" w:color="auto"/>
              <w:bottom w:val="nil"/>
              <w:right w:val="nil"/>
            </w:tcBorders>
          </w:tcPr>
          <w:p w14:paraId="78CC898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9C5841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96A5F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0CC20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21243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0F3E8F7" w14:textId="77777777" w:rsidTr="0077620A">
        <w:tc>
          <w:tcPr>
            <w:tcW w:w="4606" w:type="dxa"/>
            <w:tcBorders>
              <w:top w:val="single" w:sz="7" w:space="0" w:color="auto"/>
              <w:left w:val="double" w:sz="7" w:space="0" w:color="auto"/>
              <w:bottom w:val="double" w:sz="7" w:space="0" w:color="auto"/>
              <w:right w:val="nil"/>
            </w:tcBorders>
          </w:tcPr>
          <w:p w14:paraId="146A460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4C0D912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3F863C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1BC79D2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53E485F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283D00DB"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spacing w:val="-3"/>
          <w:sz w:val="28"/>
          <w:szCs w:val="28"/>
        </w:rPr>
        <w:br w:type="page"/>
      </w: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4A8BD310" w14:textId="77777777" w:rsidTr="0077620A">
        <w:tc>
          <w:tcPr>
            <w:tcW w:w="4606" w:type="dxa"/>
            <w:tcBorders>
              <w:top w:val="nil"/>
              <w:left w:val="nil"/>
              <w:bottom w:val="nil"/>
              <w:right w:val="nil"/>
            </w:tcBorders>
          </w:tcPr>
          <w:p w14:paraId="4756A315" w14:textId="0966C7C5"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61BB3395"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65B6C048"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2EFB6C3D"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7E743114"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021470DF" w14:textId="77777777" w:rsidTr="0077620A">
        <w:tc>
          <w:tcPr>
            <w:tcW w:w="4606" w:type="dxa"/>
            <w:tcBorders>
              <w:top w:val="single" w:sz="7" w:space="0" w:color="auto"/>
              <w:left w:val="double" w:sz="7" w:space="0" w:color="auto"/>
              <w:bottom w:val="nil"/>
              <w:right w:val="nil"/>
            </w:tcBorders>
          </w:tcPr>
          <w:p w14:paraId="712CDDF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14BF55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0FF5D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569D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2D50B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3A00CE2" w14:textId="77777777" w:rsidTr="0077620A">
        <w:tc>
          <w:tcPr>
            <w:tcW w:w="4606" w:type="dxa"/>
            <w:tcBorders>
              <w:top w:val="single" w:sz="7" w:space="0" w:color="auto"/>
              <w:left w:val="double" w:sz="7" w:space="0" w:color="auto"/>
              <w:bottom w:val="nil"/>
              <w:right w:val="nil"/>
            </w:tcBorders>
          </w:tcPr>
          <w:p w14:paraId="653ADB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MASTER BEDROOM</w:t>
            </w:r>
          </w:p>
        </w:tc>
        <w:tc>
          <w:tcPr>
            <w:tcW w:w="1150" w:type="dxa"/>
            <w:tcBorders>
              <w:top w:val="single" w:sz="7" w:space="0" w:color="auto"/>
              <w:left w:val="single" w:sz="7" w:space="0" w:color="auto"/>
              <w:bottom w:val="nil"/>
              <w:right w:val="nil"/>
            </w:tcBorders>
          </w:tcPr>
          <w:p w14:paraId="1DFECCD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305323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96447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70CDD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7C3FAF1" w14:textId="77777777" w:rsidTr="0077620A">
        <w:tc>
          <w:tcPr>
            <w:tcW w:w="4606" w:type="dxa"/>
            <w:tcBorders>
              <w:top w:val="single" w:sz="7" w:space="0" w:color="auto"/>
              <w:left w:val="double" w:sz="7" w:space="0" w:color="auto"/>
              <w:bottom w:val="nil"/>
              <w:right w:val="nil"/>
            </w:tcBorders>
          </w:tcPr>
          <w:p w14:paraId="5E1B23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2261B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01ED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0820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6E2041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B9FE639" w14:textId="77777777" w:rsidTr="0077620A">
        <w:tc>
          <w:tcPr>
            <w:tcW w:w="4606" w:type="dxa"/>
            <w:tcBorders>
              <w:top w:val="single" w:sz="7" w:space="0" w:color="auto"/>
              <w:left w:val="double" w:sz="7" w:space="0" w:color="auto"/>
              <w:bottom w:val="nil"/>
              <w:right w:val="nil"/>
            </w:tcBorders>
          </w:tcPr>
          <w:p w14:paraId="547EAA7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A5DA8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12AB8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54BE6C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BE281F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03EAAC6" w14:textId="77777777" w:rsidTr="0077620A">
        <w:tc>
          <w:tcPr>
            <w:tcW w:w="4606" w:type="dxa"/>
            <w:tcBorders>
              <w:top w:val="single" w:sz="7" w:space="0" w:color="auto"/>
              <w:left w:val="double" w:sz="7" w:space="0" w:color="auto"/>
              <w:bottom w:val="nil"/>
              <w:right w:val="nil"/>
            </w:tcBorders>
          </w:tcPr>
          <w:p w14:paraId="304FF33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63295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9911C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4D2A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F5739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C02A172" w14:textId="77777777" w:rsidTr="0077620A">
        <w:tc>
          <w:tcPr>
            <w:tcW w:w="4606" w:type="dxa"/>
            <w:tcBorders>
              <w:top w:val="single" w:sz="7" w:space="0" w:color="auto"/>
              <w:left w:val="double" w:sz="7" w:space="0" w:color="auto"/>
              <w:bottom w:val="nil"/>
              <w:right w:val="nil"/>
            </w:tcBorders>
          </w:tcPr>
          <w:p w14:paraId="3F2A394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E55B3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6E882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E913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896CB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1D246AD" w14:textId="77777777" w:rsidTr="0077620A">
        <w:tc>
          <w:tcPr>
            <w:tcW w:w="4606" w:type="dxa"/>
            <w:tcBorders>
              <w:top w:val="single" w:sz="7" w:space="0" w:color="auto"/>
              <w:left w:val="double" w:sz="7" w:space="0" w:color="auto"/>
              <w:bottom w:val="nil"/>
              <w:right w:val="nil"/>
            </w:tcBorders>
          </w:tcPr>
          <w:p w14:paraId="2BF848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F5B9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DC5E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24474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2CF328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04ADC63" w14:textId="77777777" w:rsidTr="0077620A">
        <w:tc>
          <w:tcPr>
            <w:tcW w:w="4606" w:type="dxa"/>
            <w:tcBorders>
              <w:top w:val="single" w:sz="7" w:space="0" w:color="auto"/>
              <w:left w:val="double" w:sz="7" w:space="0" w:color="auto"/>
              <w:bottom w:val="nil"/>
              <w:right w:val="nil"/>
            </w:tcBorders>
          </w:tcPr>
          <w:p w14:paraId="1AEE285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D8DCA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3AF9B1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2DE11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C55528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8BA13B7" w14:textId="77777777" w:rsidTr="0077620A">
        <w:tc>
          <w:tcPr>
            <w:tcW w:w="4606" w:type="dxa"/>
            <w:tcBorders>
              <w:top w:val="single" w:sz="7" w:space="0" w:color="auto"/>
              <w:left w:val="double" w:sz="7" w:space="0" w:color="auto"/>
              <w:bottom w:val="nil"/>
              <w:right w:val="nil"/>
            </w:tcBorders>
          </w:tcPr>
          <w:p w14:paraId="22F56AF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14D3D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60F46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31FF26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BA3DF4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2BBA744" w14:textId="77777777" w:rsidTr="0077620A">
        <w:tc>
          <w:tcPr>
            <w:tcW w:w="4606" w:type="dxa"/>
            <w:tcBorders>
              <w:top w:val="single" w:sz="7" w:space="0" w:color="auto"/>
              <w:left w:val="double" w:sz="7" w:space="0" w:color="auto"/>
              <w:bottom w:val="nil"/>
              <w:right w:val="nil"/>
            </w:tcBorders>
          </w:tcPr>
          <w:p w14:paraId="45933AA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3E1D7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5FC4CC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B1AF24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3CE0C5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6A4AA6F" w14:textId="77777777" w:rsidTr="0077620A">
        <w:tc>
          <w:tcPr>
            <w:tcW w:w="4606" w:type="dxa"/>
            <w:tcBorders>
              <w:top w:val="single" w:sz="7" w:space="0" w:color="auto"/>
              <w:left w:val="double" w:sz="7" w:space="0" w:color="auto"/>
              <w:bottom w:val="nil"/>
              <w:right w:val="nil"/>
            </w:tcBorders>
          </w:tcPr>
          <w:p w14:paraId="040CB0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E56F7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DF13D0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ABE52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26C7A8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AC0C73B" w14:textId="77777777" w:rsidTr="0077620A">
        <w:tc>
          <w:tcPr>
            <w:tcW w:w="4606" w:type="dxa"/>
            <w:tcBorders>
              <w:top w:val="single" w:sz="7" w:space="0" w:color="auto"/>
              <w:left w:val="double" w:sz="7" w:space="0" w:color="auto"/>
              <w:bottom w:val="nil"/>
              <w:right w:val="nil"/>
            </w:tcBorders>
          </w:tcPr>
          <w:p w14:paraId="262B63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GUEST BEDROOM</w:t>
            </w:r>
          </w:p>
        </w:tc>
        <w:tc>
          <w:tcPr>
            <w:tcW w:w="1150" w:type="dxa"/>
            <w:tcBorders>
              <w:top w:val="single" w:sz="7" w:space="0" w:color="auto"/>
              <w:left w:val="single" w:sz="7" w:space="0" w:color="auto"/>
              <w:bottom w:val="nil"/>
              <w:right w:val="nil"/>
            </w:tcBorders>
          </w:tcPr>
          <w:p w14:paraId="6982E3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59BFE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24D0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A4F2E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BAFEE87" w14:textId="77777777" w:rsidTr="0077620A">
        <w:tc>
          <w:tcPr>
            <w:tcW w:w="4606" w:type="dxa"/>
            <w:tcBorders>
              <w:top w:val="single" w:sz="7" w:space="0" w:color="auto"/>
              <w:left w:val="double" w:sz="7" w:space="0" w:color="auto"/>
              <w:bottom w:val="nil"/>
              <w:right w:val="nil"/>
            </w:tcBorders>
          </w:tcPr>
          <w:p w14:paraId="20A7C9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E053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BE39E4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3C7EE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9DC838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B61E451" w14:textId="77777777" w:rsidTr="0077620A">
        <w:tc>
          <w:tcPr>
            <w:tcW w:w="4606" w:type="dxa"/>
            <w:tcBorders>
              <w:top w:val="single" w:sz="7" w:space="0" w:color="auto"/>
              <w:left w:val="double" w:sz="7" w:space="0" w:color="auto"/>
              <w:bottom w:val="nil"/>
              <w:right w:val="nil"/>
            </w:tcBorders>
          </w:tcPr>
          <w:p w14:paraId="475E61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AE158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2089A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0973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89947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23C0C35" w14:textId="77777777" w:rsidTr="0077620A">
        <w:tc>
          <w:tcPr>
            <w:tcW w:w="4606" w:type="dxa"/>
            <w:tcBorders>
              <w:top w:val="single" w:sz="7" w:space="0" w:color="auto"/>
              <w:left w:val="double" w:sz="7" w:space="0" w:color="auto"/>
              <w:bottom w:val="nil"/>
              <w:right w:val="nil"/>
            </w:tcBorders>
          </w:tcPr>
          <w:p w14:paraId="3580DC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B8F7C5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A2DD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50C7FB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B8D2E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A0F4FD2" w14:textId="77777777" w:rsidTr="0077620A">
        <w:tc>
          <w:tcPr>
            <w:tcW w:w="4606" w:type="dxa"/>
            <w:tcBorders>
              <w:top w:val="single" w:sz="7" w:space="0" w:color="auto"/>
              <w:left w:val="double" w:sz="7" w:space="0" w:color="auto"/>
              <w:bottom w:val="nil"/>
              <w:right w:val="nil"/>
            </w:tcBorders>
          </w:tcPr>
          <w:p w14:paraId="24AD0E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159F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E9BB4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6674CC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3F8C7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C08660E" w14:textId="77777777" w:rsidTr="0077620A">
        <w:tc>
          <w:tcPr>
            <w:tcW w:w="4606" w:type="dxa"/>
            <w:tcBorders>
              <w:top w:val="single" w:sz="7" w:space="0" w:color="auto"/>
              <w:left w:val="double" w:sz="7" w:space="0" w:color="auto"/>
              <w:bottom w:val="nil"/>
              <w:right w:val="nil"/>
            </w:tcBorders>
          </w:tcPr>
          <w:p w14:paraId="2875E7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31C8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6E17C8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372CC2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60E420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26CA584" w14:textId="77777777" w:rsidTr="0077620A">
        <w:tc>
          <w:tcPr>
            <w:tcW w:w="4606" w:type="dxa"/>
            <w:tcBorders>
              <w:top w:val="single" w:sz="7" w:space="0" w:color="auto"/>
              <w:left w:val="double" w:sz="7" w:space="0" w:color="auto"/>
              <w:bottom w:val="nil"/>
              <w:right w:val="nil"/>
            </w:tcBorders>
          </w:tcPr>
          <w:p w14:paraId="293FFA8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7C00C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E3617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26C6F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6ACE8D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91FFD18" w14:textId="77777777" w:rsidTr="0077620A">
        <w:tc>
          <w:tcPr>
            <w:tcW w:w="4606" w:type="dxa"/>
            <w:tcBorders>
              <w:top w:val="single" w:sz="7" w:space="0" w:color="auto"/>
              <w:left w:val="double" w:sz="7" w:space="0" w:color="auto"/>
              <w:bottom w:val="nil"/>
              <w:right w:val="nil"/>
            </w:tcBorders>
          </w:tcPr>
          <w:p w14:paraId="2D16A20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STUDY</w:t>
            </w:r>
          </w:p>
        </w:tc>
        <w:tc>
          <w:tcPr>
            <w:tcW w:w="1150" w:type="dxa"/>
            <w:tcBorders>
              <w:top w:val="single" w:sz="7" w:space="0" w:color="auto"/>
              <w:left w:val="single" w:sz="7" w:space="0" w:color="auto"/>
              <w:bottom w:val="nil"/>
              <w:right w:val="nil"/>
            </w:tcBorders>
          </w:tcPr>
          <w:p w14:paraId="5851CD2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38A5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9214AB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D3C9B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4782767" w14:textId="77777777" w:rsidTr="0077620A">
        <w:tc>
          <w:tcPr>
            <w:tcW w:w="4606" w:type="dxa"/>
            <w:tcBorders>
              <w:top w:val="single" w:sz="7" w:space="0" w:color="auto"/>
              <w:left w:val="double" w:sz="7" w:space="0" w:color="auto"/>
              <w:bottom w:val="nil"/>
              <w:right w:val="nil"/>
            </w:tcBorders>
          </w:tcPr>
          <w:p w14:paraId="0B3D6D2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91D03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EE37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FD25D0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4484B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A3E2194" w14:textId="77777777" w:rsidTr="0077620A">
        <w:tc>
          <w:tcPr>
            <w:tcW w:w="4606" w:type="dxa"/>
            <w:tcBorders>
              <w:top w:val="single" w:sz="7" w:space="0" w:color="auto"/>
              <w:left w:val="double" w:sz="7" w:space="0" w:color="auto"/>
              <w:bottom w:val="nil"/>
              <w:right w:val="nil"/>
            </w:tcBorders>
          </w:tcPr>
          <w:p w14:paraId="208C8D8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B1D8E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7DFF3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9AA5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8C149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E010303" w14:textId="77777777" w:rsidTr="0077620A">
        <w:tc>
          <w:tcPr>
            <w:tcW w:w="4606" w:type="dxa"/>
            <w:tcBorders>
              <w:top w:val="single" w:sz="7" w:space="0" w:color="auto"/>
              <w:left w:val="double" w:sz="7" w:space="0" w:color="auto"/>
              <w:bottom w:val="nil"/>
              <w:right w:val="nil"/>
            </w:tcBorders>
          </w:tcPr>
          <w:p w14:paraId="7C9AF6B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F8B7E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B413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6B54F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6A834D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0741788" w14:textId="77777777" w:rsidTr="0077620A">
        <w:tc>
          <w:tcPr>
            <w:tcW w:w="4606" w:type="dxa"/>
            <w:tcBorders>
              <w:top w:val="single" w:sz="7" w:space="0" w:color="auto"/>
              <w:left w:val="double" w:sz="7" w:space="0" w:color="auto"/>
              <w:bottom w:val="nil"/>
              <w:right w:val="nil"/>
            </w:tcBorders>
          </w:tcPr>
          <w:p w14:paraId="47DD66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3A5AF4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4121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AD85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AE0E3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A5F8029" w14:textId="77777777" w:rsidTr="0077620A">
        <w:tc>
          <w:tcPr>
            <w:tcW w:w="4606" w:type="dxa"/>
            <w:tcBorders>
              <w:top w:val="single" w:sz="7" w:space="0" w:color="auto"/>
              <w:left w:val="double" w:sz="7" w:space="0" w:color="auto"/>
              <w:bottom w:val="nil"/>
              <w:right w:val="nil"/>
            </w:tcBorders>
          </w:tcPr>
          <w:p w14:paraId="10B7AF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1C615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385B0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809663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BA37F8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A49A297" w14:textId="77777777" w:rsidTr="0077620A">
        <w:tc>
          <w:tcPr>
            <w:tcW w:w="4606" w:type="dxa"/>
            <w:tcBorders>
              <w:top w:val="single" w:sz="7" w:space="0" w:color="auto"/>
              <w:left w:val="double" w:sz="7" w:space="0" w:color="auto"/>
              <w:bottom w:val="nil"/>
              <w:right w:val="nil"/>
            </w:tcBorders>
          </w:tcPr>
          <w:p w14:paraId="5CC467E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D20B6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0CB1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0F076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B9CD2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0CEC7BB" w14:textId="77777777" w:rsidTr="0077620A">
        <w:tc>
          <w:tcPr>
            <w:tcW w:w="4606" w:type="dxa"/>
            <w:tcBorders>
              <w:top w:val="single" w:sz="7" w:space="0" w:color="auto"/>
              <w:left w:val="double" w:sz="7" w:space="0" w:color="auto"/>
              <w:bottom w:val="double" w:sz="7" w:space="0" w:color="auto"/>
              <w:right w:val="nil"/>
            </w:tcBorders>
          </w:tcPr>
          <w:p w14:paraId="65EF47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2788B9B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434A986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1FC63E6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1353CC3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67D111AB"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p w14:paraId="5A9FCAED"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49C88068" w14:textId="77777777" w:rsidTr="0077620A">
        <w:tc>
          <w:tcPr>
            <w:tcW w:w="4606" w:type="dxa"/>
            <w:tcBorders>
              <w:top w:val="nil"/>
              <w:left w:val="nil"/>
              <w:bottom w:val="nil"/>
              <w:right w:val="nil"/>
            </w:tcBorders>
          </w:tcPr>
          <w:p w14:paraId="3F38BEF7" w14:textId="470A80F8"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7F02CD89"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29940FBC"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302C68A7"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32B7A1D7"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2A8DFFEA" w14:textId="77777777" w:rsidTr="0077620A">
        <w:tc>
          <w:tcPr>
            <w:tcW w:w="4606" w:type="dxa"/>
            <w:tcBorders>
              <w:top w:val="single" w:sz="7" w:space="0" w:color="auto"/>
              <w:left w:val="double" w:sz="7" w:space="0" w:color="auto"/>
              <w:bottom w:val="nil"/>
              <w:right w:val="nil"/>
            </w:tcBorders>
          </w:tcPr>
          <w:p w14:paraId="2BF304A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0734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0664EF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FF12A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1FF4F3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828D47D" w14:textId="77777777" w:rsidTr="0077620A">
        <w:tc>
          <w:tcPr>
            <w:tcW w:w="4606" w:type="dxa"/>
            <w:tcBorders>
              <w:top w:val="single" w:sz="7" w:space="0" w:color="auto"/>
              <w:left w:val="double" w:sz="7" w:space="0" w:color="auto"/>
              <w:bottom w:val="nil"/>
              <w:right w:val="nil"/>
            </w:tcBorders>
          </w:tcPr>
          <w:p w14:paraId="249F8A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ART WORKS &amp; COLLECTIONS</w:t>
            </w:r>
          </w:p>
        </w:tc>
        <w:tc>
          <w:tcPr>
            <w:tcW w:w="1150" w:type="dxa"/>
            <w:tcBorders>
              <w:top w:val="single" w:sz="7" w:space="0" w:color="auto"/>
              <w:left w:val="single" w:sz="7" w:space="0" w:color="auto"/>
              <w:bottom w:val="nil"/>
              <w:right w:val="nil"/>
            </w:tcBorders>
          </w:tcPr>
          <w:p w14:paraId="1784B5D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940DC9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85C2E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38032C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21910D1" w14:textId="77777777" w:rsidTr="0077620A">
        <w:tc>
          <w:tcPr>
            <w:tcW w:w="4606" w:type="dxa"/>
            <w:tcBorders>
              <w:top w:val="single" w:sz="7" w:space="0" w:color="auto"/>
              <w:left w:val="double" w:sz="7" w:space="0" w:color="auto"/>
              <w:bottom w:val="nil"/>
              <w:right w:val="nil"/>
            </w:tcBorders>
          </w:tcPr>
          <w:p w14:paraId="716C6A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74F8DD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2017FB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E8C9C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35E420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FB74561" w14:textId="77777777" w:rsidTr="0077620A">
        <w:tc>
          <w:tcPr>
            <w:tcW w:w="4606" w:type="dxa"/>
            <w:tcBorders>
              <w:top w:val="single" w:sz="7" w:space="0" w:color="auto"/>
              <w:left w:val="double" w:sz="7" w:space="0" w:color="auto"/>
              <w:bottom w:val="nil"/>
              <w:right w:val="nil"/>
            </w:tcBorders>
          </w:tcPr>
          <w:p w14:paraId="56A6F3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E4AD9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8E4155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1410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9DA889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D1A570D" w14:textId="77777777" w:rsidTr="0077620A">
        <w:tc>
          <w:tcPr>
            <w:tcW w:w="4606" w:type="dxa"/>
            <w:tcBorders>
              <w:top w:val="single" w:sz="7" w:space="0" w:color="auto"/>
              <w:left w:val="double" w:sz="7" w:space="0" w:color="auto"/>
              <w:bottom w:val="nil"/>
              <w:right w:val="nil"/>
            </w:tcBorders>
          </w:tcPr>
          <w:p w14:paraId="54ED4E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ED6B6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29541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8CF8F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538BF9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4647924" w14:textId="77777777" w:rsidTr="0077620A">
        <w:tc>
          <w:tcPr>
            <w:tcW w:w="4606" w:type="dxa"/>
            <w:tcBorders>
              <w:top w:val="single" w:sz="7" w:space="0" w:color="auto"/>
              <w:left w:val="double" w:sz="7" w:space="0" w:color="auto"/>
              <w:bottom w:val="nil"/>
              <w:right w:val="nil"/>
            </w:tcBorders>
          </w:tcPr>
          <w:p w14:paraId="668A4F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21BA1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EDA3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AE20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53243E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61F30B8" w14:textId="77777777" w:rsidTr="0077620A">
        <w:tc>
          <w:tcPr>
            <w:tcW w:w="4606" w:type="dxa"/>
            <w:tcBorders>
              <w:top w:val="single" w:sz="7" w:space="0" w:color="auto"/>
              <w:left w:val="double" w:sz="7" w:space="0" w:color="auto"/>
              <w:bottom w:val="nil"/>
              <w:right w:val="nil"/>
            </w:tcBorders>
          </w:tcPr>
          <w:p w14:paraId="4D8854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20DB89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6E427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7F93E2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FD33ED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1E5D130" w14:textId="77777777" w:rsidTr="0077620A">
        <w:tc>
          <w:tcPr>
            <w:tcW w:w="4606" w:type="dxa"/>
            <w:tcBorders>
              <w:top w:val="single" w:sz="7" w:space="0" w:color="auto"/>
              <w:left w:val="double" w:sz="7" w:space="0" w:color="auto"/>
              <w:bottom w:val="nil"/>
              <w:right w:val="nil"/>
            </w:tcBorders>
          </w:tcPr>
          <w:p w14:paraId="259D08E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6AEB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C6F0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F0A848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18B8E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F4307D7" w14:textId="77777777" w:rsidTr="0077620A">
        <w:tc>
          <w:tcPr>
            <w:tcW w:w="4606" w:type="dxa"/>
            <w:tcBorders>
              <w:top w:val="single" w:sz="7" w:space="0" w:color="auto"/>
              <w:left w:val="double" w:sz="7" w:space="0" w:color="auto"/>
              <w:bottom w:val="nil"/>
              <w:right w:val="nil"/>
            </w:tcBorders>
          </w:tcPr>
          <w:p w14:paraId="5896E3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F9D918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E580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17124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C8ED9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81A2B18" w14:textId="77777777" w:rsidTr="0077620A">
        <w:tc>
          <w:tcPr>
            <w:tcW w:w="4606" w:type="dxa"/>
            <w:tcBorders>
              <w:top w:val="single" w:sz="7" w:space="0" w:color="auto"/>
              <w:left w:val="double" w:sz="7" w:space="0" w:color="auto"/>
              <w:bottom w:val="nil"/>
              <w:right w:val="nil"/>
            </w:tcBorders>
          </w:tcPr>
          <w:p w14:paraId="69908C1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95AFE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E95F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E00DE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26C843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925E2ED" w14:textId="77777777" w:rsidTr="0077620A">
        <w:tc>
          <w:tcPr>
            <w:tcW w:w="4606" w:type="dxa"/>
            <w:tcBorders>
              <w:top w:val="single" w:sz="7" w:space="0" w:color="auto"/>
              <w:left w:val="double" w:sz="7" w:space="0" w:color="auto"/>
              <w:bottom w:val="nil"/>
              <w:right w:val="nil"/>
            </w:tcBorders>
          </w:tcPr>
          <w:p w14:paraId="2EF4193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5779F6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92C1A0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BEE401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E1CFD1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FC0B089" w14:textId="77777777" w:rsidTr="0077620A">
        <w:tc>
          <w:tcPr>
            <w:tcW w:w="4606" w:type="dxa"/>
            <w:tcBorders>
              <w:top w:val="single" w:sz="7" w:space="0" w:color="auto"/>
              <w:left w:val="double" w:sz="7" w:space="0" w:color="auto"/>
              <w:bottom w:val="nil"/>
              <w:right w:val="nil"/>
            </w:tcBorders>
          </w:tcPr>
          <w:p w14:paraId="2D7F5ED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A660F3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6156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511F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82CF5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040AFA1" w14:textId="77777777" w:rsidTr="0077620A">
        <w:tc>
          <w:tcPr>
            <w:tcW w:w="4606" w:type="dxa"/>
            <w:tcBorders>
              <w:top w:val="single" w:sz="7" w:space="0" w:color="auto"/>
              <w:left w:val="double" w:sz="7" w:space="0" w:color="auto"/>
              <w:bottom w:val="nil"/>
              <w:right w:val="nil"/>
            </w:tcBorders>
          </w:tcPr>
          <w:p w14:paraId="2E414A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E4CAD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946FC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41D19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F12D3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F9F98B1" w14:textId="77777777" w:rsidTr="0077620A">
        <w:tc>
          <w:tcPr>
            <w:tcW w:w="4606" w:type="dxa"/>
            <w:tcBorders>
              <w:top w:val="single" w:sz="7" w:space="0" w:color="auto"/>
              <w:left w:val="double" w:sz="7" w:space="0" w:color="auto"/>
              <w:bottom w:val="nil"/>
              <w:right w:val="nil"/>
            </w:tcBorders>
          </w:tcPr>
          <w:p w14:paraId="1C9E5C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259F4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0187EA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C09A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6016C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D69C64C" w14:textId="77777777" w:rsidTr="0077620A">
        <w:tc>
          <w:tcPr>
            <w:tcW w:w="4606" w:type="dxa"/>
            <w:tcBorders>
              <w:top w:val="single" w:sz="7" w:space="0" w:color="auto"/>
              <w:left w:val="double" w:sz="7" w:space="0" w:color="auto"/>
              <w:bottom w:val="nil"/>
              <w:right w:val="nil"/>
            </w:tcBorders>
          </w:tcPr>
          <w:p w14:paraId="58B1ADC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6529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F11F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53DE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F9B21B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735585E" w14:textId="77777777" w:rsidTr="0077620A">
        <w:tc>
          <w:tcPr>
            <w:tcW w:w="4606" w:type="dxa"/>
            <w:tcBorders>
              <w:top w:val="single" w:sz="7" w:space="0" w:color="auto"/>
              <w:left w:val="double" w:sz="7" w:space="0" w:color="auto"/>
              <w:bottom w:val="nil"/>
              <w:right w:val="nil"/>
            </w:tcBorders>
          </w:tcPr>
          <w:p w14:paraId="4DE910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29DB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DC3A88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2523D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9DD3B3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A7072FD" w14:textId="77777777" w:rsidTr="0077620A">
        <w:tc>
          <w:tcPr>
            <w:tcW w:w="4606" w:type="dxa"/>
            <w:tcBorders>
              <w:top w:val="single" w:sz="7" w:space="0" w:color="auto"/>
              <w:left w:val="double" w:sz="7" w:space="0" w:color="auto"/>
              <w:bottom w:val="nil"/>
              <w:right w:val="nil"/>
            </w:tcBorders>
          </w:tcPr>
          <w:p w14:paraId="448BC8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89FD8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5D0AFF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FC455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5FDF36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B81F205" w14:textId="77777777" w:rsidTr="0077620A">
        <w:tc>
          <w:tcPr>
            <w:tcW w:w="4606" w:type="dxa"/>
            <w:tcBorders>
              <w:top w:val="single" w:sz="7" w:space="0" w:color="auto"/>
              <w:left w:val="double" w:sz="7" w:space="0" w:color="auto"/>
              <w:bottom w:val="nil"/>
              <w:right w:val="nil"/>
            </w:tcBorders>
          </w:tcPr>
          <w:p w14:paraId="56F83E4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C7B33D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D80A2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E55D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C33D5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75A6414" w14:textId="77777777" w:rsidTr="0077620A">
        <w:tc>
          <w:tcPr>
            <w:tcW w:w="4606" w:type="dxa"/>
            <w:tcBorders>
              <w:top w:val="single" w:sz="7" w:space="0" w:color="auto"/>
              <w:left w:val="double" w:sz="7" w:space="0" w:color="auto"/>
              <w:bottom w:val="nil"/>
              <w:right w:val="nil"/>
            </w:tcBorders>
          </w:tcPr>
          <w:p w14:paraId="432EABE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85304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9913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B7D4AE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0AFE7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5C5D7EC" w14:textId="77777777" w:rsidTr="0077620A">
        <w:tc>
          <w:tcPr>
            <w:tcW w:w="4606" w:type="dxa"/>
            <w:tcBorders>
              <w:top w:val="single" w:sz="7" w:space="0" w:color="auto"/>
              <w:left w:val="double" w:sz="7" w:space="0" w:color="auto"/>
              <w:bottom w:val="nil"/>
              <w:right w:val="nil"/>
            </w:tcBorders>
          </w:tcPr>
          <w:p w14:paraId="01BE170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853C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73E05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71E0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9BA290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902FEAA" w14:textId="77777777" w:rsidTr="0077620A">
        <w:tc>
          <w:tcPr>
            <w:tcW w:w="4606" w:type="dxa"/>
            <w:tcBorders>
              <w:top w:val="single" w:sz="7" w:space="0" w:color="auto"/>
              <w:left w:val="double" w:sz="7" w:space="0" w:color="auto"/>
              <w:bottom w:val="nil"/>
              <w:right w:val="nil"/>
            </w:tcBorders>
          </w:tcPr>
          <w:p w14:paraId="71F970C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9680EF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129B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CDCD20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E7351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06DCB16" w14:textId="77777777" w:rsidTr="0077620A">
        <w:tc>
          <w:tcPr>
            <w:tcW w:w="4606" w:type="dxa"/>
            <w:tcBorders>
              <w:top w:val="single" w:sz="7" w:space="0" w:color="auto"/>
              <w:left w:val="double" w:sz="7" w:space="0" w:color="auto"/>
              <w:bottom w:val="nil"/>
              <w:right w:val="nil"/>
            </w:tcBorders>
          </w:tcPr>
          <w:p w14:paraId="32F0BE1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8B9354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3D8BC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82756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827F8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25585E1" w14:textId="77777777" w:rsidTr="0077620A">
        <w:tc>
          <w:tcPr>
            <w:tcW w:w="4606" w:type="dxa"/>
            <w:tcBorders>
              <w:top w:val="single" w:sz="7" w:space="0" w:color="auto"/>
              <w:left w:val="double" w:sz="7" w:space="0" w:color="auto"/>
              <w:bottom w:val="nil"/>
              <w:right w:val="nil"/>
            </w:tcBorders>
          </w:tcPr>
          <w:p w14:paraId="7F14E3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67D36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25071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8D781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E45AE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05EFE0B" w14:textId="77777777" w:rsidTr="0077620A">
        <w:tc>
          <w:tcPr>
            <w:tcW w:w="4606" w:type="dxa"/>
            <w:tcBorders>
              <w:top w:val="single" w:sz="7" w:space="0" w:color="auto"/>
              <w:left w:val="double" w:sz="7" w:space="0" w:color="auto"/>
              <w:bottom w:val="nil"/>
              <w:right w:val="nil"/>
            </w:tcBorders>
          </w:tcPr>
          <w:p w14:paraId="05FDF9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B6251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DC874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3F174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76D8A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81001AF" w14:textId="77777777" w:rsidTr="0077620A">
        <w:tc>
          <w:tcPr>
            <w:tcW w:w="4606" w:type="dxa"/>
            <w:tcBorders>
              <w:top w:val="single" w:sz="7" w:space="0" w:color="auto"/>
              <w:left w:val="double" w:sz="7" w:space="0" w:color="auto"/>
              <w:bottom w:val="nil"/>
              <w:right w:val="nil"/>
            </w:tcBorders>
          </w:tcPr>
          <w:p w14:paraId="4744B89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269AB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ADDA94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4B2D4E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B9E041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8577420" w14:textId="77777777" w:rsidTr="0077620A">
        <w:tc>
          <w:tcPr>
            <w:tcW w:w="4606" w:type="dxa"/>
            <w:tcBorders>
              <w:top w:val="single" w:sz="7" w:space="0" w:color="auto"/>
              <w:left w:val="double" w:sz="7" w:space="0" w:color="auto"/>
              <w:bottom w:val="double" w:sz="7" w:space="0" w:color="auto"/>
              <w:right w:val="nil"/>
            </w:tcBorders>
          </w:tcPr>
          <w:p w14:paraId="391D5EC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36CAE29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2062DDC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0BE39E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3632078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0E0EBE4E"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spacing w:val="-3"/>
          <w:sz w:val="28"/>
          <w:szCs w:val="28"/>
        </w:rPr>
        <w:br w:type="page"/>
      </w: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6AB48DDA" w14:textId="77777777" w:rsidTr="0077620A">
        <w:tc>
          <w:tcPr>
            <w:tcW w:w="4606" w:type="dxa"/>
            <w:tcBorders>
              <w:top w:val="nil"/>
              <w:left w:val="nil"/>
              <w:bottom w:val="nil"/>
              <w:right w:val="nil"/>
            </w:tcBorders>
          </w:tcPr>
          <w:p w14:paraId="66A75F2B" w14:textId="790290F8"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3DFAF499"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5F8674B6"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44384FDF"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3F5CEB1D"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3BA3F35D" w14:textId="77777777" w:rsidTr="0077620A">
        <w:tc>
          <w:tcPr>
            <w:tcW w:w="4606" w:type="dxa"/>
            <w:tcBorders>
              <w:top w:val="single" w:sz="7" w:space="0" w:color="auto"/>
              <w:left w:val="double" w:sz="7" w:space="0" w:color="auto"/>
              <w:bottom w:val="nil"/>
              <w:right w:val="nil"/>
            </w:tcBorders>
          </w:tcPr>
          <w:p w14:paraId="2BB2C7A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4A120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6458F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B513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5C2C24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F950E44" w14:textId="77777777" w:rsidTr="0077620A">
        <w:tc>
          <w:tcPr>
            <w:tcW w:w="4606" w:type="dxa"/>
            <w:tcBorders>
              <w:top w:val="single" w:sz="7" w:space="0" w:color="auto"/>
              <w:left w:val="double" w:sz="7" w:space="0" w:color="auto"/>
              <w:bottom w:val="nil"/>
              <w:right w:val="nil"/>
            </w:tcBorders>
          </w:tcPr>
          <w:p w14:paraId="1BBBFAE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JEWELRY &amp; PERSONAL ITEMS</w:t>
            </w:r>
          </w:p>
        </w:tc>
        <w:tc>
          <w:tcPr>
            <w:tcW w:w="1150" w:type="dxa"/>
            <w:tcBorders>
              <w:top w:val="single" w:sz="7" w:space="0" w:color="auto"/>
              <w:left w:val="single" w:sz="7" w:space="0" w:color="auto"/>
              <w:bottom w:val="nil"/>
              <w:right w:val="nil"/>
            </w:tcBorders>
          </w:tcPr>
          <w:p w14:paraId="159501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5FC63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543B3E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15A48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21C7C78" w14:textId="77777777" w:rsidTr="0077620A">
        <w:tc>
          <w:tcPr>
            <w:tcW w:w="4606" w:type="dxa"/>
            <w:tcBorders>
              <w:top w:val="single" w:sz="7" w:space="0" w:color="auto"/>
              <w:left w:val="double" w:sz="7" w:space="0" w:color="auto"/>
              <w:bottom w:val="nil"/>
              <w:right w:val="nil"/>
            </w:tcBorders>
          </w:tcPr>
          <w:p w14:paraId="6450FB1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BD06D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BBE7A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B3D0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76328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47C55CF" w14:textId="77777777" w:rsidTr="0077620A">
        <w:tc>
          <w:tcPr>
            <w:tcW w:w="4606" w:type="dxa"/>
            <w:tcBorders>
              <w:top w:val="single" w:sz="7" w:space="0" w:color="auto"/>
              <w:left w:val="double" w:sz="7" w:space="0" w:color="auto"/>
              <w:bottom w:val="nil"/>
              <w:right w:val="nil"/>
            </w:tcBorders>
          </w:tcPr>
          <w:p w14:paraId="29DFD8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B85004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67B0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CFB62D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30BBDC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F9D033B" w14:textId="77777777" w:rsidTr="0077620A">
        <w:tc>
          <w:tcPr>
            <w:tcW w:w="4606" w:type="dxa"/>
            <w:tcBorders>
              <w:top w:val="single" w:sz="7" w:space="0" w:color="auto"/>
              <w:left w:val="double" w:sz="7" w:space="0" w:color="auto"/>
              <w:bottom w:val="nil"/>
              <w:right w:val="nil"/>
            </w:tcBorders>
          </w:tcPr>
          <w:p w14:paraId="00F4A9D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52537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FD2471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FE1B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F67E3D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964B669" w14:textId="77777777" w:rsidTr="0077620A">
        <w:tc>
          <w:tcPr>
            <w:tcW w:w="4606" w:type="dxa"/>
            <w:tcBorders>
              <w:top w:val="single" w:sz="7" w:space="0" w:color="auto"/>
              <w:left w:val="double" w:sz="7" w:space="0" w:color="auto"/>
              <w:bottom w:val="nil"/>
              <w:right w:val="nil"/>
            </w:tcBorders>
          </w:tcPr>
          <w:p w14:paraId="0591B6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0106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65518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5F556A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009F76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669511A" w14:textId="77777777" w:rsidTr="0077620A">
        <w:tc>
          <w:tcPr>
            <w:tcW w:w="4606" w:type="dxa"/>
            <w:tcBorders>
              <w:top w:val="single" w:sz="7" w:space="0" w:color="auto"/>
              <w:left w:val="double" w:sz="7" w:space="0" w:color="auto"/>
              <w:bottom w:val="nil"/>
              <w:right w:val="nil"/>
            </w:tcBorders>
          </w:tcPr>
          <w:p w14:paraId="47B690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BFE7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323EA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9968C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C5650D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0CEBD98" w14:textId="77777777" w:rsidTr="0077620A">
        <w:tc>
          <w:tcPr>
            <w:tcW w:w="4606" w:type="dxa"/>
            <w:tcBorders>
              <w:top w:val="single" w:sz="7" w:space="0" w:color="auto"/>
              <w:left w:val="double" w:sz="7" w:space="0" w:color="auto"/>
              <w:bottom w:val="nil"/>
              <w:right w:val="nil"/>
            </w:tcBorders>
          </w:tcPr>
          <w:p w14:paraId="215947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9126F8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34C89B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4C3A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96849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2D0CC07" w14:textId="77777777" w:rsidTr="0077620A">
        <w:tc>
          <w:tcPr>
            <w:tcW w:w="4606" w:type="dxa"/>
            <w:tcBorders>
              <w:top w:val="single" w:sz="7" w:space="0" w:color="auto"/>
              <w:left w:val="double" w:sz="7" w:space="0" w:color="auto"/>
              <w:bottom w:val="nil"/>
              <w:right w:val="nil"/>
            </w:tcBorders>
          </w:tcPr>
          <w:p w14:paraId="264C43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C7DE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CAAC92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F424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71F9CD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8140C02" w14:textId="77777777" w:rsidTr="0077620A">
        <w:tc>
          <w:tcPr>
            <w:tcW w:w="4606" w:type="dxa"/>
            <w:tcBorders>
              <w:top w:val="single" w:sz="7" w:space="0" w:color="auto"/>
              <w:left w:val="double" w:sz="7" w:space="0" w:color="auto"/>
              <w:bottom w:val="nil"/>
              <w:right w:val="nil"/>
            </w:tcBorders>
          </w:tcPr>
          <w:p w14:paraId="7F30264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391D5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B26E78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8CC8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9F7F23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464CAA2" w14:textId="77777777" w:rsidTr="0077620A">
        <w:tc>
          <w:tcPr>
            <w:tcW w:w="4606" w:type="dxa"/>
            <w:tcBorders>
              <w:top w:val="single" w:sz="7" w:space="0" w:color="auto"/>
              <w:left w:val="double" w:sz="7" w:space="0" w:color="auto"/>
              <w:bottom w:val="nil"/>
              <w:right w:val="nil"/>
            </w:tcBorders>
          </w:tcPr>
          <w:p w14:paraId="441D95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DF845E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9DF04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17B35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E4767C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7658CDE" w14:textId="77777777" w:rsidTr="0077620A">
        <w:tc>
          <w:tcPr>
            <w:tcW w:w="4606" w:type="dxa"/>
            <w:tcBorders>
              <w:top w:val="single" w:sz="7" w:space="0" w:color="auto"/>
              <w:left w:val="double" w:sz="7" w:space="0" w:color="auto"/>
              <w:bottom w:val="nil"/>
              <w:right w:val="nil"/>
            </w:tcBorders>
          </w:tcPr>
          <w:p w14:paraId="49BE69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8D17E3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7E3603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8EFEB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732800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89DA781" w14:textId="77777777" w:rsidTr="0077620A">
        <w:tc>
          <w:tcPr>
            <w:tcW w:w="4606" w:type="dxa"/>
            <w:tcBorders>
              <w:top w:val="single" w:sz="7" w:space="0" w:color="auto"/>
              <w:left w:val="double" w:sz="7" w:space="0" w:color="auto"/>
              <w:bottom w:val="nil"/>
              <w:right w:val="nil"/>
            </w:tcBorders>
          </w:tcPr>
          <w:p w14:paraId="2DD9E6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74813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8E4E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175128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35400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D6C62D0" w14:textId="77777777" w:rsidTr="0077620A">
        <w:tc>
          <w:tcPr>
            <w:tcW w:w="4606" w:type="dxa"/>
            <w:tcBorders>
              <w:top w:val="single" w:sz="7" w:space="0" w:color="auto"/>
              <w:left w:val="double" w:sz="7" w:space="0" w:color="auto"/>
              <w:bottom w:val="nil"/>
              <w:right w:val="nil"/>
            </w:tcBorders>
          </w:tcPr>
          <w:p w14:paraId="132FC58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ABA62D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B6F1A9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5CD59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47A28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CC08C2E" w14:textId="77777777" w:rsidTr="0077620A">
        <w:tc>
          <w:tcPr>
            <w:tcW w:w="4606" w:type="dxa"/>
            <w:tcBorders>
              <w:top w:val="single" w:sz="7" w:space="0" w:color="auto"/>
              <w:left w:val="double" w:sz="7" w:space="0" w:color="auto"/>
              <w:bottom w:val="nil"/>
              <w:right w:val="nil"/>
            </w:tcBorders>
          </w:tcPr>
          <w:p w14:paraId="2217AF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BA3E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EC901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614BE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5A9C39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6DD208B" w14:textId="77777777" w:rsidTr="0077620A">
        <w:tc>
          <w:tcPr>
            <w:tcW w:w="4606" w:type="dxa"/>
            <w:tcBorders>
              <w:top w:val="single" w:sz="7" w:space="0" w:color="auto"/>
              <w:left w:val="double" w:sz="7" w:space="0" w:color="auto"/>
              <w:bottom w:val="nil"/>
              <w:right w:val="nil"/>
            </w:tcBorders>
          </w:tcPr>
          <w:p w14:paraId="01CEC03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3B1C3F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B8CD5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DA9E93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A6459F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7B4830F" w14:textId="77777777" w:rsidTr="0077620A">
        <w:tc>
          <w:tcPr>
            <w:tcW w:w="4606" w:type="dxa"/>
            <w:tcBorders>
              <w:top w:val="single" w:sz="7" w:space="0" w:color="auto"/>
              <w:left w:val="double" w:sz="7" w:space="0" w:color="auto"/>
              <w:bottom w:val="nil"/>
              <w:right w:val="nil"/>
            </w:tcBorders>
          </w:tcPr>
          <w:p w14:paraId="3C3641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8DC04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154C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92241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2440D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73C7E6F" w14:textId="77777777" w:rsidTr="0077620A">
        <w:tc>
          <w:tcPr>
            <w:tcW w:w="4606" w:type="dxa"/>
            <w:tcBorders>
              <w:top w:val="single" w:sz="7" w:space="0" w:color="auto"/>
              <w:left w:val="double" w:sz="7" w:space="0" w:color="auto"/>
              <w:bottom w:val="nil"/>
              <w:right w:val="nil"/>
            </w:tcBorders>
          </w:tcPr>
          <w:p w14:paraId="1314B5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C76B02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507BD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ACDA3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43CB0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33F11AC" w14:textId="77777777" w:rsidTr="0077620A">
        <w:tc>
          <w:tcPr>
            <w:tcW w:w="4606" w:type="dxa"/>
            <w:tcBorders>
              <w:top w:val="single" w:sz="7" w:space="0" w:color="auto"/>
              <w:left w:val="double" w:sz="7" w:space="0" w:color="auto"/>
              <w:bottom w:val="nil"/>
              <w:right w:val="nil"/>
            </w:tcBorders>
          </w:tcPr>
          <w:p w14:paraId="26CB298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04617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21C6B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76143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96F70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116200A" w14:textId="77777777" w:rsidTr="0077620A">
        <w:tc>
          <w:tcPr>
            <w:tcW w:w="4606" w:type="dxa"/>
            <w:tcBorders>
              <w:top w:val="single" w:sz="7" w:space="0" w:color="auto"/>
              <w:left w:val="double" w:sz="7" w:space="0" w:color="auto"/>
              <w:bottom w:val="nil"/>
              <w:right w:val="nil"/>
            </w:tcBorders>
          </w:tcPr>
          <w:p w14:paraId="4595AB8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E2552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AE97D5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A7ACA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3C1E90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CA1B360" w14:textId="77777777" w:rsidTr="0077620A">
        <w:tc>
          <w:tcPr>
            <w:tcW w:w="4606" w:type="dxa"/>
            <w:tcBorders>
              <w:top w:val="single" w:sz="7" w:space="0" w:color="auto"/>
              <w:left w:val="double" w:sz="7" w:space="0" w:color="auto"/>
              <w:bottom w:val="nil"/>
              <w:right w:val="nil"/>
            </w:tcBorders>
          </w:tcPr>
          <w:p w14:paraId="28D7FFB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78FDE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B116C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9C4A3C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7CC889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AF239CB" w14:textId="77777777" w:rsidTr="0077620A">
        <w:tc>
          <w:tcPr>
            <w:tcW w:w="4606" w:type="dxa"/>
            <w:tcBorders>
              <w:top w:val="single" w:sz="7" w:space="0" w:color="auto"/>
              <w:left w:val="double" w:sz="7" w:space="0" w:color="auto"/>
              <w:bottom w:val="nil"/>
              <w:right w:val="nil"/>
            </w:tcBorders>
          </w:tcPr>
          <w:p w14:paraId="326B102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057EE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8573DC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E9FA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C426A3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68E3784" w14:textId="77777777" w:rsidTr="0077620A">
        <w:tc>
          <w:tcPr>
            <w:tcW w:w="4606" w:type="dxa"/>
            <w:tcBorders>
              <w:top w:val="single" w:sz="7" w:space="0" w:color="auto"/>
              <w:left w:val="double" w:sz="7" w:space="0" w:color="auto"/>
              <w:bottom w:val="nil"/>
              <w:right w:val="nil"/>
            </w:tcBorders>
          </w:tcPr>
          <w:p w14:paraId="799FEA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701795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982D9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F1A85F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79191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942438E" w14:textId="77777777" w:rsidTr="0077620A">
        <w:tc>
          <w:tcPr>
            <w:tcW w:w="4606" w:type="dxa"/>
            <w:tcBorders>
              <w:top w:val="single" w:sz="7" w:space="0" w:color="auto"/>
              <w:left w:val="double" w:sz="7" w:space="0" w:color="auto"/>
              <w:bottom w:val="nil"/>
              <w:right w:val="nil"/>
            </w:tcBorders>
          </w:tcPr>
          <w:p w14:paraId="48F4C0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882B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0A4B1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CEF6E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86081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C1F7839" w14:textId="77777777" w:rsidTr="0077620A">
        <w:tc>
          <w:tcPr>
            <w:tcW w:w="4606" w:type="dxa"/>
            <w:tcBorders>
              <w:top w:val="single" w:sz="7" w:space="0" w:color="auto"/>
              <w:left w:val="double" w:sz="7" w:space="0" w:color="auto"/>
              <w:bottom w:val="nil"/>
              <w:right w:val="nil"/>
            </w:tcBorders>
          </w:tcPr>
          <w:p w14:paraId="6E2674F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6285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9D8C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23546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369C7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D4C6FCE" w14:textId="77777777" w:rsidTr="0077620A">
        <w:tc>
          <w:tcPr>
            <w:tcW w:w="4606" w:type="dxa"/>
            <w:tcBorders>
              <w:top w:val="single" w:sz="7" w:space="0" w:color="auto"/>
              <w:left w:val="double" w:sz="7" w:space="0" w:color="auto"/>
              <w:bottom w:val="double" w:sz="7" w:space="0" w:color="auto"/>
              <w:right w:val="nil"/>
            </w:tcBorders>
          </w:tcPr>
          <w:p w14:paraId="7E53D3C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70F09E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5A0C2E6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205DDB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4BC7DBE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086A1CD6"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spacing w:val="-3"/>
          <w:sz w:val="28"/>
          <w:szCs w:val="28"/>
        </w:rPr>
        <w:br w:type="page"/>
      </w: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1C620967" w14:textId="77777777" w:rsidTr="0077620A">
        <w:tc>
          <w:tcPr>
            <w:tcW w:w="4606" w:type="dxa"/>
            <w:tcBorders>
              <w:top w:val="nil"/>
              <w:left w:val="nil"/>
              <w:bottom w:val="nil"/>
              <w:right w:val="nil"/>
            </w:tcBorders>
          </w:tcPr>
          <w:p w14:paraId="69E0FFE7" w14:textId="728062FE"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77C629AA"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08395C6B"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1B9B1983"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282E899D"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2E0DD0A2" w14:textId="77777777" w:rsidTr="0077620A">
        <w:tc>
          <w:tcPr>
            <w:tcW w:w="4606" w:type="dxa"/>
            <w:tcBorders>
              <w:top w:val="single" w:sz="7" w:space="0" w:color="auto"/>
              <w:left w:val="double" w:sz="7" w:space="0" w:color="auto"/>
              <w:bottom w:val="nil"/>
              <w:right w:val="nil"/>
            </w:tcBorders>
          </w:tcPr>
          <w:p w14:paraId="780F853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6757B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07EB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F58A3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CC49ED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F25F20E" w14:textId="77777777" w:rsidTr="0077620A">
        <w:tc>
          <w:tcPr>
            <w:tcW w:w="4606" w:type="dxa"/>
            <w:tcBorders>
              <w:top w:val="single" w:sz="7" w:space="0" w:color="auto"/>
              <w:left w:val="double" w:sz="7" w:space="0" w:color="auto"/>
              <w:bottom w:val="nil"/>
              <w:right w:val="nil"/>
            </w:tcBorders>
          </w:tcPr>
          <w:p w14:paraId="6309915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AUTOMOBILES</w:t>
            </w:r>
          </w:p>
        </w:tc>
        <w:tc>
          <w:tcPr>
            <w:tcW w:w="1150" w:type="dxa"/>
            <w:tcBorders>
              <w:top w:val="single" w:sz="7" w:space="0" w:color="auto"/>
              <w:left w:val="single" w:sz="7" w:space="0" w:color="auto"/>
              <w:bottom w:val="nil"/>
              <w:right w:val="nil"/>
            </w:tcBorders>
          </w:tcPr>
          <w:p w14:paraId="011ABE0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9F90E8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B002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555298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D99570B" w14:textId="77777777" w:rsidTr="0077620A">
        <w:tc>
          <w:tcPr>
            <w:tcW w:w="4606" w:type="dxa"/>
            <w:tcBorders>
              <w:top w:val="single" w:sz="7" w:space="0" w:color="auto"/>
              <w:left w:val="double" w:sz="7" w:space="0" w:color="auto"/>
              <w:bottom w:val="nil"/>
              <w:right w:val="nil"/>
            </w:tcBorders>
          </w:tcPr>
          <w:p w14:paraId="6DC40C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51230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D673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F075D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8A3C3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7830BB6" w14:textId="77777777" w:rsidTr="0077620A">
        <w:tc>
          <w:tcPr>
            <w:tcW w:w="4606" w:type="dxa"/>
            <w:tcBorders>
              <w:top w:val="single" w:sz="7" w:space="0" w:color="auto"/>
              <w:left w:val="double" w:sz="7" w:space="0" w:color="auto"/>
              <w:bottom w:val="nil"/>
              <w:right w:val="nil"/>
            </w:tcBorders>
          </w:tcPr>
          <w:p w14:paraId="5EAD26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BD007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C79F2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32B2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8FB9B5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CF18585" w14:textId="77777777" w:rsidTr="0077620A">
        <w:tc>
          <w:tcPr>
            <w:tcW w:w="4606" w:type="dxa"/>
            <w:tcBorders>
              <w:top w:val="single" w:sz="7" w:space="0" w:color="auto"/>
              <w:left w:val="double" w:sz="7" w:space="0" w:color="auto"/>
              <w:bottom w:val="nil"/>
              <w:right w:val="nil"/>
            </w:tcBorders>
          </w:tcPr>
          <w:p w14:paraId="4964F3F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EF78E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DFE4E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2969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FD441E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93102CD" w14:textId="77777777" w:rsidTr="0077620A">
        <w:tc>
          <w:tcPr>
            <w:tcW w:w="4606" w:type="dxa"/>
            <w:tcBorders>
              <w:top w:val="single" w:sz="7" w:space="0" w:color="auto"/>
              <w:left w:val="double" w:sz="7" w:space="0" w:color="auto"/>
              <w:bottom w:val="nil"/>
              <w:right w:val="nil"/>
            </w:tcBorders>
          </w:tcPr>
          <w:p w14:paraId="589C458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2398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A6946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F98DB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6280AB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8731E8F" w14:textId="77777777" w:rsidTr="0077620A">
        <w:tc>
          <w:tcPr>
            <w:tcW w:w="4606" w:type="dxa"/>
            <w:tcBorders>
              <w:top w:val="single" w:sz="7" w:space="0" w:color="auto"/>
              <w:left w:val="double" w:sz="7" w:space="0" w:color="auto"/>
              <w:bottom w:val="nil"/>
              <w:right w:val="nil"/>
            </w:tcBorders>
          </w:tcPr>
          <w:p w14:paraId="08453B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17E70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707F1A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6CD9CC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9038E3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F7B5A4C" w14:textId="77777777" w:rsidTr="0077620A">
        <w:tc>
          <w:tcPr>
            <w:tcW w:w="4606" w:type="dxa"/>
            <w:tcBorders>
              <w:top w:val="single" w:sz="7" w:space="0" w:color="auto"/>
              <w:left w:val="double" w:sz="7" w:space="0" w:color="auto"/>
              <w:bottom w:val="nil"/>
              <w:right w:val="nil"/>
            </w:tcBorders>
          </w:tcPr>
          <w:p w14:paraId="63681A3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GARAGE</w:t>
            </w:r>
          </w:p>
        </w:tc>
        <w:tc>
          <w:tcPr>
            <w:tcW w:w="1150" w:type="dxa"/>
            <w:tcBorders>
              <w:top w:val="single" w:sz="7" w:space="0" w:color="auto"/>
              <w:left w:val="single" w:sz="7" w:space="0" w:color="auto"/>
              <w:bottom w:val="nil"/>
              <w:right w:val="nil"/>
            </w:tcBorders>
          </w:tcPr>
          <w:p w14:paraId="2BC331C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5AAD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3AC2B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F1263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D1EB1D9" w14:textId="77777777" w:rsidTr="0077620A">
        <w:tc>
          <w:tcPr>
            <w:tcW w:w="4606" w:type="dxa"/>
            <w:tcBorders>
              <w:top w:val="single" w:sz="7" w:space="0" w:color="auto"/>
              <w:left w:val="double" w:sz="7" w:space="0" w:color="auto"/>
              <w:bottom w:val="nil"/>
              <w:right w:val="nil"/>
            </w:tcBorders>
          </w:tcPr>
          <w:p w14:paraId="3A4422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F408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6E642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A88756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00DD12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E4745DC" w14:textId="77777777" w:rsidTr="0077620A">
        <w:tc>
          <w:tcPr>
            <w:tcW w:w="4606" w:type="dxa"/>
            <w:tcBorders>
              <w:top w:val="single" w:sz="7" w:space="0" w:color="auto"/>
              <w:left w:val="double" w:sz="7" w:space="0" w:color="auto"/>
              <w:bottom w:val="nil"/>
              <w:right w:val="nil"/>
            </w:tcBorders>
          </w:tcPr>
          <w:p w14:paraId="3D9987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5DE166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0E0E6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A4AC2C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12046C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7417771" w14:textId="77777777" w:rsidTr="0077620A">
        <w:tc>
          <w:tcPr>
            <w:tcW w:w="4606" w:type="dxa"/>
            <w:tcBorders>
              <w:top w:val="single" w:sz="7" w:space="0" w:color="auto"/>
              <w:left w:val="double" w:sz="7" w:space="0" w:color="auto"/>
              <w:bottom w:val="nil"/>
              <w:right w:val="nil"/>
            </w:tcBorders>
          </w:tcPr>
          <w:p w14:paraId="1F4FEA6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E062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3A8C0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1B3F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35AA3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046F50F" w14:textId="77777777" w:rsidTr="0077620A">
        <w:tc>
          <w:tcPr>
            <w:tcW w:w="4606" w:type="dxa"/>
            <w:tcBorders>
              <w:top w:val="single" w:sz="7" w:space="0" w:color="auto"/>
              <w:left w:val="double" w:sz="7" w:space="0" w:color="auto"/>
              <w:bottom w:val="nil"/>
              <w:right w:val="nil"/>
            </w:tcBorders>
          </w:tcPr>
          <w:p w14:paraId="259029C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A0922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9131B6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D105F8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82E38D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5280FED" w14:textId="77777777" w:rsidTr="0077620A">
        <w:tc>
          <w:tcPr>
            <w:tcW w:w="4606" w:type="dxa"/>
            <w:tcBorders>
              <w:top w:val="single" w:sz="7" w:space="0" w:color="auto"/>
              <w:left w:val="double" w:sz="7" w:space="0" w:color="auto"/>
              <w:bottom w:val="nil"/>
              <w:right w:val="nil"/>
            </w:tcBorders>
          </w:tcPr>
          <w:p w14:paraId="0D3404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97207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3C4A1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61C3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69B0B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E2E2C15" w14:textId="77777777" w:rsidTr="0077620A">
        <w:tc>
          <w:tcPr>
            <w:tcW w:w="4606" w:type="dxa"/>
            <w:tcBorders>
              <w:top w:val="single" w:sz="7" w:space="0" w:color="auto"/>
              <w:left w:val="double" w:sz="7" w:space="0" w:color="auto"/>
              <w:bottom w:val="nil"/>
              <w:right w:val="nil"/>
            </w:tcBorders>
          </w:tcPr>
          <w:p w14:paraId="0CF7CC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6241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964BA3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848138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021726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059C1C9" w14:textId="77777777" w:rsidTr="0077620A">
        <w:tc>
          <w:tcPr>
            <w:tcW w:w="4606" w:type="dxa"/>
            <w:tcBorders>
              <w:top w:val="single" w:sz="7" w:space="0" w:color="auto"/>
              <w:left w:val="double" w:sz="7" w:space="0" w:color="auto"/>
              <w:bottom w:val="nil"/>
              <w:right w:val="nil"/>
            </w:tcBorders>
          </w:tcPr>
          <w:p w14:paraId="4C5E25F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OUTDOORS</w:t>
            </w:r>
          </w:p>
        </w:tc>
        <w:tc>
          <w:tcPr>
            <w:tcW w:w="1150" w:type="dxa"/>
            <w:tcBorders>
              <w:top w:val="single" w:sz="7" w:space="0" w:color="auto"/>
              <w:left w:val="single" w:sz="7" w:space="0" w:color="auto"/>
              <w:bottom w:val="nil"/>
              <w:right w:val="nil"/>
            </w:tcBorders>
          </w:tcPr>
          <w:p w14:paraId="52E2D3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C8DDD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F35BB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91186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CE270CD" w14:textId="77777777" w:rsidTr="0077620A">
        <w:tc>
          <w:tcPr>
            <w:tcW w:w="4606" w:type="dxa"/>
            <w:tcBorders>
              <w:top w:val="single" w:sz="7" w:space="0" w:color="auto"/>
              <w:left w:val="double" w:sz="7" w:space="0" w:color="auto"/>
              <w:bottom w:val="nil"/>
              <w:right w:val="nil"/>
            </w:tcBorders>
          </w:tcPr>
          <w:p w14:paraId="6E6C34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82155F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EB7C2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207EB4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4DA7C6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38A87E6" w14:textId="77777777" w:rsidTr="0077620A">
        <w:tc>
          <w:tcPr>
            <w:tcW w:w="4606" w:type="dxa"/>
            <w:tcBorders>
              <w:top w:val="single" w:sz="7" w:space="0" w:color="auto"/>
              <w:left w:val="double" w:sz="7" w:space="0" w:color="auto"/>
              <w:bottom w:val="nil"/>
              <w:right w:val="nil"/>
            </w:tcBorders>
          </w:tcPr>
          <w:p w14:paraId="260E57F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F5127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75F56E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95A00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A290AA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1C3720F" w14:textId="77777777" w:rsidTr="0077620A">
        <w:tc>
          <w:tcPr>
            <w:tcW w:w="4606" w:type="dxa"/>
            <w:tcBorders>
              <w:top w:val="single" w:sz="7" w:space="0" w:color="auto"/>
              <w:left w:val="double" w:sz="7" w:space="0" w:color="auto"/>
              <w:bottom w:val="nil"/>
              <w:right w:val="nil"/>
            </w:tcBorders>
          </w:tcPr>
          <w:p w14:paraId="548C7D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CBAC71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73E6B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D67BB6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F8D10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FCA24B4" w14:textId="77777777" w:rsidTr="0077620A">
        <w:tc>
          <w:tcPr>
            <w:tcW w:w="4606" w:type="dxa"/>
            <w:tcBorders>
              <w:top w:val="single" w:sz="7" w:space="0" w:color="auto"/>
              <w:left w:val="double" w:sz="7" w:space="0" w:color="auto"/>
              <w:bottom w:val="nil"/>
              <w:right w:val="nil"/>
            </w:tcBorders>
          </w:tcPr>
          <w:p w14:paraId="71FBA28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9729A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B24C0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F820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9027E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9982CE6" w14:textId="77777777" w:rsidTr="0077620A">
        <w:tc>
          <w:tcPr>
            <w:tcW w:w="4606" w:type="dxa"/>
            <w:tcBorders>
              <w:top w:val="single" w:sz="7" w:space="0" w:color="auto"/>
              <w:left w:val="double" w:sz="7" w:space="0" w:color="auto"/>
              <w:bottom w:val="nil"/>
              <w:right w:val="nil"/>
            </w:tcBorders>
          </w:tcPr>
          <w:p w14:paraId="58EED2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MISCELLANEOUS</w:t>
            </w:r>
          </w:p>
        </w:tc>
        <w:tc>
          <w:tcPr>
            <w:tcW w:w="1150" w:type="dxa"/>
            <w:tcBorders>
              <w:top w:val="single" w:sz="7" w:space="0" w:color="auto"/>
              <w:left w:val="single" w:sz="7" w:space="0" w:color="auto"/>
              <w:bottom w:val="nil"/>
              <w:right w:val="nil"/>
            </w:tcBorders>
          </w:tcPr>
          <w:p w14:paraId="5D04B8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1FD7D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A71EF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75C438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BC80F66" w14:textId="77777777" w:rsidTr="0077620A">
        <w:tc>
          <w:tcPr>
            <w:tcW w:w="4606" w:type="dxa"/>
            <w:tcBorders>
              <w:top w:val="single" w:sz="7" w:space="0" w:color="auto"/>
              <w:left w:val="double" w:sz="7" w:space="0" w:color="auto"/>
              <w:bottom w:val="nil"/>
              <w:right w:val="nil"/>
            </w:tcBorders>
          </w:tcPr>
          <w:p w14:paraId="7DFF41A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485A1A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97F1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15569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AA8761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17CDFAF" w14:textId="77777777" w:rsidTr="0077620A">
        <w:tc>
          <w:tcPr>
            <w:tcW w:w="4606" w:type="dxa"/>
            <w:tcBorders>
              <w:top w:val="single" w:sz="7" w:space="0" w:color="auto"/>
              <w:left w:val="double" w:sz="7" w:space="0" w:color="auto"/>
              <w:bottom w:val="nil"/>
              <w:right w:val="nil"/>
            </w:tcBorders>
          </w:tcPr>
          <w:p w14:paraId="2503A63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0CE7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207AD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3155D4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5A8381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74A7F8C" w14:textId="77777777" w:rsidTr="0077620A">
        <w:tc>
          <w:tcPr>
            <w:tcW w:w="4606" w:type="dxa"/>
            <w:tcBorders>
              <w:top w:val="single" w:sz="7" w:space="0" w:color="auto"/>
              <w:left w:val="double" w:sz="7" w:space="0" w:color="auto"/>
              <w:bottom w:val="nil"/>
              <w:right w:val="nil"/>
            </w:tcBorders>
          </w:tcPr>
          <w:p w14:paraId="5E9E3D2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79CCF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CA419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B4274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F81F2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47B934C" w14:textId="77777777" w:rsidTr="0077620A">
        <w:tc>
          <w:tcPr>
            <w:tcW w:w="4606" w:type="dxa"/>
            <w:tcBorders>
              <w:top w:val="single" w:sz="7" w:space="0" w:color="auto"/>
              <w:left w:val="double" w:sz="7" w:space="0" w:color="auto"/>
              <w:bottom w:val="nil"/>
              <w:right w:val="nil"/>
            </w:tcBorders>
          </w:tcPr>
          <w:p w14:paraId="100C08D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8BCA2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7A2E86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FB9A88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08334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3C5B707" w14:textId="77777777" w:rsidTr="0077620A">
        <w:tc>
          <w:tcPr>
            <w:tcW w:w="4606" w:type="dxa"/>
            <w:tcBorders>
              <w:top w:val="single" w:sz="7" w:space="0" w:color="auto"/>
              <w:left w:val="double" w:sz="7" w:space="0" w:color="auto"/>
              <w:bottom w:val="nil"/>
              <w:right w:val="nil"/>
            </w:tcBorders>
          </w:tcPr>
          <w:p w14:paraId="63CE8C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E16B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E523B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9777F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5E16AA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31BF52C" w14:textId="77777777" w:rsidTr="0077620A">
        <w:tc>
          <w:tcPr>
            <w:tcW w:w="4606" w:type="dxa"/>
            <w:tcBorders>
              <w:top w:val="single" w:sz="7" w:space="0" w:color="auto"/>
              <w:left w:val="double" w:sz="7" w:space="0" w:color="auto"/>
              <w:bottom w:val="double" w:sz="7" w:space="0" w:color="auto"/>
              <w:right w:val="nil"/>
            </w:tcBorders>
          </w:tcPr>
          <w:p w14:paraId="230B55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04C9739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3F651CD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2511010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18626DD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32995155"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p w14:paraId="3ED1F422"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7F16C515" w14:textId="77777777" w:rsidTr="0077620A">
        <w:tc>
          <w:tcPr>
            <w:tcW w:w="4606" w:type="dxa"/>
            <w:tcBorders>
              <w:top w:val="nil"/>
              <w:left w:val="nil"/>
              <w:bottom w:val="nil"/>
              <w:right w:val="nil"/>
            </w:tcBorders>
          </w:tcPr>
          <w:p w14:paraId="178F966B" w14:textId="42628F80"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7A8A4715"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25D5E405"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1999632B"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2C7E29CF"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20A8CF63" w14:textId="77777777" w:rsidTr="0077620A">
        <w:tc>
          <w:tcPr>
            <w:tcW w:w="4606" w:type="dxa"/>
            <w:tcBorders>
              <w:top w:val="single" w:sz="7" w:space="0" w:color="auto"/>
              <w:left w:val="double" w:sz="7" w:space="0" w:color="auto"/>
              <w:bottom w:val="nil"/>
              <w:right w:val="nil"/>
            </w:tcBorders>
          </w:tcPr>
          <w:p w14:paraId="2793C37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ABFA5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3142A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D6280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BCA72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7BDF0AA" w14:textId="77777777" w:rsidTr="0077620A">
        <w:tc>
          <w:tcPr>
            <w:tcW w:w="4606" w:type="dxa"/>
            <w:tcBorders>
              <w:top w:val="single" w:sz="7" w:space="0" w:color="auto"/>
              <w:left w:val="double" w:sz="7" w:space="0" w:color="auto"/>
              <w:bottom w:val="nil"/>
              <w:right w:val="nil"/>
            </w:tcBorders>
          </w:tcPr>
          <w:p w14:paraId="0728CD3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355EFC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2DB961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D1A5F3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7C4109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2BC55F7" w14:textId="77777777" w:rsidTr="0077620A">
        <w:tc>
          <w:tcPr>
            <w:tcW w:w="4606" w:type="dxa"/>
            <w:tcBorders>
              <w:top w:val="single" w:sz="7" w:space="0" w:color="auto"/>
              <w:left w:val="double" w:sz="7" w:space="0" w:color="auto"/>
              <w:bottom w:val="nil"/>
              <w:right w:val="nil"/>
            </w:tcBorders>
          </w:tcPr>
          <w:p w14:paraId="1CC661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A5D07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3AB23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3D35A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E3DC5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963CED5" w14:textId="77777777" w:rsidTr="0077620A">
        <w:tc>
          <w:tcPr>
            <w:tcW w:w="4606" w:type="dxa"/>
            <w:tcBorders>
              <w:top w:val="single" w:sz="7" w:space="0" w:color="auto"/>
              <w:left w:val="double" w:sz="7" w:space="0" w:color="auto"/>
              <w:bottom w:val="nil"/>
              <w:right w:val="nil"/>
            </w:tcBorders>
          </w:tcPr>
          <w:p w14:paraId="1E3AB6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D66077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38CF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48F4D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896B9D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10D5E5B" w14:textId="77777777" w:rsidTr="0077620A">
        <w:tc>
          <w:tcPr>
            <w:tcW w:w="4606" w:type="dxa"/>
            <w:tcBorders>
              <w:top w:val="single" w:sz="7" w:space="0" w:color="auto"/>
              <w:left w:val="double" w:sz="7" w:space="0" w:color="auto"/>
              <w:bottom w:val="nil"/>
              <w:right w:val="nil"/>
            </w:tcBorders>
          </w:tcPr>
          <w:p w14:paraId="6502B2E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95DC2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72B794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9D903C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57268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A33EAB9" w14:textId="77777777" w:rsidTr="0077620A">
        <w:tc>
          <w:tcPr>
            <w:tcW w:w="4606" w:type="dxa"/>
            <w:tcBorders>
              <w:top w:val="single" w:sz="7" w:space="0" w:color="auto"/>
              <w:left w:val="double" w:sz="7" w:space="0" w:color="auto"/>
              <w:bottom w:val="nil"/>
              <w:right w:val="nil"/>
            </w:tcBorders>
          </w:tcPr>
          <w:p w14:paraId="58E9C1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AAD0E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C159AF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E69C9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1133DB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4069D29" w14:textId="77777777" w:rsidTr="0077620A">
        <w:tc>
          <w:tcPr>
            <w:tcW w:w="4606" w:type="dxa"/>
            <w:tcBorders>
              <w:top w:val="single" w:sz="7" w:space="0" w:color="auto"/>
              <w:left w:val="double" w:sz="7" w:space="0" w:color="auto"/>
              <w:bottom w:val="nil"/>
              <w:right w:val="nil"/>
            </w:tcBorders>
          </w:tcPr>
          <w:p w14:paraId="34C0B9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97C04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8B756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6C314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DAAFF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2AACA34" w14:textId="77777777" w:rsidTr="0077620A">
        <w:tc>
          <w:tcPr>
            <w:tcW w:w="4606" w:type="dxa"/>
            <w:tcBorders>
              <w:top w:val="single" w:sz="7" w:space="0" w:color="auto"/>
              <w:left w:val="double" w:sz="7" w:space="0" w:color="auto"/>
              <w:bottom w:val="nil"/>
              <w:right w:val="nil"/>
            </w:tcBorders>
          </w:tcPr>
          <w:p w14:paraId="3CC8242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51EF81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20EF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9BD2E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6F6BC8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EAFA7B3" w14:textId="77777777" w:rsidTr="0077620A">
        <w:tc>
          <w:tcPr>
            <w:tcW w:w="4606" w:type="dxa"/>
            <w:tcBorders>
              <w:top w:val="single" w:sz="7" w:space="0" w:color="auto"/>
              <w:left w:val="double" w:sz="7" w:space="0" w:color="auto"/>
              <w:bottom w:val="nil"/>
              <w:right w:val="nil"/>
            </w:tcBorders>
          </w:tcPr>
          <w:p w14:paraId="2D1BF3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466A63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02A84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FD822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17709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5F44E9C" w14:textId="77777777" w:rsidTr="0077620A">
        <w:tc>
          <w:tcPr>
            <w:tcW w:w="4606" w:type="dxa"/>
            <w:tcBorders>
              <w:top w:val="single" w:sz="7" w:space="0" w:color="auto"/>
              <w:left w:val="double" w:sz="7" w:space="0" w:color="auto"/>
              <w:bottom w:val="nil"/>
              <w:right w:val="nil"/>
            </w:tcBorders>
          </w:tcPr>
          <w:p w14:paraId="33C179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067F6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F7946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9768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D8FEF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C845D0C" w14:textId="77777777" w:rsidTr="0077620A">
        <w:tc>
          <w:tcPr>
            <w:tcW w:w="4606" w:type="dxa"/>
            <w:tcBorders>
              <w:top w:val="single" w:sz="7" w:space="0" w:color="auto"/>
              <w:left w:val="double" w:sz="7" w:space="0" w:color="auto"/>
              <w:bottom w:val="nil"/>
              <w:right w:val="nil"/>
            </w:tcBorders>
          </w:tcPr>
          <w:p w14:paraId="787885A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ABF6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A09C0A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330D8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3F36C0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0AC9421" w14:textId="77777777" w:rsidTr="0077620A">
        <w:tc>
          <w:tcPr>
            <w:tcW w:w="4606" w:type="dxa"/>
            <w:tcBorders>
              <w:top w:val="single" w:sz="7" w:space="0" w:color="auto"/>
              <w:left w:val="double" w:sz="7" w:space="0" w:color="auto"/>
              <w:bottom w:val="nil"/>
              <w:right w:val="nil"/>
            </w:tcBorders>
          </w:tcPr>
          <w:p w14:paraId="2CF296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171C6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D0A62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382F2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19EB5A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55CB5DA" w14:textId="77777777" w:rsidTr="0077620A">
        <w:tc>
          <w:tcPr>
            <w:tcW w:w="4606" w:type="dxa"/>
            <w:tcBorders>
              <w:top w:val="single" w:sz="7" w:space="0" w:color="auto"/>
              <w:left w:val="double" w:sz="7" w:space="0" w:color="auto"/>
              <w:bottom w:val="nil"/>
              <w:right w:val="nil"/>
            </w:tcBorders>
          </w:tcPr>
          <w:p w14:paraId="47BB672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B70AF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1963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128CC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CAFF52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070A94F" w14:textId="77777777" w:rsidTr="0077620A">
        <w:tc>
          <w:tcPr>
            <w:tcW w:w="4606" w:type="dxa"/>
            <w:tcBorders>
              <w:top w:val="single" w:sz="7" w:space="0" w:color="auto"/>
              <w:left w:val="double" w:sz="7" w:space="0" w:color="auto"/>
              <w:bottom w:val="nil"/>
              <w:right w:val="nil"/>
            </w:tcBorders>
          </w:tcPr>
          <w:p w14:paraId="30B960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2B74B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D032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2839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42D14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BDE4E99" w14:textId="77777777" w:rsidTr="0077620A">
        <w:tc>
          <w:tcPr>
            <w:tcW w:w="4606" w:type="dxa"/>
            <w:tcBorders>
              <w:top w:val="single" w:sz="7" w:space="0" w:color="auto"/>
              <w:left w:val="double" w:sz="7" w:space="0" w:color="auto"/>
              <w:bottom w:val="nil"/>
              <w:right w:val="nil"/>
            </w:tcBorders>
          </w:tcPr>
          <w:p w14:paraId="3D1C25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BDD24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DE146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662D2E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8414AC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2F806BC" w14:textId="77777777" w:rsidTr="0077620A">
        <w:tc>
          <w:tcPr>
            <w:tcW w:w="4606" w:type="dxa"/>
            <w:tcBorders>
              <w:top w:val="single" w:sz="7" w:space="0" w:color="auto"/>
              <w:left w:val="double" w:sz="7" w:space="0" w:color="auto"/>
              <w:bottom w:val="nil"/>
              <w:right w:val="nil"/>
            </w:tcBorders>
          </w:tcPr>
          <w:p w14:paraId="6A79EDB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A07C4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CCE65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AC9D8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524E1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168412C" w14:textId="77777777" w:rsidTr="0077620A">
        <w:tc>
          <w:tcPr>
            <w:tcW w:w="4606" w:type="dxa"/>
            <w:tcBorders>
              <w:top w:val="single" w:sz="7" w:space="0" w:color="auto"/>
              <w:left w:val="double" w:sz="7" w:space="0" w:color="auto"/>
              <w:bottom w:val="nil"/>
              <w:right w:val="nil"/>
            </w:tcBorders>
          </w:tcPr>
          <w:p w14:paraId="602745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94770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3A7388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130B64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4CEED0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592804C" w14:textId="77777777" w:rsidTr="0077620A">
        <w:tc>
          <w:tcPr>
            <w:tcW w:w="4606" w:type="dxa"/>
            <w:tcBorders>
              <w:top w:val="single" w:sz="7" w:space="0" w:color="auto"/>
              <w:left w:val="double" w:sz="7" w:space="0" w:color="auto"/>
              <w:bottom w:val="nil"/>
              <w:right w:val="nil"/>
            </w:tcBorders>
          </w:tcPr>
          <w:p w14:paraId="0798F2B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A496D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23ADA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DEE1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F84D2A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542A9AF" w14:textId="77777777" w:rsidTr="0077620A">
        <w:tc>
          <w:tcPr>
            <w:tcW w:w="4606" w:type="dxa"/>
            <w:tcBorders>
              <w:top w:val="single" w:sz="7" w:space="0" w:color="auto"/>
              <w:left w:val="double" w:sz="7" w:space="0" w:color="auto"/>
              <w:bottom w:val="nil"/>
              <w:right w:val="nil"/>
            </w:tcBorders>
          </w:tcPr>
          <w:p w14:paraId="4050DA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E783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B658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66966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4A4E71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3FF126A" w14:textId="77777777" w:rsidTr="0077620A">
        <w:tc>
          <w:tcPr>
            <w:tcW w:w="4606" w:type="dxa"/>
            <w:tcBorders>
              <w:top w:val="single" w:sz="7" w:space="0" w:color="auto"/>
              <w:left w:val="double" w:sz="7" w:space="0" w:color="auto"/>
              <w:bottom w:val="nil"/>
              <w:right w:val="nil"/>
            </w:tcBorders>
          </w:tcPr>
          <w:p w14:paraId="197485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2AB6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F955F2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070B2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E7A46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32B2C8C" w14:textId="77777777" w:rsidTr="0077620A">
        <w:tc>
          <w:tcPr>
            <w:tcW w:w="4606" w:type="dxa"/>
            <w:tcBorders>
              <w:top w:val="single" w:sz="7" w:space="0" w:color="auto"/>
              <w:left w:val="double" w:sz="7" w:space="0" w:color="auto"/>
              <w:bottom w:val="nil"/>
              <w:right w:val="nil"/>
            </w:tcBorders>
          </w:tcPr>
          <w:p w14:paraId="4B7248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4692E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7E6B2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CE0A8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1A49D1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2BDC48B" w14:textId="77777777" w:rsidTr="0077620A">
        <w:tc>
          <w:tcPr>
            <w:tcW w:w="4606" w:type="dxa"/>
            <w:tcBorders>
              <w:top w:val="single" w:sz="7" w:space="0" w:color="auto"/>
              <w:left w:val="double" w:sz="7" w:space="0" w:color="auto"/>
              <w:bottom w:val="nil"/>
              <w:right w:val="nil"/>
            </w:tcBorders>
          </w:tcPr>
          <w:p w14:paraId="6A58C6F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AD6F56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3918FA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405F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AAE7B5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1E74CEF" w14:textId="77777777" w:rsidTr="0077620A">
        <w:tc>
          <w:tcPr>
            <w:tcW w:w="4606" w:type="dxa"/>
            <w:tcBorders>
              <w:top w:val="single" w:sz="7" w:space="0" w:color="auto"/>
              <w:left w:val="double" w:sz="7" w:space="0" w:color="auto"/>
              <w:bottom w:val="nil"/>
              <w:right w:val="nil"/>
            </w:tcBorders>
          </w:tcPr>
          <w:p w14:paraId="6529D4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C906D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B183A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B8DE1C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D1B0DA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3DD8816" w14:textId="77777777" w:rsidTr="0077620A">
        <w:tc>
          <w:tcPr>
            <w:tcW w:w="4606" w:type="dxa"/>
            <w:tcBorders>
              <w:top w:val="single" w:sz="7" w:space="0" w:color="auto"/>
              <w:left w:val="double" w:sz="7" w:space="0" w:color="auto"/>
              <w:bottom w:val="nil"/>
              <w:right w:val="nil"/>
            </w:tcBorders>
          </w:tcPr>
          <w:p w14:paraId="417F26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5E451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1E9BE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85024B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59D6FF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66A1AEA" w14:textId="77777777" w:rsidTr="0077620A">
        <w:tc>
          <w:tcPr>
            <w:tcW w:w="4606" w:type="dxa"/>
            <w:tcBorders>
              <w:top w:val="single" w:sz="7" w:space="0" w:color="auto"/>
              <w:left w:val="double" w:sz="7" w:space="0" w:color="auto"/>
              <w:bottom w:val="nil"/>
              <w:right w:val="nil"/>
            </w:tcBorders>
          </w:tcPr>
          <w:p w14:paraId="04BA8B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38C99C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3F52B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F8A52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89A66E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51B5BEF" w14:textId="77777777" w:rsidTr="0077620A">
        <w:tc>
          <w:tcPr>
            <w:tcW w:w="4606" w:type="dxa"/>
            <w:tcBorders>
              <w:top w:val="single" w:sz="7" w:space="0" w:color="auto"/>
              <w:left w:val="double" w:sz="7" w:space="0" w:color="auto"/>
              <w:bottom w:val="double" w:sz="7" w:space="0" w:color="auto"/>
              <w:right w:val="nil"/>
            </w:tcBorders>
          </w:tcPr>
          <w:p w14:paraId="2F972D9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55BBF41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2690A7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166CE3E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6A6F91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15A2C7FA"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p w14:paraId="20DE87BB"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6746E2A9" w14:textId="77777777" w:rsidTr="0077620A">
        <w:tc>
          <w:tcPr>
            <w:tcW w:w="4606" w:type="dxa"/>
            <w:tcBorders>
              <w:top w:val="nil"/>
              <w:left w:val="nil"/>
              <w:bottom w:val="nil"/>
              <w:right w:val="nil"/>
            </w:tcBorders>
          </w:tcPr>
          <w:p w14:paraId="1409D678" w14:textId="38D17843"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587582A6"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2F21F7F7"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45329A85"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415EA759"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55C93EFD" w14:textId="77777777" w:rsidTr="0077620A">
        <w:tc>
          <w:tcPr>
            <w:tcW w:w="4606" w:type="dxa"/>
            <w:tcBorders>
              <w:top w:val="single" w:sz="7" w:space="0" w:color="auto"/>
              <w:left w:val="double" w:sz="7" w:space="0" w:color="auto"/>
              <w:bottom w:val="nil"/>
              <w:right w:val="nil"/>
            </w:tcBorders>
          </w:tcPr>
          <w:p w14:paraId="25726BB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19B7B7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DD37B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B012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EC34F6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1728771" w14:textId="77777777" w:rsidTr="0077620A">
        <w:tc>
          <w:tcPr>
            <w:tcW w:w="4606" w:type="dxa"/>
            <w:tcBorders>
              <w:top w:val="single" w:sz="7" w:space="0" w:color="auto"/>
              <w:left w:val="double" w:sz="7" w:space="0" w:color="auto"/>
              <w:bottom w:val="nil"/>
              <w:right w:val="nil"/>
            </w:tcBorders>
          </w:tcPr>
          <w:p w14:paraId="2482486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5205E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5DFC2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3908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B0F9FC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D188465" w14:textId="77777777" w:rsidTr="0077620A">
        <w:tc>
          <w:tcPr>
            <w:tcW w:w="4606" w:type="dxa"/>
            <w:tcBorders>
              <w:top w:val="single" w:sz="7" w:space="0" w:color="auto"/>
              <w:left w:val="double" w:sz="7" w:space="0" w:color="auto"/>
              <w:bottom w:val="nil"/>
              <w:right w:val="nil"/>
            </w:tcBorders>
          </w:tcPr>
          <w:p w14:paraId="41C2B93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64851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F6CFDC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351F6D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A78887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62B2769" w14:textId="77777777" w:rsidTr="0077620A">
        <w:tc>
          <w:tcPr>
            <w:tcW w:w="4606" w:type="dxa"/>
            <w:tcBorders>
              <w:top w:val="single" w:sz="7" w:space="0" w:color="auto"/>
              <w:left w:val="double" w:sz="7" w:space="0" w:color="auto"/>
              <w:bottom w:val="nil"/>
              <w:right w:val="nil"/>
            </w:tcBorders>
          </w:tcPr>
          <w:p w14:paraId="009BC28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28272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6ED6C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32DD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E6365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D3AC8DE" w14:textId="77777777" w:rsidTr="0077620A">
        <w:tc>
          <w:tcPr>
            <w:tcW w:w="4606" w:type="dxa"/>
            <w:tcBorders>
              <w:top w:val="single" w:sz="7" w:space="0" w:color="auto"/>
              <w:left w:val="double" w:sz="7" w:space="0" w:color="auto"/>
              <w:bottom w:val="nil"/>
              <w:right w:val="nil"/>
            </w:tcBorders>
          </w:tcPr>
          <w:p w14:paraId="1093B61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DBE87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17324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4F73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80043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DD15CC5" w14:textId="77777777" w:rsidTr="0077620A">
        <w:tc>
          <w:tcPr>
            <w:tcW w:w="4606" w:type="dxa"/>
            <w:tcBorders>
              <w:top w:val="single" w:sz="7" w:space="0" w:color="auto"/>
              <w:left w:val="double" w:sz="7" w:space="0" w:color="auto"/>
              <w:bottom w:val="nil"/>
              <w:right w:val="nil"/>
            </w:tcBorders>
          </w:tcPr>
          <w:p w14:paraId="3338CA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4BBD43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C99A3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2E5EC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EF73C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4325323" w14:textId="77777777" w:rsidTr="0077620A">
        <w:tc>
          <w:tcPr>
            <w:tcW w:w="4606" w:type="dxa"/>
            <w:tcBorders>
              <w:top w:val="single" w:sz="7" w:space="0" w:color="auto"/>
              <w:left w:val="double" w:sz="7" w:space="0" w:color="auto"/>
              <w:bottom w:val="nil"/>
              <w:right w:val="nil"/>
            </w:tcBorders>
          </w:tcPr>
          <w:p w14:paraId="03E0C2B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9AB57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A300E3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9E1D1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CCF9FC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B449893" w14:textId="77777777" w:rsidTr="0077620A">
        <w:tc>
          <w:tcPr>
            <w:tcW w:w="4606" w:type="dxa"/>
            <w:tcBorders>
              <w:top w:val="single" w:sz="7" w:space="0" w:color="auto"/>
              <w:left w:val="double" w:sz="7" w:space="0" w:color="auto"/>
              <w:bottom w:val="nil"/>
              <w:right w:val="nil"/>
            </w:tcBorders>
          </w:tcPr>
          <w:p w14:paraId="79AC53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0B99D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F1A50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F86BF4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F661BC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041566B" w14:textId="77777777" w:rsidTr="0077620A">
        <w:tc>
          <w:tcPr>
            <w:tcW w:w="4606" w:type="dxa"/>
            <w:tcBorders>
              <w:top w:val="single" w:sz="7" w:space="0" w:color="auto"/>
              <w:left w:val="double" w:sz="7" w:space="0" w:color="auto"/>
              <w:bottom w:val="nil"/>
              <w:right w:val="nil"/>
            </w:tcBorders>
          </w:tcPr>
          <w:p w14:paraId="119E463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FF7E3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E632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388D8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199B1A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5F5EE47" w14:textId="77777777" w:rsidTr="0077620A">
        <w:tc>
          <w:tcPr>
            <w:tcW w:w="4606" w:type="dxa"/>
            <w:tcBorders>
              <w:top w:val="single" w:sz="7" w:space="0" w:color="auto"/>
              <w:left w:val="double" w:sz="7" w:space="0" w:color="auto"/>
              <w:bottom w:val="nil"/>
              <w:right w:val="nil"/>
            </w:tcBorders>
          </w:tcPr>
          <w:p w14:paraId="259D1F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7C61A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E9BDD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3251B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195414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4ACE6A1" w14:textId="77777777" w:rsidTr="0077620A">
        <w:tc>
          <w:tcPr>
            <w:tcW w:w="4606" w:type="dxa"/>
            <w:tcBorders>
              <w:top w:val="single" w:sz="7" w:space="0" w:color="auto"/>
              <w:left w:val="double" w:sz="7" w:space="0" w:color="auto"/>
              <w:bottom w:val="nil"/>
              <w:right w:val="nil"/>
            </w:tcBorders>
          </w:tcPr>
          <w:p w14:paraId="66C2D71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C230C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3D6D8B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445308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D62DC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BF27DAB" w14:textId="77777777" w:rsidTr="0077620A">
        <w:tc>
          <w:tcPr>
            <w:tcW w:w="4606" w:type="dxa"/>
            <w:tcBorders>
              <w:top w:val="single" w:sz="7" w:space="0" w:color="auto"/>
              <w:left w:val="double" w:sz="7" w:space="0" w:color="auto"/>
              <w:bottom w:val="nil"/>
              <w:right w:val="nil"/>
            </w:tcBorders>
          </w:tcPr>
          <w:p w14:paraId="181878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DC8CBF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46AC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4E29C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EA646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FACF655" w14:textId="77777777" w:rsidTr="0077620A">
        <w:tc>
          <w:tcPr>
            <w:tcW w:w="4606" w:type="dxa"/>
            <w:tcBorders>
              <w:top w:val="single" w:sz="7" w:space="0" w:color="auto"/>
              <w:left w:val="double" w:sz="7" w:space="0" w:color="auto"/>
              <w:bottom w:val="nil"/>
              <w:right w:val="nil"/>
            </w:tcBorders>
          </w:tcPr>
          <w:p w14:paraId="60CBE3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D5F8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3B1F6D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566D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7C585D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837C1B2" w14:textId="77777777" w:rsidTr="0077620A">
        <w:tc>
          <w:tcPr>
            <w:tcW w:w="4606" w:type="dxa"/>
            <w:tcBorders>
              <w:top w:val="single" w:sz="7" w:space="0" w:color="auto"/>
              <w:left w:val="double" w:sz="7" w:space="0" w:color="auto"/>
              <w:bottom w:val="nil"/>
              <w:right w:val="nil"/>
            </w:tcBorders>
          </w:tcPr>
          <w:p w14:paraId="4972D13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D085D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AA792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CF7431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4D55C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BA749A1" w14:textId="77777777" w:rsidTr="0077620A">
        <w:tc>
          <w:tcPr>
            <w:tcW w:w="4606" w:type="dxa"/>
            <w:tcBorders>
              <w:top w:val="single" w:sz="7" w:space="0" w:color="auto"/>
              <w:left w:val="double" w:sz="7" w:space="0" w:color="auto"/>
              <w:bottom w:val="nil"/>
              <w:right w:val="nil"/>
            </w:tcBorders>
          </w:tcPr>
          <w:p w14:paraId="1E0EA50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2DCDA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C86F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D7C79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B4185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2DAC13B" w14:textId="77777777" w:rsidTr="0077620A">
        <w:tc>
          <w:tcPr>
            <w:tcW w:w="4606" w:type="dxa"/>
            <w:tcBorders>
              <w:top w:val="single" w:sz="7" w:space="0" w:color="auto"/>
              <w:left w:val="double" w:sz="7" w:space="0" w:color="auto"/>
              <w:bottom w:val="nil"/>
              <w:right w:val="nil"/>
            </w:tcBorders>
          </w:tcPr>
          <w:p w14:paraId="5BC0B2C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A98527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A174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CFD675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071A52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C7F31AC" w14:textId="77777777" w:rsidTr="0077620A">
        <w:tc>
          <w:tcPr>
            <w:tcW w:w="4606" w:type="dxa"/>
            <w:tcBorders>
              <w:top w:val="single" w:sz="7" w:space="0" w:color="auto"/>
              <w:left w:val="double" w:sz="7" w:space="0" w:color="auto"/>
              <w:bottom w:val="nil"/>
              <w:right w:val="nil"/>
            </w:tcBorders>
          </w:tcPr>
          <w:p w14:paraId="7D33E7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B4019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29C14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E8C6C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61E1E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C24B511" w14:textId="77777777" w:rsidTr="0077620A">
        <w:tc>
          <w:tcPr>
            <w:tcW w:w="4606" w:type="dxa"/>
            <w:tcBorders>
              <w:top w:val="single" w:sz="7" w:space="0" w:color="auto"/>
              <w:left w:val="double" w:sz="7" w:space="0" w:color="auto"/>
              <w:bottom w:val="nil"/>
              <w:right w:val="nil"/>
            </w:tcBorders>
          </w:tcPr>
          <w:p w14:paraId="06A1583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6C13F4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A604D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215DD1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BD0965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13CD8C2" w14:textId="77777777" w:rsidTr="0077620A">
        <w:tc>
          <w:tcPr>
            <w:tcW w:w="4606" w:type="dxa"/>
            <w:tcBorders>
              <w:top w:val="single" w:sz="7" w:space="0" w:color="auto"/>
              <w:left w:val="double" w:sz="7" w:space="0" w:color="auto"/>
              <w:bottom w:val="nil"/>
              <w:right w:val="nil"/>
            </w:tcBorders>
          </w:tcPr>
          <w:p w14:paraId="474313C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359D75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8A7D51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9A79A9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DE18F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DCEEF1C" w14:textId="77777777" w:rsidTr="0077620A">
        <w:tc>
          <w:tcPr>
            <w:tcW w:w="4606" w:type="dxa"/>
            <w:tcBorders>
              <w:top w:val="single" w:sz="7" w:space="0" w:color="auto"/>
              <w:left w:val="double" w:sz="7" w:space="0" w:color="auto"/>
              <w:bottom w:val="nil"/>
              <w:right w:val="nil"/>
            </w:tcBorders>
          </w:tcPr>
          <w:p w14:paraId="165430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C2E35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D9971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29C07D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6E5829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BACB610" w14:textId="77777777" w:rsidTr="0077620A">
        <w:tc>
          <w:tcPr>
            <w:tcW w:w="4606" w:type="dxa"/>
            <w:tcBorders>
              <w:top w:val="single" w:sz="7" w:space="0" w:color="auto"/>
              <w:left w:val="double" w:sz="7" w:space="0" w:color="auto"/>
              <w:bottom w:val="nil"/>
              <w:right w:val="nil"/>
            </w:tcBorders>
          </w:tcPr>
          <w:p w14:paraId="16B7D7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CE14F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06AC6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0FF9F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CF5C5A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E3962A3" w14:textId="77777777" w:rsidTr="0077620A">
        <w:tc>
          <w:tcPr>
            <w:tcW w:w="4606" w:type="dxa"/>
            <w:tcBorders>
              <w:top w:val="single" w:sz="7" w:space="0" w:color="auto"/>
              <w:left w:val="double" w:sz="7" w:space="0" w:color="auto"/>
              <w:bottom w:val="nil"/>
              <w:right w:val="nil"/>
            </w:tcBorders>
          </w:tcPr>
          <w:p w14:paraId="5BD1839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FB11FF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248C8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A30785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085F5F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618E509" w14:textId="77777777" w:rsidTr="0077620A">
        <w:tc>
          <w:tcPr>
            <w:tcW w:w="4606" w:type="dxa"/>
            <w:tcBorders>
              <w:top w:val="single" w:sz="7" w:space="0" w:color="auto"/>
              <w:left w:val="double" w:sz="7" w:space="0" w:color="auto"/>
              <w:bottom w:val="nil"/>
              <w:right w:val="nil"/>
            </w:tcBorders>
          </w:tcPr>
          <w:p w14:paraId="0A89EE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893F05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78751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E30459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CE9F2E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B6F42CC" w14:textId="77777777" w:rsidTr="0077620A">
        <w:tc>
          <w:tcPr>
            <w:tcW w:w="4606" w:type="dxa"/>
            <w:tcBorders>
              <w:top w:val="single" w:sz="7" w:space="0" w:color="auto"/>
              <w:left w:val="double" w:sz="7" w:space="0" w:color="auto"/>
              <w:bottom w:val="nil"/>
              <w:right w:val="nil"/>
            </w:tcBorders>
          </w:tcPr>
          <w:p w14:paraId="54173E9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AC838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3197A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931A9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96ED1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2E33B71" w14:textId="77777777" w:rsidTr="0077620A">
        <w:tc>
          <w:tcPr>
            <w:tcW w:w="4606" w:type="dxa"/>
            <w:tcBorders>
              <w:top w:val="single" w:sz="7" w:space="0" w:color="auto"/>
              <w:left w:val="double" w:sz="7" w:space="0" w:color="auto"/>
              <w:bottom w:val="nil"/>
              <w:right w:val="nil"/>
            </w:tcBorders>
          </w:tcPr>
          <w:p w14:paraId="5662819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C129D3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26A15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07AC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B64BE3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07B8D48" w14:textId="77777777" w:rsidTr="0077620A">
        <w:tc>
          <w:tcPr>
            <w:tcW w:w="4606" w:type="dxa"/>
            <w:tcBorders>
              <w:top w:val="single" w:sz="7" w:space="0" w:color="auto"/>
              <w:left w:val="double" w:sz="7" w:space="0" w:color="auto"/>
              <w:bottom w:val="double" w:sz="7" w:space="0" w:color="auto"/>
              <w:right w:val="nil"/>
            </w:tcBorders>
          </w:tcPr>
          <w:p w14:paraId="126C65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6390C81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4459E5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47C1F38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76A8B0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5EE7E263"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69181C37"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00E4EB00" w14:textId="57456D32" w:rsidR="0054422F" w:rsidRPr="00991378" w:rsidRDefault="0054422F" w:rsidP="0032300B">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530204CA" w14:textId="77777777" w:rsidR="004B58CE" w:rsidRPr="00991378" w:rsidRDefault="004B58CE" w:rsidP="0054422F">
      <w:pPr>
        <w:widowControl/>
        <w:tabs>
          <w:tab w:val="left" w:pos="-720"/>
        </w:tabs>
        <w:suppressAutoHyphens/>
        <w:spacing w:line="240" w:lineRule="atLeast"/>
        <w:jc w:val="both"/>
        <w:rPr>
          <w:rFonts w:ascii="Garamond" w:hAnsi="Garamond" w:cs="Arial"/>
          <w:spacing w:val="-3"/>
          <w:sz w:val="28"/>
          <w:szCs w:val="28"/>
        </w:rPr>
      </w:pPr>
    </w:p>
    <w:p w14:paraId="4A26F1EA" w14:textId="36E3F98F" w:rsidR="0054422F" w:rsidRPr="00991378" w:rsidRDefault="0054422F" w:rsidP="008854B4">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FUNERAL INSTRUCTIONS</w:t>
      </w:r>
    </w:p>
    <w:p w14:paraId="531B6E8E" w14:textId="62E9A5DC" w:rsidR="0054422F" w:rsidRPr="00991378" w:rsidRDefault="0054422F" w:rsidP="008854B4">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EXHIBIT "C"</w:t>
      </w:r>
    </w:p>
    <w:p w14:paraId="5E6D218A" w14:textId="4C897B6D" w:rsidR="0054422F" w:rsidRPr="00991378" w:rsidRDefault="00BE030A" w:rsidP="008854B4">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w:t>
      </w:r>
      <w:r w:rsidR="004C2249">
        <w:rPr>
          <w:rFonts w:ascii="Garamond" w:hAnsi="Garamond" w:cs="Arial"/>
          <w:b/>
          <w:bCs/>
          <w:noProof/>
          <w:color w:val="2157AD"/>
          <w:spacing w:val="-3"/>
          <w:u w:val="single"/>
          <w:shd w:val="clear" w:color="auto" w:fill="C9E1F3"/>
        </w:rPr>
        <w:t>TrueSingleSettlor.</w:t>
      </w:r>
      <w:r w:rsidR="00550EBC" w:rsidRPr="00991378">
        <w:rPr>
          <w:rFonts w:ascii="Garamond" w:hAnsi="Garamond" w:cs="Arial"/>
          <w:b/>
          <w:bCs/>
          <w:noProof/>
          <w:color w:val="2157AD"/>
          <w:spacing w:val="-3"/>
          <w:u w:val="single"/>
          <w:shd w:val="clear" w:color="auto" w:fill="C9E1F3"/>
        </w:rPr>
        <w:t>Gender.HusbandWife|upper|else: "HUSBAND"</w:t>
      </w:r>
      <w:r w:rsidRPr="00991378">
        <w:rPr>
          <w:rFonts w:ascii="Garamond" w:hAnsi="Garamond" w:cs="Arial"/>
          <w:b/>
          <w:bCs/>
          <w:spacing w:val="-3"/>
          <w:u w:val="single"/>
        </w:rPr>
        <w:t>]}</w:t>
      </w:r>
    </w:p>
    <w:p w14:paraId="1BAC90D0"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10B1241B"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63C41B2" w14:textId="525A3CC9" w:rsidR="0054422F" w:rsidRPr="00991378" w:rsidRDefault="0054422F" w:rsidP="00110BB2">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06727CEB" w14:textId="77777777" w:rsidR="004B58CE" w:rsidRPr="00991378" w:rsidRDefault="004B58CE" w:rsidP="0054422F">
      <w:pPr>
        <w:widowControl/>
        <w:tabs>
          <w:tab w:val="left" w:pos="-720"/>
        </w:tabs>
        <w:suppressAutoHyphens/>
        <w:spacing w:line="240" w:lineRule="atLeast"/>
        <w:jc w:val="both"/>
        <w:rPr>
          <w:rFonts w:ascii="Garamond" w:hAnsi="Garamond" w:cs="Arial"/>
          <w:spacing w:val="-3"/>
          <w:sz w:val="28"/>
          <w:szCs w:val="28"/>
        </w:rPr>
      </w:pPr>
    </w:p>
    <w:p w14:paraId="2C91F949" w14:textId="2A2B41BA" w:rsidR="0054422F" w:rsidRPr="00991378" w:rsidRDefault="0054422F" w:rsidP="00D7073F">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FUNERAL INSTRUCTIONS</w:t>
      </w:r>
    </w:p>
    <w:p w14:paraId="771536D0" w14:textId="58855848" w:rsidR="0054422F" w:rsidRPr="00991378" w:rsidRDefault="0054422F" w:rsidP="00D7073F">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EXHIBIT "D"</w:t>
      </w:r>
    </w:p>
    <w:p w14:paraId="03E4CCD7" w14:textId="0E98A896" w:rsidR="0054422F" w:rsidRPr="00991378" w:rsidRDefault="00FD659C" w:rsidP="00D7073F">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w:t>
      </w:r>
      <w:r w:rsidRPr="00991378">
        <w:rPr>
          <w:rFonts w:ascii="Garamond" w:hAnsi="Garamond" w:cs="Arial"/>
          <w:b/>
          <w:bCs/>
          <w:noProof/>
          <w:color w:val="2157AD"/>
          <w:spacing w:val="-3"/>
          <w:u w:val="single"/>
          <w:shd w:val="clear" w:color="auto" w:fill="C9E1F3"/>
        </w:rPr>
        <w:t>Spouse.Gender.HusbandWife|upper|else: "WIFE"</w:t>
      </w:r>
      <w:r w:rsidRPr="00991378">
        <w:rPr>
          <w:rFonts w:ascii="Garamond" w:hAnsi="Garamond" w:cs="Arial"/>
          <w:b/>
          <w:bCs/>
          <w:spacing w:val="-3"/>
          <w:u w:val="single"/>
        </w:rPr>
        <w:t>]}</w:t>
      </w:r>
    </w:p>
    <w:p w14:paraId="7B931092"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2B0B24E5"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53EFA148" w14:textId="636023D6" w:rsidR="0054422F" w:rsidRPr="00991378" w:rsidRDefault="0054422F" w:rsidP="002E7655">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5AF07FD5" w14:textId="77777777" w:rsidR="004B58CE" w:rsidRPr="00991378" w:rsidRDefault="004B58CE" w:rsidP="0054422F">
      <w:pPr>
        <w:widowControl/>
        <w:tabs>
          <w:tab w:val="left" w:pos="-720"/>
        </w:tabs>
        <w:suppressAutoHyphens/>
        <w:spacing w:line="240" w:lineRule="atLeast"/>
        <w:jc w:val="both"/>
        <w:rPr>
          <w:rFonts w:ascii="Garamond" w:hAnsi="Garamond" w:cs="Arial"/>
          <w:spacing w:val="-3"/>
          <w:sz w:val="28"/>
          <w:szCs w:val="28"/>
        </w:rPr>
      </w:pPr>
    </w:p>
    <w:p w14:paraId="587C3A67" w14:textId="2536473C" w:rsidR="0054422F" w:rsidRPr="00991378" w:rsidRDefault="0054422F" w:rsidP="004729E6">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OTHER INSTRUCTIONS</w:t>
      </w:r>
    </w:p>
    <w:p w14:paraId="30D96320" w14:textId="2E57832B" w:rsidR="0054422F" w:rsidRPr="00991378" w:rsidRDefault="0054422F" w:rsidP="004729E6">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EXHIBIT "E"</w:t>
      </w:r>
    </w:p>
    <w:p w14:paraId="1EBC9712" w14:textId="289D0767" w:rsidR="0054422F" w:rsidRPr="00991378" w:rsidRDefault="00BE030A" w:rsidP="004729E6">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w:t>
      </w:r>
      <w:r w:rsidR="004C2249">
        <w:rPr>
          <w:rFonts w:ascii="Garamond" w:hAnsi="Garamond" w:cs="Arial"/>
          <w:b/>
          <w:bCs/>
          <w:noProof/>
          <w:color w:val="2157AD"/>
          <w:spacing w:val="-3"/>
          <w:u w:val="single"/>
          <w:shd w:val="clear" w:color="auto" w:fill="C9E1F3"/>
        </w:rPr>
        <w:t>TrueSingleSettlor.</w:t>
      </w:r>
      <w:r w:rsidR="00550EBC" w:rsidRPr="00991378">
        <w:rPr>
          <w:rFonts w:ascii="Garamond" w:hAnsi="Garamond" w:cs="Arial"/>
          <w:b/>
          <w:bCs/>
          <w:noProof/>
          <w:color w:val="2157AD"/>
          <w:spacing w:val="-3"/>
          <w:u w:val="single"/>
          <w:shd w:val="clear" w:color="auto" w:fill="C9E1F3"/>
        </w:rPr>
        <w:t>Gender.HusbandWife|upper|else: "HUSBAND"</w:t>
      </w:r>
      <w:r w:rsidRPr="00991378">
        <w:rPr>
          <w:rFonts w:ascii="Garamond" w:hAnsi="Garamond" w:cs="Arial"/>
          <w:b/>
          <w:bCs/>
          <w:spacing w:val="-3"/>
          <w:u w:val="single"/>
        </w:rPr>
        <w:t>]}</w:t>
      </w:r>
    </w:p>
    <w:p w14:paraId="43FC5C37"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66B7B353"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36A792E" w14:textId="757BB28E" w:rsidR="0054422F" w:rsidRPr="00991378" w:rsidRDefault="0054422F" w:rsidP="00BD1BA3">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56051451" w14:textId="77777777" w:rsidR="004B58CE" w:rsidRPr="00991378" w:rsidRDefault="004B58CE" w:rsidP="0054422F">
      <w:pPr>
        <w:widowControl/>
        <w:tabs>
          <w:tab w:val="left" w:pos="-720"/>
        </w:tabs>
        <w:suppressAutoHyphens/>
        <w:spacing w:line="240" w:lineRule="atLeast"/>
        <w:jc w:val="both"/>
        <w:rPr>
          <w:rFonts w:ascii="Garamond" w:hAnsi="Garamond" w:cs="Arial"/>
          <w:spacing w:val="-3"/>
          <w:sz w:val="28"/>
          <w:szCs w:val="28"/>
        </w:rPr>
      </w:pPr>
    </w:p>
    <w:p w14:paraId="07FF61EA" w14:textId="6BDE1D14" w:rsidR="0054422F" w:rsidRPr="00991378" w:rsidRDefault="0054422F" w:rsidP="001D2BAB">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OTHER INSTRUCTIONS</w:t>
      </w:r>
    </w:p>
    <w:p w14:paraId="6B5BF4BE" w14:textId="430E8878" w:rsidR="0054422F" w:rsidRPr="00991378" w:rsidRDefault="0054422F" w:rsidP="001D2BAB">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EXHIBIT "F"</w:t>
      </w:r>
    </w:p>
    <w:p w14:paraId="41C919B4" w14:textId="1F963558" w:rsidR="0054422F" w:rsidRPr="00991378" w:rsidRDefault="00FD659C" w:rsidP="001D2BAB">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w:t>
      </w:r>
      <w:r w:rsidRPr="00991378">
        <w:rPr>
          <w:rFonts w:ascii="Garamond" w:hAnsi="Garamond" w:cs="Arial"/>
          <w:b/>
          <w:bCs/>
          <w:noProof/>
          <w:color w:val="2157AD"/>
          <w:spacing w:val="-3"/>
          <w:u w:val="single"/>
          <w:shd w:val="clear" w:color="auto" w:fill="C9E1F3"/>
        </w:rPr>
        <w:t>Spouse.Gender.HusbandWife|upper|else: "WIFE"</w:t>
      </w:r>
      <w:r w:rsidRPr="00991378">
        <w:rPr>
          <w:rFonts w:ascii="Garamond" w:hAnsi="Garamond" w:cs="Arial"/>
          <w:b/>
          <w:bCs/>
          <w:spacing w:val="-3"/>
          <w:u w:val="single"/>
        </w:rPr>
        <w:t>]}</w:t>
      </w:r>
    </w:p>
    <w:p w14:paraId="5AEBF1D2" w14:textId="549C291F" w:rsidR="0054422F" w:rsidRPr="00991378" w:rsidRDefault="0026522C"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w:t>
      </w:r>
      <w:r w:rsidRPr="00991378">
        <w:rPr>
          <w:rFonts w:ascii="Garamond" w:hAnsi="Garamond" w:cs="Arial"/>
          <w:b/>
          <w:noProof/>
          <w:color w:val="41A151"/>
          <w:spacing w:val="-3"/>
          <w:shd w:val="clear" w:color="auto" w:fill="C9F3CD"/>
        </w:rPr>
        <w:t>else</w:t>
      </w:r>
      <w:r w:rsidRPr="00991378">
        <w:rPr>
          <w:rFonts w:ascii="Garamond" w:hAnsi="Garamond" w:cs="Arial"/>
          <w:spacing w:val="-3"/>
        </w:rPr>
        <w:t>]}</w:t>
      </w:r>
    </w:p>
    <w:p w14:paraId="1FCABF3A" w14:textId="77777777" w:rsidR="0026522C" w:rsidRPr="00991378" w:rsidRDefault="0026522C" w:rsidP="0054422F">
      <w:pPr>
        <w:widowControl/>
        <w:tabs>
          <w:tab w:val="left" w:pos="-720"/>
        </w:tabs>
        <w:suppressAutoHyphens/>
        <w:spacing w:line="240" w:lineRule="atLeast"/>
        <w:jc w:val="both"/>
        <w:rPr>
          <w:rFonts w:ascii="Garamond" w:hAnsi="Garamond" w:cs="Arial"/>
          <w:spacing w:val="-3"/>
          <w:sz w:val="28"/>
          <w:szCs w:val="28"/>
        </w:rPr>
      </w:pPr>
    </w:p>
    <w:p w14:paraId="28542B99" w14:textId="77777777" w:rsidR="0054422F" w:rsidRPr="00991378" w:rsidRDefault="0054422F" w:rsidP="0054422F">
      <w:pPr>
        <w:jc w:val="center"/>
        <w:rPr>
          <w:rFonts w:ascii="Garamond" w:hAnsi="Garamond"/>
          <w:b/>
          <w:bCs/>
          <w:sz w:val="28"/>
          <w:szCs w:val="28"/>
        </w:rPr>
        <w:sectPr w:rsidR="0054422F" w:rsidRPr="00991378" w:rsidSect="00904F09">
          <w:footerReference w:type="default" r:id="rId11"/>
          <w:pgSz w:w="12240" w:h="15840"/>
          <w:pgMar w:top="1440" w:right="1440" w:bottom="316" w:left="1440" w:header="1440" w:footer="316" w:gutter="0"/>
          <w:cols w:space="720"/>
          <w:noEndnote/>
        </w:sectPr>
      </w:pPr>
    </w:p>
    <w:p w14:paraId="24F0F8DA" w14:textId="401955B6" w:rsidR="0054422F" w:rsidRPr="00991378" w:rsidRDefault="0054422F" w:rsidP="0054422F">
      <w:pPr>
        <w:jc w:val="center"/>
        <w:rPr>
          <w:rFonts w:ascii="Garamond" w:hAnsi="Garamond"/>
          <w:b/>
          <w:bCs/>
          <w:sz w:val="28"/>
          <w:szCs w:val="28"/>
        </w:rPr>
      </w:pPr>
    </w:p>
    <w:p w14:paraId="26FA0BBF" w14:textId="3BD4CAE3" w:rsidR="0054422F" w:rsidRPr="00991378" w:rsidRDefault="0054422F" w:rsidP="0054422F">
      <w:pPr>
        <w:jc w:val="center"/>
        <w:rPr>
          <w:rFonts w:ascii="Garamond" w:hAnsi="Garamond"/>
          <w:b/>
          <w:bCs/>
          <w:sz w:val="28"/>
          <w:szCs w:val="28"/>
        </w:rPr>
      </w:pPr>
    </w:p>
    <w:p w14:paraId="6D782D0B" w14:textId="3665033F" w:rsidR="0054422F" w:rsidRPr="00991378" w:rsidRDefault="0054422F" w:rsidP="0054422F">
      <w:pPr>
        <w:jc w:val="center"/>
        <w:rPr>
          <w:rFonts w:ascii="Garamond" w:hAnsi="Garamond"/>
          <w:b/>
          <w:bCs/>
          <w:sz w:val="28"/>
          <w:szCs w:val="28"/>
        </w:rPr>
      </w:pPr>
    </w:p>
    <w:p w14:paraId="5C3A524A" w14:textId="4473C8E2" w:rsidR="0054422F" w:rsidRPr="00991378" w:rsidRDefault="0054422F" w:rsidP="0054422F">
      <w:pPr>
        <w:jc w:val="center"/>
        <w:rPr>
          <w:rFonts w:ascii="Garamond" w:hAnsi="Garamond"/>
          <w:b/>
          <w:bCs/>
          <w:sz w:val="28"/>
          <w:szCs w:val="28"/>
        </w:rPr>
      </w:pPr>
    </w:p>
    <w:p w14:paraId="28EE6470" w14:textId="77777777" w:rsidR="0054422F" w:rsidRPr="00991378" w:rsidRDefault="0054422F" w:rsidP="0054422F">
      <w:pPr>
        <w:jc w:val="center"/>
        <w:rPr>
          <w:rFonts w:ascii="Garamond" w:hAnsi="Garamond"/>
          <w:b/>
          <w:bCs/>
          <w:sz w:val="28"/>
          <w:szCs w:val="28"/>
        </w:rPr>
      </w:pPr>
    </w:p>
    <w:p w14:paraId="208E665A" w14:textId="21AC48C4" w:rsidR="0054422F" w:rsidRPr="00991378" w:rsidRDefault="0054422F" w:rsidP="0054422F">
      <w:pPr>
        <w:jc w:val="center"/>
        <w:rPr>
          <w:rFonts w:ascii="Garamond" w:hAnsi="Garamond"/>
          <w:b/>
          <w:bCs/>
          <w:sz w:val="28"/>
          <w:szCs w:val="28"/>
        </w:rPr>
      </w:pPr>
    </w:p>
    <w:p w14:paraId="07414D49" w14:textId="77777777" w:rsidR="0054422F" w:rsidRPr="00991378" w:rsidRDefault="0054422F" w:rsidP="0054422F">
      <w:pPr>
        <w:jc w:val="center"/>
        <w:rPr>
          <w:rFonts w:ascii="Garamond" w:hAnsi="Garamond"/>
          <w:b/>
          <w:bCs/>
          <w:sz w:val="28"/>
          <w:szCs w:val="28"/>
        </w:rPr>
      </w:pPr>
      <w:r w:rsidRPr="00991378">
        <w:rPr>
          <w:rFonts w:ascii="Garamond" w:hAnsi="Garamond"/>
          <w:b/>
          <w:bCs/>
          <w:sz w:val="28"/>
          <w:szCs w:val="28"/>
        </w:rPr>
        <w:t>DIRECTIONS TO TRUSTEE</w:t>
      </w:r>
    </w:p>
    <w:p w14:paraId="69704F35" w14:textId="69ECDCF7" w:rsidR="0054422F" w:rsidRPr="00991378" w:rsidRDefault="0054422F" w:rsidP="0054422F">
      <w:pPr>
        <w:jc w:val="center"/>
        <w:rPr>
          <w:rFonts w:ascii="Garamond" w:hAnsi="Garamond"/>
          <w:b/>
          <w:bCs/>
          <w:sz w:val="28"/>
          <w:szCs w:val="28"/>
        </w:rPr>
      </w:pPr>
    </w:p>
    <w:p w14:paraId="3B009229" w14:textId="77777777" w:rsidR="0054422F" w:rsidRPr="00991378" w:rsidRDefault="0054422F" w:rsidP="0054422F">
      <w:pPr>
        <w:jc w:val="center"/>
        <w:rPr>
          <w:rFonts w:ascii="Garamond" w:hAnsi="Garamond"/>
          <w:b/>
          <w:bCs/>
          <w:sz w:val="28"/>
          <w:szCs w:val="28"/>
        </w:rPr>
        <w:sectPr w:rsidR="0054422F" w:rsidRPr="00991378" w:rsidSect="00904F09">
          <w:pgSz w:w="12240" w:h="15840"/>
          <w:pgMar w:top="1440" w:right="1440" w:bottom="316" w:left="1440" w:header="1440" w:footer="316" w:gutter="0"/>
          <w:cols w:space="720"/>
          <w:noEndnote/>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480835DF"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3986284" w14:textId="1BB562EC" w:rsidR="0054422F" w:rsidRPr="00991378" w:rsidRDefault="0054422F" w:rsidP="00DE441F">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 - INSTRUCTIONS</w:t>
            </w:r>
          </w:p>
        </w:tc>
      </w:tr>
    </w:tbl>
    <w:p w14:paraId="042AB0E7"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74D13EB2" w14:textId="6F3B231E" w:rsidR="0054422F" w:rsidRPr="00991378" w:rsidRDefault="0054422F" w:rsidP="00477E3E">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NON-BINDING PERSONAL WISHES</w:t>
      </w:r>
    </w:p>
    <w:p w14:paraId="1A5F1606" w14:textId="77777777" w:rsidR="0054422F" w:rsidRPr="00991378" w:rsidRDefault="0054422F" w:rsidP="00477E3E">
      <w:pPr>
        <w:widowControl/>
        <w:tabs>
          <w:tab w:val="left" w:pos="-720"/>
        </w:tabs>
        <w:suppressAutoHyphens/>
        <w:spacing w:line="240" w:lineRule="atLeast"/>
        <w:jc w:val="center"/>
        <w:rPr>
          <w:rFonts w:ascii="Garamond" w:hAnsi="Garamond" w:cs="Arial"/>
          <w:spacing w:val="-3"/>
        </w:rPr>
      </w:pPr>
    </w:p>
    <w:p w14:paraId="44E3E304" w14:textId="4ABF2338" w:rsidR="0054422F" w:rsidRPr="00991378" w:rsidRDefault="0054422F" w:rsidP="00477E3E">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INSTRUCTIONS TO CLIENT</w:t>
      </w:r>
    </w:p>
    <w:p w14:paraId="7588DFA6" w14:textId="77777777" w:rsidR="0054422F" w:rsidRPr="00991378" w:rsidRDefault="0054422F" w:rsidP="00477E3E">
      <w:pPr>
        <w:widowControl/>
        <w:tabs>
          <w:tab w:val="left" w:pos="-720"/>
        </w:tabs>
        <w:suppressAutoHyphens/>
        <w:spacing w:line="240" w:lineRule="atLeast"/>
        <w:jc w:val="center"/>
        <w:rPr>
          <w:rFonts w:ascii="Garamond" w:hAnsi="Garamond" w:cs="Arial"/>
          <w:b/>
          <w:bCs/>
          <w:spacing w:val="-3"/>
          <w:u w:val="single"/>
        </w:rPr>
      </w:pPr>
    </w:p>
    <w:p w14:paraId="1EF8E349" w14:textId="21B6F5C9" w:rsidR="0054422F" w:rsidRPr="00991378" w:rsidRDefault="0054422F" w:rsidP="00477E3E">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HOW TO COMPLETE THIS LETTER AND EXHIBITS</w:t>
      </w:r>
    </w:p>
    <w:p w14:paraId="4D34244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460EA4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5084C8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You may wish to give certain directions to your Trustee, Executor and/or Attorney in Fact which are not important enough and may change too frequently to warrant space in your Trust or Will.  These items include your burial or cremation wishes, the type of memorial service, or even the dollar amount you wish spent on these remembrances.  Also, invariably there is personal property owned by you which has a high sentimental value in your family, and you desire that property to go specifically to one of your beneficiaries, or other family members or friends, rather than having it sold or simply divided among all your other beneficiaries.</w:t>
      </w:r>
    </w:p>
    <w:p w14:paraId="5A6CD3B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C0343A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These and other personal wishes of yours should be spelled out in a letter which we call "Directions to My Representative."  Because the wishes contained in your letter are not as important as the instructions contained in your Will and Trust documents, it must be clear that your letter is directional only, as a supplement to your Will or Trust, and never overrides or conflicts with the formal provisions of these documents.  If a conflict arises, it must be clear that the terms of the Trust or the Will shall always prevail.  Otherwise, someone may attempt to probate your letter as a substitute Will which could have the effect of destroying your overall Estate Plan.  IF YOU ARE SERIOUSLY CONCERNED THAT THE WISHES EXPRESSED IN YOUR LETTER BE BINDING UPON YOUR REPRESENTATIVE, YOU SHOULD CONSULT US REGARDING THE ADVISABILITY OF CHANGING YOUR WILL OR TRUST.</w:t>
      </w:r>
    </w:p>
    <w:p w14:paraId="44469F7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460EE4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In order to help you write your "</w:t>
      </w:r>
      <w:r w:rsidRPr="00991378">
        <w:rPr>
          <w:rFonts w:ascii="Garamond" w:hAnsi="Garamond" w:cs="Arial"/>
          <w:b/>
          <w:bCs/>
          <w:spacing w:val="-3"/>
        </w:rPr>
        <w:t>DIRECTIONS TO MY REPRESENTATIVE</w:t>
      </w:r>
      <w:r w:rsidRPr="00991378">
        <w:rPr>
          <w:rFonts w:ascii="Garamond" w:hAnsi="Garamond" w:cs="Arial"/>
          <w:spacing w:val="-3"/>
        </w:rPr>
        <w:t xml:space="preserve">", we have enclosed a cover sheet to which you should attach appropriate exhibits.  We suggest that you complete these exhibits in your own handwriting but that you leave all pages of your letter </w:t>
      </w:r>
      <w:r w:rsidRPr="00991378">
        <w:rPr>
          <w:rFonts w:ascii="Garamond" w:hAnsi="Garamond" w:cs="Arial"/>
          <w:b/>
          <w:bCs/>
          <w:spacing w:val="-3"/>
          <w:u w:val="single"/>
        </w:rPr>
        <w:t>unsigned.</w:t>
      </w:r>
    </w:p>
    <w:p w14:paraId="75A2D7C9"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033D35BB"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49EC6710"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5E42F636" w14:textId="3E81A0DB" w:rsidR="0054422F" w:rsidRPr="00991378" w:rsidRDefault="0054422F" w:rsidP="00E24571">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2CA4DD31"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4BC66FB3" w14:textId="377B7A04" w:rsidR="0054422F" w:rsidRPr="00991378" w:rsidRDefault="0054422F" w:rsidP="003944B3">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GENERAL PURPOSE OF THIS LETTER</w:t>
      </w:r>
    </w:p>
    <w:p w14:paraId="16B80A2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D69879B"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r w:rsidRPr="00991378">
        <w:rPr>
          <w:rFonts w:ascii="Garamond" w:hAnsi="Garamond" w:cs="Arial"/>
          <w:spacing w:val="-3"/>
        </w:rPr>
        <w:tab/>
        <w:t>This letter is being written in conjunction with my Estate Planning and as a supplement to my Will and Living Trust.  Although my other Estate Planning documents do properly reflect my general wishes, there are certain desires of a personal nature which I want to communicate to my Executor/trix, Trustee and Attorney in Fact.  The wishes expressed in this letter are intended as informal directions and should not be considered rigid or binding but rather should be tempered by a careful consideration of the facts and circumstances existing when a decision has to be made.</w:t>
      </w:r>
    </w:p>
    <w:p w14:paraId="4484033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77B96B8"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B51C67D" w14:textId="1704AFDE" w:rsidR="0054422F" w:rsidRPr="00991378" w:rsidRDefault="0054422F" w:rsidP="003944B3">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RELATIONSHIP BETWEEN THIS LETTER</w:t>
      </w:r>
    </w:p>
    <w:p w14:paraId="0B38ABB7" w14:textId="29DB84E8" w:rsidR="0054422F" w:rsidRPr="00991378" w:rsidRDefault="0054422F" w:rsidP="003944B3">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AND MY WILL AND LIVING TRUST</w:t>
      </w:r>
    </w:p>
    <w:p w14:paraId="18203A2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76416F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r w:rsidRPr="00991378">
        <w:rPr>
          <w:rFonts w:ascii="Garamond" w:hAnsi="Garamond" w:cs="Arial"/>
          <w:spacing w:val="-3"/>
        </w:rPr>
        <w:tab/>
        <w:t>In any situation where the provisions of this letter may  be deemed to be inconsistent with, or contrary to the terms of my Will, Living Trust, or other formal Estate Planning Documents, it is my desire and intent that the provisions of my Will, Trust, and other formal Estate Planning instruments shall govern and be controlling.  In other words, I do not intend that this letter shall serve in any respect as a Will, nor shall the provisions of this letter modify, amend or alter any of the provisions of a Will or a Trust executed by me, whether they were signed prior or subsequent to the date of this letter.</w:t>
      </w:r>
    </w:p>
    <w:p w14:paraId="45D1633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CD8D16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4E67019" w14:textId="65868707" w:rsidR="0054422F" w:rsidRPr="00991378" w:rsidRDefault="0054422F" w:rsidP="003944B3">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DISTRIBUTION OF PERSONAL PROPERTY</w:t>
      </w:r>
    </w:p>
    <w:p w14:paraId="47676FC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639346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r w:rsidRPr="00991378">
        <w:rPr>
          <w:rFonts w:ascii="Garamond" w:hAnsi="Garamond" w:cs="Arial"/>
          <w:spacing w:val="-3"/>
        </w:rPr>
        <w:tab/>
        <w:t xml:space="preserve">I have attached as </w:t>
      </w:r>
      <w:r w:rsidRPr="00991378">
        <w:rPr>
          <w:rFonts w:ascii="Garamond" w:hAnsi="Garamond" w:cs="Arial"/>
          <w:b/>
          <w:bCs/>
          <w:spacing w:val="-3"/>
        </w:rPr>
        <w:t xml:space="preserve">EXHIBIT "A" </w:t>
      </w:r>
      <w:r w:rsidRPr="00991378">
        <w:rPr>
          <w:rFonts w:ascii="Garamond" w:hAnsi="Garamond" w:cs="Arial"/>
          <w:spacing w:val="-3"/>
        </w:rPr>
        <w:t>to this letter my personal wishes concerning distribution of my personal property, and/or I have completed my tangible personal property designation list herein.</w:t>
      </w:r>
    </w:p>
    <w:p w14:paraId="3B9D772B"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2F1753B" w14:textId="77777777" w:rsidR="0054422F" w:rsidRPr="00991378" w:rsidRDefault="0054422F" w:rsidP="0054422F">
      <w:pPr>
        <w:widowControl/>
        <w:tabs>
          <w:tab w:val="left" w:pos="-720"/>
        </w:tabs>
        <w:suppressAutoHyphens/>
        <w:spacing w:line="240" w:lineRule="atLeast"/>
        <w:jc w:val="both"/>
        <w:rPr>
          <w:rFonts w:ascii="Garamond" w:hAnsi="Garamond" w:cs="Arial"/>
          <w:spacing w:val="-3"/>
          <w:u w:val="single"/>
        </w:rPr>
      </w:pPr>
    </w:p>
    <w:p w14:paraId="242B0C49" w14:textId="12088532" w:rsidR="0054422F" w:rsidRPr="00991378" w:rsidRDefault="0054422F" w:rsidP="00267D95">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FUNERAL INSTRUCTIONS</w:t>
      </w:r>
    </w:p>
    <w:p w14:paraId="22831AA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AA2FD4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r w:rsidRPr="00991378">
        <w:rPr>
          <w:rFonts w:ascii="Garamond" w:hAnsi="Garamond" w:cs="Arial"/>
          <w:spacing w:val="-3"/>
        </w:rPr>
        <w:tab/>
        <w:t xml:space="preserve">I have attached as </w:t>
      </w:r>
      <w:r w:rsidRPr="00991378">
        <w:rPr>
          <w:rFonts w:ascii="Garamond" w:hAnsi="Garamond" w:cs="Arial"/>
          <w:b/>
          <w:bCs/>
          <w:spacing w:val="-3"/>
        </w:rPr>
        <w:t>EXHIBIT "B"</w:t>
      </w:r>
      <w:r w:rsidRPr="00991378">
        <w:rPr>
          <w:rFonts w:ascii="Garamond" w:hAnsi="Garamond" w:cs="Arial"/>
          <w:spacing w:val="-3"/>
        </w:rPr>
        <w:t xml:space="preserve"> to this letter my personal wishes concerning last rites, cremation and/or burial services.</w:t>
      </w:r>
    </w:p>
    <w:p w14:paraId="79DB102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407FBC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152663F" w14:textId="6BEA797F" w:rsidR="0054422F" w:rsidRPr="00991378" w:rsidRDefault="0054422F" w:rsidP="00267D95">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OTHER DIRECTIONS</w:t>
      </w:r>
    </w:p>
    <w:p w14:paraId="712942C5"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6F36F2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r>
      <w:r w:rsidRPr="00991378">
        <w:rPr>
          <w:rFonts w:ascii="Garamond" w:hAnsi="Garamond" w:cs="Arial"/>
          <w:spacing w:val="-3"/>
        </w:rPr>
        <w:tab/>
        <w:t xml:space="preserve">I have attached as </w:t>
      </w:r>
      <w:r w:rsidRPr="00991378">
        <w:rPr>
          <w:rFonts w:ascii="Garamond" w:hAnsi="Garamond" w:cs="Arial"/>
          <w:b/>
          <w:bCs/>
          <w:spacing w:val="-3"/>
        </w:rPr>
        <w:t xml:space="preserve">EXHIBIT "C" </w:t>
      </w:r>
      <w:r w:rsidRPr="00991378">
        <w:rPr>
          <w:rFonts w:ascii="Garamond" w:hAnsi="Garamond" w:cs="Arial"/>
          <w:spacing w:val="-3"/>
        </w:rPr>
        <w:t>to this letter my personal wishes concerning other matters.</w:t>
      </w:r>
    </w:p>
    <w:p w14:paraId="53FB5706"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62387F53"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6C465BB1" w14:textId="6862C348" w:rsidR="0054422F" w:rsidRPr="00991378" w:rsidRDefault="0054422F" w:rsidP="00AD07FF">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5E1503E6" w14:textId="77777777" w:rsidR="004B58CE" w:rsidRPr="00991378" w:rsidRDefault="004B58CE" w:rsidP="0054422F">
      <w:pPr>
        <w:widowControl/>
        <w:tabs>
          <w:tab w:val="left" w:pos="-720"/>
        </w:tabs>
        <w:suppressAutoHyphens/>
        <w:spacing w:line="240" w:lineRule="atLeast"/>
        <w:jc w:val="both"/>
        <w:rPr>
          <w:rFonts w:ascii="Garamond" w:hAnsi="Garamond" w:cs="Arial"/>
          <w:spacing w:val="-3"/>
          <w:sz w:val="28"/>
          <w:szCs w:val="28"/>
        </w:rPr>
      </w:pPr>
    </w:p>
    <w:p w14:paraId="49799C65" w14:textId="39CBD5C0" w:rsidR="0054422F" w:rsidRPr="00991378" w:rsidRDefault="0054422F" w:rsidP="00B27F91">
      <w:pPr>
        <w:widowControl/>
        <w:tabs>
          <w:tab w:val="center" w:pos="4680"/>
        </w:tabs>
        <w:suppressAutoHyphens/>
        <w:spacing w:line="240" w:lineRule="atLeast"/>
        <w:jc w:val="center"/>
        <w:rPr>
          <w:rFonts w:ascii="Garamond" w:hAnsi="Garamond" w:cs="Arial"/>
          <w:b/>
          <w:bCs/>
          <w:spacing w:val="-3"/>
          <w:u w:val="single"/>
        </w:rPr>
      </w:pPr>
      <w:r w:rsidRPr="00991378">
        <w:rPr>
          <w:rFonts w:ascii="Garamond" w:hAnsi="Garamond" w:cs="Arial"/>
          <w:b/>
          <w:bCs/>
          <w:spacing w:val="-3"/>
          <w:u w:val="single"/>
        </w:rPr>
        <w:t>DISTRIBUTION OF TANGIBLE PERSONAL PROPERTY</w:t>
      </w:r>
    </w:p>
    <w:p w14:paraId="59719CFE" w14:textId="5BD404A2" w:rsidR="0054422F" w:rsidRPr="00991378" w:rsidRDefault="0054422F" w:rsidP="00B27F91">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EXHIBIT "A"</w:t>
      </w:r>
    </w:p>
    <w:p w14:paraId="76A08EFE" w14:textId="77777777" w:rsidR="0054422F" w:rsidRPr="00991378" w:rsidRDefault="0054422F" w:rsidP="00B27F91">
      <w:pPr>
        <w:widowControl/>
        <w:tabs>
          <w:tab w:val="left" w:pos="-720"/>
        </w:tabs>
        <w:suppressAutoHyphens/>
        <w:spacing w:line="240" w:lineRule="atLeast"/>
        <w:rPr>
          <w:rFonts w:ascii="Garamond" w:hAnsi="Garamond" w:cs="Arial"/>
          <w:spacing w:val="-3"/>
        </w:rPr>
      </w:pPr>
    </w:p>
    <w:p w14:paraId="089A947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D3F871B" w14:textId="77777777" w:rsidR="0054422F" w:rsidRPr="00991378" w:rsidRDefault="0054422F" w:rsidP="0054422F">
      <w:pPr>
        <w:widowControl/>
        <w:tabs>
          <w:tab w:val="right" w:pos="9360"/>
        </w:tabs>
        <w:suppressAutoHyphens/>
        <w:spacing w:line="240" w:lineRule="atLeast"/>
        <w:jc w:val="both"/>
        <w:rPr>
          <w:rFonts w:ascii="Garamond" w:hAnsi="Garamond" w:cs="Arial"/>
          <w:spacing w:val="-3"/>
        </w:rPr>
      </w:pPr>
      <w:r w:rsidRPr="00991378">
        <w:rPr>
          <w:rFonts w:ascii="Garamond" w:hAnsi="Garamond" w:cs="Arial"/>
          <w:b/>
          <w:bCs/>
          <w:spacing w:val="-3"/>
          <w:u w:val="single"/>
        </w:rPr>
        <w:t>DESCRIPTION OF PROPERTY</w:t>
      </w:r>
      <w:r w:rsidRPr="00991378">
        <w:rPr>
          <w:rFonts w:ascii="Garamond" w:hAnsi="Garamond" w:cs="Arial"/>
          <w:spacing w:val="-3"/>
        </w:rPr>
        <w:t>:</w:t>
      </w:r>
      <w:r w:rsidRPr="00991378">
        <w:rPr>
          <w:rFonts w:ascii="Garamond" w:hAnsi="Garamond" w:cs="Arial"/>
          <w:b/>
          <w:bCs/>
          <w:spacing w:val="-3"/>
        </w:rPr>
        <w:tab/>
      </w:r>
      <w:r w:rsidRPr="00991378">
        <w:rPr>
          <w:rFonts w:ascii="Garamond" w:hAnsi="Garamond" w:cs="Arial"/>
          <w:b/>
          <w:bCs/>
          <w:spacing w:val="-3"/>
          <w:u w:val="single"/>
        </w:rPr>
        <w:t>BENEFICIARIES NAMES</w:t>
      </w:r>
      <w:r w:rsidRPr="00991378">
        <w:rPr>
          <w:rFonts w:ascii="Garamond" w:hAnsi="Garamond" w:cs="Arial"/>
          <w:spacing w:val="-3"/>
        </w:rPr>
        <w:t>:</w:t>
      </w:r>
    </w:p>
    <w:p w14:paraId="792EEEC5"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2853B605"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188B0536" w14:textId="4795B0C9" w:rsidR="0054422F" w:rsidRPr="00991378" w:rsidRDefault="0054422F" w:rsidP="006507F9">
            <w:pPr>
              <w:widowControl/>
              <w:tabs>
                <w:tab w:val="center" w:pos="4560"/>
              </w:tabs>
              <w:suppressAutoHyphens/>
              <w:spacing w:before="90" w:after="54" w:line="259"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DISTRIBUTION OF TANGIBLE PERSONAL PROPERTY LIST</w:t>
            </w:r>
          </w:p>
        </w:tc>
      </w:tr>
    </w:tbl>
    <w:p w14:paraId="2455AAD5" w14:textId="77777777" w:rsidR="004B58CE" w:rsidRPr="00991378" w:rsidRDefault="004B58CE" w:rsidP="0054422F">
      <w:pPr>
        <w:widowControl/>
        <w:tabs>
          <w:tab w:val="left" w:pos="-720"/>
        </w:tabs>
        <w:suppressAutoHyphens/>
        <w:spacing w:line="259" w:lineRule="atLeast"/>
        <w:jc w:val="both"/>
        <w:rPr>
          <w:rFonts w:ascii="Garamond" w:hAnsi="Garamond" w:cs="Arial"/>
          <w:b/>
          <w:bCs/>
          <w:spacing w:val="-3"/>
          <w:sz w:val="28"/>
          <w:szCs w:val="28"/>
          <w:u w:val="single"/>
        </w:rPr>
      </w:pPr>
    </w:p>
    <w:p w14:paraId="32CAF1E3" w14:textId="54ABEF4D"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p w14:paraId="2EAE6E3A"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19BA28E4" w14:textId="77777777" w:rsidTr="0077620A">
        <w:tc>
          <w:tcPr>
            <w:tcW w:w="4606" w:type="dxa"/>
            <w:tcBorders>
              <w:top w:val="nil"/>
              <w:left w:val="nil"/>
              <w:bottom w:val="nil"/>
              <w:right w:val="nil"/>
            </w:tcBorders>
          </w:tcPr>
          <w:p w14:paraId="74C77BF6" w14:textId="44BD4249"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23EB84DB"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1D547C09"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4D271AC5"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703AC590"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3DB5B917" w14:textId="77777777" w:rsidTr="0077620A">
        <w:tc>
          <w:tcPr>
            <w:tcW w:w="4606" w:type="dxa"/>
            <w:tcBorders>
              <w:top w:val="single" w:sz="7" w:space="0" w:color="auto"/>
              <w:left w:val="double" w:sz="7" w:space="0" w:color="auto"/>
              <w:bottom w:val="nil"/>
              <w:right w:val="nil"/>
            </w:tcBorders>
          </w:tcPr>
          <w:p w14:paraId="15BF64C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A8B12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5530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32AE71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FEF630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B7C0286" w14:textId="77777777" w:rsidTr="0077620A">
        <w:tc>
          <w:tcPr>
            <w:tcW w:w="4606" w:type="dxa"/>
            <w:tcBorders>
              <w:top w:val="single" w:sz="7" w:space="0" w:color="auto"/>
              <w:left w:val="double" w:sz="7" w:space="0" w:color="auto"/>
              <w:bottom w:val="nil"/>
              <w:right w:val="nil"/>
            </w:tcBorders>
          </w:tcPr>
          <w:p w14:paraId="7F8A79C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LIVING ROOM</w:t>
            </w:r>
          </w:p>
        </w:tc>
        <w:tc>
          <w:tcPr>
            <w:tcW w:w="1150" w:type="dxa"/>
            <w:tcBorders>
              <w:top w:val="single" w:sz="7" w:space="0" w:color="auto"/>
              <w:left w:val="single" w:sz="7" w:space="0" w:color="auto"/>
              <w:bottom w:val="nil"/>
              <w:right w:val="nil"/>
            </w:tcBorders>
          </w:tcPr>
          <w:p w14:paraId="7E6E99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08F40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86AD7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7B8E6D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AA6AC67" w14:textId="77777777" w:rsidTr="0077620A">
        <w:tc>
          <w:tcPr>
            <w:tcW w:w="4606" w:type="dxa"/>
            <w:tcBorders>
              <w:top w:val="single" w:sz="7" w:space="0" w:color="auto"/>
              <w:left w:val="double" w:sz="7" w:space="0" w:color="auto"/>
              <w:bottom w:val="nil"/>
              <w:right w:val="nil"/>
            </w:tcBorders>
          </w:tcPr>
          <w:p w14:paraId="7F79884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6EBF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B931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6A5B71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E6D85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5E00D42" w14:textId="77777777" w:rsidTr="0077620A">
        <w:tc>
          <w:tcPr>
            <w:tcW w:w="4606" w:type="dxa"/>
            <w:tcBorders>
              <w:top w:val="single" w:sz="7" w:space="0" w:color="auto"/>
              <w:left w:val="double" w:sz="7" w:space="0" w:color="auto"/>
              <w:bottom w:val="nil"/>
              <w:right w:val="nil"/>
            </w:tcBorders>
          </w:tcPr>
          <w:p w14:paraId="4730DAC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845418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3EFDE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3090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6145A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C2105F2" w14:textId="77777777" w:rsidTr="0077620A">
        <w:tc>
          <w:tcPr>
            <w:tcW w:w="4606" w:type="dxa"/>
            <w:tcBorders>
              <w:top w:val="single" w:sz="7" w:space="0" w:color="auto"/>
              <w:left w:val="double" w:sz="7" w:space="0" w:color="auto"/>
              <w:bottom w:val="nil"/>
              <w:right w:val="nil"/>
            </w:tcBorders>
          </w:tcPr>
          <w:p w14:paraId="4F6958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76296C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3E22E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CE125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AA2A1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EF8D3E7" w14:textId="77777777" w:rsidTr="0077620A">
        <w:tc>
          <w:tcPr>
            <w:tcW w:w="4606" w:type="dxa"/>
            <w:tcBorders>
              <w:top w:val="single" w:sz="7" w:space="0" w:color="auto"/>
              <w:left w:val="double" w:sz="7" w:space="0" w:color="auto"/>
              <w:bottom w:val="nil"/>
              <w:right w:val="nil"/>
            </w:tcBorders>
          </w:tcPr>
          <w:p w14:paraId="49EDF3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896CC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28A6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8FFD1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4EE247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9A0182F" w14:textId="77777777" w:rsidTr="0077620A">
        <w:tc>
          <w:tcPr>
            <w:tcW w:w="4606" w:type="dxa"/>
            <w:tcBorders>
              <w:top w:val="single" w:sz="7" w:space="0" w:color="auto"/>
              <w:left w:val="double" w:sz="7" w:space="0" w:color="auto"/>
              <w:bottom w:val="nil"/>
              <w:right w:val="nil"/>
            </w:tcBorders>
          </w:tcPr>
          <w:p w14:paraId="7AE5F8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68AD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C213C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D7E4C6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146F13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5D2920B" w14:textId="77777777" w:rsidTr="0077620A">
        <w:tc>
          <w:tcPr>
            <w:tcW w:w="4606" w:type="dxa"/>
            <w:tcBorders>
              <w:top w:val="single" w:sz="7" w:space="0" w:color="auto"/>
              <w:left w:val="double" w:sz="7" w:space="0" w:color="auto"/>
              <w:bottom w:val="nil"/>
              <w:right w:val="nil"/>
            </w:tcBorders>
          </w:tcPr>
          <w:p w14:paraId="2DCC70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70CA6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5BB34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7F8C2C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D544B1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FB55DF6" w14:textId="77777777" w:rsidTr="0077620A">
        <w:tc>
          <w:tcPr>
            <w:tcW w:w="4606" w:type="dxa"/>
            <w:tcBorders>
              <w:top w:val="single" w:sz="7" w:space="0" w:color="auto"/>
              <w:left w:val="double" w:sz="7" w:space="0" w:color="auto"/>
              <w:bottom w:val="nil"/>
              <w:right w:val="nil"/>
            </w:tcBorders>
          </w:tcPr>
          <w:p w14:paraId="6A3989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4FC99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F50AE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AF4AF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9DB5E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C723FB4" w14:textId="77777777" w:rsidTr="0077620A">
        <w:tc>
          <w:tcPr>
            <w:tcW w:w="4606" w:type="dxa"/>
            <w:tcBorders>
              <w:top w:val="single" w:sz="7" w:space="0" w:color="auto"/>
              <w:left w:val="double" w:sz="7" w:space="0" w:color="auto"/>
              <w:bottom w:val="nil"/>
              <w:right w:val="nil"/>
            </w:tcBorders>
          </w:tcPr>
          <w:p w14:paraId="1BE29C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A7519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0F239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983BF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641FC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B642A37" w14:textId="77777777" w:rsidTr="0077620A">
        <w:tc>
          <w:tcPr>
            <w:tcW w:w="4606" w:type="dxa"/>
            <w:tcBorders>
              <w:top w:val="single" w:sz="7" w:space="0" w:color="auto"/>
              <w:left w:val="double" w:sz="7" w:space="0" w:color="auto"/>
              <w:bottom w:val="nil"/>
              <w:right w:val="nil"/>
            </w:tcBorders>
          </w:tcPr>
          <w:p w14:paraId="36029B5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D0DD58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C5B17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93569F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12ECC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9009EA6" w14:textId="77777777" w:rsidTr="0077620A">
        <w:tc>
          <w:tcPr>
            <w:tcW w:w="4606" w:type="dxa"/>
            <w:tcBorders>
              <w:top w:val="single" w:sz="7" w:space="0" w:color="auto"/>
              <w:left w:val="double" w:sz="7" w:space="0" w:color="auto"/>
              <w:bottom w:val="nil"/>
              <w:right w:val="nil"/>
            </w:tcBorders>
          </w:tcPr>
          <w:p w14:paraId="3CB44CA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BECB5B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3044F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77DE9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463F02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297D9D4" w14:textId="77777777" w:rsidTr="0077620A">
        <w:tc>
          <w:tcPr>
            <w:tcW w:w="4606" w:type="dxa"/>
            <w:tcBorders>
              <w:top w:val="single" w:sz="7" w:space="0" w:color="auto"/>
              <w:left w:val="double" w:sz="7" w:space="0" w:color="auto"/>
              <w:bottom w:val="nil"/>
              <w:right w:val="nil"/>
            </w:tcBorders>
          </w:tcPr>
          <w:p w14:paraId="77D30CA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DINING ROOM</w:t>
            </w:r>
          </w:p>
        </w:tc>
        <w:tc>
          <w:tcPr>
            <w:tcW w:w="1150" w:type="dxa"/>
            <w:tcBorders>
              <w:top w:val="single" w:sz="7" w:space="0" w:color="auto"/>
              <w:left w:val="single" w:sz="7" w:space="0" w:color="auto"/>
              <w:bottom w:val="nil"/>
              <w:right w:val="nil"/>
            </w:tcBorders>
          </w:tcPr>
          <w:p w14:paraId="76999E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6B8F8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F6D0F6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5F567B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BCE6B49" w14:textId="77777777" w:rsidTr="0077620A">
        <w:tc>
          <w:tcPr>
            <w:tcW w:w="4606" w:type="dxa"/>
            <w:tcBorders>
              <w:top w:val="single" w:sz="7" w:space="0" w:color="auto"/>
              <w:left w:val="double" w:sz="7" w:space="0" w:color="auto"/>
              <w:bottom w:val="nil"/>
              <w:right w:val="nil"/>
            </w:tcBorders>
          </w:tcPr>
          <w:p w14:paraId="168C5C6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1C1B2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F1D20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E13FF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045AB6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D18ACA7" w14:textId="77777777" w:rsidTr="0077620A">
        <w:tc>
          <w:tcPr>
            <w:tcW w:w="4606" w:type="dxa"/>
            <w:tcBorders>
              <w:top w:val="single" w:sz="7" w:space="0" w:color="auto"/>
              <w:left w:val="double" w:sz="7" w:space="0" w:color="auto"/>
              <w:bottom w:val="nil"/>
              <w:right w:val="nil"/>
            </w:tcBorders>
          </w:tcPr>
          <w:p w14:paraId="28F69E9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2E12B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90E1D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354D3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EDF71A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C73A3F5" w14:textId="77777777" w:rsidTr="0077620A">
        <w:tc>
          <w:tcPr>
            <w:tcW w:w="4606" w:type="dxa"/>
            <w:tcBorders>
              <w:top w:val="single" w:sz="7" w:space="0" w:color="auto"/>
              <w:left w:val="double" w:sz="7" w:space="0" w:color="auto"/>
              <w:bottom w:val="nil"/>
              <w:right w:val="nil"/>
            </w:tcBorders>
          </w:tcPr>
          <w:p w14:paraId="26A43BF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9E31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0CBA46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F6EA22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24F04B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B029B05" w14:textId="77777777" w:rsidTr="0077620A">
        <w:tc>
          <w:tcPr>
            <w:tcW w:w="4606" w:type="dxa"/>
            <w:tcBorders>
              <w:top w:val="single" w:sz="7" w:space="0" w:color="auto"/>
              <w:left w:val="double" w:sz="7" w:space="0" w:color="auto"/>
              <w:bottom w:val="nil"/>
              <w:right w:val="nil"/>
            </w:tcBorders>
          </w:tcPr>
          <w:p w14:paraId="7B65EDE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64B9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32DED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0B53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19277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AA27FEC" w14:textId="77777777" w:rsidTr="0077620A">
        <w:tc>
          <w:tcPr>
            <w:tcW w:w="4606" w:type="dxa"/>
            <w:tcBorders>
              <w:top w:val="single" w:sz="7" w:space="0" w:color="auto"/>
              <w:left w:val="double" w:sz="7" w:space="0" w:color="auto"/>
              <w:bottom w:val="nil"/>
              <w:right w:val="nil"/>
            </w:tcBorders>
          </w:tcPr>
          <w:p w14:paraId="6E01ED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AFC5E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C44F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3CA38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D5A41F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228FE28" w14:textId="77777777" w:rsidTr="0077620A">
        <w:tc>
          <w:tcPr>
            <w:tcW w:w="4606" w:type="dxa"/>
            <w:tcBorders>
              <w:top w:val="single" w:sz="7" w:space="0" w:color="auto"/>
              <w:left w:val="double" w:sz="7" w:space="0" w:color="auto"/>
              <w:bottom w:val="nil"/>
              <w:right w:val="nil"/>
            </w:tcBorders>
          </w:tcPr>
          <w:p w14:paraId="071241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6F36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77DD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7CD52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40A173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90F2E43" w14:textId="77777777" w:rsidTr="0077620A">
        <w:tc>
          <w:tcPr>
            <w:tcW w:w="4606" w:type="dxa"/>
            <w:tcBorders>
              <w:top w:val="single" w:sz="7" w:space="0" w:color="auto"/>
              <w:left w:val="double" w:sz="7" w:space="0" w:color="auto"/>
              <w:bottom w:val="nil"/>
              <w:right w:val="nil"/>
            </w:tcBorders>
          </w:tcPr>
          <w:p w14:paraId="59AB1D5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90B5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A2BD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5FA8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4D48C1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A8161A3" w14:textId="77777777" w:rsidTr="0077620A">
        <w:tc>
          <w:tcPr>
            <w:tcW w:w="4606" w:type="dxa"/>
            <w:tcBorders>
              <w:top w:val="single" w:sz="7" w:space="0" w:color="auto"/>
              <w:left w:val="double" w:sz="7" w:space="0" w:color="auto"/>
              <w:bottom w:val="nil"/>
              <w:right w:val="nil"/>
            </w:tcBorders>
          </w:tcPr>
          <w:p w14:paraId="366EAD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FD874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3B750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04626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E400E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D19611B" w14:textId="77777777" w:rsidTr="0077620A">
        <w:tc>
          <w:tcPr>
            <w:tcW w:w="4606" w:type="dxa"/>
            <w:tcBorders>
              <w:top w:val="single" w:sz="7" w:space="0" w:color="auto"/>
              <w:left w:val="double" w:sz="7" w:space="0" w:color="auto"/>
              <w:bottom w:val="nil"/>
              <w:right w:val="nil"/>
            </w:tcBorders>
          </w:tcPr>
          <w:p w14:paraId="308B9E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743F17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494579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9F166E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D0613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B36A638" w14:textId="77777777" w:rsidTr="0077620A">
        <w:tc>
          <w:tcPr>
            <w:tcW w:w="4606" w:type="dxa"/>
            <w:tcBorders>
              <w:top w:val="single" w:sz="7" w:space="0" w:color="auto"/>
              <w:left w:val="double" w:sz="7" w:space="0" w:color="auto"/>
              <w:bottom w:val="nil"/>
              <w:right w:val="nil"/>
            </w:tcBorders>
          </w:tcPr>
          <w:p w14:paraId="51AF53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3197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7B11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F566E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1C91BA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E22FF11" w14:textId="77777777" w:rsidTr="0077620A">
        <w:tc>
          <w:tcPr>
            <w:tcW w:w="4606" w:type="dxa"/>
            <w:tcBorders>
              <w:top w:val="single" w:sz="7" w:space="0" w:color="auto"/>
              <w:left w:val="double" w:sz="7" w:space="0" w:color="auto"/>
              <w:bottom w:val="double" w:sz="7" w:space="0" w:color="auto"/>
              <w:right w:val="nil"/>
            </w:tcBorders>
          </w:tcPr>
          <w:p w14:paraId="1A936F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253A208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41FDD84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425F908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6737AE3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7FA02AE1"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p w14:paraId="3E99F5AC"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7352FDC9" w14:textId="77777777" w:rsidTr="0077620A">
        <w:tc>
          <w:tcPr>
            <w:tcW w:w="4606" w:type="dxa"/>
            <w:tcBorders>
              <w:top w:val="nil"/>
              <w:left w:val="nil"/>
              <w:bottom w:val="nil"/>
              <w:right w:val="nil"/>
            </w:tcBorders>
          </w:tcPr>
          <w:p w14:paraId="33728BBF" w14:textId="2FBCFC96"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4C67E412"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48A55D88"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0B01FFD4"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66C01E30"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12037958" w14:textId="77777777" w:rsidTr="0077620A">
        <w:tc>
          <w:tcPr>
            <w:tcW w:w="4606" w:type="dxa"/>
            <w:tcBorders>
              <w:top w:val="single" w:sz="7" w:space="0" w:color="auto"/>
              <w:left w:val="double" w:sz="7" w:space="0" w:color="auto"/>
              <w:bottom w:val="nil"/>
              <w:right w:val="nil"/>
            </w:tcBorders>
          </w:tcPr>
          <w:p w14:paraId="51DF0CD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FD7C6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B9B9BB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B1C3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D996D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44E3945" w14:textId="77777777" w:rsidTr="0077620A">
        <w:tc>
          <w:tcPr>
            <w:tcW w:w="4606" w:type="dxa"/>
            <w:tcBorders>
              <w:top w:val="single" w:sz="7" w:space="0" w:color="auto"/>
              <w:left w:val="double" w:sz="7" w:space="0" w:color="auto"/>
              <w:bottom w:val="nil"/>
              <w:right w:val="nil"/>
            </w:tcBorders>
          </w:tcPr>
          <w:p w14:paraId="2A52F24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FAMILY ROOM</w:t>
            </w:r>
          </w:p>
        </w:tc>
        <w:tc>
          <w:tcPr>
            <w:tcW w:w="1150" w:type="dxa"/>
            <w:tcBorders>
              <w:top w:val="single" w:sz="7" w:space="0" w:color="auto"/>
              <w:left w:val="single" w:sz="7" w:space="0" w:color="auto"/>
              <w:bottom w:val="nil"/>
              <w:right w:val="nil"/>
            </w:tcBorders>
          </w:tcPr>
          <w:p w14:paraId="4B26127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9F5C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B29B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90F20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7DA4849" w14:textId="77777777" w:rsidTr="0077620A">
        <w:tc>
          <w:tcPr>
            <w:tcW w:w="4606" w:type="dxa"/>
            <w:tcBorders>
              <w:top w:val="single" w:sz="7" w:space="0" w:color="auto"/>
              <w:left w:val="double" w:sz="7" w:space="0" w:color="auto"/>
              <w:bottom w:val="nil"/>
              <w:right w:val="nil"/>
            </w:tcBorders>
          </w:tcPr>
          <w:p w14:paraId="47F7C0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6A7273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98C4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B2445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1F53A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275F767" w14:textId="77777777" w:rsidTr="0077620A">
        <w:tc>
          <w:tcPr>
            <w:tcW w:w="4606" w:type="dxa"/>
            <w:tcBorders>
              <w:top w:val="single" w:sz="7" w:space="0" w:color="auto"/>
              <w:left w:val="double" w:sz="7" w:space="0" w:color="auto"/>
              <w:bottom w:val="nil"/>
              <w:right w:val="nil"/>
            </w:tcBorders>
          </w:tcPr>
          <w:p w14:paraId="7C13EF2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3C9EAA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3BF9E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EE3E8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DE26CD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0D0527B" w14:textId="77777777" w:rsidTr="0077620A">
        <w:tc>
          <w:tcPr>
            <w:tcW w:w="4606" w:type="dxa"/>
            <w:tcBorders>
              <w:top w:val="single" w:sz="7" w:space="0" w:color="auto"/>
              <w:left w:val="double" w:sz="7" w:space="0" w:color="auto"/>
              <w:bottom w:val="nil"/>
              <w:right w:val="nil"/>
            </w:tcBorders>
          </w:tcPr>
          <w:p w14:paraId="12A103F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621AA2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89F72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BDAA01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D3BF91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23AF19E" w14:textId="77777777" w:rsidTr="0077620A">
        <w:tc>
          <w:tcPr>
            <w:tcW w:w="4606" w:type="dxa"/>
            <w:tcBorders>
              <w:top w:val="single" w:sz="7" w:space="0" w:color="auto"/>
              <w:left w:val="double" w:sz="7" w:space="0" w:color="auto"/>
              <w:bottom w:val="nil"/>
              <w:right w:val="nil"/>
            </w:tcBorders>
          </w:tcPr>
          <w:p w14:paraId="32F9121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3731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648AB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2B670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01B4BE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0ACAAD0" w14:textId="77777777" w:rsidTr="0077620A">
        <w:tc>
          <w:tcPr>
            <w:tcW w:w="4606" w:type="dxa"/>
            <w:tcBorders>
              <w:top w:val="single" w:sz="7" w:space="0" w:color="auto"/>
              <w:left w:val="double" w:sz="7" w:space="0" w:color="auto"/>
              <w:bottom w:val="nil"/>
              <w:right w:val="nil"/>
            </w:tcBorders>
          </w:tcPr>
          <w:p w14:paraId="0A54366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B7FED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B917E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3D7254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FBCFFC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4F34FD7" w14:textId="77777777" w:rsidTr="0077620A">
        <w:tc>
          <w:tcPr>
            <w:tcW w:w="4606" w:type="dxa"/>
            <w:tcBorders>
              <w:top w:val="single" w:sz="7" w:space="0" w:color="auto"/>
              <w:left w:val="double" w:sz="7" w:space="0" w:color="auto"/>
              <w:bottom w:val="nil"/>
              <w:right w:val="nil"/>
            </w:tcBorders>
          </w:tcPr>
          <w:p w14:paraId="5B21D8A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80AE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FAD4A9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13A7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B0409A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F616936" w14:textId="77777777" w:rsidTr="0077620A">
        <w:tc>
          <w:tcPr>
            <w:tcW w:w="4606" w:type="dxa"/>
            <w:tcBorders>
              <w:top w:val="single" w:sz="7" w:space="0" w:color="auto"/>
              <w:left w:val="double" w:sz="7" w:space="0" w:color="auto"/>
              <w:bottom w:val="nil"/>
              <w:right w:val="nil"/>
            </w:tcBorders>
          </w:tcPr>
          <w:p w14:paraId="454AD4D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D3AE2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DCD89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288F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C0ED08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0BCA9BC" w14:textId="77777777" w:rsidTr="0077620A">
        <w:tc>
          <w:tcPr>
            <w:tcW w:w="4606" w:type="dxa"/>
            <w:tcBorders>
              <w:top w:val="single" w:sz="7" w:space="0" w:color="auto"/>
              <w:left w:val="double" w:sz="7" w:space="0" w:color="auto"/>
              <w:bottom w:val="nil"/>
              <w:right w:val="nil"/>
            </w:tcBorders>
          </w:tcPr>
          <w:p w14:paraId="470E10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8D731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A859B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BC2AD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7C3771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C0583BC" w14:textId="77777777" w:rsidTr="0077620A">
        <w:tc>
          <w:tcPr>
            <w:tcW w:w="4606" w:type="dxa"/>
            <w:tcBorders>
              <w:top w:val="single" w:sz="7" w:space="0" w:color="auto"/>
              <w:left w:val="double" w:sz="7" w:space="0" w:color="auto"/>
              <w:bottom w:val="nil"/>
              <w:right w:val="nil"/>
            </w:tcBorders>
          </w:tcPr>
          <w:p w14:paraId="70C87F3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C54CB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A1D5D3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38D61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1DD25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FA299F6" w14:textId="77777777" w:rsidTr="0077620A">
        <w:tc>
          <w:tcPr>
            <w:tcW w:w="4606" w:type="dxa"/>
            <w:tcBorders>
              <w:top w:val="single" w:sz="7" w:space="0" w:color="auto"/>
              <w:left w:val="double" w:sz="7" w:space="0" w:color="auto"/>
              <w:bottom w:val="nil"/>
              <w:right w:val="nil"/>
            </w:tcBorders>
          </w:tcPr>
          <w:p w14:paraId="7A9BC6C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52651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A139F8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DDB1F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A5F288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B6CB44B" w14:textId="77777777" w:rsidTr="0077620A">
        <w:tc>
          <w:tcPr>
            <w:tcW w:w="4606" w:type="dxa"/>
            <w:tcBorders>
              <w:top w:val="single" w:sz="7" w:space="0" w:color="auto"/>
              <w:left w:val="double" w:sz="7" w:space="0" w:color="auto"/>
              <w:bottom w:val="nil"/>
              <w:right w:val="nil"/>
            </w:tcBorders>
          </w:tcPr>
          <w:p w14:paraId="3BF940D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38729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90A41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F481D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E24F8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DB8ED9B" w14:textId="77777777" w:rsidTr="0077620A">
        <w:tc>
          <w:tcPr>
            <w:tcW w:w="4606" w:type="dxa"/>
            <w:tcBorders>
              <w:top w:val="single" w:sz="7" w:space="0" w:color="auto"/>
              <w:left w:val="double" w:sz="7" w:space="0" w:color="auto"/>
              <w:bottom w:val="nil"/>
              <w:right w:val="nil"/>
            </w:tcBorders>
          </w:tcPr>
          <w:p w14:paraId="544D71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KITCHEN</w:t>
            </w:r>
          </w:p>
        </w:tc>
        <w:tc>
          <w:tcPr>
            <w:tcW w:w="1150" w:type="dxa"/>
            <w:tcBorders>
              <w:top w:val="single" w:sz="7" w:space="0" w:color="auto"/>
              <w:left w:val="single" w:sz="7" w:space="0" w:color="auto"/>
              <w:bottom w:val="nil"/>
              <w:right w:val="nil"/>
            </w:tcBorders>
          </w:tcPr>
          <w:p w14:paraId="3A191C7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64F8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9D9A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53502C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6B4659E" w14:textId="77777777" w:rsidTr="0077620A">
        <w:tc>
          <w:tcPr>
            <w:tcW w:w="4606" w:type="dxa"/>
            <w:tcBorders>
              <w:top w:val="single" w:sz="7" w:space="0" w:color="auto"/>
              <w:left w:val="double" w:sz="7" w:space="0" w:color="auto"/>
              <w:bottom w:val="nil"/>
              <w:right w:val="nil"/>
            </w:tcBorders>
          </w:tcPr>
          <w:p w14:paraId="0A800E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DB091C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D4A2C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74B9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20BB89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C6E7E18" w14:textId="77777777" w:rsidTr="0077620A">
        <w:tc>
          <w:tcPr>
            <w:tcW w:w="4606" w:type="dxa"/>
            <w:tcBorders>
              <w:top w:val="single" w:sz="7" w:space="0" w:color="auto"/>
              <w:left w:val="double" w:sz="7" w:space="0" w:color="auto"/>
              <w:bottom w:val="nil"/>
              <w:right w:val="nil"/>
            </w:tcBorders>
          </w:tcPr>
          <w:p w14:paraId="01AB618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C926B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DDF674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8987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D1868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49F8E4D" w14:textId="77777777" w:rsidTr="0077620A">
        <w:tc>
          <w:tcPr>
            <w:tcW w:w="4606" w:type="dxa"/>
            <w:tcBorders>
              <w:top w:val="single" w:sz="7" w:space="0" w:color="auto"/>
              <w:left w:val="double" w:sz="7" w:space="0" w:color="auto"/>
              <w:bottom w:val="nil"/>
              <w:right w:val="nil"/>
            </w:tcBorders>
          </w:tcPr>
          <w:p w14:paraId="35E85F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E9F94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B18AB6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73C1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FCC1D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C36E427" w14:textId="77777777" w:rsidTr="0077620A">
        <w:tc>
          <w:tcPr>
            <w:tcW w:w="4606" w:type="dxa"/>
            <w:tcBorders>
              <w:top w:val="single" w:sz="7" w:space="0" w:color="auto"/>
              <w:left w:val="double" w:sz="7" w:space="0" w:color="auto"/>
              <w:bottom w:val="nil"/>
              <w:right w:val="nil"/>
            </w:tcBorders>
          </w:tcPr>
          <w:p w14:paraId="4822D1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BD987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8EA6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9987E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A41DFE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ED8EEBC" w14:textId="77777777" w:rsidTr="0077620A">
        <w:tc>
          <w:tcPr>
            <w:tcW w:w="4606" w:type="dxa"/>
            <w:tcBorders>
              <w:top w:val="single" w:sz="7" w:space="0" w:color="auto"/>
              <w:left w:val="double" w:sz="7" w:space="0" w:color="auto"/>
              <w:bottom w:val="nil"/>
              <w:right w:val="nil"/>
            </w:tcBorders>
          </w:tcPr>
          <w:p w14:paraId="20DB7A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E7C0F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BE279D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6899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9D1C0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A455C85" w14:textId="77777777" w:rsidTr="0077620A">
        <w:tc>
          <w:tcPr>
            <w:tcW w:w="4606" w:type="dxa"/>
            <w:tcBorders>
              <w:top w:val="single" w:sz="7" w:space="0" w:color="auto"/>
              <w:left w:val="double" w:sz="7" w:space="0" w:color="auto"/>
              <w:bottom w:val="nil"/>
              <w:right w:val="nil"/>
            </w:tcBorders>
          </w:tcPr>
          <w:p w14:paraId="034B65E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9062C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42B01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F20B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0A237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449767C" w14:textId="77777777" w:rsidTr="0077620A">
        <w:tc>
          <w:tcPr>
            <w:tcW w:w="4606" w:type="dxa"/>
            <w:tcBorders>
              <w:top w:val="single" w:sz="7" w:space="0" w:color="auto"/>
              <w:left w:val="double" w:sz="7" w:space="0" w:color="auto"/>
              <w:bottom w:val="nil"/>
              <w:right w:val="nil"/>
            </w:tcBorders>
          </w:tcPr>
          <w:p w14:paraId="61FB33B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CFB74F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C38C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029F3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1A3CF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CADA33B" w14:textId="77777777" w:rsidTr="0077620A">
        <w:tc>
          <w:tcPr>
            <w:tcW w:w="4606" w:type="dxa"/>
            <w:tcBorders>
              <w:top w:val="single" w:sz="7" w:space="0" w:color="auto"/>
              <w:left w:val="double" w:sz="7" w:space="0" w:color="auto"/>
              <w:bottom w:val="nil"/>
              <w:right w:val="nil"/>
            </w:tcBorders>
          </w:tcPr>
          <w:p w14:paraId="71536F6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8E696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12931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67616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D0FA8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7B4B54E" w14:textId="77777777" w:rsidTr="0077620A">
        <w:tc>
          <w:tcPr>
            <w:tcW w:w="4606" w:type="dxa"/>
            <w:tcBorders>
              <w:top w:val="single" w:sz="7" w:space="0" w:color="auto"/>
              <w:left w:val="double" w:sz="7" w:space="0" w:color="auto"/>
              <w:bottom w:val="nil"/>
              <w:right w:val="nil"/>
            </w:tcBorders>
          </w:tcPr>
          <w:p w14:paraId="6C5BD8F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AA0317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97384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A574B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1F24E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85003C5" w14:textId="77777777" w:rsidTr="0077620A">
        <w:tc>
          <w:tcPr>
            <w:tcW w:w="4606" w:type="dxa"/>
            <w:tcBorders>
              <w:top w:val="single" w:sz="7" w:space="0" w:color="auto"/>
              <w:left w:val="double" w:sz="7" w:space="0" w:color="auto"/>
              <w:bottom w:val="nil"/>
              <w:right w:val="nil"/>
            </w:tcBorders>
          </w:tcPr>
          <w:p w14:paraId="5A9C264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768E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64B49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162B7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32EDFE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82E3CA8" w14:textId="77777777" w:rsidTr="0077620A">
        <w:tc>
          <w:tcPr>
            <w:tcW w:w="4606" w:type="dxa"/>
            <w:tcBorders>
              <w:top w:val="single" w:sz="7" w:space="0" w:color="auto"/>
              <w:left w:val="double" w:sz="7" w:space="0" w:color="auto"/>
              <w:bottom w:val="nil"/>
              <w:right w:val="nil"/>
            </w:tcBorders>
          </w:tcPr>
          <w:p w14:paraId="60AD83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B9E2E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72194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40EF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82CC27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4306C1C" w14:textId="77777777" w:rsidTr="0077620A">
        <w:tc>
          <w:tcPr>
            <w:tcW w:w="4606" w:type="dxa"/>
            <w:tcBorders>
              <w:top w:val="single" w:sz="7" w:space="0" w:color="auto"/>
              <w:left w:val="double" w:sz="7" w:space="0" w:color="auto"/>
              <w:bottom w:val="double" w:sz="7" w:space="0" w:color="auto"/>
              <w:right w:val="nil"/>
            </w:tcBorders>
          </w:tcPr>
          <w:p w14:paraId="00D9CD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3EAF6FD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6B6362B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5ECF5F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547D40E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30B047DD"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spacing w:val="-3"/>
          <w:sz w:val="28"/>
          <w:szCs w:val="28"/>
        </w:rPr>
        <w:br w:type="page"/>
      </w: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0244102E" w14:textId="77777777" w:rsidTr="0077620A">
        <w:tc>
          <w:tcPr>
            <w:tcW w:w="4606" w:type="dxa"/>
            <w:tcBorders>
              <w:top w:val="nil"/>
              <w:left w:val="nil"/>
              <w:bottom w:val="nil"/>
              <w:right w:val="nil"/>
            </w:tcBorders>
          </w:tcPr>
          <w:p w14:paraId="75C1AD04" w14:textId="01165D48"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22177A73"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79C15B53"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09D97F49"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77F4B802"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783AE688" w14:textId="77777777" w:rsidTr="0077620A">
        <w:tc>
          <w:tcPr>
            <w:tcW w:w="4606" w:type="dxa"/>
            <w:tcBorders>
              <w:top w:val="single" w:sz="7" w:space="0" w:color="auto"/>
              <w:left w:val="double" w:sz="7" w:space="0" w:color="auto"/>
              <w:bottom w:val="nil"/>
              <w:right w:val="nil"/>
            </w:tcBorders>
          </w:tcPr>
          <w:p w14:paraId="082D541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006DC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8006D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793EA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097523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2D2AAEA" w14:textId="77777777" w:rsidTr="0077620A">
        <w:tc>
          <w:tcPr>
            <w:tcW w:w="4606" w:type="dxa"/>
            <w:tcBorders>
              <w:top w:val="single" w:sz="7" w:space="0" w:color="auto"/>
              <w:left w:val="double" w:sz="7" w:space="0" w:color="auto"/>
              <w:bottom w:val="nil"/>
              <w:right w:val="nil"/>
            </w:tcBorders>
          </w:tcPr>
          <w:p w14:paraId="06AAD5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MASTER BEDROOM</w:t>
            </w:r>
          </w:p>
        </w:tc>
        <w:tc>
          <w:tcPr>
            <w:tcW w:w="1150" w:type="dxa"/>
            <w:tcBorders>
              <w:top w:val="single" w:sz="7" w:space="0" w:color="auto"/>
              <w:left w:val="single" w:sz="7" w:space="0" w:color="auto"/>
              <w:bottom w:val="nil"/>
              <w:right w:val="nil"/>
            </w:tcBorders>
          </w:tcPr>
          <w:p w14:paraId="62BD733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F94CF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F094BC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2AC30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646AF96" w14:textId="77777777" w:rsidTr="0077620A">
        <w:tc>
          <w:tcPr>
            <w:tcW w:w="4606" w:type="dxa"/>
            <w:tcBorders>
              <w:top w:val="single" w:sz="7" w:space="0" w:color="auto"/>
              <w:left w:val="double" w:sz="7" w:space="0" w:color="auto"/>
              <w:bottom w:val="nil"/>
              <w:right w:val="nil"/>
            </w:tcBorders>
          </w:tcPr>
          <w:p w14:paraId="16F3BA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4E9A9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8CFE0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CFA19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1AB5E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9FDEC04" w14:textId="77777777" w:rsidTr="0077620A">
        <w:tc>
          <w:tcPr>
            <w:tcW w:w="4606" w:type="dxa"/>
            <w:tcBorders>
              <w:top w:val="single" w:sz="7" w:space="0" w:color="auto"/>
              <w:left w:val="double" w:sz="7" w:space="0" w:color="auto"/>
              <w:bottom w:val="nil"/>
              <w:right w:val="nil"/>
            </w:tcBorders>
          </w:tcPr>
          <w:p w14:paraId="10CB16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A1849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BA613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9312A5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E331D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3EA1C9A" w14:textId="77777777" w:rsidTr="0077620A">
        <w:tc>
          <w:tcPr>
            <w:tcW w:w="4606" w:type="dxa"/>
            <w:tcBorders>
              <w:top w:val="single" w:sz="7" w:space="0" w:color="auto"/>
              <w:left w:val="double" w:sz="7" w:space="0" w:color="auto"/>
              <w:bottom w:val="nil"/>
              <w:right w:val="nil"/>
            </w:tcBorders>
          </w:tcPr>
          <w:p w14:paraId="1D543F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414060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F3946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3FD5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2F81FD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F7F7FB9" w14:textId="77777777" w:rsidTr="0077620A">
        <w:tc>
          <w:tcPr>
            <w:tcW w:w="4606" w:type="dxa"/>
            <w:tcBorders>
              <w:top w:val="single" w:sz="7" w:space="0" w:color="auto"/>
              <w:left w:val="double" w:sz="7" w:space="0" w:color="auto"/>
              <w:bottom w:val="nil"/>
              <w:right w:val="nil"/>
            </w:tcBorders>
          </w:tcPr>
          <w:p w14:paraId="6757FAD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53EDB1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7685B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99860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5C5C76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B8A4496" w14:textId="77777777" w:rsidTr="0077620A">
        <w:tc>
          <w:tcPr>
            <w:tcW w:w="4606" w:type="dxa"/>
            <w:tcBorders>
              <w:top w:val="single" w:sz="7" w:space="0" w:color="auto"/>
              <w:left w:val="double" w:sz="7" w:space="0" w:color="auto"/>
              <w:bottom w:val="nil"/>
              <w:right w:val="nil"/>
            </w:tcBorders>
          </w:tcPr>
          <w:p w14:paraId="5953DD1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5558A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36D95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D3C637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0C11D3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1F1FF06" w14:textId="77777777" w:rsidTr="0077620A">
        <w:tc>
          <w:tcPr>
            <w:tcW w:w="4606" w:type="dxa"/>
            <w:tcBorders>
              <w:top w:val="single" w:sz="7" w:space="0" w:color="auto"/>
              <w:left w:val="double" w:sz="7" w:space="0" w:color="auto"/>
              <w:bottom w:val="nil"/>
              <w:right w:val="nil"/>
            </w:tcBorders>
          </w:tcPr>
          <w:p w14:paraId="7275E9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07EAC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6A6C6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71038A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45A29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5687B9A" w14:textId="77777777" w:rsidTr="0077620A">
        <w:tc>
          <w:tcPr>
            <w:tcW w:w="4606" w:type="dxa"/>
            <w:tcBorders>
              <w:top w:val="single" w:sz="7" w:space="0" w:color="auto"/>
              <w:left w:val="double" w:sz="7" w:space="0" w:color="auto"/>
              <w:bottom w:val="nil"/>
              <w:right w:val="nil"/>
            </w:tcBorders>
          </w:tcPr>
          <w:p w14:paraId="5BD1570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9049D2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0ECE4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0CF24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BB68DB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C4CF9E8" w14:textId="77777777" w:rsidTr="0077620A">
        <w:tc>
          <w:tcPr>
            <w:tcW w:w="4606" w:type="dxa"/>
            <w:tcBorders>
              <w:top w:val="single" w:sz="7" w:space="0" w:color="auto"/>
              <w:left w:val="double" w:sz="7" w:space="0" w:color="auto"/>
              <w:bottom w:val="nil"/>
              <w:right w:val="nil"/>
            </w:tcBorders>
          </w:tcPr>
          <w:p w14:paraId="445AB8A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76BA4A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7998D4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8CD2C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229E54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AD687CC" w14:textId="77777777" w:rsidTr="0077620A">
        <w:tc>
          <w:tcPr>
            <w:tcW w:w="4606" w:type="dxa"/>
            <w:tcBorders>
              <w:top w:val="single" w:sz="7" w:space="0" w:color="auto"/>
              <w:left w:val="double" w:sz="7" w:space="0" w:color="auto"/>
              <w:bottom w:val="nil"/>
              <w:right w:val="nil"/>
            </w:tcBorders>
          </w:tcPr>
          <w:p w14:paraId="501C06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30AAC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C1503F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D46DD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2A764E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010BE89" w14:textId="77777777" w:rsidTr="0077620A">
        <w:tc>
          <w:tcPr>
            <w:tcW w:w="4606" w:type="dxa"/>
            <w:tcBorders>
              <w:top w:val="single" w:sz="7" w:space="0" w:color="auto"/>
              <w:left w:val="double" w:sz="7" w:space="0" w:color="auto"/>
              <w:bottom w:val="nil"/>
              <w:right w:val="nil"/>
            </w:tcBorders>
          </w:tcPr>
          <w:p w14:paraId="0324787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GUEST BEDROOM</w:t>
            </w:r>
          </w:p>
        </w:tc>
        <w:tc>
          <w:tcPr>
            <w:tcW w:w="1150" w:type="dxa"/>
            <w:tcBorders>
              <w:top w:val="single" w:sz="7" w:space="0" w:color="auto"/>
              <w:left w:val="single" w:sz="7" w:space="0" w:color="auto"/>
              <w:bottom w:val="nil"/>
              <w:right w:val="nil"/>
            </w:tcBorders>
          </w:tcPr>
          <w:p w14:paraId="292D97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149E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310C16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4D87BC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912D0A8" w14:textId="77777777" w:rsidTr="0077620A">
        <w:tc>
          <w:tcPr>
            <w:tcW w:w="4606" w:type="dxa"/>
            <w:tcBorders>
              <w:top w:val="single" w:sz="7" w:space="0" w:color="auto"/>
              <w:left w:val="double" w:sz="7" w:space="0" w:color="auto"/>
              <w:bottom w:val="nil"/>
              <w:right w:val="nil"/>
            </w:tcBorders>
          </w:tcPr>
          <w:p w14:paraId="1D6A47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3EB5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B5D91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5742B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2A759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3532B76" w14:textId="77777777" w:rsidTr="0077620A">
        <w:tc>
          <w:tcPr>
            <w:tcW w:w="4606" w:type="dxa"/>
            <w:tcBorders>
              <w:top w:val="single" w:sz="7" w:space="0" w:color="auto"/>
              <w:left w:val="double" w:sz="7" w:space="0" w:color="auto"/>
              <w:bottom w:val="nil"/>
              <w:right w:val="nil"/>
            </w:tcBorders>
          </w:tcPr>
          <w:p w14:paraId="21DB81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CF340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AF746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633B1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8DF231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8E7DADA" w14:textId="77777777" w:rsidTr="0077620A">
        <w:tc>
          <w:tcPr>
            <w:tcW w:w="4606" w:type="dxa"/>
            <w:tcBorders>
              <w:top w:val="single" w:sz="7" w:space="0" w:color="auto"/>
              <w:left w:val="double" w:sz="7" w:space="0" w:color="auto"/>
              <w:bottom w:val="nil"/>
              <w:right w:val="nil"/>
            </w:tcBorders>
          </w:tcPr>
          <w:p w14:paraId="18B727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5727CD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2B1D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510798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41306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AAEDB6E" w14:textId="77777777" w:rsidTr="0077620A">
        <w:tc>
          <w:tcPr>
            <w:tcW w:w="4606" w:type="dxa"/>
            <w:tcBorders>
              <w:top w:val="single" w:sz="7" w:space="0" w:color="auto"/>
              <w:left w:val="double" w:sz="7" w:space="0" w:color="auto"/>
              <w:bottom w:val="nil"/>
              <w:right w:val="nil"/>
            </w:tcBorders>
          </w:tcPr>
          <w:p w14:paraId="51C3B8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8843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291C3D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13CA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B5158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A4EF5A7" w14:textId="77777777" w:rsidTr="0077620A">
        <w:tc>
          <w:tcPr>
            <w:tcW w:w="4606" w:type="dxa"/>
            <w:tcBorders>
              <w:top w:val="single" w:sz="7" w:space="0" w:color="auto"/>
              <w:left w:val="double" w:sz="7" w:space="0" w:color="auto"/>
              <w:bottom w:val="nil"/>
              <w:right w:val="nil"/>
            </w:tcBorders>
          </w:tcPr>
          <w:p w14:paraId="0124E4F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F701D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B375E9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63587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EA0CFC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A4EE17B" w14:textId="77777777" w:rsidTr="0077620A">
        <w:tc>
          <w:tcPr>
            <w:tcW w:w="4606" w:type="dxa"/>
            <w:tcBorders>
              <w:top w:val="single" w:sz="7" w:space="0" w:color="auto"/>
              <w:left w:val="double" w:sz="7" w:space="0" w:color="auto"/>
              <w:bottom w:val="nil"/>
              <w:right w:val="nil"/>
            </w:tcBorders>
          </w:tcPr>
          <w:p w14:paraId="7233000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93F54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C34EF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D595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DD688E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AC84B8F" w14:textId="77777777" w:rsidTr="0077620A">
        <w:tc>
          <w:tcPr>
            <w:tcW w:w="4606" w:type="dxa"/>
            <w:tcBorders>
              <w:top w:val="single" w:sz="7" w:space="0" w:color="auto"/>
              <w:left w:val="double" w:sz="7" w:space="0" w:color="auto"/>
              <w:bottom w:val="nil"/>
              <w:right w:val="nil"/>
            </w:tcBorders>
          </w:tcPr>
          <w:p w14:paraId="1F2D045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STUDY</w:t>
            </w:r>
          </w:p>
        </w:tc>
        <w:tc>
          <w:tcPr>
            <w:tcW w:w="1150" w:type="dxa"/>
            <w:tcBorders>
              <w:top w:val="single" w:sz="7" w:space="0" w:color="auto"/>
              <w:left w:val="single" w:sz="7" w:space="0" w:color="auto"/>
              <w:bottom w:val="nil"/>
              <w:right w:val="nil"/>
            </w:tcBorders>
          </w:tcPr>
          <w:p w14:paraId="1D0BB96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5D532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F0C03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B0145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5601CA3" w14:textId="77777777" w:rsidTr="0077620A">
        <w:tc>
          <w:tcPr>
            <w:tcW w:w="4606" w:type="dxa"/>
            <w:tcBorders>
              <w:top w:val="single" w:sz="7" w:space="0" w:color="auto"/>
              <w:left w:val="double" w:sz="7" w:space="0" w:color="auto"/>
              <w:bottom w:val="nil"/>
              <w:right w:val="nil"/>
            </w:tcBorders>
          </w:tcPr>
          <w:p w14:paraId="41076FD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5B2C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CBF0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E6CF8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0B330B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3CB7AE6" w14:textId="77777777" w:rsidTr="0077620A">
        <w:tc>
          <w:tcPr>
            <w:tcW w:w="4606" w:type="dxa"/>
            <w:tcBorders>
              <w:top w:val="single" w:sz="7" w:space="0" w:color="auto"/>
              <w:left w:val="double" w:sz="7" w:space="0" w:color="auto"/>
              <w:bottom w:val="nil"/>
              <w:right w:val="nil"/>
            </w:tcBorders>
          </w:tcPr>
          <w:p w14:paraId="0337A2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69EB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6DD7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AE8DF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2E1998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B559E79" w14:textId="77777777" w:rsidTr="0077620A">
        <w:tc>
          <w:tcPr>
            <w:tcW w:w="4606" w:type="dxa"/>
            <w:tcBorders>
              <w:top w:val="single" w:sz="7" w:space="0" w:color="auto"/>
              <w:left w:val="double" w:sz="7" w:space="0" w:color="auto"/>
              <w:bottom w:val="nil"/>
              <w:right w:val="nil"/>
            </w:tcBorders>
          </w:tcPr>
          <w:p w14:paraId="1036C5D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0516F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3DADE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C4471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8D054E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3A5BDE5" w14:textId="77777777" w:rsidTr="0077620A">
        <w:tc>
          <w:tcPr>
            <w:tcW w:w="4606" w:type="dxa"/>
            <w:tcBorders>
              <w:top w:val="single" w:sz="7" w:space="0" w:color="auto"/>
              <w:left w:val="double" w:sz="7" w:space="0" w:color="auto"/>
              <w:bottom w:val="nil"/>
              <w:right w:val="nil"/>
            </w:tcBorders>
          </w:tcPr>
          <w:p w14:paraId="2EAD54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8278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A4EA9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6DA7F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7611D1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FA06A3E" w14:textId="77777777" w:rsidTr="0077620A">
        <w:tc>
          <w:tcPr>
            <w:tcW w:w="4606" w:type="dxa"/>
            <w:tcBorders>
              <w:top w:val="single" w:sz="7" w:space="0" w:color="auto"/>
              <w:left w:val="double" w:sz="7" w:space="0" w:color="auto"/>
              <w:bottom w:val="nil"/>
              <w:right w:val="nil"/>
            </w:tcBorders>
          </w:tcPr>
          <w:p w14:paraId="7872B90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32372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7A06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55E968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8C0985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7569612" w14:textId="77777777" w:rsidTr="0077620A">
        <w:tc>
          <w:tcPr>
            <w:tcW w:w="4606" w:type="dxa"/>
            <w:tcBorders>
              <w:top w:val="single" w:sz="7" w:space="0" w:color="auto"/>
              <w:left w:val="double" w:sz="7" w:space="0" w:color="auto"/>
              <w:bottom w:val="nil"/>
              <w:right w:val="nil"/>
            </w:tcBorders>
          </w:tcPr>
          <w:p w14:paraId="181888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29C3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45B9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D9918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3AFB8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E8CD8BD" w14:textId="77777777" w:rsidTr="0077620A">
        <w:tc>
          <w:tcPr>
            <w:tcW w:w="4606" w:type="dxa"/>
            <w:tcBorders>
              <w:top w:val="single" w:sz="7" w:space="0" w:color="auto"/>
              <w:left w:val="double" w:sz="7" w:space="0" w:color="auto"/>
              <w:bottom w:val="double" w:sz="7" w:space="0" w:color="auto"/>
              <w:right w:val="nil"/>
            </w:tcBorders>
          </w:tcPr>
          <w:p w14:paraId="0FC804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075187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5DD2913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7219E6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66AB23E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0C63AE9E"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p w14:paraId="672EA2B6"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31955909" w14:textId="77777777" w:rsidTr="0077620A">
        <w:tc>
          <w:tcPr>
            <w:tcW w:w="4606" w:type="dxa"/>
            <w:tcBorders>
              <w:top w:val="nil"/>
              <w:left w:val="nil"/>
              <w:bottom w:val="nil"/>
              <w:right w:val="nil"/>
            </w:tcBorders>
          </w:tcPr>
          <w:p w14:paraId="03250C9E" w14:textId="520537B8"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3F61BD79"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23AEAE04"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7F569EE0"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3919E5E5"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53197EFF" w14:textId="77777777" w:rsidTr="0077620A">
        <w:tc>
          <w:tcPr>
            <w:tcW w:w="4606" w:type="dxa"/>
            <w:tcBorders>
              <w:top w:val="single" w:sz="7" w:space="0" w:color="auto"/>
              <w:left w:val="double" w:sz="7" w:space="0" w:color="auto"/>
              <w:bottom w:val="nil"/>
              <w:right w:val="nil"/>
            </w:tcBorders>
          </w:tcPr>
          <w:p w14:paraId="498575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0032B8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A9BF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2A027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9AD942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1F540FB" w14:textId="77777777" w:rsidTr="0077620A">
        <w:tc>
          <w:tcPr>
            <w:tcW w:w="4606" w:type="dxa"/>
            <w:tcBorders>
              <w:top w:val="single" w:sz="7" w:space="0" w:color="auto"/>
              <w:left w:val="double" w:sz="7" w:space="0" w:color="auto"/>
              <w:bottom w:val="nil"/>
              <w:right w:val="nil"/>
            </w:tcBorders>
          </w:tcPr>
          <w:p w14:paraId="1429EC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ART WORKS &amp; COLLECTIONS</w:t>
            </w:r>
          </w:p>
        </w:tc>
        <w:tc>
          <w:tcPr>
            <w:tcW w:w="1150" w:type="dxa"/>
            <w:tcBorders>
              <w:top w:val="single" w:sz="7" w:space="0" w:color="auto"/>
              <w:left w:val="single" w:sz="7" w:space="0" w:color="auto"/>
              <w:bottom w:val="nil"/>
              <w:right w:val="nil"/>
            </w:tcBorders>
          </w:tcPr>
          <w:p w14:paraId="2771515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49B1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33D689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5E309A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AA6FAD9" w14:textId="77777777" w:rsidTr="0077620A">
        <w:tc>
          <w:tcPr>
            <w:tcW w:w="4606" w:type="dxa"/>
            <w:tcBorders>
              <w:top w:val="single" w:sz="7" w:space="0" w:color="auto"/>
              <w:left w:val="double" w:sz="7" w:space="0" w:color="auto"/>
              <w:bottom w:val="nil"/>
              <w:right w:val="nil"/>
            </w:tcBorders>
          </w:tcPr>
          <w:p w14:paraId="08CA885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DD636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3BFCB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C5A50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FCB05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BE3B48F" w14:textId="77777777" w:rsidTr="0077620A">
        <w:tc>
          <w:tcPr>
            <w:tcW w:w="4606" w:type="dxa"/>
            <w:tcBorders>
              <w:top w:val="single" w:sz="7" w:space="0" w:color="auto"/>
              <w:left w:val="double" w:sz="7" w:space="0" w:color="auto"/>
              <w:bottom w:val="nil"/>
              <w:right w:val="nil"/>
            </w:tcBorders>
          </w:tcPr>
          <w:p w14:paraId="12F2279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E637C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F7B32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9A0A66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31D737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65273BA" w14:textId="77777777" w:rsidTr="0077620A">
        <w:tc>
          <w:tcPr>
            <w:tcW w:w="4606" w:type="dxa"/>
            <w:tcBorders>
              <w:top w:val="single" w:sz="7" w:space="0" w:color="auto"/>
              <w:left w:val="double" w:sz="7" w:space="0" w:color="auto"/>
              <w:bottom w:val="nil"/>
              <w:right w:val="nil"/>
            </w:tcBorders>
          </w:tcPr>
          <w:p w14:paraId="7992B66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C6D63B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964C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012E35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FA84B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9520A7E" w14:textId="77777777" w:rsidTr="0077620A">
        <w:tc>
          <w:tcPr>
            <w:tcW w:w="4606" w:type="dxa"/>
            <w:tcBorders>
              <w:top w:val="single" w:sz="7" w:space="0" w:color="auto"/>
              <w:left w:val="double" w:sz="7" w:space="0" w:color="auto"/>
              <w:bottom w:val="nil"/>
              <w:right w:val="nil"/>
            </w:tcBorders>
          </w:tcPr>
          <w:p w14:paraId="342E84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7AD860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FCB5C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7D591E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74ABD6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101925D" w14:textId="77777777" w:rsidTr="0077620A">
        <w:tc>
          <w:tcPr>
            <w:tcW w:w="4606" w:type="dxa"/>
            <w:tcBorders>
              <w:top w:val="single" w:sz="7" w:space="0" w:color="auto"/>
              <w:left w:val="double" w:sz="7" w:space="0" w:color="auto"/>
              <w:bottom w:val="nil"/>
              <w:right w:val="nil"/>
            </w:tcBorders>
          </w:tcPr>
          <w:p w14:paraId="4B693B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2E7B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4F3D3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ED0C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00A2A3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65C5296" w14:textId="77777777" w:rsidTr="0077620A">
        <w:tc>
          <w:tcPr>
            <w:tcW w:w="4606" w:type="dxa"/>
            <w:tcBorders>
              <w:top w:val="single" w:sz="7" w:space="0" w:color="auto"/>
              <w:left w:val="double" w:sz="7" w:space="0" w:color="auto"/>
              <w:bottom w:val="nil"/>
              <w:right w:val="nil"/>
            </w:tcBorders>
          </w:tcPr>
          <w:p w14:paraId="0458B73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A7A03C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5F110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23A0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DDF9B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59BC033" w14:textId="77777777" w:rsidTr="0077620A">
        <w:tc>
          <w:tcPr>
            <w:tcW w:w="4606" w:type="dxa"/>
            <w:tcBorders>
              <w:top w:val="single" w:sz="7" w:space="0" w:color="auto"/>
              <w:left w:val="double" w:sz="7" w:space="0" w:color="auto"/>
              <w:bottom w:val="nil"/>
              <w:right w:val="nil"/>
            </w:tcBorders>
          </w:tcPr>
          <w:p w14:paraId="7ED9385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52E7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D8EA6B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9FD19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2377B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CED8CED" w14:textId="77777777" w:rsidTr="0077620A">
        <w:tc>
          <w:tcPr>
            <w:tcW w:w="4606" w:type="dxa"/>
            <w:tcBorders>
              <w:top w:val="single" w:sz="7" w:space="0" w:color="auto"/>
              <w:left w:val="double" w:sz="7" w:space="0" w:color="auto"/>
              <w:bottom w:val="nil"/>
              <w:right w:val="nil"/>
            </w:tcBorders>
          </w:tcPr>
          <w:p w14:paraId="4329159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A2EB4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CC2E6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C04752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20E62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F828F59" w14:textId="77777777" w:rsidTr="0077620A">
        <w:tc>
          <w:tcPr>
            <w:tcW w:w="4606" w:type="dxa"/>
            <w:tcBorders>
              <w:top w:val="single" w:sz="7" w:space="0" w:color="auto"/>
              <w:left w:val="double" w:sz="7" w:space="0" w:color="auto"/>
              <w:bottom w:val="nil"/>
              <w:right w:val="nil"/>
            </w:tcBorders>
          </w:tcPr>
          <w:p w14:paraId="00442B6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241D6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DFFB8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C1245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D9BDD3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2EFA691" w14:textId="77777777" w:rsidTr="0077620A">
        <w:tc>
          <w:tcPr>
            <w:tcW w:w="4606" w:type="dxa"/>
            <w:tcBorders>
              <w:top w:val="single" w:sz="7" w:space="0" w:color="auto"/>
              <w:left w:val="double" w:sz="7" w:space="0" w:color="auto"/>
              <w:bottom w:val="nil"/>
              <w:right w:val="nil"/>
            </w:tcBorders>
          </w:tcPr>
          <w:p w14:paraId="2EC239A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2A79D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91BD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2448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8F8FC3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08E9DD6" w14:textId="77777777" w:rsidTr="0077620A">
        <w:tc>
          <w:tcPr>
            <w:tcW w:w="4606" w:type="dxa"/>
            <w:tcBorders>
              <w:top w:val="single" w:sz="7" w:space="0" w:color="auto"/>
              <w:left w:val="double" w:sz="7" w:space="0" w:color="auto"/>
              <w:bottom w:val="nil"/>
              <w:right w:val="nil"/>
            </w:tcBorders>
          </w:tcPr>
          <w:p w14:paraId="0ED5B6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7B720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75F915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57FF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30276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08E821F" w14:textId="77777777" w:rsidTr="0077620A">
        <w:tc>
          <w:tcPr>
            <w:tcW w:w="4606" w:type="dxa"/>
            <w:tcBorders>
              <w:top w:val="single" w:sz="7" w:space="0" w:color="auto"/>
              <w:left w:val="double" w:sz="7" w:space="0" w:color="auto"/>
              <w:bottom w:val="nil"/>
              <w:right w:val="nil"/>
            </w:tcBorders>
          </w:tcPr>
          <w:p w14:paraId="2A4A0B4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9FC2C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CFFAB7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7622BE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C3A384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036F821" w14:textId="77777777" w:rsidTr="0077620A">
        <w:tc>
          <w:tcPr>
            <w:tcW w:w="4606" w:type="dxa"/>
            <w:tcBorders>
              <w:top w:val="single" w:sz="7" w:space="0" w:color="auto"/>
              <w:left w:val="double" w:sz="7" w:space="0" w:color="auto"/>
              <w:bottom w:val="nil"/>
              <w:right w:val="nil"/>
            </w:tcBorders>
          </w:tcPr>
          <w:p w14:paraId="76228FD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F4136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C9836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66215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BD973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B04AA23" w14:textId="77777777" w:rsidTr="0077620A">
        <w:tc>
          <w:tcPr>
            <w:tcW w:w="4606" w:type="dxa"/>
            <w:tcBorders>
              <w:top w:val="single" w:sz="7" w:space="0" w:color="auto"/>
              <w:left w:val="double" w:sz="7" w:space="0" w:color="auto"/>
              <w:bottom w:val="nil"/>
              <w:right w:val="nil"/>
            </w:tcBorders>
          </w:tcPr>
          <w:p w14:paraId="67D9ECB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E5C1E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032B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A196D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D25B7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4710CA7" w14:textId="77777777" w:rsidTr="0077620A">
        <w:tc>
          <w:tcPr>
            <w:tcW w:w="4606" w:type="dxa"/>
            <w:tcBorders>
              <w:top w:val="single" w:sz="7" w:space="0" w:color="auto"/>
              <w:left w:val="double" w:sz="7" w:space="0" w:color="auto"/>
              <w:bottom w:val="nil"/>
              <w:right w:val="nil"/>
            </w:tcBorders>
          </w:tcPr>
          <w:p w14:paraId="5CFFDA6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6A8B8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87728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5CCF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9A32FE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105F13D" w14:textId="77777777" w:rsidTr="0077620A">
        <w:tc>
          <w:tcPr>
            <w:tcW w:w="4606" w:type="dxa"/>
            <w:tcBorders>
              <w:top w:val="single" w:sz="7" w:space="0" w:color="auto"/>
              <w:left w:val="double" w:sz="7" w:space="0" w:color="auto"/>
              <w:bottom w:val="nil"/>
              <w:right w:val="nil"/>
            </w:tcBorders>
          </w:tcPr>
          <w:p w14:paraId="5FFF3FC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3F933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7FF3C2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B2C3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5F207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FD37BFE" w14:textId="77777777" w:rsidTr="0077620A">
        <w:tc>
          <w:tcPr>
            <w:tcW w:w="4606" w:type="dxa"/>
            <w:tcBorders>
              <w:top w:val="single" w:sz="7" w:space="0" w:color="auto"/>
              <w:left w:val="double" w:sz="7" w:space="0" w:color="auto"/>
              <w:bottom w:val="nil"/>
              <w:right w:val="nil"/>
            </w:tcBorders>
          </w:tcPr>
          <w:p w14:paraId="1C0497B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73DFA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C701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089352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AC8AE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FD023DD" w14:textId="77777777" w:rsidTr="0077620A">
        <w:tc>
          <w:tcPr>
            <w:tcW w:w="4606" w:type="dxa"/>
            <w:tcBorders>
              <w:top w:val="single" w:sz="7" w:space="0" w:color="auto"/>
              <w:left w:val="double" w:sz="7" w:space="0" w:color="auto"/>
              <w:bottom w:val="nil"/>
              <w:right w:val="nil"/>
            </w:tcBorders>
          </w:tcPr>
          <w:p w14:paraId="0F4885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3E40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B450BF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E8BCC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59FD58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F80F1D6" w14:textId="77777777" w:rsidTr="0077620A">
        <w:tc>
          <w:tcPr>
            <w:tcW w:w="4606" w:type="dxa"/>
            <w:tcBorders>
              <w:top w:val="single" w:sz="7" w:space="0" w:color="auto"/>
              <w:left w:val="double" w:sz="7" w:space="0" w:color="auto"/>
              <w:bottom w:val="nil"/>
              <w:right w:val="nil"/>
            </w:tcBorders>
          </w:tcPr>
          <w:p w14:paraId="4EFCC47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20A6B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C88FD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D42F1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C24EC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207F766" w14:textId="77777777" w:rsidTr="0077620A">
        <w:tc>
          <w:tcPr>
            <w:tcW w:w="4606" w:type="dxa"/>
            <w:tcBorders>
              <w:top w:val="single" w:sz="7" w:space="0" w:color="auto"/>
              <w:left w:val="double" w:sz="7" w:space="0" w:color="auto"/>
              <w:bottom w:val="nil"/>
              <w:right w:val="nil"/>
            </w:tcBorders>
          </w:tcPr>
          <w:p w14:paraId="20CA784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753E5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E493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9F3BDB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6C155D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9635AA4" w14:textId="77777777" w:rsidTr="0077620A">
        <w:tc>
          <w:tcPr>
            <w:tcW w:w="4606" w:type="dxa"/>
            <w:tcBorders>
              <w:top w:val="single" w:sz="7" w:space="0" w:color="auto"/>
              <w:left w:val="double" w:sz="7" w:space="0" w:color="auto"/>
              <w:bottom w:val="nil"/>
              <w:right w:val="nil"/>
            </w:tcBorders>
          </w:tcPr>
          <w:p w14:paraId="56AABE0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49C2D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BC40B2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AEC52E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7350D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D3A0189" w14:textId="77777777" w:rsidTr="0077620A">
        <w:tc>
          <w:tcPr>
            <w:tcW w:w="4606" w:type="dxa"/>
            <w:tcBorders>
              <w:top w:val="single" w:sz="7" w:space="0" w:color="auto"/>
              <w:left w:val="double" w:sz="7" w:space="0" w:color="auto"/>
              <w:bottom w:val="nil"/>
              <w:right w:val="nil"/>
            </w:tcBorders>
          </w:tcPr>
          <w:p w14:paraId="53992BD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34481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BDE0B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6372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326A9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0534361" w14:textId="77777777" w:rsidTr="0077620A">
        <w:tc>
          <w:tcPr>
            <w:tcW w:w="4606" w:type="dxa"/>
            <w:tcBorders>
              <w:top w:val="single" w:sz="7" w:space="0" w:color="auto"/>
              <w:left w:val="double" w:sz="7" w:space="0" w:color="auto"/>
              <w:bottom w:val="nil"/>
              <w:right w:val="nil"/>
            </w:tcBorders>
          </w:tcPr>
          <w:p w14:paraId="2559A3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ADBE7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149D12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7E9CAE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F1A559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4742791" w14:textId="77777777" w:rsidTr="0077620A">
        <w:tc>
          <w:tcPr>
            <w:tcW w:w="4606" w:type="dxa"/>
            <w:tcBorders>
              <w:top w:val="single" w:sz="7" w:space="0" w:color="auto"/>
              <w:left w:val="double" w:sz="7" w:space="0" w:color="auto"/>
              <w:bottom w:val="double" w:sz="7" w:space="0" w:color="auto"/>
              <w:right w:val="nil"/>
            </w:tcBorders>
          </w:tcPr>
          <w:p w14:paraId="154C7D7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3275EB9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70DAD7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168639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364C34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171E9C4D"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spacing w:val="-3"/>
          <w:sz w:val="28"/>
          <w:szCs w:val="28"/>
        </w:rPr>
        <w:br w:type="page"/>
      </w: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20EA338B" w14:textId="77777777" w:rsidTr="0077620A">
        <w:tc>
          <w:tcPr>
            <w:tcW w:w="4606" w:type="dxa"/>
            <w:tcBorders>
              <w:top w:val="nil"/>
              <w:left w:val="nil"/>
              <w:bottom w:val="nil"/>
              <w:right w:val="nil"/>
            </w:tcBorders>
          </w:tcPr>
          <w:p w14:paraId="0C5EF969" w14:textId="6DC8584C"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3292F6E7"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4B16D9E1"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46B15E09"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1D715C2F"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4E3ED28D" w14:textId="77777777" w:rsidTr="0077620A">
        <w:tc>
          <w:tcPr>
            <w:tcW w:w="4606" w:type="dxa"/>
            <w:tcBorders>
              <w:top w:val="single" w:sz="7" w:space="0" w:color="auto"/>
              <w:left w:val="double" w:sz="7" w:space="0" w:color="auto"/>
              <w:bottom w:val="nil"/>
              <w:right w:val="nil"/>
            </w:tcBorders>
          </w:tcPr>
          <w:p w14:paraId="53C825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4EB1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FAD0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224BB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62A424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0294F00" w14:textId="77777777" w:rsidTr="0077620A">
        <w:tc>
          <w:tcPr>
            <w:tcW w:w="4606" w:type="dxa"/>
            <w:tcBorders>
              <w:top w:val="single" w:sz="7" w:space="0" w:color="auto"/>
              <w:left w:val="double" w:sz="7" w:space="0" w:color="auto"/>
              <w:bottom w:val="nil"/>
              <w:right w:val="nil"/>
            </w:tcBorders>
          </w:tcPr>
          <w:p w14:paraId="5B203CD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JEWELRY &amp; PERSONAL ITEMS</w:t>
            </w:r>
          </w:p>
        </w:tc>
        <w:tc>
          <w:tcPr>
            <w:tcW w:w="1150" w:type="dxa"/>
            <w:tcBorders>
              <w:top w:val="single" w:sz="7" w:space="0" w:color="auto"/>
              <w:left w:val="single" w:sz="7" w:space="0" w:color="auto"/>
              <w:bottom w:val="nil"/>
              <w:right w:val="nil"/>
            </w:tcBorders>
          </w:tcPr>
          <w:p w14:paraId="7ECA16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D6167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5289E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25C760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23C7390" w14:textId="77777777" w:rsidTr="0077620A">
        <w:tc>
          <w:tcPr>
            <w:tcW w:w="4606" w:type="dxa"/>
            <w:tcBorders>
              <w:top w:val="single" w:sz="7" w:space="0" w:color="auto"/>
              <w:left w:val="double" w:sz="7" w:space="0" w:color="auto"/>
              <w:bottom w:val="nil"/>
              <w:right w:val="nil"/>
            </w:tcBorders>
          </w:tcPr>
          <w:p w14:paraId="0BC886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CA518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A738A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34715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2ED3C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1D90B8E" w14:textId="77777777" w:rsidTr="0077620A">
        <w:tc>
          <w:tcPr>
            <w:tcW w:w="4606" w:type="dxa"/>
            <w:tcBorders>
              <w:top w:val="single" w:sz="7" w:space="0" w:color="auto"/>
              <w:left w:val="double" w:sz="7" w:space="0" w:color="auto"/>
              <w:bottom w:val="nil"/>
              <w:right w:val="nil"/>
            </w:tcBorders>
          </w:tcPr>
          <w:p w14:paraId="042A2B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C79C0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4BA100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0612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0FC80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09BBAC6" w14:textId="77777777" w:rsidTr="0077620A">
        <w:tc>
          <w:tcPr>
            <w:tcW w:w="4606" w:type="dxa"/>
            <w:tcBorders>
              <w:top w:val="single" w:sz="7" w:space="0" w:color="auto"/>
              <w:left w:val="double" w:sz="7" w:space="0" w:color="auto"/>
              <w:bottom w:val="nil"/>
              <w:right w:val="nil"/>
            </w:tcBorders>
          </w:tcPr>
          <w:p w14:paraId="1E9D14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B2B9BB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30120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D5185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B82B66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7B0DA21" w14:textId="77777777" w:rsidTr="0077620A">
        <w:tc>
          <w:tcPr>
            <w:tcW w:w="4606" w:type="dxa"/>
            <w:tcBorders>
              <w:top w:val="single" w:sz="7" w:space="0" w:color="auto"/>
              <w:left w:val="double" w:sz="7" w:space="0" w:color="auto"/>
              <w:bottom w:val="nil"/>
              <w:right w:val="nil"/>
            </w:tcBorders>
          </w:tcPr>
          <w:p w14:paraId="11590A5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EF29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5139D1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C7F862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34A62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2AFF609" w14:textId="77777777" w:rsidTr="0077620A">
        <w:tc>
          <w:tcPr>
            <w:tcW w:w="4606" w:type="dxa"/>
            <w:tcBorders>
              <w:top w:val="single" w:sz="7" w:space="0" w:color="auto"/>
              <w:left w:val="double" w:sz="7" w:space="0" w:color="auto"/>
              <w:bottom w:val="nil"/>
              <w:right w:val="nil"/>
            </w:tcBorders>
          </w:tcPr>
          <w:p w14:paraId="06AD0ED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81F025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A9418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042EEC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2CECD8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B54DA03" w14:textId="77777777" w:rsidTr="0077620A">
        <w:tc>
          <w:tcPr>
            <w:tcW w:w="4606" w:type="dxa"/>
            <w:tcBorders>
              <w:top w:val="single" w:sz="7" w:space="0" w:color="auto"/>
              <w:left w:val="double" w:sz="7" w:space="0" w:color="auto"/>
              <w:bottom w:val="nil"/>
              <w:right w:val="nil"/>
            </w:tcBorders>
          </w:tcPr>
          <w:p w14:paraId="537E75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55BC1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C150AD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4E751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2EF8F2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161426D" w14:textId="77777777" w:rsidTr="0077620A">
        <w:tc>
          <w:tcPr>
            <w:tcW w:w="4606" w:type="dxa"/>
            <w:tcBorders>
              <w:top w:val="single" w:sz="7" w:space="0" w:color="auto"/>
              <w:left w:val="double" w:sz="7" w:space="0" w:color="auto"/>
              <w:bottom w:val="nil"/>
              <w:right w:val="nil"/>
            </w:tcBorders>
          </w:tcPr>
          <w:p w14:paraId="113C7A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8236A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1BB08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4F49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FB302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A9CC86C" w14:textId="77777777" w:rsidTr="0077620A">
        <w:tc>
          <w:tcPr>
            <w:tcW w:w="4606" w:type="dxa"/>
            <w:tcBorders>
              <w:top w:val="single" w:sz="7" w:space="0" w:color="auto"/>
              <w:left w:val="double" w:sz="7" w:space="0" w:color="auto"/>
              <w:bottom w:val="nil"/>
              <w:right w:val="nil"/>
            </w:tcBorders>
          </w:tcPr>
          <w:p w14:paraId="5B3E038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1A00C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9D792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3D044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CD9624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C0FD1C3" w14:textId="77777777" w:rsidTr="0077620A">
        <w:tc>
          <w:tcPr>
            <w:tcW w:w="4606" w:type="dxa"/>
            <w:tcBorders>
              <w:top w:val="single" w:sz="7" w:space="0" w:color="auto"/>
              <w:left w:val="double" w:sz="7" w:space="0" w:color="auto"/>
              <w:bottom w:val="nil"/>
              <w:right w:val="nil"/>
            </w:tcBorders>
          </w:tcPr>
          <w:p w14:paraId="1BC1D27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B4FDE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B7D170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8E943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7CE9AA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B22B565" w14:textId="77777777" w:rsidTr="0077620A">
        <w:tc>
          <w:tcPr>
            <w:tcW w:w="4606" w:type="dxa"/>
            <w:tcBorders>
              <w:top w:val="single" w:sz="7" w:space="0" w:color="auto"/>
              <w:left w:val="double" w:sz="7" w:space="0" w:color="auto"/>
              <w:bottom w:val="nil"/>
              <w:right w:val="nil"/>
            </w:tcBorders>
          </w:tcPr>
          <w:p w14:paraId="55EED8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6E8AC0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71CC61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E90F2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8F6B2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6E58B2C" w14:textId="77777777" w:rsidTr="0077620A">
        <w:tc>
          <w:tcPr>
            <w:tcW w:w="4606" w:type="dxa"/>
            <w:tcBorders>
              <w:top w:val="single" w:sz="7" w:space="0" w:color="auto"/>
              <w:left w:val="double" w:sz="7" w:space="0" w:color="auto"/>
              <w:bottom w:val="nil"/>
              <w:right w:val="nil"/>
            </w:tcBorders>
          </w:tcPr>
          <w:p w14:paraId="5D95CED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2CDE3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5551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7208E1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6F8190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7B22308" w14:textId="77777777" w:rsidTr="0077620A">
        <w:tc>
          <w:tcPr>
            <w:tcW w:w="4606" w:type="dxa"/>
            <w:tcBorders>
              <w:top w:val="single" w:sz="7" w:space="0" w:color="auto"/>
              <w:left w:val="double" w:sz="7" w:space="0" w:color="auto"/>
              <w:bottom w:val="nil"/>
              <w:right w:val="nil"/>
            </w:tcBorders>
          </w:tcPr>
          <w:p w14:paraId="4F18D8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72CCAB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6ABD6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F105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A61DEE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1BBEAC8" w14:textId="77777777" w:rsidTr="0077620A">
        <w:tc>
          <w:tcPr>
            <w:tcW w:w="4606" w:type="dxa"/>
            <w:tcBorders>
              <w:top w:val="single" w:sz="7" w:space="0" w:color="auto"/>
              <w:left w:val="double" w:sz="7" w:space="0" w:color="auto"/>
              <w:bottom w:val="nil"/>
              <w:right w:val="nil"/>
            </w:tcBorders>
          </w:tcPr>
          <w:p w14:paraId="37F6CA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B77CF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740D3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CFC37C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2F4505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1AD2C3D" w14:textId="77777777" w:rsidTr="0077620A">
        <w:tc>
          <w:tcPr>
            <w:tcW w:w="4606" w:type="dxa"/>
            <w:tcBorders>
              <w:top w:val="single" w:sz="7" w:space="0" w:color="auto"/>
              <w:left w:val="double" w:sz="7" w:space="0" w:color="auto"/>
              <w:bottom w:val="nil"/>
              <w:right w:val="nil"/>
            </w:tcBorders>
          </w:tcPr>
          <w:p w14:paraId="612AE32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55A44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013A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2101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A4FC7B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FE6CEB5" w14:textId="77777777" w:rsidTr="0077620A">
        <w:tc>
          <w:tcPr>
            <w:tcW w:w="4606" w:type="dxa"/>
            <w:tcBorders>
              <w:top w:val="single" w:sz="7" w:space="0" w:color="auto"/>
              <w:left w:val="double" w:sz="7" w:space="0" w:color="auto"/>
              <w:bottom w:val="nil"/>
              <w:right w:val="nil"/>
            </w:tcBorders>
          </w:tcPr>
          <w:p w14:paraId="4B8717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8CF17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219547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0C9AC4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3E2D3D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1019E58" w14:textId="77777777" w:rsidTr="0077620A">
        <w:tc>
          <w:tcPr>
            <w:tcW w:w="4606" w:type="dxa"/>
            <w:tcBorders>
              <w:top w:val="single" w:sz="7" w:space="0" w:color="auto"/>
              <w:left w:val="double" w:sz="7" w:space="0" w:color="auto"/>
              <w:bottom w:val="nil"/>
              <w:right w:val="nil"/>
            </w:tcBorders>
          </w:tcPr>
          <w:p w14:paraId="2494AE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6EAC59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7AA47F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984F3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0239B1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61145A4" w14:textId="77777777" w:rsidTr="0077620A">
        <w:tc>
          <w:tcPr>
            <w:tcW w:w="4606" w:type="dxa"/>
            <w:tcBorders>
              <w:top w:val="single" w:sz="7" w:space="0" w:color="auto"/>
              <w:left w:val="double" w:sz="7" w:space="0" w:color="auto"/>
              <w:bottom w:val="nil"/>
              <w:right w:val="nil"/>
            </w:tcBorders>
          </w:tcPr>
          <w:p w14:paraId="3624596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B86B08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92F87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70423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0A99DA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F90E437" w14:textId="77777777" w:rsidTr="0077620A">
        <w:tc>
          <w:tcPr>
            <w:tcW w:w="4606" w:type="dxa"/>
            <w:tcBorders>
              <w:top w:val="single" w:sz="7" w:space="0" w:color="auto"/>
              <w:left w:val="double" w:sz="7" w:space="0" w:color="auto"/>
              <w:bottom w:val="nil"/>
              <w:right w:val="nil"/>
            </w:tcBorders>
          </w:tcPr>
          <w:p w14:paraId="4FA96C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1BD3F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4292F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B175B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A2B05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3EFE037" w14:textId="77777777" w:rsidTr="0077620A">
        <w:tc>
          <w:tcPr>
            <w:tcW w:w="4606" w:type="dxa"/>
            <w:tcBorders>
              <w:top w:val="single" w:sz="7" w:space="0" w:color="auto"/>
              <w:left w:val="double" w:sz="7" w:space="0" w:color="auto"/>
              <w:bottom w:val="nil"/>
              <w:right w:val="nil"/>
            </w:tcBorders>
          </w:tcPr>
          <w:p w14:paraId="24900C1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52D91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2EC56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D56C1E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4588B9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04F84DA" w14:textId="77777777" w:rsidTr="0077620A">
        <w:tc>
          <w:tcPr>
            <w:tcW w:w="4606" w:type="dxa"/>
            <w:tcBorders>
              <w:top w:val="single" w:sz="7" w:space="0" w:color="auto"/>
              <w:left w:val="double" w:sz="7" w:space="0" w:color="auto"/>
              <w:bottom w:val="nil"/>
              <w:right w:val="nil"/>
            </w:tcBorders>
          </w:tcPr>
          <w:p w14:paraId="54799F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8E160F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95166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2E491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5A89B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7F972EB" w14:textId="77777777" w:rsidTr="0077620A">
        <w:tc>
          <w:tcPr>
            <w:tcW w:w="4606" w:type="dxa"/>
            <w:tcBorders>
              <w:top w:val="single" w:sz="7" w:space="0" w:color="auto"/>
              <w:left w:val="double" w:sz="7" w:space="0" w:color="auto"/>
              <w:bottom w:val="nil"/>
              <w:right w:val="nil"/>
            </w:tcBorders>
          </w:tcPr>
          <w:p w14:paraId="25A872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4F4A6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E6B8C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4C40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C4D992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66671F4" w14:textId="77777777" w:rsidTr="0077620A">
        <w:tc>
          <w:tcPr>
            <w:tcW w:w="4606" w:type="dxa"/>
            <w:tcBorders>
              <w:top w:val="single" w:sz="7" w:space="0" w:color="auto"/>
              <w:left w:val="double" w:sz="7" w:space="0" w:color="auto"/>
              <w:bottom w:val="nil"/>
              <w:right w:val="nil"/>
            </w:tcBorders>
          </w:tcPr>
          <w:p w14:paraId="57BA5D9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3A62B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8DAC5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BD6139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EB951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28D0BD6" w14:textId="77777777" w:rsidTr="0077620A">
        <w:tc>
          <w:tcPr>
            <w:tcW w:w="4606" w:type="dxa"/>
            <w:tcBorders>
              <w:top w:val="single" w:sz="7" w:space="0" w:color="auto"/>
              <w:left w:val="double" w:sz="7" w:space="0" w:color="auto"/>
              <w:bottom w:val="nil"/>
              <w:right w:val="nil"/>
            </w:tcBorders>
          </w:tcPr>
          <w:p w14:paraId="632E738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12223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B73F3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3020E4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0E9C09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C3F7350" w14:textId="77777777" w:rsidTr="0077620A">
        <w:tc>
          <w:tcPr>
            <w:tcW w:w="4606" w:type="dxa"/>
            <w:tcBorders>
              <w:top w:val="single" w:sz="7" w:space="0" w:color="auto"/>
              <w:left w:val="double" w:sz="7" w:space="0" w:color="auto"/>
              <w:bottom w:val="double" w:sz="7" w:space="0" w:color="auto"/>
              <w:right w:val="nil"/>
            </w:tcBorders>
          </w:tcPr>
          <w:p w14:paraId="380BDB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39E0229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669B1D7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67C75E8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66829FF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6937A0D2"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spacing w:val="-3"/>
          <w:sz w:val="28"/>
          <w:szCs w:val="28"/>
        </w:rPr>
        <w:br w:type="page"/>
      </w: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7FB969D3" w14:textId="77777777" w:rsidTr="0077620A">
        <w:tc>
          <w:tcPr>
            <w:tcW w:w="4606" w:type="dxa"/>
            <w:tcBorders>
              <w:top w:val="nil"/>
              <w:left w:val="nil"/>
              <w:bottom w:val="nil"/>
              <w:right w:val="nil"/>
            </w:tcBorders>
          </w:tcPr>
          <w:p w14:paraId="1621938D" w14:textId="535601BE"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212633FC"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51A50105"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4224F8AE"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1F64F937"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683CB7FD" w14:textId="77777777" w:rsidTr="0077620A">
        <w:tc>
          <w:tcPr>
            <w:tcW w:w="4606" w:type="dxa"/>
            <w:tcBorders>
              <w:top w:val="single" w:sz="7" w:space="0" w:color="auto"/>
              <w:left w:val="double" w:sz="7" w:space="0" w:color="auto"/>
              <w:bottom w:val="nil"/>
              <w:right w:val="nil"/>
            </w:tcBorders>
          </w:tcPr>
          <w:p w14:paraId="071DC25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B5FCE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FB39C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964CB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909CE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98A01DE" w14:textId="77777777" w:rsidTr="0077620A">
        <w:tc>
          <w:tcPr>
            <w:tcW w:w="4606" w:type="dxa"/>
            <w:tcBorders>
              <w:top w:val="single" w:sz="7" w:space="0" w:color="auto"/>
              <w:left w:val="double" w:sz="7" w:space="0" w:color="auto"/>
              <w:bottom w:val="nil"/>
              <w:right w:val="nil"/>
            </w:tcBorders>
          </w:tcPr>
          <w:p w14:paraId="7C6B587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AUTOMOBILES</w:t>
            </w:r>
          </w:p>
        </w:tc>
        <w:tc>
          <w:tcPr>
            <w:tcW w:w="1150" w:type="dxa"/>
            <w:tcBorders>
              <w:top w:val="single" w:sz="7" w:space="0" w:color="auto"/>
              <w:left w:val="single" w:sz="7" w:space="0" w:color="auto"/>
              <w:bottom w:val="nil"/>
              <w:right w:val="nil"/>
            </w:tcBorders>
          </w:tcPr>
          <w:p w14:paraId="3D2D11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4F4723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0CDCAC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1E8C2E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EF0A579" w14:textId="77777777" w:rsidTr="0077620A">
        <w:tc>
          <w:tcPr>
            <w:tcW w:w="4606" w:type="dxa"/>
            <w:tcBorders>
              <w:top w:val="single" w:sz="7" w:space="0" w:color="auto"/>
              <w:left w:val="double" w:sz="7" w:space="0" w:color="auto"/>
              <w:bottom w:val="nil"/>
              <w:right w:val="nil"/>
            </w:tcBorders>
          </w:tcPr>
          <w:p w14:paraId="7E76755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18086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ABBDFF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8C9C6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1596E7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DA02B56" w14:textId="77777777" w:rsidTr="0077620A">
        <w:tc>
          <w:tcPr>
            <w:tcW w:w="4606" w:type="dxa"/>
            <w:tcBorders>
              <w:top w:val="single" w:sz="7" w:space="0" w:color="auto"/>
              <w:left w:val="double" w:sz="7" w:space="0" w:color="auto"/>
              <w:bottom w:val="nil"/>
              <w:right w:val="nil"/>
            </w:tcBorders>
          </w:tcPr>
          <w:p w14:paraId="2108FAA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84E7D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5BF9AD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A331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9A5184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B3E2000" w14:textId="77777777" w:rsidTr="0077620A">
        <w:tc>
          <w:tcPr>
            <w:tcW w:w="4606" w:type="dxa"/>
            <w:tcBorders>
              <w:top w:val="single" w:sz="7" w:space="0" w:color="auto"/>
              <w:left w:val="double" w:sz="7" w:space="0" w:color="auto"/>
              <w:bottom w:val="nil"/>
              <w:right w:val="nil"/>
            </w:tcBorders>
          </w:tcPr>
          <w:p w14:paraId="34AB652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E5433A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4E67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D7588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96CBA9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0FD2797" w14:textId="77777777" w:rsidTr="0077620A">
        <w:tc>
          <w:tcPr>
            <w:tcW w:w="4606" w:type="dxa"/>
            <w:tcBorders>
              <w:top w:val="single" w:sz="7" w:space="0" w:color="auto"/>
              <w:left w:val="double" w:sz="7" w:space="0" w:color="auto"/>
              <w:bottom w:val="nil"/>
              <w:right w:val="nil"/>
            </w:tcBorders>
          </w:tcPr>
          <w:p w14:paraId="395E52E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29E42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57DA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67AB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128B0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D5BAD3E" w14:textId="77777777" w:rsidTr="0077620A">
        <w:tc>
          <w:tcPr>
            <w:tcW w:w="4606" w:type="dxa"/>
            <w:tcBorders>
              <w:top w:val="single" w:sz="7" w:space="0" w:color="auto"/>
              <w:left w:val="double" w:sz="7" w:space="0" w:color="auto"/>
              <w:bottom w:val="nil"/>
              <w:right w:val="nil"/>
            </w:tcBorders>
          </w:tcPr>
          <w:p w14:paraId="2AE49E2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931C6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9B548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AB1E39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5753A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E0B752F" w14:textId="77777777" w:rsidTr="0077620A">
        <w:tc>
          <w:tcPr>
            <w:tcW w:w="4606" w:type="dxa"/>
            <w:tcBorders>
              <w:top w:val="single" w:sz="7" w:space="0" w:color="auto"/>
              <w:left w:val="double" w:sz="7" w:space="0" w:color="auto"/>
              <w:bottom w:val="nil"/>
              <w:right w:val="nil"/>
            </w:tcBorders>
          </w:tcPr>
          <w:p w14:paraId="011207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GARAGE</w:t>
            </w:r>
          </w:p>
        </w:tc>
        <w:tc>
          <w:tcPr>
            <w:tcW w:w="1150" w:type="dxa"/>
            <w:tcBorders>
              <w:top w:val="single" w:sz="7" w:space="0" w:color="auto"/>
              <w:left w:val="single" w:sz="7" w:space="0" w:color="auto"/>
              <w:bottom w:val="nil"/>
              <w:right w:val="nil"/>
            </w:tcBorders>
          </w:tcPr>
          <w:p w14:paraId="2BA479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E07FC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934C1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7DA556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FDA11E2" w14:textId="77777777" w:rsidTr="0077620A">
        <w:tc>
          <w:tcPr>
            <w:tcW w:w="4606" w:type="dxa"/>
            <w:tcBorders>
              <w:top w:val="single" w:sz="7" w:space="0" w:color="auto"/>
              <w:left w:val="double" w:sz="7" w:space="0" w:color="auto"/>
              <w:bottom w:val="nil"/>
              <w:right w:val="nil"/>
            </w:tcBorders>
          </w:tcPr>
          <w:p w14:paraId="189B765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17178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3EDA9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F88795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1A486F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296D130" w14:textId="77777777" w:rsidTr="0077620A">
        <w:tc>
          <w:tcPr>
            <w:tcW w:w="4606" w:type="dxa"/>
            <w:tcBorders>
              <w:top w:val="single" w:sz="7" w:space="0" w:color="auto"/>
              <w:left w:val="double" w:sz="7" w:space="0" w:color="auto"/>
              <w:bottom w:val="nil"/>
              <w:right w:val="nil"/>
            </w:tcBorders>
          </w:tcPr>
          <w:p w14:paraId="1BED03B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B52E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7BAFBE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B5E939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650534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BD18831" w14:textId="77777777" w:rsidTr="0077620A">
        <w:tc>
          <w:tcPr>
            <w:tcW w:w="4606" w:type="dxa"/>
            <w:tcBorders>
              <w:top w:val="single" w:sz="7" w:space="0" w:color="auto"/>
              <w:left w:val="double" w:sz="7" w:space="0" w:color="auto"/>
              <w:bottom w:val="nil"/>
              <w:right w:val="nil"/>
            </w:tcBorders>
          </w:tcPr>
          <w:p w14:paraId="0EE3D97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1B229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A0BE6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598C9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17CCD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5FF1D2A" w14:textId="77777777" w:rsidTr="0077620A">
        <w:tc>
          <w:tcPr>
            <w:tcW w:w="4606" w:type="dxa"/>
            <w:tcBorders>
              <w:top w:val="single" w:sz="7" w:space="0" w:color="auto"/>
              <w:left w:val="double" w:sz="7" w:space="0" w:color="auto"/>
              <w:bottom w:val="nil"/>
              <w:right w:val="nil"/>
            </w:tcBorders>
          </w:tcPr>
          <w:p w14:paraId="506277B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96D4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16FE22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446F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8879F8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3A23C68" w14:textId="77777777" w:rsidTr="0077620A">
        <w:tc>
          <w:tcPr>
            <w:tcW w:w="4606" w:type="dxa"/>
            <w:tcBorders>
              <w:top w:val="single" w:sz="7" w:space="0" w:color="auto"/>
              <w:left w:val="double" w:sz="7" w:space="0" w:color="auto"/>
              <w:bottom w:val="nil"/>
              <w:right w:val="nil"/>
            </w:tcBorders>
          </w:tcPr>
          <w:p w14:paraId="470E8D0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461FC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13E49B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9F00A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7E97E6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6E3C6FB" w14:textId="77777777" w:rsidTr="0077620A">
        <w:tc>
          <w:tcPr>
            <w:tcW w:w="4606" w:type="dxa"/>
            <w:tcBorders>
              <w:top w:val="single" w:sz="7" w:space="0" w:color="auto"/>
              <w:left w:val="double" w:sz="7" w:space="0" w:color="auto"/>
              <w:bottom w:val="nil"/>
              <w:right w:val="nil"/>
            </w:tcBorders>
          </w:tcPr>
          <w:p w14:paraId="61F4549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5D49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D47D4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D7F1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753DA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96DF117" w14:textId="77777777" w:rsidTr="0077620A">
        <w:tc>
          <w:tcPr>
            <w:tcW w:w="4606" w:type="dxa"/>
            <w:tcBorders>
              <w:top w:val="single" w:sz="7" w:space="0" w:color="auto"/>
              <w:left w:val="double" w:sz="7" w:space="0" w:color="auto"/>
              <w:bottom w:val="nil"/>
              <w:right w:val="nil"/>
            </w:tcBorders>
          </w:tcPr>
          <w:p w14:paraId="7B555E5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OUTDOORS</w:t>
            </w:r>
          </w:p>
        </w:tc>
        <w:tc>
          <w:tcPr>
            <w:tcW w:w="1150" w:type="dxa"/>
            <w:tcBorders>
              <w:top w:val="single" w:sz="7" w:space="0" w:color="auto"/>
              <w:left w:val="single" w:sz="7" w:space="0" w:color="auto"/>
              <w:bottom w:val="nil"/>
              <w:right w:val="nil"/>
            </w:tcBorders>
          </w:tcPr>
          <w:p w14:paraId="151194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757C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31E2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0CCBCA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6227DEA" w14:textId="77777777" w:rsidTr="0077620A">
        <w:tc>
          <w:tcPr>
            <w:tcW w:w="4606" w:type="dxa"/>
            <w:tcBorders>
              <w:top w:val="single" w:sz="7" w:space="0" w:color="auto"/>
              <w:left w:val="double" w:sz="7" w:space="0" w:color="auto"/>
              <w:bottom w:val="nil"/>
              <w:right w:val="nil"/>
            </w:tcBorders>
          </w:tcPr>
          <w:p w14:paraId="19C6CF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B11811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993058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849187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73D4F9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3B71425" w14:textId="77777777" w:rsidTr="0077620A">
        <w:tc>
          <w:tcPr>
            <w:tcW w:w="4606" w:type="dxa"/>
            <w:tcBorders>
              <w:top w:val="single" w:sz="7" w:space="0" w:color="auto"/>
              <w:left w:val="double" w:sz="7" w:space="0" w:color="auto"/>
              <w:bottom w:val="nil"/>
              <w:right w:val="nil"/>
            </w:tcBorders>
          </w:tcPr>
          <w:p w14:paraId="344546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B7742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8EF346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BB9935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956D85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FF6D330" w14:textId="77777777" w:rsidTr="0077620A">
        <w:tc>
          <w:tcPr>
            <w:tcW w:w="4606" w:type="dxa"/>
            <w:tcBorders>
              <w:top w:val="single" w:sz="7" w:space="0" w:color="auto"/>
              <w:left w:val="double" w:sz="7" w:space="0" w:color="auto"/>
              <w:bottom w:val="nil"/>
              <w:right w:val="nil"/>
            </w:tcBorders>
          </w:tcPr>
          <w:p w14:paraId="618C974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9951FD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F458A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F9995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27C91E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D0C0F9A" w14:textId="77777777" w:rsidTr="0077620A">
        <w:tc>
          <w:tcPr>
            <w:tcW w:w="4606" w:type="dxa"/>
            <w:tcBorders>
              <w:top w:val="single" w:sz="7" w:space="0" w:color="auto"/>
              <w:left w:val="double" w:sz="7" w:space="0" w:color="auto"/>
              <w:bottom w:val="nil"/>
              <w:right w:val="nil"/>
            </w:tcBorders>
          </w:tcPr>
          <w:p w14:paraId="6B10CB1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4B94C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989B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D8895D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BE8CCF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773B4EB" w14:textId="77777777" w:rsidTr="0077620A">
        <w:tc>
          <w:tcPr>
            <w:tcW w:w="4606" w:type="dxa"/>
            <w:tcBorders>
              <w:top w:val="single" w:sz="7" w:space="0" w:color="auto"/>
              <w:left w:val="double" w:sz="7" w:space="0" w:color="auto"/>
              <w:bottom w:val="nil"/>
              <w:right w:val="nil"/>
            </w:tcBorders>
          </w:tcPr>
          <w:p w14:paraId="22BF41B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MISCELLANEOUS</w:t>
            </w:r>
          </w:p>
        </w:tc>
        <w:tc>
          <w:tcPr>
            <w:tcW w:w="1150" w:type="dxa"/>
            <w:tcBorders>
              <w:top w:val="single" w:sz="7" w:space="0" w:color="auto"/>
              <w:left w:val="single" w:sz="7" w:space="0" w:color="auto"/>
              <w:bottom w:val="nil"/>
              <w:right w:val="nil"/>
            </w:tcBorders>
          </w:tcPr>
          <w:p w14:paraId="1E47E65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75D47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7C23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5660F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D25E8F1" w14:textId="77777777" w:rsidTr="0077620A">
        <w:tc>
          <w:tcPr>
            <w:tcW w:w="4606" w:type="dxa"/>
            <w:tcBorders>
              <w:top w:val="single" w:sz="7" w:space="0" w:color="auto"/>
              <w:left w:val="double" w:sz="7" w:space="0" w:color="auto"/>
              <w:bottom w:val="nil"/>
              <w:right w:val="nil"/>
            </w:tcBorders>
          </w:tcPr>
          <w:p w14:paraId="7CF04BC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97D1C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58B4D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1D556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E61E8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C644A2E" w14:textId="77777777" w:rsidTr="0077620A">
        <w:tc>
          <w:tcPr>
            <w:tcW w:w="4606" w:type="dxa"/>
            <w:tcBorders>
              <w:top w:val="single" w:sz="7" w:space="0" w:color="auto"/>
              <w:left w:val="double" w:sz="7" w:space="0" w:color="auto"/>
              <w:bottom w:val="nil"/>
              <w:right w:val="nil"/>
            </w:tcBorders>
          </w:tcPr>
          <w:p w14:paraId="52661C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25F2D4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5865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349A1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707416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1D67A54" w14:textId="77777777" w:rsidTr="0077620A">
        <w:tc>
          <w:tcPr>
            <w:tcW w:w="4606" w:type="dxa"/>
            <w:tcBorders>
              <w:top w:val="single" w:sz="7" w:space="0" w:color="auto"/>
              <w:left w:val="double" w:sz="7" w:space="0" w:color="auto"/>
              <w:bottom w:val="nil"/>
              <w:right w:val="nil"/>
            </w:tcBorders>
          </w:tcPr>
          <w:p w14:paraId="5E7EB1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D5A76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281946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026DCD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DF382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63A5AB1" w14:textId="77777777" w:rsidTr="0077620A">
        <w:tc>
          <w:tcPr>
            <w:tcW w:w="4606" w:type="dxa"/>
            <w:tcBorders>
              <w:top w:val="single" w:sz="7" w:space="0" w:color="auto"/>
              <w:left w:val="double" w:sz="7" w:space="0" w:color="auto"/>
              <w:bottom w:val="nil"/>
              <w:right w:val="nil"/>
            </w:tcBorders>
          </w:tcPr>
          <w:p w14:paraId="1C1FAAF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EF171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555E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14D8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8BF19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72C1678" w14:textId="77777777" w:rsidTr="0077620A">
        <w:tc>
          <w:tcPr>
            <w:tcW w:w="4606" w:type="dxa"/>
            <w:tcBorders>
              <w:top w:val="single" w:sz="7" w:space="0" w:color="auto"/>
              <w:left w:val="double" w:sz="7" w:space="0" w:color="auto"/>
              <w:bottom w:val="nil"/>
              <w:right w:val="nil"/>
            </w:tcBorders>
          </w:tcPr>
          <w:p w14:paraId="27B6093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D8CB0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94E262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61A6E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F017D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17194C7" w14:textId="77777777" w:rsidTr="0077620A">
        <w:tc>
          <w:tcPr>
            <w:tcW w:w="4606" w:type="dxa"/>
            <w:tcBorders>
              <w:top w:val="single" w:sz="7" w:space="0" w:color="auto"/>
              <w:left w:val="double" w:sz="7" w:space="0" w:color="auto"/>
              <w:bottom w:val="double" w:sz="7" w:space="0" w:color="auto"/>
              <w:right w:val="nil"/>
            </w:tcBorders>
          </w:tcPr>
          <w:p w14:paraId="6166BB7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3D32446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4C76250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6B76D3E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48AB5F3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2D658C88"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p w14:paraId="2BCD0929"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7D87B0A2" w14:textId="77777777" w:rsidTr="0077620A">
        <w:tc>
          <w:tcPr>
            <w:tcW w:w="4606" w:type="dxa"/>
            <w:tcBorders>
              <w:top w:val="nil"/>
              <w:left w:val="nil"/>
              <w:bottom w:val="nil"/>
              <w:right w:val="nil"/>
            </w:tcBorders>
          </w:tcPr>
          <w:p w14:paraId="73E535DE" w14:textId="25E96498"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3B508CE5"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1C3A01CA"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786358A1"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164C05D0"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0037E912" w14:textId="77777777" w:rsidTr="0077620A">
        <w:tc>
          <w:tcPr>
            <w:tcW w:w="4606" w:type="dxa"/>
            <w:tcBorders>
              <w:top w:val="single" w:sz="7" w:space="0" w:color="auto"/>
              <w:left w:val="double" w:sz="7" w:space="0" w:color="auto"/>
              <w:bottom w:val="nil"/>
              <w:right w:val="nil"/>
            </w:tcBorders>
          </w:tcPr>
          <w:p w14:paraId="5990404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DFE760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601BD2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BC29B9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3D7FD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24DC290" w14:textId="77777777" w:rsidTr="0077620A">
        <w:tc>
          <w:tcPr>
            <w:tcW w:w="4606" w:type="dxa"/>
            <w:tcBorders>
              <w:top w:val="single" w:sz="7" w:space="0" w:color="auto"/>
              <w:left w:val="double" w:sz="7" w:space="0" w:color="auto"/>
              <w:bottom w:val="nil"/>
              <w:right w:val="nil"/>
            </w:tcBorders>
          </w:tcPr>
          <w:p w14:paraId="7BF50B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2BFE99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771DCF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636BA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CA3C87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E50B9C7" w14:textId="77777777" w:rsidTr="0077620A">
        <w:tc>
          <w:tcPr>
            <w:tcW w:w="4606" w:type="dxa"/>
            <w:tcBorders>
              <w:top w:val="single" w:sz="7" w:space="0" w:color="auto"/>
              <w:left w:val="double" w:sz="7" w:space="0" w:color="auto"/>
              <w:bottom w:val="nil"/>
              <w:right w:val="nil"/>
            </w:tcBorders>
          </w:tcPr>
          <w:p w14:paraId="6C2DDF9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E8409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70276F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49A854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6F69F7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6491FD2" w14:textId="77777777" w:rsidTr="0077620A">
        <w:tc>
          <w:tcPr>
            <w:tcW w:w="4606" w:type="dxa"/>
            <w:tcBorders>
              <w:top w:val="single" w:sz="7" w:space="0" w:color="auto"/>
              <w:left w:val="double" w:sz="7" w:space="0" w:color="auto"/>
              <w:bottom w:val="nil"/>
              <w:right w:val="nil"/>
            </w:tcBorders>
          </w:tcPr>
          <w:p w14:paraId="69F3D27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9DD405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7FB580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6BC98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21EE52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75E8115" w14:textId="77777777" w:rsidTr="0077620A">
        <w:tc>
          <w:tcPr>
            <w:tcW w:w="4606" w:type="dxa"/>
            <w:tcBorders>
              <w:top w:val="single" w:sz="7" w:space="0" w:color="auto"/>
              <w:left w:val="double" w:sz="7" w:space="0" w:color="auto"/>
              <w:bottom w:val="nil"/>
              <w:right w:val="nil"/>
            </w:tcBorders>
          </w:tcPr>
          <w:p w14:paraId="7E5686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86ABE4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121A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8CE5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73DC29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FEFBF73" w14:textId="77777777" w:rsidTr="0077620A">
        <w:tc>
          <w:tcPr>
            <w:tcW w:w="4606" w:type="dxa"/>
            <w:tcBorders>
              <w:top w:val="single" w:sz="7" w:space="0" w:color="auto"/>
              <w:left w:val="double" w:sz="7" w:space="0" w:color="auto"/>
              <w:bottom w:val="nil"/>
              <w:right w:val="nil"/>
            </w:tcBorders>
          </w:tcPr>
          <w:p w14:paraId="6F8AC9E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6FD95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F1AA5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521576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B22C51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1C444CF" w14:textId="77777777" w:rsidTr="0077620A">
        <w:tc>
          <w:tcPr>
            <w:tcW w:w="4606" w:type="dxa"/>
            <w:tcBorders>
              <w:top w:val="single" w:sz="7" w:space="0" w:color="auto"/>
              <w:left w:val="double" w:sz="7" w:space="0" w:color="auto"/>
              <w:bottom w:val="nil"/>
              <w:right w:val="nil"/>
            </w:tcBorders>
          </w:tcPr>
          <w:p w14:paraId="3B906C2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E92EC8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893D1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CF9050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842B2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6F5E185" w14:textId="77777777" w:rsidTr="0077620A">
        <w:tc>
          <w:tcPr>
            <w:tcW w:w="4606" w:type="dxa"/>
            <w:tcBorders>
              <w:top w:val="single" w:sz="7" w:space="0" w:color="auto"/>
              <w:left w:val="double" w:sz="7" w:space="0" w:color="auto"/>
              <w:bottom w:val="nil"/>
              <w:right w:val="nil"/>
            </w:tcBorders>
          </w:tcPr>
          <w:p w14:paraId="2190960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D8B32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E5CED5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0A72E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1E706A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51CE2ED" w14:textId="77777777" w:rsidTr="0077620A">
        <w:tc>
          <w:tcPr>
            <w:tcW w:w="4606" w:type="dxa"/>
            <w:tcBorders>
              <w:top w:val="single" w:sz="7" w:space="0" w:color="auto"/>
              <w:left w:val="double" w:sz="7" w:space="0" w:color="auto"/>
              <w:bottom w:val="nil"/>
              <w:right w:val="nil"/>
            </w:tcBorders>
          </w:tcPr>
          <w:p w14:paraId="01D98A6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19F582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90595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4A1A9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3EA787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AAE1D2E" w14:textId="77777777" w:rsidTr="0077620A">
        <w:tc>
          <w:tcPr>
            <w:tcW w:w="4606" w:type="dxa"/>
            <w:tcBorders>
              <w:top w:val="single" w:sz="7" w:space="0" w:color="auto"/>
              <w:left w:val="double" w:sz="7" w:space="0" w:color="auto"/>
              <w:bottom w:val="nil"/>
              <w:right w:val="nil"/>
            </w:tcBorders>
          </w:tcPr>
          <w:p w14:paraId="403A424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0DE0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D68BE9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64C21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2776D7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365D028" w14:textId="77777777" w:rsidTr="0077620A">
        <w:tc>
          <w:tcPr>
            <w:tcW w:w="4606" w:type="dxa"/>
            <w:tcBorders>
              <w:top w:val="single" w:sz="7" w:space="0" w:color="auto"/>
              <w:left w:val="double" w:sz="7" w:space="0" w:color="auto"/>
              <w:bottom w:val="nil"/>
              <w:right w:val="nil"/>
            </w:tcBorders>
          </w:tcPr>
          <w:p w14:paraId="44A250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1E7862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1273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E27CE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BDE8A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D0E44C9" w14:textId="77777777" w:rsidTr="0077620A">
        <w:tc>
          <w:tcPr>
            <w:tcW w:w="4606" w:type="dxa"/>
            <w:tcBorders>
              <w:top w:val="single" w:sz="7" w:space="0" w:color="auto"/>
              <w:left w:val="double" w:sz="7" w:space="0" w:color="auto"/>
              <w:bottom w:val="nil"/>
              <w:right w:val="nil"/>
            </w:tcBorders>
          </w:tcPr>
          <w:p w14:paraId="63EF62E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1B1FF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A8707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EE9EA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949535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CBA69B5" w14:textId="77777777" w:rsidTr="0077620A">
        <w:tc>
          <w:tcPr>
            <w:tcW w:w="4606" w:type="dxa"/>
            <w:tcBorders>
              <w:top w:val="single" w:sz="7" w:space="0" w:color="auto"/>
              <w:left w:val="double" w:sz="7" w:space="0" w:color="auto"/>
              <w:bottom w:val="nil"/>
              <w:right w:val="nil"/>
            </w:tcBorders>
          </w:tcPr>
          <w:p w14:paraId="47719E3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D0BEC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F3508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0A4648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DB0A51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4DB7DDF" w14:textId="77777777" w:rsidTr="0077620A">
        <w:tc>
          <w:tcPr>
            <w:tcW w:w="4606" w:type="dxa"/>
            <w:tcBorders>
              <w:top w:val="single" w:sz="7" w:space="0" w:color="auto"/>
              <w:left w:val="double" w:sz="7" w:space="0" w:color="auto"/>
              <w:bottom w:val="nil"/>
              <w:right w:val="nil"/>
            </w:tcBorders>
          </w:tcPr>
          <w:p w14:paraId="6675EC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4EC362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4E796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3731BB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1FA92B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43160B0" w14:textId="77777777" w:rsidTr="0077620A">
        <w:tc>
          <w:tcPr>
            <w:tcW w:w="4606" w:type="dxa"/>
            <w:tcBorders>
              <w:top w:val="single" w:sz="7" w:space="0" w:color="auto"/>
              <w:left w:val="double" w:sz="7" w:space="0" w:color="auto"/>
              <w:bottom w:val="nil"/>
              <w:right w:val="nil"/>
            </w:tcBorders>
          </w:tcPr>
          <w:p w14:paraId="2378DC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BCA4E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610183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7E33E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E9AD02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1BB2C4E" w14:textId="77777777" w:rsidTr="0077620A">
        <w:tc>
          <w:tcPr>
            <w:tcW w:w="4606" w:type="dxa"/>
            <w:tcBorders>
              <w:top w:val="single" w:sz="7" w:space="0" w:color="auto"/>
              <w:left w:val="double" w:sz="7" w:space="0" w:color="auto"/>
              <w:bottom w:val="nil"/>
              <w:right w:val="nil"/>
            </w:tcBorders>
          </w:tcPr>
          <w:p w14:paraId="4556E9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24F4BF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72327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AA812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CD3504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4666498" w14:textId="77777777" w:rsidTr="0077620A">
        <w:tc>
          <w:tcPr>
            <w:tcW w:w="4606" w:type="dxa"/>
            <w:tcBorders>
              <w:top w:val="single" w:sz="7" w:space="0" w:color="auto"/>
              <w:left w:val="double" w:sz="7" w:space="0" w:color="auto"/>
              <w:bottom w:val="nil"/>
              <w:right w:val="nil"/>
            </w:tcBorders>
          </w:tcPr>
          <w:p w14:paraId="049F598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3A0B1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DC8AF5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FC661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BE4679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D50CC93" w14:textId="77777777" w:rsidTr="0077620A">
        <w:tc>
          <w:tcPr>
            <w:tcW w:w="4606" w:type="dxa"/>
            <w:tcBorders>
              <w:top w:val="single" w:sz="7" w:space="0" w:color="auto"/>
              <w:left w:val="double" w:sz="7" w:space="0" w:color="auto"/>
              <w:bottom w:val="nil"/>
              <w:right w:val="nil"/>
            </w:tcBorders>
          </w:tcPr>
          <w:p w14:paraId="572DEE2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8169E0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6B8FA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176EA3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A0502F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5473564" w14:textId="77777777" w:rsidTr="0077620A">
        <w:tc>
          <w:tcPr>
            <w:tcW w:w="4606" w:type="dxa"/>
            <w:tcBorders>
              <w:top w:val="single" w:sz="7" w:space="0" w:color="auto"/>
              <w:left w:val="double" w:sz="7" w:space="0" w:color="auto"/>
              <w:bottom w:val="nil"/>
              <w:right w:val="nil"/>
            </w:tcBorders>
          </w:tcPr>
          <w:p w14:paraId="0FC4F87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27C0D7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1DAF8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9E490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09528B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7A2D315" w14:textId="77777777" w:rsidTr="0077620A">
        <w:tc>
          <w:tcPr>
            <w:tcW w:w="4606" w:type="dxa"/>
            <w:tcBorders>
              <w:top w:val="single" w:sz="7" w:space="0" w:color="auto"/>
              <w:left w:val="double" w:sz="7" w:space="0" w:color="auto"/>
              <w:bottom w:val="nil"/>
              <w:right w:val="nil"/>
            </w:tcBorders>
          </w:tcPr>
          <w:p w14:paraId="77D8196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853DA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3EEE55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EE1AD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2CAC2E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4ED753C" w14:textId="77777777" w:rsidTr="0077620A">
        <w:tc>
          <w:tcPr>
            <w:tcW w:w="4606" w:type="dxa"/>
            <w:tcBorders>
              <w:top w:val="single" w:sz="7" w:space="0" w:color="auto"/>
              <w:left w:val="double" w:sz="7" w:space="0" w:color="auto"/>
              <w:bottom w:val="nil"/>
              <w:right w:val="nil"/>
            </w:tcBorders>
          </w:tcPr>
          <w:p w14:paraId="2C889FF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6D06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19FDC9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CDEFA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1354D9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61376EC" w14:textId="77777777" w:rsidTr="0077620A">
        <w:tc>
          <w:tcPr>
            <w:tcW w:w="4606" w:type="dxa"/>
            <w:tcBorders>
              <w:top w:val="single" w:sz="7" w:space="0" w:color="auto"/>
              <w:left w:val="double" w:sz="7" w:space="0" w:color="auto"/>
              <w:bottom w:val="nil"/>
              <w:right w:val="nil"/>
            </w:tcBorders>
          </w:tcPr>
          <w:p w14:paraId="54B77C8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E3124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51499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F80131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F6879C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ED0FDD3" w14:textId="77777777" w:rsidTr="0077620A">
        <w:tc>
          <w:tcPr>
            <w:tcW w:w="4606" w:type="dxa"/>
            <w:tcBorders>
              <w:top w:val="single" w:sz="7" w:space="0" w:color="auto"/>
              <w:left w:val="double" w:sz="7" w:space="0" w:color="auto"/>
              <w:bottom w:val="nil"/>
              <w:right w:val="nil"/>
            </w:tcBorders>
          </w:tcPr>
          <w:p w14:paraId="33C5E9B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A4E5B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0E0A4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AC38D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60DE9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94197FF" w14:textId="77777777" w:rsidTr="0077620A">
        <w:tc>
          <w:tcPr>
            <w:tcW w:w="4606" w:type="dxa"/>
            <w:tcBorders>
              <w:top w:val="single" w:sz="7" w:space="0" w:color="auto"/>
              <w:left w:val="double" w:sz="7" w:space="0" w:color="auto"/>
              <w:bottom w:val="nil"/>
              <w:right w:val="nil"/>
            </w:tcBorders>
          </w:tcPr>
          <w:p w14:paraId="42A6793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786277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A43E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7F0E35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F4E488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90A990A" w14:textId="77777777" w:rsidTr="0077620A">
        <w:tc>
          <w:tcPr>
            <w:tcW w:w="4606" w:type="dxa"/>
            <w:tcBorders>
              <w:top w:val="single" w:sz="7" w:space="0" w:color="auto"/>
              <w:left w:val="double" w:sz="7" w:space="0" w:color="auto"/>
              <w:bottom w:val="nil"/>
              <w:right w:val="nil"/>
            </w:tcBorders>
          </w:tcPr>
          <w:p w14:paraId="5470DE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9180F3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B0D5C7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AA1421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771EFD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6CC114D" w14:textId="77777777" w:rsidTr="0077620A">
        <w:tc>
          <w:tcPr>
            <w:tcW w:w="4606" w:type="dxa"/>
            <w:tcBorders>
              <w:top w:val="single" w:sz="7" w:space="0" w:color="auto"/>
              <w:left w:val="double" w:sz="7" w:space="0" w:color="auto"/>
              <w:bottom w:val="double" w:sz="7" w:space="0" w:color="auto"/>
              <w:right w:val="nil"/>
            </w:tcBorders>
          </w:tcPr>
          <w:p w14:paraId="069E0C9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7855F5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14BD66E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41225D8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5E6BC0B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3DC0B05B" w14:textId="77777777" w:rsidR="0054422F" w:rsidRPr="00991378" w:rsidRDefault="0054422F" w:rsidP="0054422F">
      <w:pPr>
        <w:widowControl/>
        <w:tabs>
          <w:tab w:val="left" w:pos="-720"/>
        </w:tabs>
        <w:suppressAutoHyphens/>
        <w:spacing w:line="259" w:lineRule="atLeast"/>
        <w:jc w:val="both"/>
        <w:rPr>
          <w:rFonts w:ascii="Garamond" w:hAnsi="Garamond" w:cs="Arial"/>
          <w:spacing w:val="-3"/>
          <w:sz w:val="28"/>
          <w:szCs w:val="28"/>
        </w:rPr>
      </w:pPr>
      <w:r w:rsidRPr="00991378">
        <w:rPr>
          <w:rFonts w:ascii="Garamond" w:hAnsi="Garamond" w:cs="Arial"/>
          <w:spacing w:val="-3"/>
          <w:sz w:val="28"/>
          <w:szCs w:val="28"/>
        </w:rPr>
        <w:br w:type="page"/>
      </w:r>
    </w:p>
    <w:p w14:paraId="243A76CA" w14:textId="77777777" w:rsidR="0054422F" w:rsidRPr="00991378" w:rsidRDefault="0054422F" w:rsidP="0054422F">
      <w:pPr>
        <w:widowControl/>
        <w:tabs>
          <w:tab w:val="left" w:pos="-720"/>
        </w:tabs>
        <w:suppressAutoHyphens/>
        <w:spacing w:line="259" w:lineRule="atLeast"/>
        <w:jc w:val="both"/>
        <w:rPr>
          <w:rFonts w:ascii="Garamond" w:hAnsi="Garamond" w:cs="Arial"/>
          <w:spacing w:val="-3"/>
        </w:rPr>
      </w:pPr>
      <w:r w:rsidRPr="00991378">
        <w:rPr>
          <w:rFonts w:ascii="Garamond" w:hAnsi="Garamond" w:cs="Arial"/>
          <w:b/>
          <w:bCs/>
          <w:spacing w:val="-3"/>
          <w:u w:val="single"/>
        </w:rPr>
        <w:lastRenderedPageBreak/>
        <w:t>DESCRIPTION OF PROPERTY</w:t>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rPr>
        <w:tab/>
      </w:r>
      <w:r w:rsidRPr="00991378">
        <w:rPr>
          <w:rFonts w:ascii="Garamond" w:hAnsi="Garamond" w:cs="Arial"/>
          <w:b/>
          <w:bCs/>
          <w:spacing w:val="-3"/>
          <w:u w:val="single"/>
        </w:rPr>
        <w:t>BENEFICIARY</w:t>
      </w:r>
    </w:p>
    <w:tbl>
      <w:tblPr>
        <w:tblW w:w="0" w:type="auto"/>
        <w:tblInd w:w="120" w:type="dxa"/>
        <w:tblLayout w:type="fixed"/>
        <w:tblCellMar>
          <w:left w:w="120" w:type="dxa"/>
          <w:right w:w="120" w:type="dxa"/>
        </w:tblCellMar>
        <w:tblLook w:val="0000" w:firstRow="0" w:lastRow="0" w:firstColumn="0" w:lastColumn="0" w:noHBand="0" w:noVBand="0"/>
      </w:tblPr>
      <w:tblGrid>
        <w:gridCol w:w="4606"/>
        <w:gridCol w:w="1150"/>
        <w:gridCol w:w="1150"/>
        <w:gridCol w:w="1150"/>
        <w:gridCol w:w="1300"/>
      </w:tblGrid>
      <w:tr w:rsidR="0054422F" w:rsidRPr="00991378" w14:paraId="037FEF4D" w14:textId="77777777" w:rsidTr="0077620A">
        <w:tc>
          <w:tcPr>
            <w:tcW w:w="4606" w:type="dxa"/>
            <w:tcBorders>
              <w:top w:val="nil"/>
              <w:left w:val="nil"/>
              <w:bottom w:val="nil"/>
              <w:right w:val="nil"/>
            </w:tcBorders>
          </w:tcPr>
          <w:p w14:paraId="71EBF427" w14:textId="05C4EE3E" w:rsidR="0054422F" w:rsidRPr="00991378" w:rsidRDefault="0054422F" w:rsidP="0077620A">
            <w:pPr>
              <w:widowControl/>
              <w:tabs>
                <w:tab w:val="left" w:pos="-720"/>
              </w:tabs>
              <w:suppressAutoHyphens/>
              <w:spacing w:before="90" w:after="54" w:line="259" w:lineRule="atLeast"/>
              <w:rPr>
                <w:rFonts w:ascii="Garamond" w:hAnsi="Garamond" w:cs="Arial"/>
                <w:spacing w:val="-3"/>
              </w:rPr>
            </w:pPr>
            <w:r w:rsidRPr="00991378">
              <w:rPr>
                <w:rFonts w:ascii="Garamond" w:hAnsi="Garamond" w:cs="Arial"/>
                <w:b/>
                <w:bCs/>
                <w:spacing w:val="-3"/>
              </w:rPr>
              <w:t>ITEMS &amp; LOCATIONS</w:t>
            </w:r>
          </w:p>
        </w:tc>
        <w:tc>
          <w:tcPr>
            <w:tcW w:w="1150" w:type="dxa"/>
            <w:tcBorders>
              <w:top w:val="nil"/>
              <w:left w:val="nil"/>
              <w:bottom w:val="nil"/>
              <w:right w:val="nil"/>
            </w:tcBorders>
          </w:tcPr>
          <w:p w14:paraId="04027508" w14:textId="77777777" w:rsidR="0054422F" w:rsidRPr="00991378" w:rsidRDefault="0054422F" w:rsidP="0077620A">
            <w:pPr>
              <w:widowControl/>
              <w:tabs>
                <w:tab w:val="center" w:pos="455"/>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6D5066EE" w14:textId="77777777" w:rsidR="0054422F" w:rsidRPr="00991378" w:rsidRDefault="0054422F" w:rsidP="0077620A">
            <w:pPr>
              <w:widowControl/>
              <w:tabs>
                <w:tab w:val="center" w:pos="456"/>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150" w:type="dxa"/>
            <w:tcBorders>
              <w:top w:val="nil"/>
              <w:left w:val="nil"/>
              <w:bottom w:val="nil"/>
              <w:right w:val="nil"/>
            </w:tcBorders>
          </w:tcPr>
          <w:p w14:paraId="4089AD0D" w14:textId="77777777" w:rsidR="0054422F" w:rsidRPr="00991378" w:rsidRDefault="0054422F" w:rsidP="0077620A">
            <w:pPr>
              <w:widowControl/>
              <w:tabs>
                <w:tab w:val="center" w:pos="457"/>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c>
          <w:tcPr>
            <w:tcW w:w="1300" w:type="dxa"/>
            <w:tcBorders>
              <w:top w:val="nil"/>
              <w:left w:val="nil"/>
              <w:bottom w:val="nil"/>
              <w:right w:val="nil"/>
            </w:tcBorders>
          </w:tcPr>
          <w:p w14:paraId="7CC09779" w14:textId="77777777" w:rsidR="0054422F" w:rsidRPr="00991378" w:rsidRDefault="0054422F" w:rsidP="0077620A">
            <w:pPr>
              <w:widowControl/>
              <w:tabs>
                <w:tab w:val="center" w:pos="533"/>
              </w:tabs>
              <w:suppressAutoHyphens/>
              <w:spacing w:before="90" w:after="54" w:line="259" w:lineRule="atLeast"/>
              <w:rPr>
                <w:rFonts w:ascii="Garamond" w:hAnsi="Garamond" w:cs="Arial"/>
                <w:spacing w:val="-3"/>
              </w:rPr>
            </w:pPr>
            <w:r w:rsidRPr="00991378">
              <w:rPr>
                <w:rFonts w:ascii="Garamond" w:hAnsi="Garamond" w:cs="Arial"/>
                <w:b/>
                <w:bCs/>
                <w:spacing w:val="-3"/>
              </w:rPr>
              <w:tab/>
              <w:t>TO</w:t>
            </w:r>
          </w:p>
        </w:tc>
      </w:tr>
      <w:tr w:rsidR="0054422F" w:rsidRPr="00991378" w14:paraId="521EBA7D" w14:textId="77777777" w:rsidTr="0077620A">
        <w:tc>
          <w:tcPr>
            <w:tcW w:w="4606" w:type="dxa"/>
            <w:tcBorders>
              <w:top w:val="single" w:sz="7" w:space="0" w:color="auto"/>
              <w:left w:val="double" w:sz="7" w:space="0" w:color="auto"/>
              <w:bottom w:val="nil"/>
              <w:right w:val="nil"/>
            </w:tcBorders>
          </w:tcPr>
          <w:p w14:paraId="5E0C17A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0F3D10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4A713A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8AA795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EFCC50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0770B6E" w14:textId="77777777" w:rsidTr="0077620A">
        <w:tc>
          <w:tcPr>
            <w:tcW w:w="4606" w:type="dxa"/>
            <w:tcBorders>
              <w:top w:val="single" w:sz="7" w:space="0" w:color="auto"/>
              <w:left w:val="double" w:sz="7" w:space="0" w:color="auto"/>
              <w:bottom w:val="nil"/>
              <w:right w:val="nil"/>
            </w:tcBorders>
          </w:tcPr>
          <w:p w14:paraId="7FE522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61DC7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95351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64527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FBC939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2E0C518" w14:textId="77777777" w:rsidTr="0077620A">
        <w:tc>
          <w:tcPr>
            <w:tcW w:w="4606" w:type="dxa"/>
            <w:tcBorders>
              <w:top w:val="single" w:sz="7" w:space="0" w:color="auto"/>
              <w:left w:val="double" w:sz="7" w:space="0" w:color="auto"/>
              <w:bottom w:val="nil"/>
              <w:right w:val="nil"/>
            </w:tcBorders>
          </w:tcPr>
          <w:p w14:paraId="01FE534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4CE90B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39335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65DE8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C17A9F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EDDC3F4" w14:textId="77777777" w:rsidTr="0077620A">
        <w:tc>
          <w:tcPr>
            <w:tcW w:w="4606" w:type="dxa"/>
            <w:tcBorders>
              <w:top w:val="single" w:sz="7" w:space="0" w:color="auto"/>
              <w:left w:val="double" w:sz="7" w:space="0" w:color="auto"/>
              <w:bottom w:val="nil"/>
              <w:right w:val="nil"/>
            </w:tcBorders>
          </w:tcPr>
          <w:p w14:paraId="43F60B6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21290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3059A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9ECEAA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0F4153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CF19F4C" w14:textId="77777777" w:rsidTr="0077620A">
        <w:tc>
          <w:tcPr>
            <w:tcW w:w="4606" w:type="dxa"/>
            <w:tcBorders>
              <w:top w:val="single" w:sz="7" w:space="0" w:color="auto"/>
              <w:left w:val="double" w:sz="7" w:space="0" w:color="auto"/>
              <w:bottom w:val="nil"/>
              <w:right w:val="nil"/>
            </w:tcBorders>
          </w:tcPr>
          <w:p w14:paraId="7CB348A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4F7D0F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2177B1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9DA6E3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BC2D85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37BD289" w14:textId="77777777" w:rsidTr="0077620A">
        <w:tc>
          <w:tcPr>
            <w:tcW w:w="4606" w:type="dxa"/>
            <w:tcBorders>
              <w:top w:val="single" w:sz="7" w:space="0" w:color="auto"/>
              <w:left w:val="double" w:sz="7" w:space="0" w:color="auto"/>
              <w:bottom w:val="nil"/>
              <w:right w:val="nil"/>
            </w:tcBorders>
          </w:tcPr>
          <w:p w14:paraId="3C791AD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D06DF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BC967A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89B5D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B54137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1C7251F6" w14:textId="77777777" w:rsidTr="0077620A">
        <w:tc>
          <w:tcPr>
            <w:tcW w:w="4606" w:type="dxa"/>
            <w:tcBorders>
              <w:top w:val="single" w:sz="7" w:space="0" w:color="auto"/>
              <w:left w:val="double" w:sz="7" w:space="0" w:color="auto"/>
              <w:bottom w:val="nil"/>
              <w:right w:val="nil"/>
            </w:tcBorders>
          </w:tcPr>
          <w:p w14:paraId="0048B9D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10E78C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33C0D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1E20A8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7BB6DD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138722A" w14:textId="77777777" w:rsidTr="0077620A">
        <w:tc>
          <w:tcPr>
            <w:tcW w:w="4606" w:type="dxa"/>
            <w:tcBorders>
              <w:top w:val="single" w:sz="7" w:space="0" w:color="auto"/>
              <w:left w:val="double" w:sz="7" w:space="0" w:color="auto"/>
              <w:bottom w:val="nil"/>
              <w:right w:val="nil"/>
            </w:tcBorders>
          </w:tcPr>
          <w:p w14:paraId="68BF175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EE6D2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6DEF64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29B75C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1017D8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6840B71" w14:textId="77777777" w:rsidTr="0077620A">
        <w:tc>
          <w:tcPr>
            <w:tcW w:w="4606" w:type="dxa"/>
            <w:tcBorders>
              <w:top w:val="single" w:sz="7" w:space="0" w:color="auto"/>
              <w:left w:val="double" w:sz="7" w:space="0" w:color="auto"/>
              <w:bottom w:val="nil"/>
              <w:right w:val="nil"/>
            </w:tcBorders>
          </w:tcPr>
          <w:p w14:paraId="0D8086D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6C251F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7CFDC8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4C18C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E5FA68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130C5F4" w14:textId="77777777" w:rsidTr="0077620A">
        <w:tc>
          <w:tcPr>
            <w:tcW w:w="4606" w:type="dxa"/>
            <w:tcBorders>
              <w:top w:val="single" w:sz="7" w:space="0" w:color="auto"/>
              <w:left w:val="double" w:sz="7" w:space="0" w:color="auto"/>
              <w:bottom w:val="nil"/>
              <w:right w:val="nil"/>
            </w:tcBorders>
          </w:tcPr>
          <w:p w14:paraId="52B7C0B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6853E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3681D6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C3C2FA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BFD584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7843533" w14:textId="77777777" w:rsidTr="0077620A">
        <w:tc>
          <w:tcPr>
            <w:tcW w:w="4606" w:type="dxa"/>
            <w:tcBorders>
              <w:top w:val="single" w:sz="7" w:space="0" w:color="auto"/>
              <w:left w:val="double" w:sz="7" w:space="0" w:color="auto"/>
              <w:bottom w:val="nil"/>
              <w:right w:val="nil"/>
            </w:tcBorders>
          </w:tcPr>
          <w:p w14:paraId="77270EF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075CDC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2653AF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093FB7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7823912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A275C28" w14:textId="77777777" w:rsidTr="0077620A">
        <w:tc>
          <w:tcPr>
            <w:tcW w:w="4606" w:type="dxa"/>
            <w:tcBorders>
              <w:top w:val="single" w:sz="7" w:space="0" w:color="auto"/>
              <w:left w:val="double" w:sz="7" w:space="0" w:color="auto"/>
              <w:bottom w:val="nil"/>
              <w:right w:val="nil"/>
            </w:tcBorders>
          </w:tcPr>
          <w:p w14:paraId="75F9A9A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5EDB05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A923F6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7968D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5C4636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89FF45E" w14:textId="77777777" w:rsidTr="0077620A">
        <w:tc>
          <w:tcPr>
            <w:tcW w:w="4606" w:type="dxa"/>
            <w:tcBorders>
              <w:top w:val="single" w:sz="7" w:space="0" w:color="auto"/>
              <w:left w:val="double" w:sz="7" w:space="0" w:color="auto"/>
              <w:bottom w:val="nil"/>
              <w:right w:val="nil"/>
            </w:tcBorders>
          </w:tcPr>
          <w:p w14:paraId="03076BA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B8FE6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A051D2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13D0AB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DD0A6E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9A1E835" w14:textId="77777777" w:rsidTr="0077620A">
        <w:tc>
          <w:tcPr>
            <w:tcW w:w="4606" w:type="dxa"/>
            <w:tcBorders>
              <w:top w:val="single" w:sz="7" w:space="0" w:color="auto"/>
              <w:left w:val="double" w:sz="7" w:space="0" w:color="auto"/>
              <w:bottom w:val="nil"/>
              <w:right w:val="nil"/>
            </w:tcBorders>
          </w:tcPr>
          <w:p w14:paraId="7B6E64B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51A543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E1C869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763F77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1197B7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29FBE4C9" w14:textId="77777777" w:rsidTr="0077620A">
        <w:tc>
          <w:tcPr>
            <w:tcW w:w="4606" w:type="dxa"/>
            <w:tcBorders>
              <w:top w:val="single" w:sz="7" w:space="0" w:color="auto"/>
              <w:left w:val="double" w:sz="7" w:space="0" w:color="auto"/>
              <w:bottom w:val="nil"/>
              <w:right w:val="nil"/>
            </w:tcBorders>
          </w:tcPr>
          <w:p w14:paraId="135615A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8890CF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CC452F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2B101F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BA527F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F618475" w14:textId="77777777" w:rsidTr="0077620A">
        <w:tc>
          <w:tcPr>
            <w:tcW w:w="4606" w:type="dxa"/>
            <w:tcBorders>
              <w:top w:val="single" w:sz="7" w:space="0" w:color="auto"/>
              <w:left w:val="double" w:sz="7" w:space="0" w:color="auto"/>
              <w:bottom w:val="nil"/>
              <w:right w:val="nil"/>
            </w:tcBorders>
          </w:tcPr>
          <w:p w14:paraId="3F84BE9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291BE2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C393A6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A8195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84C3A3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56DF92C2" w14:textId="77777777" w:rsidTr="0077620A">
        <w:tc>
          <w:tcPr>
            <w:tcW w:w="4606" w:type="dxa"/>
            <w:tcBorders>
              <w:top w:val="single" w:sz="7" w:space="0" w:color="auto"/>
              <w:left w:val="double" w:sz="7" w:space="0" w:color="auto"/>
              <w:bottom w:val="nil"/>
              <w:right w:val="nil"/>
            </w:tcBorders>
          </w:tcPr>
          <w:p w14:paraId="2B232C6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F6A880F"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4F2AD32"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CEB39D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4716F5C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2785A33" w14:textId="77777777" w:rsidTr="0077620A">
        <w:tc>
          <w:tcPr>
            <w:tcW w:w="4606" w:type="dxa"/>
            <w:tcBorders>
              <w:top w:val="single" w:sz="7" w:space="0" w:color="auto"/>
              <w:left w:val="double" w:sz="7" w:space="0" w:color="auto"/>
              <w:bottom w:val="nil"/>
              <w:right w:val="nil"/>
            </w:tcBorders>
          </w:tcPr>
          <w:p w14:paraId="5A0DF08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3D1FD0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9E5E5E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3B1339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5014366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9128A80" w14:textId="77777777" w:rsidTr="0077620A">
        <w:tc>
          <w:tcPr>
            <w:tcW w:w="4606" w:type="dxa"/>
            <w:tcBorders>
              <w:top w:val="single" w:sz="7" w:space="0" w:color="auto"/>
              <w:left w:val="double" w:sz="7" w:space="0" w:color="auto"/>
              <w:bottom w:val="nil"/>
              <w:right w:val="nil"/>
            </w:tcBorders>
          </w:tcPr>
          <w:p w14:paraId="4E291A43"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9E15D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75DEE6E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34E31A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9D26FA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76BB5F8B" w14:textId="77777777" w:rsidTr="0077620A">
        <w:tc>
          <w:tcPr>
            <w:tcW w:w="4606" w:type="dxa"/>
            <w:tcBorders>
              <w:top w:val="single" w:sz="7" w:space="0" w:color="auto"/>
              <w:left w:val="double" w:sz="7" w:space="0" w:color="auto"/>
              <w:bottom w:val="nil"/>
              <w:right w:val="nil"/>
            </w:tcBorders>
          </w:tcPr>
          <w:p w14:paraId="675834C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DECAB4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B7484F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1E937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300CD10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B361787" w14:textId="77777777" w:rsidTr="0077620A">
        <w:tc>
          <w:tcPr>
            <w:tcW w:w="4606" w:type="dxa"/>
            <w:tcBorders>
              <w:top w:val="single" w:sz="7" w:space="0" w:color="auto"/>
              <w:left w:val="double" w:sz="7" w:space="0" w:color="auto"/>
              <w:bottom w:val="nil"/>
              <w:right w:val="nil"/>
            </w:tcBorders>
          </w:tcPr>
          <w:p w14:paraId="0D4D3E9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7674B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0B5FE0D"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0DFD62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0628183A"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33A66046" w14:textId="77777777" w:rsidTr="0077620A">
        <w:tc>
          <w:tcPr>
            <w:tcW w:w="4606" w:type="dxa"/>
            <w:tcBorders>
              <w:top w:val="single" w:sz="7" w:space="0" w:color="auto"/>
              <w:left w:val="double" w:sz="7" w:space="0" w:color="auto"/>
              <w:bottom w:val="nil"/>
              <w:right w:val="nil"/>
            </w:tcBorders>
          </w:tcPr>
          <w:p w14:paraId="7531613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26A9C2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F42CE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086B530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85C9AA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0CF45B2D" w14:textId="77777777" w:rsidTr="0077620A">
        <w:tc>
          <w:tcPr>
            <w:tcW w:w="4606" w:type="dxa"/>
            <w:tcBorders>
              <w:top w:val="single" w:sz="7" w:space="0" w:color="auto"/>
              <w:left w:val="double" w:sz="7" w:space="0" w:color="auto"/>
              <w:bottom w:val="nil"/>
              <w:right w:val="nil"/>
            </w:tcBorders>
          </w:tcPr>
          <w:p w14:paraId="10C8223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68D5681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5E06A7C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05F2EF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1E99CA5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1D61D2C" w14:textId="77777777" w:rsidTr="0077620A">
        <w:tc>
          <w:tcPr>
            <w:tcW w:w="4606" w:type="dxa"/>
            <w:tcBorders>
              <w:top w:val="single" w:sz="7" w:space="0" w:color="auto"/>
              <w:left w:val="double" w:sz="7" w:space="0" w:color="auto"/>
              <w:bottom w:val="nil"/>
              <w:right w:val="nil"/>
            </w:tcBorders>
          </w:tcPr>
          <w:p w14:paraId="155A929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4EB631A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E9C81A1"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525D7C8"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67D3C269"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42E7730A" w14:textId="77777777" w:rsidTr="0077620A">
        <w:tc>
          <w:tcPr>
            <w:tcW w:w="4606" w:type="dxa"/>
            <w:tcBorders>
              <w:top w:val="single" w:sz="7" w:space="0" w:color="auto"/>
              <w:left w:val="double" w:sz="7" w:space="0" w:color="auto"/>
              <w:bottom w:val="nil"/>
              <w:right w:val="nil"/>
            </w:tcBorders>
          </w:tcPr>
          <w:p w14:paraId="4E29F17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3A20F27E"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1D038F3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nil"/>
              <w:right w:val="nil"/>
            </w:tcBorders>
          </w:tcPr>
          <w:p w14:paraId="2C99D060"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nil"/>
              <w:right w:val="double" w:sz="7" w:space="0" w:color="auto"/>
            </w:tcBorders>
          </w:tcPr>
          <w:p w14:paraId="23DBD0D6"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r w:rsidR="0054422F" w:rsidRPr="00991378" w14:paraId="6A029830" w14:textId="77777777" w:rsidTr="0077620A">
        <w:tc>
          <w:tcPr>
            <w:tcW w:w="4606" w:type="dxa"/>
            <w:tcBorders>
              <w:top w:val="single" w:sz="7" w:space="0" w:color="auto"/>
              <w:left w:val="double" w:sz="7" w:space="0" w:color="auto"/>
              <w:bottom w:val="double" w:sz="7" w:space="0" w:color="auto"/>
              <w:right w:val="nil"/>
            </w:tcBorders>
          </w:tcPr>
          <w:p w14:paraId="4435238B"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45A16E54"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5D125665"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150" w:type="dxa"/>
            <w:tcBorders>
              <w:top w:val="single" w:sz="7" w:space="0" w:color="auto"/>
              <w:left w:val="single" w:sz="7" w:space="0" w:color="auto"/>
              <w:bottom w:val="double" w:sz="7" w:space="0" w:color="auto"/>
              <w:right w:val="nil"/>
            </w:tcBorders>
          </w:tcPr>
          <w:p w14:paraId="23893E47"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c>
          <w:tcPr>
            <w:tcW w:w="1300" w:type="dxa"/>
            <w:tcBorders>
              <w:top w:val="single" w:sz="7" w:space="0" w:color="auto"/>
              <w:left w:val="single" w:sz="7" w:space="0" w:color="auto"/>
              <w:bottom w:val="double" w:sz="7" w:space="0" w:color="auto"/>
              <w:right w:val="double" w:sz="7" w:space="0" w:color="auto"/>
            </w:tcBorders>
          </w:tcPr>
          <w:p w14:paraId="6326FE9C" w14:textId="77777777" w:rsidR="0054422F" w:rsidRPr="00991378" w:rsidRDefault="0054422F" w:rsidP="0077620A">
            <w:pPr>
              <w:widowControl/>
              <w:tabs>
                <w:tab w:val="left" w:pos="-720"/>
              </w:tabs>
              <w:suppressAutoHyphens/>
              <w:spacing w:before="90" w:after="54" w:line="259" w:lineRule="atLeast"/>
              <w:rPr>
                <w:rFonts w:ascii="Garamond" w:hAnsi="Garamond" w:cs="Arial"/>
                <w:spacing w:val="-3"/>
              </w:rPr>
            </w:pPr>
          </w:p>
        </w:tc>
      </w:tr>
    </w:tbl>
    <w:p w14:paraId="00954A66"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7ECC163B"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7A53E02D" w14:textId="42C91798" w:rsidR="0054422F" w:rsidRPr="00991378" w:rsidRDefault="0054422F" w:rsidP="00426A67">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3DE6CEAC" w14:textId="77777777" w:rsidR="00F14A55" w:rsidRPr="00991378" w:rsidRDefault="00F14A55" w:rsidP="0054422F">
      <w:pPr>
        <w:widowControl/>
        <w:tabs>
          <w:tab w:val="left" w:pos="-720"/>
        </w:tabs>
        <w:suppressAutoHyphens/>
        <w:spacing w:line="240" w:lineRule="atLeast"/>
        <w:jc w:val="both"/>
        <w:rPr>
          <w:rFonts w:ascii="Garamond" w:hAnsi="Garamond" w:cs="Arial"/>
          <w:spacing w:val="-3"/>
          <w:sz w:val="28"/>
          <w:szCs w:val="28"/>
        </w:rPr>
      </w:pPr>
    </w:p>
    <w:p w14:paraId="540C64E0" w14:textId="6288875B" w:rsidR="0054422F" w:rsidRPr="00991378" w:rsidRDefault="0054422F" w:rsidP="00222D6D">
      <w:pPr>
        <w:widowControl/>
        <w:tabs>
          <w:tab w:val="center" w:pos="4680"/>
        </w:tabs>
        <w:suppressAutoHyphens/>
        <w:spacing w:line="240" w:lineRule="atLeast"/>
        <w:jc w:val="center"/>
        <w:rPr>
          <w:rFonts w:ascii="Garamond" w:hAnsi="Garamond" w:cs="Arial"/>
          <w:b/>
          <w:bCs/>
          <w:spacing w:val="-3"/>
          <w:sz w:val="28"/>
          <w:szCs w:val="28"/>
          <w:u w:val="single"/>
        </w:rPr>
      </w:pPr>
      <w:r w:rsidRPr="00991378">
        <w:rPr>
          <w:rFonts w:ascii="Garamond" w:hAnsi="Garamond" w:cs="Arial"/>
          <w:b/>
          <w:bCs/>
          <w:spacing w:val="-3"/>
          <w:sz w:val="28"/>
          <w:szCs w:val="28"/>
          <w:u w:val="single"/>
        </w:rPr>
        <w:t>FUNERAL INSTRUCTIONS</w:t>
      </w:r>
    </w:p>
    <w:p w14:paraId="7A86C8F4" w14:textId="2ABD9C34" w:rsidR="0054422F" w:rsidRPr="00991378" w:rsidRDefault="0054422F" w:rsidP="00222D6D">
      <w:pPr>
        <w:widowControl/>
        <w:tabs>
          <w:tab w:val="center" w:pos="4680"/>
        </w:tabs>
        <w:suppressAutoHyphens/>
        <w:spacing w:line="240" w:lineRule="atLeast"/>
        <w:jc w:val="center"/>
        <w:rPr>
          <w:rFonts w:ascii="Garamond" w:hAnsi="Garamond" w:cs="Arial"/>
          <w:spacing w:val="-3"/>
          <w:sz w:val="28"/>
          <w:szCs w:val="28"/>
        </w:rPr>
      </w:pPr>
      <w:r w:rsidRPr="00991378">
        <w:rPr>
          <w:rFonts w:ascii="Garamond" w:hAnsi="Garamond" w:cs="Arial"/>
          <w:b/>
          <w:bCs/>
          <w:spacing w:val="-3"/>
          <w:sz w:val="28"/>
          <w:szCs w:val="28"/>
          <w:u w:val="single"/>
        </w:rPr>
        <w:t>EXHIBIT "B"</w:t>
      </w:r>
    </w:p>
    <w:p w14:paraId="1FD821D8"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5B47AA08"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41970FD8" w14:textId="589636E2" w:rsidR="0054422F" w:rsidRPr="00991378" w:rsidRDefault="0054422F" w:rsidP="00E85000">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DIRECTIONS TO MY REPRESENTATIVE</w:t>
            </w:r>
          </w:p>
        </w:tc>
      </w:tr>
    </w:tbl>
    <w:p w14:paraId="67BEADD9" w14:textId="77777777" w:rsidR="00F14A55" w:rsidRPr="00991378" w:rsidRDefault="00F14A55" w:rsidP="0054422F">
      <w:pPr>
        <w:widowControl/>
        <w:tabs>
          <w:tab w:val="left" w:pos="-720"/>
        </w:tabs>
        <w:suppressAutoHyphens/>
        <w:spacing w:line="240" w:lineRule="atLeast"/>
        <w:jc w:val="both"/>
        <w:rPr>
          <w:rFonts w:ascii="Garamond" w:hAnsi="Garamond" w:cs="Arial"/>
          <w:spacing w:val="-3"/>
          <w:sz w:val="28"/>
          <w:szCs w:val="28"/>
        </w:rPr>
      </w:pPr>
    </w:p>
    <w:p w14:paraId="72D758C2" w14:textId="3B2ACC3A" w:rsidR="0054422F" w:rsidRPr="00991378" w:rsidRDefault="0054422F" w:rsidP="00B21199">
      <w:pPr>
        <w:widowControl/>
        <w:tabs>
          <w:tab w:val="center" w:pos="4680"/>
        </w:tabs>
        <w:suppressAutoHyphens/>
        <w:spacing w:line="240" w:lineRule="atLeast"/>
        <w:jc w:val="center"/>
        <w:rPr>
          <w:rFonts w:ascii="Garamond" w:hAnsi="Garamond" w:cs="Arial"/>
          <w:b/>
          <w:bCs/>
          <w:spacing w:val="-3"/>
          <w:sz w:val="28"/>
          <w:szCs w:val="28"/>
          <w:u w:val="single"/>
        </w:rPr>
      </w:pPr>
      <w:r w:rsidRPr="00991378">
        <w:rPr>
          <w:rFonts w:ascii="Garamond" w:hAnsi="Garamond" w:cs="Arial"/>
          <w:b/>
          <w:bCs/>
          <w:spacing w:val="-3"/>
          <w:sz w:val="28"/>
          <w:szCs w:val="28"/>
          <w:u w:val="single"/>
        </w:rPr>
        <w:t>OTHER INSTRUCTIONS</w:t>
      </w:r>
    </w:p>
    <w:p w14:paraId="4A74F8B2" w14:textId="73E99A05" w:rsidR="0054422F" w:rsidRPr="00991378" w:rsidRDefault="0054422F" w:rsidP="00B21199">
      <w:pPr>
        <w:widowControl/>
        <w:tabs>
          <w:tab w:val="center" w:pos="4680"/>
        </w:tabs>
        <w:suppressAutoHyphens/>
        <w:spacing w:line="240" w:lineRule="atLeast"/>
        <w:jc w:val="center"/>
        <w:rPr>
          <w:rFonts w:ascii="Garamond" w:hAnsi="Garamond" w:cs="Arial"/>
          <w:spacing w:val="-3"/>
          <w:sz w:val="28"/>
          <w:szCs w:val="28"/>
        </w:rPr>
      </w:pPr>
      <w:r w:rsidRPr="00991378">
        <w:rPr>
          <w:rFonts w:ascii="Garamond" w:hAnsi="Garamond" w:cs="Arial"/>
          <w:b/>
          <w:bCs/>
          <w:spacing w:val="-3"/>
          <w:sz w:val="28"/>
          <w:szCs w:val="28"/>
          <w:u w:val="single"/>
        </w:rPr>
        <w:t>EXHIBIT "C"</w:t>
      </w:r>
    </w:p>
    <w:p w14:paraId="306DFF9B" w14:textId="59DBF8A9" w:rsidR="0054422F" w:rsidRPr="00991378" w:rsidRDefault="0020486C"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w:t>
      </w:r>
      <w:r w:rsidRPr="00991378">
        <w:rPr>
          <w:rFonts w:ascii="Garamond" w:hAnsi="Garamond" w:cs="Arial"/>
          <w:b/>
          <w:noProof/>
          <w:color w:val="41A151"/>
          <w:spacing w:val="-3"/>
          <w:shd w:val="clear" w:color="auto" w:fill="C9F3CD"/>
        </w:rPr>
        <w:t>endif</w:t>
      </w:r>
      <w:r w:rsidRPr="00991378">
        <w:rPr>
          <w:rFonts w:ascii="Garamond" w:hAnsi="Garamond" w:cs="Arial"/>
          <w:spacing w:val="-3"/>
        </w:rPr>
        <w:t>]}</w:t>
      </w:r>
    </w:p>
    <w:p w14:paraId="66DF4801" w14:textId="0634B03D" w:rsidR="0020486C" w:rsidRPr="00991378" w:rsidRDefault="0020486C"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w:t>
      </w:r>
      <w:r w:rsidRPr="00991378">
        <w:rPr>
          <w:rFonts w:ascii="Garamond" w:hAnsi="Garamond" w:cs="Arial"/>
          <w:b/>
          <w:noProof/>
          <w:color w:val="41A151"/>
          <w:spacing w:val="-3"/>
          <w:shd w:val="clear" w:color="auto" w:fill="C9F3CD"/>
        </w:rPr>
        <w:t>if</w:t>
      </w:r>
      <w:r w:rsidR="00086D94">
        <w:rPr>
          <w:rFonts w:ascii="Garamond" w:hAnsi="Garamond" w:cs="Arial"/>
          <w:noProof/>
          <w:color w:val="2157AD"/>
          <w:spacing w:val="-3"/>
          <w:shd w:val="clear" w:color="auto" w:fill="C9F3CD"/>
        </w:rPr>
        <w:t xml:space="preserve"> </w:t>
      </w:r>
      <w:r w:rsidR="004C2249">
        <w:rPr>
          <w:rFonts w:ascii="Garamond" w:hAnsi="Garamond" w:cs="Arial"/>
          <w:noProof/>
          <w:color w:val="2157AD"/>
          <w:spacing w:val="-3"/>
          <w:shd w:val="clear" w:color="auto" w:fill="C9F3CD"/>
        </w:rPr>
        <w:t>MarriedTF &amp;&amp; JointOrSinglePlan == "Joint"</w:t>
      </w:r>
      <w:r w:rsidRPr="00991378">
        <w:rPr>
          <w:rFonts w:ascii="Garamond" w:hAnsi="Garamond" w:cs="Arial"/>
          <w:spacing w:val="-3"/>
        </w:rPr>
        <w:t>]}</w:t>
      </w:r>
    </w:p>
    <w:p w14:paraId="4AF29A1B" w14:textId="77777777" w:rsidR="0020486C" w:rsidRPr="00991378" w:rsidRDefault="0020486C" w:rsidP="0054422F">
      <w:pPr>
        <w:widowControl/>
        <w:tabs>
          <w:tab w:val="left" w:pos="-720"/>
        </w:tabs>
        <w:suppressAutoHyphens/>
        <w:spacing w:line="240" w:lineRule="atLeast"/>
        <w:jc w:val="both"/>
        <w:rPr>
          <w:rFonts w:ascii="Garamond" w:hAnsi="Garamond" w:cs="Arial"/>
          <w:spacing w:val="-3"/>
          <w:sz w:val="28"/>
          <w:szCs w:val="28"/>
        </w:rPr>
      </w:pPr>
    </w:p>
    <w:p w14:paraId="69119A49" w14:textId="77777777" w:rsidR="0054422F" w:rsidRPr="00991378" w:rsidRDefault="0054422F" w:rsidP="0054422F">
      <w:pPr>
        <w:jc w:val="center"/>
        <w:rPr>
          <w:rFonts w:ascii="Garamond" w:hAnsi="Garamond"/>
          <w:b/>
          <w:bCs/>
          <w:sz w:val="28"/>
          <w:szCs w:val="28"/>
        </w:rPr>
        <w:sectPr w:rsidR="0054422F" w:rsidRPr="00991378" w:rsidSect="00904F09">
          <w:footerReference w:type="default" r:id="rId12"/>
          <w:pgSz w:w="12240" w:h="15840"/>
          <w:pgMar w:top="1440" w:right="1440" w:bottom="331" w:left="1440" w:header="1440" w:footer="331" w:gutter="0"/>
          <w:cols w:space="720"/>
          <w:noEndnote/>
        </w:sectPr>
      </w:pPr>
    </w:p>
    <w:p w14:paraId="3EE5E571" w14:textId="6358D65C" w:rsidR="0054422F" w:rsidRPr="00991378" w:rsidRDefault="0054422F" w:rsidP="0054422F">
      <w:pPr>
        <w:jc w:val="center"/>
        <w:rPr>
          <w:rFonts w:ascii="Garamond" w:hAnsi="Garamond"/>
          <w:b/>
          <w:bCs/>
          <w:sz w:val="28"/>
          <w:szCs w:val="28"/>
        </w:rPr>
      </w:pPr>
    </w:p>
    <w:p w14:paraId="622465AE" w14:textId="7C1B4E2A" w:rsidR="0054422F" w:rsidRPr="00991378" w:rsidRDefault="0054422F" w:rsidP="0054422F">
      <w:pPr>
        <w:jc w:val="center"/>
        <w:rPr>
          <w:rFonts w:ascii="Garamond" w:hAnsi="Garamond"/>
          <w:b/>
          <w:bCs/>
          <w:sz w:val="28"/>
          <w:szCs w:val="28"/>
        </w:rPr>
      </w:pPr>
    </w:p>
    <w:p w14:paraId="0A81C414" w14:textId="77777777" w:rsidR="0054422F" w:rsidRPr="00991378" w:rsidRDefault="0054422F" w:rsidP="0054422F">
      <w:pPr>
        <w:jc w:val="center"/>
        <w:rPr>
          <w:rFonts w:ascii="Garamond" w:hAnsi="Garamond"/>
          <w:b/>
          <w:bCs/>
          <w:sz w:val="28"/>
          <w:szCs w:val="28"/>
        </w:rPr>
      </w:pPr>
    </w:p>
    <w:p w14:paraId="1021AA35" w14:textId="77777777" w:rsidR="0054422F" w:rsidRPr="00991378" w:rsidRDefault="0054422F" w:rsidP="0054422F">
      <w:pPr>
        <w:jc w:val="center"/>
        <w:rPr>
          <w:rFonts w:ascii="Garamond" w:hAnsi="Garamond"/>
          <w:b/>
          <w:bCs/>
          <w:sz w:val="28"/>
          <w:szCs w:val="28"/>
        </w:rPr>
      </w:pPr>
    </w:p>
    <w:p w14:paraId="5BAAA448" w14:textId="77777777" w:rsidR="0054422F" w:rsidRPr="00991378" w:rsidRDefault="0054422F" w:rsidP="0054422F">
      <w:pPr>
        <w:jc w:val="center"/>
        <w:rPr>
          <w:rFonts w:ascii="Garamond" w:hAnsi="Garamond"/>
          <w:b/>
          <w:bCs/>
          <w:sz w:val="28"/>
          <w:szCs w:val="28"/>
        </w:rPr>
      </w:pPr>
    </w:p>
    <w:p w14:paraId="4DDE7009" w14:textId="77777777" w:rsidR="0054422F" w:rsidRPr="00991378" w:rsidRDefault="0054422F" w:rsidP="0054422F">
      <w:pPr>
        <w:jc w:val="center"/>
        <w:rPr>
          <w:rFonts w:ascii="Garamond" w:hAnsi="Garamond"/>
          <w:b/>
          <w:bCs/>
          <w:sz w:val="28"/>
          <w:szCs w:val="28"/>
        </w:rPr>
      </w:pPr>
    </w:p>
    <w:p w14:paraId="3E929F83" w14:textId="72C8C4D7" w:rsidR="0054422F" w:rsidRPr="00991378" w:rsidRDefault="0054422F" w:rsidP="0054422F">
      <w:pPr>
        <w:jc w:val="center"/>
        <w:rPr>
          <w:rFonts w:ascii="Garamond" w:hAnsi="Garamond"/>
          <w:b/>
          <w:bCs/>
          <w:sz w:val="28"/>
          <w:szCs w:val="28"/>
        </w:rPr>
      </w:pPr>
      <w:r w:rsidRPr="00991378">
        <w:rPr>
          <w:rFonts w:ascii="Garamond" w:hAnsi="Garamond"/>
          <w:b/>
          <w:bCs/>
          <w:sz w:val="28"/>
          <w:szCs w:val="28"/>
        </w:rPr>
        <w:t>ACTIONS UPON DEATH</w:t>
      </w:r>
    </w:p>
    <w:p w14:paraId="1B3464BE" w14:textId="36098754" w:rsidR="0054422F" w:rsidRPr="00991378" w:rsidRDefault="0054422F" w:rsidP="0054422F">
      <w:pPr>
        <w:jc w:val="center"/>
        <w:rPr>
          <w:rFonts w:ascii="Garamond" w:hAnsi="Garamond"/>
          <w:b/>
          <w:bCs/>
          <w:sz w:val="28"/>
          <w:szCs w:val="28"/>
        </w:rPr>
      </w:pPr>
    </w:p>
    <w:p w14:paraId="66F106F0" w14:textId="77777777" w:rsidR="0054422F" w:rsidRPr="00991378" w:rsidRDefault="0054422F" w:rsidP="0054422F">
      <w:pPr>
        <w:jc w:val="center"/>
        <w:rPr>
          <w:rFonts w:ascii="Garamond" w:hAnsi="Garamond"/>
          <w:b/>
          <w:bCs/>
          <w:sz w:val="28"/>
          <w:szCs w:val="28"/>
        </w:rPr>
        <w:sectPr w:rsidR="0054422F" w:rsidRPr="00991378" w:rsidSect="00904F09">
          <w:pgSz w:w="12240" w:h="15840"/>
          <w:pgMar w:top="1440" w:right="1440" w:bottom="331" w:left="1440" w:header="1440" w:footer="331" w:gutter="0"/>
          <w:cols w:space="720"/>
          <w:noEndnote/>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67F1E57A" w14:textId="77777777" w:rsidTr="00B01B7A">
        <w:tc>
          <w:tcPr>
            <w:tcW w:w="9360" w:type="dxa"/>
            <w:tcBorders>
              <w:top w:val="double" w:sz="7" w:space="0" w:color="auto"/>
              <w:left w:val="double" w:sz="7" w:space="0" w:color="auto"/>
              <w:bottom w:val="double" w:sz="7" w:space="0" w:color="auto"/>
              <w:right w:val="double" w:sz="7" w:space="0" w:color="auto"/>
            </w:tcBorders>
            <w:shd w:val="clear" w:color="auto" w:fill="0000FF"/>
          </w:tcPr>
          <w:p w14:paraId="2CBCF438" w14:textId="72F666DC" w:rsidR="0054422F" w:rsidRPr="00991378" w:rsidRDefault="0054422F" w:rsidP="000A701A">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ACTIONS UPON DEATH OR INCAPACITY</w:t>
            </w:r>
          </w:p>
        </w:tc>
      </w:tr>
    </w:tbl>
    <w:p w14:paraId="26E709F8"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0876277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sz w:val="28"/>
          <w:szCs w:val="28"/>
        </w:rPr>
        <w:tab/>
      </w:r>
      <w:r w:rsidRPr="00991378">
        <w:rPr>
          <w:rFonts w:ascii="Garamond" w:hAnsi="Garamond" w:cs="Arial"/>
          <w:spacing w:val="-3"/>
        </w:rPr>
        <w:t xml:space="preserve">Included below is a brief list of the actions which the surviving spouse and your Executor/trix and Trustee (if they are another person) should take immediately upon your death.  (Many of these actions may similarly be required in the event of your incapacity).  This is not intended as an exhaustive or detailed explanation of all actions which should be taken.  Rather, it is for use as a checklist to help your appointed representatives step in and handle as expeditiously as possible </w:t>
      </w:r>
      <w:r w:rsidRPr="00991378">
        <w:rPr>
          <w:rFonts w:ascii="Garamond" w:hAnsi="Garamond" w:cs="Arial"/>
          <w:spacing w:val="-3"/>
          <w:u w:val="single"/>
        </w:rPr>
        <w:t>those items which demand immediate attention</w:t>
      </w:r>
      <w:r w:rsidRPr="00991378">
        <w:rPr>
          <w:rFonts w:ascii="Garamond" w:hAnsi="Garamond" w:cs="Arial"/>
          <w:spacing w:val="-3"/>
        </w:rPr>
        <w:t>.  For a discussion of the longer term responsibilities and duties of your Executor/trix and Trustee, please see the tab "Trustee/Executor Duties".</w:t>
      </w:r>
    </w:p>
    <w:p w14:paraId="37D3E44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6EA5E66"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Recommended actions upon death (check each item as completed on the line provided):</w:t>
      </w:r>
    </w:p>
    <w:p w14:paraId="783455A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AC5F4E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7502B16" w14:textId="77777777"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w:t>
      </w:r>
      <w:r w:rsidRPr="00991378">
        <w:rPr>
          <w:rFonts w:ascii="Garamond" w:hAnsi="Garamond" w:cs="Arial"/>
          <w:spacing w:val="-3"/>
        </w:rPr>
        <w:tab/>
        <w:t>If you are alone, telephone a friend who can spend the next few hours with you.  Shock and trauma can take unexpected forms.</w:t>
      </w:r>
    </w:p>
    <w:p w14:paraId="0991D28C" w14:textId="77777777"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p>
    <w:p w14:paraId="3A46F963" w14:textId="23C4D062"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00FE1DE4" w:rsidRPr="00991378">
        <w:rPr>
          <w:rFonts w:ascii="Garamond" w:hAnsi="Garamond" w:cs="Arial"/>
          <w:spacing w:val="-3"/>
          <w:u w:val="single"/>
        </w:rPr>
        <w:t xml:space="preserve">       </w:t>
      </w:r>
      <w:r w:rsidR="00FE1DE4" w:rsidRPr="00991378">
        <w:rPr>
          <w:rFonts w:ascii="Garamond" w:hAnsi="Garamond" w:cs="Arial"/>
          <w:spacing w:val="-3"/>
        </w:rPr>
        <w:t xml:space="preserve"> </w:t>
      </w:r>
      <w:r w:rsidRPr="00991378">
        <w:rPr>
          <w:rFonts w:ascii="Garamond" w:hAnsi="Garamond" w:cs="Arial"/>
          <w:spacing w:val="-3"/>
        </w:rPr>
        <w:t>2.</w:t>
      </w:r>
      <w:r w:rsidRPr="00991378">
        <w:rPr>
          <w:rFonts w:ascii="Garamond" w:hAnsi="Garamond" w:cs="Arial"/>
          <w:spacing w:val="-3"/>
        </w:rPr>
        <w:tab/>
        <w:t xml:space="preserve">Notify a funeral director and clergy, and make an appointment to discuss funeral arrangements.  Consult the "Location List" and the "Directions to My Representative" in this book for the names and phone numbers of the appropriate parties and any special requests of the decedent.  </w:t>
      </w:r>
    </w:p>
    <w:p w14:paraId="4FDA0B1A" w14:textId="77777777"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p>
    <w:p w14:paraId="7AE8D0DD" w14:textId="148B6AC6"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00FE1DE4" w:rsidRPr="00991378">
        <w:rPr>
          <w:rFonts w:ascii="Garamond" w:hAnsi="Garamond" w:cs="Arial"/>
          <w:spacing w:val="-3"/>
          <w:u w:val="single"/>
        </w:rPr>
        <w:t xml:space="preserve">       </w:t>
      </w:r>
      <w:r w:rsidR="00FE1DE4" w:rsidRPr="00991378">
        <w:rPr>
          <w:rFonts w:ascii="Garamond" w:hAnsi="Garamond" w:cs="Arial"/>
          <w:spacing w:val="-3"/>
        </w:rPr>
        <w:t xml:space="preserve"> </w:t>
      </w:r>
      <w:r w:rsidRPr="00991378">
        <w:rPr>
          <w:rFonts w:ascii="Garamond" w:hAnsi="Garamond" w:cs="Arial"/>
          <w:spacing w:val="-3"/>
        </w:rPr>
        <w:t>3.</w:t>
      </w:r>
      <w:r w:rsidRPr="00991378">
        <w:rPr>
          <w:rFonts w:ascii="Garamond" w:hAnsi="Garamond" w:cs="Arial"/>
          <w:spacing w:val="-3"/>
        </w:rPr>
        <w:tab/>
        <w:t xml:space="preserve">Request several copies of decedent's death certificate, which you'll need for his or her employer, life insurance companies and for </w:t>
      </w:r>
      <w:r w:rsidR="00E82D2E" w:rsidRPr="00E82D2E">
        <w:rPr>
          <w:rFonts w:ascii="Garamond" w:hAnsi="Garamond" w:cs="Arial"/>
          <w:b/>
          <w:bCs/>
          <w:spacing w:val="-3"/>
        </w:rPr>
        <w:t>{[</w:t>
      </w:r>
      <w:r w:rsidR="00E82D2E" w:rsidRPr="00E82D2E">
        <w:rPr>
          <w:rFonts w:ascii="Garamond" w:hAnsi="Garamond" w:cs="Arial"/>
          <w:b/>
          <w:bCs/>
          <w:noProof/>
          <w:color w:val="2157AD"/>
          <w:spacing w:val="-3"/>
          <w:shd w:val="clear" w:color="auto" w:fill="C9E1F3"/>
        </w:rPr>
        <w:t>firmInfo.FirmName</w:t>
      </w:r>
      <w:r w:rsidR="00E82D2E" w:rsidRPr="00E82D2E">
        <w:rPr>
          <w:rFonts w:ascii="Garamond" w:hAnsi="Garamond" w:cs="Arial"/>
          <w:b/>
          <w:bCs/>
          <w:spacing w:val="-3"/>
        </w:rPr>
        <w:t>]}</w:t>
      </w:r>
      <w:r w:rsidRPr="00991378">
        <w:rPr>
          <w:rFonts w:ascii="Garamond" w:hAnsi="Garamond" w:cs="Arial"/>
          <w:spacing w:val="-3"/>
        </w:rPr>
        <w:t xml:space="preserve"> for legal procedures. Additionally, we will need one original death certificate.</w:t>
      </w:r>
    </w:p>
    <w:p w14:paraId="50A1A81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4BB6E39" w14:textId="77777777"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 xml:space="preserve">     </w:t>
      </w: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4.</w:t>
      </w:r>
      <w:r w:rsidRPr="00991378">
        <w:rPr>
          <w:rFonts w:ascii="Garamond" w:hAnsi="Garamond" w:cs="Arial"/>
          <w:spacing w:val="-3"/>
        </w:rPr>
        <w:tab/>
        <w:t>Contact by phone and notify the immediate family, close friends, business colleagues and employer (see "Location List" for persons to contact).</w:t>
      </w:r>
    </w:p>
    <w:p w14:paraId="05806D0F" w14:textId="77777777"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p>
    <w:p w14:paraId="2AE47E97" w14:textId="081EF633"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 xml:space="preserve">    </w:t>
      </w:r>
      <w:r w:rsidRPr="00991378">
        <w:rPr>
          <w:rFonts w:ascii="Garamond" w:hAnsi="Garamond" w:cs="Arial"/>
          <w:spacing w:val="-3"/>
        </w:rPr>
        <w:tab/>
      </w:r>
      <w:r w:rsidR="00FE1DE4" w:rsidRPr="00991378">
        <w:rPr>
          <w:rFonts w:ascii="Garamond" w:hAnsi="Garamond" w:cs="Arial"/>
          <w:spacing w:val="-3"/>
          <w:u w:val="single"/>
        </w:rPr>
        <w:t xml:space="preserve">       </w:t>
      </w:r>
      <w:r w:rsidR="00FE1DE4" w:rsidRPr="00991378">
        <w:rPr>
          <w:rFonts w:ascii="Garamond" w:hAnsi="Garamond" w:cs="Arial"/>
          <w:spacing w:val="-3"/>
        </w:rPr>
        <w:t xml:space="preserve"> </w:t>
      </w:r>
      <w:r w:rsidRPr="00991378">
        <w:rPr>
          <w:rFonts w:ascii="Garamond" w:hAnsi="Garamond" w:cs="Arial"/>
          <w:spacing w:val="-3"/>
        </w:rPr>
        <w:t>5.</w:t>
      </w:r>
      <w:r w:rsidRPr="00991378">
        <w:rPr>
          <w:rFonts w:ascii="Garamond" w:hAnsi="Garamond" w:cs="Arial"/>
          <w:spacing w:val="-3"/>
        </w:rPr>
        <w:tab/>
        <w:t>Arrange for care for members of the immediate family, including appropriate child care, having people at the decedent's house, etc.</w:t>
      </w:r>
    </w:p>
    <w:p w14:paraId="1AD92BCB" w14:textId="77777777"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p>
    <w:p w14:paraId="1871C26C" w14:textId="438BEC32"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00FE1DE4" w:rsidRPr="00991378">
        <w:rPr>
          <w:rFonts w:ascii="Garamond" w:hAnsi="Garamond" w:cs="Arial"/>
          <w:spacing w:val="-3"/>
          <w:u w:val="single"/>
        </w:rPr>
        <w:t xml:space="preserve">       </w:t>
      </w:r>
      <w:r w:rsidR="00FE1DE4" w:rsidRPr="00991378">
        <w:rPr>
          <w:rFonts w:ascii="Garamond" w:hAnsi="Garamond" w:cs="Arial"/>
          <w:spacing w:val="-3"/>
        </w:rPr>
        <w:t xml:space="preserve"> </w:t>
      </w:r>
      <w:r w:rsidRPr="00991378">
        <w:rPr>
          <w:rFonts w:ascii="Garamond" w:hAnsi="Garamond" w:cs="Arial"/>
          <w:spacing w:val="-3"/>
        </w:rPr>
        <w:t>6.</w:t>
      </w:r>
      <w:r w:rsidRPr="00991378">
        <w:rPr>
          <w:rFonts w:ascii="Garamond" w:hAnsi="Garamond" w:cs="Arial"/>
          <w:spacing w:val="-3"/>
        </w:rPr>
        <w:tab/>
        <w:t>Locate the family's important papers and inventory the safe deposit box, if any.  Consult the "Location List" in this book. Gather as many of the decedent's papers as possible, and continue to do so for the next few weeks.</w:t>
      </w:r>
    </w:p>
    <w:p w14:paraId="5F3C5B2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9812682" w14:textId="7D0482E1"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t xml:space="preserve"> </w:t>
      </w:r>
      <w:r w:rsidRPr="00991378">
        <w:rPr>
          <w:rFonts w:ascii="Garamond" w:hAnsi="Garamond" w:cs="Arial"/>
          <w:spacing w:val="-3"/>
          <w:u w:val="single"/>
        </w:rPr>
        <w:t xml:space="preserve">       </w:t>
      </w:r>
      <w:r w:rsidRPr="00991378">
        <w:rPr>
          <w:rFonts w:ascii="Garamond" w:hAnsi="Garamond" w:cs="Arial"/>
          <w:spacing w:val="-3"/>
        </w:rPr>
        <w:t xml:space="preserve"> 7.</w:t>
      </w:r>
      <w:r w:rsidRPr="00991378">
        <w:rPr>
          <w:rFonts w:ascii="Garamond" w:hAnsi="Garamond" w:cs="Arial"/>
          <w:spacing w:val="-3"/>
        </w:rPr>
        <w:tab/>
        <w:t xml:space="preserve">Notify </w:t>
      </w:r>
      <w:r w:rsidR="00E82D2E" w:rsidRPr="00E82D2E">
        <w:rPr>
          <w:rFonts w:ascii="Garamond" w:hAnsi="Garamond" w:cs="Arial"/>
          <w:b/>
          <w:bCs/>
          <w:spacing w:val="-3"/>
        </w:rPr>
        <w:t>{[</w:t>
      </w:r>
      <w:r w:rsidR="00E82D2E" w:rsidRPr="00E82D2E">
        <w:rPr>
          <w:rFonts w:ascii="Garamond" w:hAnsi="Garamond" w:cs="Arial"/>
          <w:b/>
          <w:bCs/>
          <w:noProof/>
          <w:color w:val="2157AD"/>
          <w:spacing w:val="-3"/>
          <w:shd w:val="clear" w:color="auto" w:fill="C9E1F3"/>
        </w:rPr>
        <w:t>firmInfo.FirmName</w:t>
      </w:r>
      <w:r w:rsidR="00E82D2E" w:rsidRPr="00E82D2E">
        <w:rPr>
          <w:rFonts w:ascii="Garamond" w:hAnsi="Garamond" w:cs="Arial"/>
          <w:b/>
          <w:bCs/>
          <w:spacing w:val="-3"/>
        </w:rPr>
        <w:t>]}</w:t>
      </w:r>
      <w:r w:rsidRPr="00991378">
        <w:rPr>
          <w:rFonts w:ascii="Garamond" w:hAnsi="Garamond" w:cs="Arial"/>
          <w:spacing w:val="-3"/>
        </w:rPr>
        <w:t xml:space="preserve"> and make an appointment soon to review decedent's estate planning documents and to discuss state and federal death taxes that may be payable.  We will also determine the extent to which it is necessary or advisable to open a probate estate.  (In the event of incapacity, we may suggest additional steps which should be taken for estate planning purposes, particularly if death is imminent.)</w:t>
      </w:r>
    </w:p>
    <w:p w14:paraId="5AAF061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788A6E7" w14:textId="77777777"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8.</w:t>
      </w:r>
      <w:r w:rsidRPr="00991378">
        <w:rPr>
          <w:rFonts w:ascii="Garamond" w:hAnsi="Garamond" w:cs="Arial"/>
          <w:spacing w:val="-3"/>
        </w:rPr>
        <w:tab/>
        <w:t xml:space="preserve">Notify Personal Representatives and beneficiaries. Certain disclaimer decisions must be reviewed </w:t>
      </w:r>
      <w:r w:rsidRPr="00991378">
        <w:rPr>
          <w:rFonts w:ascii="Garamond" w:hAnsi="Garamond" w:cs="Arial"/>
          <w:spacing w:val="-3"/>
          <w:u w:val="single"/>
        </w:rPr>
        <w:t>immediately</w:t>
      </w:r>
      <w:r w:rsidRPr="00991378">
        <w:rPr>
          <w:rFonts w:ascii="Garamond" w:hAnsi="Garamond" w:cs="Arial"/>
          <w:spacing w:val="-3"/>
        </w:rPr>
        <w:t xml:space="preserve"> before assets are distributed, but must be made within </w:t>
      </w:r>
      <w:r w:rsidRPr="00991378">
        <w:rPr>
          <w:rFonts w:ascii="Garamond" w:hAnsi="Garamond" w:cs="Arial"/>
          <w:spacing w:val="-3"/>
          <w:u w:val="single"/>
        </w:rPr>
        <w:t>nine months of death</w:t>
      </w:r>
      <w:r w:rsidRPr="00991378">
        <w:rPr>
          <w:rFonts w:ascii="Garamond" w:hAnsi="Garamond" w:cs="Arial"/>
          <w:spacing w:val="-3"/>
        </w:rPr>
        <w:t>.</w:t>
      </w:r>
    </w:p>
    <w:p w14:paraId="20778E89"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5A3F477" w14:textId="6045DFC9" w:rsidR="0054422F" w:rsidRPr="00991378" w:rsidRDefault="0054422F" w:rsidP="00FD52BA">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lastRenderedPageBreak/>
        <w:tab/>
      </w:r>
      <w:r w:rsidRPr="00991378">
        <w:rPr>
          <w:rFonts w:ascii="Garamond" w:hAnsi="Garamond" w:cs="Arial"/>
          <w:spacing w:val="-3"/>
          <w:u w:val="single"/>
        </w:rPr>
        <w:t xml:space="preserve">       </w:t>
      </w:r>
      <w:r w:rsidRPr="00991378">
        <w:rPr>
          <w:rFonts w:ascii="Garamond" w:hAnsi="Garamond" w:cs="Arial"/>
          <w:spacing w:val="-3"/>
        </w:rPr>
        <w:t xml:space="preserve"> 9.</w:t>
      </w:r>
      <w:r w:rsidRPr="00991378">
        <w:rPr>
          <w:rFonts w:ascii="Garamond" w:hAnsi="Garamond" w:cs="Arial"/>
          <w:spacing w:val="-3"/>
        </w:rPr>
        <w:tab/>
        <w:t>Notify your or decedent's financial counselor. Decisions may need to be made regarding repositioning of financial assets and tax planning. The financial counselor may also be able to assist you with several of the items below.</w:t>
      </w:r>
    </w:p>
    <w:p w14:paraId="1DE632C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336C2F4"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10.</w:t>
      </w:r>
      <w:r w:rsidRPr="00991378">
        <w:rPr>
          <w:rFonts w:ascii="Garamond" w:hAnsi="Garamond" w:cs="Arial"/>
          <w:spacing w:val="-3"/>
        </w:rPr>
        <w:tab/>
        <w:t>Telephone decedent's employee benefits office with the following information: name, Social Security number, date of death (or incapacity); whether the death (or incapacity) was due to accident or illness, and your name and address.  The company can begin to process benefits immediately.</w:t>
      </w:r>
    </w:p>
    <w:p w14:paraId="06E1C92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EEDE390"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11.</w:t>
      </w:r>
      <w:r w:rsidRPr="00991378">
        <w:rPr>
          <w:rFonts w:ascii="Garamond" w:hAnsi="Garamond" w:cs="Arial"/>
          <w:spacing w:val="-3"/>
        </w:rPr>
        <w:tab/>
        <w:t>If decedent was eligible for Medicare, notify the local program office and provide the same information as in number 10.</w:t>
      </w:r>
    </w:p>
    <w:p w14:paraId="273FC65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4A96FFE"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12.</w:t>
      </w:r>
      <w:r w:rsidRPr="00991378">
        <w:rPr>
          <w:rFonts w:ascii="Garamond" w:hAnsi="Garamond" w:cs="Arial"/>
          <w:spacing w:val="-3"/>
        </w:rPr>
        <w:tab/>
        <w:t>Notify life or accident (or disability) insurers of decedent's death (or disability).  Give the same information as in number 10, and ask what further information is needed to begin processing your claim.  Ask which payment option decedent had elected, and select another option if you would so prefer.  If there is no payment option, you will be paid in a lump sum.</w:t>
      </w:r>
    </w:p>
    <w:p w14:paraId="033A427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D136A06"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13.</w:t>
      </w:r>
      <w:r w:rsidRPr="00991378">
        <w:rPr>
          <w:rFonts w:ascii="Garamond" w:hAnsi="Garamond" w:cs="Arial"/>
          <w:spacing w:val="-3"/>
        </w:rPr>
        <w:tab/>
        <w:t>If you need emergency cash before insurance claims are paid, a cash advance may be available from life insurance benefits to which you are entitled.</w:t>
      </w:r>
    </w:p>
    <w:p w14:paraId="1CD74FE3"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B206AA5" w14:textId="770291E3"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14.</w:t>
      </w:r>
      <w:r w:rsidRPr="00991378">
        <w:rPr>
          <w:rFonts w:ascii="Garamond" w:hAnsi="Garamond" w:cs="Arial"/>
          <w:spacing w:val="-3"/>
        </w:rPr>
        <w:tab/>
        <w:t>Notify your Social Security office of the death.  Claims may be expedited if you go in person to the nearest office to sign a claim for survivor's benefits.  Look for the address under U.S. Government in the phone book.</w:t>
      </w:r>
    </w:p>
    <w:p w14:paraId="75A7F1B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46F1C989"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15.</w:t>
      </w:r>
      <w:r w:rsidRPr="00991378">
        <w:rPr>
          <w:rFonts w:ascii="Garamond" w:hAnsi="Garamond" w:cs="Arial"/>
          <w:spacing w:val="-3"/>
        </w:rPr>
        <w:tab/>
        <w:t>If decedent was ever in the service, notify the Veterans' Administration. You may be eligible for death or disability benefits.</w:t>
      </w:r>
    </w:p>
    <w:p w14:paraId="44CD599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4F216D9"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16.</w:t>
      </w:r>
      <w:r w:rsidRPr="00991378">
        <w:rPr>
          <w:rFonts w:ascii="Garamond" w:hAnsi="Garamond" w:cs="Arial"/>
          <w:spacing w:val="-3"/>
        </w:rPr>
        <w:tab/>
        <w:t>If you do not reside with the decedent, change the decedent's mailing address with the local postmaster so you can receive the decedent's mail.</w:t>
      </w:r>
    </w:p>
    <w:p w14:paraId="26635062"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4B0F995E"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17.</w:t>
      </w:r>
      <w:r w:rsidRPr="00991378">
        <w:rPr>
          <w:rFonts w:ascii="Garamond" w:hAnsi="Garamond" w:cs="Arial"/>
          <w:spacing w:val="-3"/>
        </w:rPr>
        <w:tab/>
        <w:t>Record in a small ledger all money you or the immediate family spends.  These figures may be needed for tax returns.</w:t>
      </w:r>
    </w:p>
    <w:p w14:paraId="307B75DA"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B6509B6"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18.</w:t>
      </w:r>
      <w:r w:rsidRPr="00991378">
        <w:rPr>
          <w:rFonts w:ascii="Garamond" w:hAnsi="Garamond" w:cs="Arial"/>
          <w:spacing w:val="-3"/>
        </w:rPr>
        <w:tab/>
        <w:t>Remember that you are in a highly emotional state.  Avoid entering contracts for anything, and avoid spending or lending large sums of money.  Consult the section of this book entitled "Trustee/Executor Duties" before proceeding further.</w:t>
      </w:r>
    </w:p>
    <w:p w14:paraId="3B3DCDB2" w14:textId="5D681FEF" w:rsidR="0054422F" w:rsidRPr="00991378" w:rsidRDefault="0054422F" w:rsidP="0054422F">
      <w:pPr>
        <w:widowControl/>
        <w:tabs>
          <w:tab w:val="left" w:pos="-720"/>
        </w:tabs>
        <w:suppressAutoHyphens/>
        <w:spacing w:line="240" w:lineRule="atLeast"/>
        <w:jc w:val="both"/>
        <w:rPr>
          <w:rFonts w:ascii="Garamond" w:hAnsi="Garamond" w:cs="Arial"/>
          <w:b/>
          <w:bCs/>
          <w:spacing w:val="-3"/>
          <w:sz w:val="28"/>
          <w:szCs w:val="28"/>
        </w:rPr>
      </w:pPr>
    </w:p>
    <w:p w14:paraId="7E9DF05B" w14:textId="77777777" w:rsidR="00FD52BA" w:rsidRPr="00991378" w:rsidRDefault="00FD52BA" w:rsidP="0054422F">
      <w:pPr>
        <w:widowControl/>
        <w:tabs>
          <w:tab w:val="left" w:pos="-720"/>
        </w:tabs>
        <w:suppressAutoHyphens/>
        <w:spacing w:line="240" w:lineRule="atLeast"/>
        <w:jc w:val="both"/>
        <w:rPr>
          <w:rFonts w:ascii="Garamond" w:hAnsi="Garamond" w:cs="Arial"/>
          <w:b/>
          <w:bCs/>
          <w:spacing w:val="-3"/>
          <w:sz w:val="28"/>
          <w:szCs w:val="28"/>
        </w:r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65DB9F42"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4D0904AC" w14:textId="72FA3C6E" w:rsidR="0054422F" w:rsidRPr="00991378" w:rsidRDefault="0054422F" w:rsidP="0018617C">
            <w:pPr>
              <w:widowControl/>
              <w:tabs>
                <w:tab w:val="center" w:pos="4560"/>
              </w:tabs>
              <w:suppressAutoHyphens/>
              <w:spacing w:before="90" w:line="240" w:lineRule="atLeast"/>
              <w:jc w:val="center"/>
              <w:rPr>
                <w:rFonts w:ascii="Garamond" w:hAnsi="Garamond" w:cs="Arial"/>
                <w:b/>
                <w:bCs/>
                <w:spacing w:val="-3"/>
                <w:sz w:val="28"/>
                <w:szCs w:val="28"/>
              </w:rPr>
            </w:pPr>
            <w:r w:rsidRPr="00991378">
              <w:rPr>
                <w:rFonts w:ascii="Garamond" w:hAnsi="Garamond" w:cs="Arial"/>
                <w:b/>
                <w:bCs/>
                <w:spacing w:val="-3"/>
                <w:sz w:val="28"/>
                <w:szCs w:val="28"/>
              </w:rPr>
              <w:t>TO ARRANGE A FREE CONSULTATION</w:t>
            </w:r>
          </w:p>
          <w:p w14:paraId="6E05209C" w14:textId="18517EB0" w:rsidR="0054422F" w:rsidRPr="00991378" w:rsidRDefault="0054422F" w:rsidP="0018617C">
            <w:pPr>
              <w:widowControl/>
              <w:tabs>
                <w:tab w:val="center" w:pos="4560"/>
              </w:tabs>
              <w:suppressAutoHyphens/>
              <w:spacing w:line="240" w:lineRule="atLeast"/>
              <w:jc w:val="center"/>
              <w:rPr>
                <w:rFonts w:ascii="Garamond" w:hAnsi="Garamond" w:cs="Arial"/>
                <w:b/>
                <w:bCs/>
                <w:spacing w:val="-3"/>
                <w:sz w:val="28"/>
                <w:szCs w:val="28"/>
              </w:rPr>
            </w:pPr>
            <w:r w:rsidRPr="00991378">
              <w:rPr>
                <w:rFonts w:ascii="Garamond" w:hAnsi="Garamond" w:cs="Arial"/>
                <w:b/>
                <w:bCs/>
                <w:spacing w:val="-3"/>
                <w:sz w:val="28"/>
                <w:szCs w:val="28"/>
              </w:rPr>
              <w:t xml:space="preserve">WITH </w:t>
            </w:r>
            <w:r w:rsidR="00E82D2E" w:rsidRPr="00E82D2E">
              <w:rPr>
                <w:rFonts w:ascii="Garamond" w:hAnsi="Garamond" w:cs="Arial"/>
                <w:b/>
                <w:bCs/>
                <w:spacing w:val="-3"/>
                <w:sz w:val="28"/>
                <w:szCs w:val="28"/>
              </w:rPr>
              <w:t>{[</w:t>
            </w:r>
            <w:r w:rsidR="00E82D2E" w:rsidRPr="00E82D2E">
              <w:rPr>
                <w:rFonts w:ascii="Garamond" w:hAnsi="Garamond" w:cs="Arial"/>
                <w:b/>
                <w:bCs/>
                <w:noProof/>
                <w:color w:val="2157AD"/>
                <w:spacing w:val="-3"/>
                <w:sz w:val="28"/>
                <w:szCs w:val="28"/>
                <w:shd w:val="clear" w:color="auto" w:fill="C9E1F3"/>
              </w:rPr>
              <w:t>firmInfo.FirmName</w:t>
            </w:r>
            <w:r w:rsidR="00360904" w:rsidRPr="00360904">
              <w:rPr>
                <w:rFonts w:ascii="Garamond" w:hAnsi="Garamond" w:cs="Arial"/>
                <w:b/>
                <w:bCs/>
                <w:noProof/>
                <w:color w:val="2157AD"/>
                <w:spacing w:val="-3"/>
                <w:sz w:val="28"/>
                <w:szCs w:val="28"/>
                <w:shd w:val="clear" w:color="auto" w:fill="C9E1F3"/>
              </w:rPr>
              <w:t>|upper</w:t>
            </w:r>
            <w:r w:rsidR="00E82D2E" w:rsidRPr="00E82D2E">
              <w:rPr>
                <w:rFonts w:ascii="Garamond" w:hAnsi="Garamond" w:cs="Arial"/>
                <w:b/>
                <w:bCs/>
                <w:spacing w:val="-3"/>
                <w:sz w:val="28"/>
                <w:szCs w:val="28"/>
              </w:rPr>
              <w:t>]}</w:t>
            </w:r>
          </w:p>
          <w:p w14:paraId="55C0F09D" w14:textId="7CDC8795" w:rsidR="0054422F" w:rsidRPr="00991378" w:rsidRDefault="0054422F" w:rsidP="0018617C">
            <w:pPr>
              <w:widowControl/>
              <w:tabs>
                <w:tab w:val="center" w:pos="4560"/>
              </w:tabs>
              <w:suppressAutoHyphens/>
              <w:spacing w:after="54" w:line="240" w:lineRule="atLeast"/>
              <w:jc w:val="center"/>
              <w:rPr>
                <w:rFonts w:ascii="Garamond" w:hAnsi="Garamond" w:cs="Arial"/>
                <w:spacing w:val="-3"/>
                <w:sz w:val="28"/>
                <w:szCs w:val="28"/>
              </w:rPr>
            </w:pPr>
            <w:r w:rsidRPr="00991378">
              <w:rPr>
                <w:rFonts w:ascii="Garamond" w:hAnsi="Garamond" w:cs="Arial"/>
                <w:b/>
                <w:bCs/>
                <w:spacing w:val="-3"/>
                <w:sz w:val="28"/>
                <w:szCs w:val="28"/>
              </w:rPr>
              <w:t xml:space="preserve">PLEASE CALL </w:t>
            </w:r>
            <w:r w:rsidR="00E82D2E">
              <w:rPr>
                <w:rFonts w:ascii="Garamond" w:hAnsi="Garamond" w:cs="Arial"/>
                <w:b/>
                <w:bCs/>
                <w:spacing w:val="-3"/>
                <w:sz w:val="28"/>
                <w:szCs w:val="28"/>
              </w:rPr>
              <w:t>{[firmInfo.FirmPhone]}</w:t>
            </w:r>
          </w:p>
        </w:tc>
      </w:tr>
    </w:tbl>
    <w:p w14:paraId="35799A38"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151E17C2" w14:textId="674DAF4D" w:rsidR="0054422F" w:rsidRPr="00991378" w:rsidRDefault="0020486C" w:rsidP="0054422F">
      <w:pPr>
        <w:rPr>
          <w:rFonts w:ascii="Garamond" w:hAnsi="Garamond" w:cs="Arial"/>
        </w:rPr>
      </w:pPr>
      <w:r w:rsidRPr="00991378">
        <w:rPr>
          <w:rFonts w:ascii="Garamond" w:hAnsi="Garamond" w:cs="Arial"/>
        </w:rPr>
        <w:t>{[</w:t>
      </w:r>
      <w:r w:rsidRPr="00991378">
        <w:rPr>
          <w:rFonts w:ascii="Garamond" w:hAnsi="Garamond" w:cs="Arial"/>
          <w:b/>
          <w:noProof/>
          <w:color w:val="41A151"/>
          <w:shd w:val="clear" w:color="auto" w:fill="C9F3CD"/>
        </w:rPr>
        <w:t>else</w:t>
      </w:r>
      <w:r w:rsidRPr="00991378">
        <w:rPr>
          <w:rFonts w:ascii="Garamond" w:hAnsi="Garamond" w:cs="Arial"/>
        </w:rPr>
        <w:t>]}</w:t>
      </w:r>
    </w:p>
    <w:p w14:paraId="24813C6C" w14:textId="77777777" w:rsidR="0054422F" w:rsidRPr="00991378" w:rsidRDefault="0054422F" w:rsidP="0054422F">
      <w:pPr>
        <w:rPr>
          <w:rFonts w:ascii="Garamond" w:hAnsi="Garamond" w:cs="Arial"/>
          <w:spacing w:val="-3"/>
          <w:sz w:val="28"/>
          <w:szCs w:val="28"/>
        </w:rPr>
      </w:pPr>
    </w:p>
    <w:bookmarkEnd w:id="4"/>
    <w:p w14:paraId="1D14BE85" w14:textId="77777777" w:rsidR="0054422F" w:rsidRPr="00991378" w:rsidRDefault="0054422F" w:rsidP="0054422F">
      <w:pPr>
        <w:jc w:val="center"/>
        <w:rPr>
          <w:rFonts w:ascii="Garamond" w:hAnsi="Garamond"/>
          <w:b/>
          <w:bCs/>
          <w:sz w:val="28"/>
          <w:szCs w:val="28"/>
        </w:rPr>
        <w:sectPr w:rsidR="0054422F" w:rsidRPr="00991378" w:rsidSect="00904F09">
          <w:pgSz w:w="12240" w:h="15840"/>
          <w:pgMar w:top="1440" w:right="1440" w:bottom="331" w:left="1440" w:header="1440" w:footer="331" w:gutter="0"/>
          <w:cols w:space="720"/>
          <w:noEndnote/>
        </w:sectPr>
      </w:pPr>
    </w:p>
    <w:p w14:paraId="6DC0ED00" w14:textId="77777777" w:rsidR="003117EF" w:rsidRPr="00991378" w:rsidRDefault="003117EF" w:rsidP="003117EF">
      <w:pPr>
        <w:jc w:val="center"/>
        <w:rPr>
          <w:rFonts w:ascii="Garamond" w:hAnsi="Garamond"/>
          <w:b/>
          <w:bCs/>
          <w:sz w:val="28"/>
          <w:szCs w:val="28"/>
        </w:rPr>
      </w:pPr>
    </w:p>
    <w:p w14:paraId="1D5108DF" w14:textId="77777777" w:rsidR="003117EF" w:rsidRPr="00991378" w:rsidRDefault="003117EF" w:rsidP="003117EF">
      <w:pPr>
        <w:jc w:val="center"/>
        <w:rPr>
          <w:rFonts w:ascii="Garamond" w:hAnsi="Garamond"/>
          <w:b/>
          <w:bCs/>
          <w:sz w:val="28"/>
          <w:szCs w:val="28"/>
        </w:rPr>
      </w:pPr>
    </w:p>
    <w:p w14:paraId="48CE0DD5" w14:textId="61642301" w:rsidR="003117EF" w:rsidRPr="00991378" w:rsidRDefault="003117EF" w:rsidP="003117EF">
      <w:pPr>
        <w:jc w:val="center"/>
        <w:rPr>
          <w:rFonts w:ascii="Garamond" w:hAnsi="Garamond"/>
          <w:b/>
          <w:bCs/>
          <w:sz w:val="28"/>
          <w:szCs w:val="28"/>
        </w:rPr>
      </w:pPr>
    </w:p>
    <w:p w14:paraId="599FBBD9" w14:textId="77777777" w:rsidR="003117EF" w:rsidRPr="00991378" w:rsidRDefault="003117EF" w:rsidP="003117EF">
      <w:pPr>
        <w:jc w:val="center"/>
        <w:rPr>
          <w:rFonts w:ascii="Garamond" w:hAnsi="Garamond"/>
          <w:b/>
          <w:bCs/>
          <w:sz w:val="28"/>
          <w:szCs w:val="28"/>
        </w:rPr>
      </w:pPr>
    </w:p>
    <w:p w14:paraId="23F56E69" w14:textId="77777777" w:rsidR="003117EF" w:rsidRPr="00991378" w:rsidRDefault="003117EF" w:rsidP="003117EF">
      <w:pPr>
        <w:jc w:val="center"/>
        <w:rPr>
          <w:rFonts w:ascii="Garamond" w:hAnsi="Garamond"/>
          <w:b/>
          <w:bCs/>
          <w:sz w:val="28"/>
          <w:szCs w:val="28"/>
        </w:rPr>
      </w:pPr>
    </w:p>
    <w:p w14:paraId="1999774E" w14:textId="77777777" w:rsidR="003117EF" w:rsidRPr="00991378" w:rsidRDefault="003117EF" w:rsidP="003117EF">
      <w:pPr>
        <w:jc w:val="center"/>
        <w:rPr>
          <w:rFonts w:ascii="Garamond" w:hAnsi="Garamond"/>
          <w:b/>
          <w:bCs/>
          <w:sz w:val="28"/>
          <w:szCs w:val="28"/>
        </w:rPr>
      </w:pPr>
    </w:p>
    <w:p w14:paraId="0D40B0DB" w14:textId="349DE659" w:rsidR="0054422F" w:rsidRPr="00991378" w:rsidRDefault="0054422F" w:rsidP="0054422F">
      <w:pPr>
        <w:jc w:val="center"/>
        <w:rPr>
          <w:rFonts w:ascii="Garamond" w:hAnsi="Garamond"/>
          <w:b/>
          <w:bCs/>
          <w:sz w:val="28"/>
          <w:szCs w:val="28"/>
        </w:rPr>
      </w:pPr>
      <w:r w:rsidRPr="00991378">
        <w:rPr>
          <w:rFonts w:ascii="Garamond" w:hAnsi="Garamond"/>
          <w:b/>
          <w:bCs/>
          <w:sz w:val="28"/>
          <w:szCs w:val="28"/>
        </w:rPr>
        <w:t>ACTIONS UPON DEATH</w:t>
      </w:r>
    </w:p>
    <w:p w14:paraId="289AB1CF" w14:textId="51A424FF" w:rsidR="0054422F" w:rsidRPr="00991378" w:rsidRDefault="0054422F" w:rsidP="0054422F">
      <w:pPr>
        <w:jc w:val="center"/>
        <w:rPr>
          <w:rFonts w:ascii="Garamond" w:hAnsi="Garamond"/>
          <w:b/>
          <w:bCs/>
          <w:sz w:val="28"/>
          <w:szCs w:val="28"/>
        </w:rPr>
      </w:pPr>
    </w:p>
    <w:p w14:paraId="212C1977" w14:textId="33D9A101" w:rsidR="0054422F" w:rsidRPr="00991378" w:rsidRDefault="0054422F">
      <w:pPr>
        <w:widowControl/>
        <w:autoSpaceDE/>
        <w:autoSpaceDN/>
        <w:adjustRightInd/>
        <w:spacing w:after="160" w:line="259" w:lineRule="auto"/>
        <w:rPr>
          <w:rFonts w:ascii="Garamond" w:hAnsi="Garamond"/>
          <w:b/>
          <w:bCs/>
          <w:sz w:val="28"/>
          <w:szCs w:val="28"/>
        </w:rPr>
      </w:pPr>
      <w:r w:rsidRPr="00991378">
        <w:rPr>
          <w:rFonts w:ascii="Garamond" w:hAnsi="Garamond"/>
          <w:b/>
          <w:bCs/>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3D47A5AE"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628FAF5E" w14:textId="17931FAA" w:rsidR="0054422F" w:rsidRPr="00991378" w:rsidRDefault="0054422F" w:rsidP="00BF1B11">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ACTIONS UPON DEATH OR INCAPACITY</w:t>
            </w:r>
          </w:p>
        </w:tc>
      </w:tr>
    </w:tbl>
    <w:p w14:paraId="00ABD9B5" w14:textId="77777777" w:rsidR="0054422F" w:rsidRPr="00991378" w:rsidRDefault="0054422F" w:rsidP="0054422F">
      <w:pPr>
        <w:widowControl/>
        <w:tabs>
          <w:tab w:val="left" w:pos="-720"/>
        </w:tabs>
        <w:suppressAutoHyphens/>
        <w:spacing w:line="240" w:lineRule="atLeast"/>
        <w:jc w:val="both"/>
        <w:rPr>
          <w:rFonts w:ascii="Garamond" w:hAnsi="Garamond" w:cs="Arial"/>
          <w:spacing w:val="-3"/>
          <w:sz w:val="28"/>
          <w:szCs w:val="28"/>
        </w:rPr>
      </w:pPr>
    </w:p>
    <w:p w14:paraId="006F999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Included below is a brief list of the actions which your Executor/trix and Trustee should take immediately upon your death.  (Many of these actions may similarly be required in the event of your incapacity).  This is not intended as an exhaustive or detailed explanation of all actions which should be taken.  Rather, it is for use as a checklist to help your appointed representatives step in and handle as expeditiously as possible </w:t>
      </w:r>
      <w:r w:rsidRPr="00991378">
        <w:rPr>
          <w:rFonts w:ascii="Garamond" w:hAnsi="Garamond" w:cs="Arial"/>
          <w:spacing w:val="-3"/>
          <w:u w:val="single"/>
        </w:rPr>
        <w:t>those items which demand immediate attention</w:t>
      </w:r>
      <w:r w:rsidRPr="00991378">
        <w:rPr>
          <w:rFonts w:ascii="Garamond" w:hAnsi="Garamond" w:cs="Arial"/>
          <w:spacing w:val="-3"/>
        </w:rPr>
        <w:t>.  For a discussion of the longer term responsibilities and duties of your Executor/trix and Trustee, please see the tab "Trustee/Executor Duties".</w:t>
      </w:r>
    </w:p>
    <w:p w14:paraId="5462D31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E4A33B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Recommended actions upon death (check each item as completed on the line provided):</w:t>
      </w:r>
    </w:p>
    <w:p w14:paraId="2FAFB90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35ABDA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4B2B7827" w14:textId="77777777" w:rsidR="0054422F" w:rsidRPr="00991378" w:rsidRDefault="0054422F" w:rsidP="00291C4E">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w:t>
      </w:r>
      <w:r w:rsidRPr="00991378">
        <w:rPr>
          <w:rFonts w:ascii="Garamond" w:hAnsi="Garamond" w:cs="Arial"/>
          <w:spacing w:val="-3"/>
        </w:rPr>
        <w:tab/>
        <w:t>If you are alone, telephone a friend who can spend the next few hours with you.  Shock and trauma can take unexpected forms.</w:t>
      </w:r>
    </w:p>
    <w:p w14:paraId="5DAD55F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DC8EBB4" w14:textId="77777777" w:rsidR="0054422F" w:rsidRPr="00991378" w:rsidRDefault="0054422F" w:rsidP="00291C4E">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2.</w:t>
      </w:r>
      <w:r w:rsidRPr="00991378">
        <w:rPr>
          <w:rFonts w:ascii="Garamond" w:hAnsi="Garamond" w:cs="Arial"/>
          <w:spacing w:val="-3"/>
        </w:rPr>
        <w:tab/>
        <w:t xml:space="preserve">Notify a funeral director and clergy, and make an appointment to discuss funeral arrangements.  Consult the "Location List" and the "Directions to My Representative" in this book for the names and phone numbers of the appropriate parties and any special requests of the decedent.  </w:t>
      </w:r>
    </w:p>
    <w:p w14:paraId="000750F4"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3B95E15" w14:textId="6C1B0DFF"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3.</w:t>
      </w:r>
      <w:r w:rsidRPr="00991378">
        <w:rPr>
          <w:rFonts w:ascii="Garamond" w:hAnsi="Garamond" w:cs="Arial"/>
          <w:spacing w:val="-3"/>
        </w:rPr>
        <w:tab/>
      </w:r>
      <w:r w:rsidRPr="00991378">
        <w:rPr>
          <w:rFonts w:ascii="Garamond" w:hAnsi="Garamond" w:cs="Arial"/>
          <w:spacing w:val="-3"/>
        </w:rPr>
        <w:tab/>
        <w:t xml:space="preserve">Request several copies of decedent's death certificate, which you'll need for his or her employer, life insurance companies and for </w:t>
      </w:r>
      <w:r w:rsidR="00E82D2E" w:rsidRPr="00E82D2E">
        <w:rPr>
          <w:rFonts w:ascii="Garamond" w:hAnsi="Garamond" w:cs="Arial"/>
          <w:b/>
          <w:bCs/>
          <w:spacing w:val="-3"/>
        </w:rPr>
        <w:t>{[</w:t>
      </w:r>
      <w:r w:rsidR="00E82D2E" w:rsidRPr="00E82D2E">
        <w:rPr>
          <w:rFonts w:ascii="Garamond" w:hAnsi="Garamond" w:cs="Arial"/>
          <w:b/>
          <w:bCs/>
          <w:noProof/>
          <w:color w:val="2157AD"/>
          <w:spacing w:val="-3"/>
          <w:shd w:val="clear" w:color="auto" w:fill="C9E1F3"/>
        </w:rPr>
        <w:t>firmInfo.FirmName</w:t>
      </w:r>
      <w:r w:rsidR="00E82D2E" w:rsidRPr="00E82D2E">
        <w:rPr>
          <w:rFonts w:ascii="Garamond" w:hAnsi="Garamond" w:cs="Arial"/>
          <w:b/>
          <w:bCs/>
          <w:spacing w:val="-3"/>
        </w:rPr>
        <w:t>]}</w:t>
      </w:r>
      <w:r w:rsidRPr="00991378">
        <w:rPr>
          <w:rFonts w:ascii="Garamond" w:hAnsi="Garamond" w:cs="Arial"/>
          <w:spacing w:val="-3"/>
        </w:rPr>
        <w:t xml:space="preserve"> for legal procedures. Additionally, we will need one original death certificate for each parcel of real property and Deed of Trust owned by the decedent.</w:t>
      </w:r>
    </w:p>
    <w:p w14:paraId="695B235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6868CF86" w14:textId="77777777" w:rsidR="0054422F" w:rsidRPr="00991378" w:rsidRDefault="0054422F" w:rsidP="00291C4E">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 xml:space="preserve">     </w:t>
      </w: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4.</w:t>
      </w:r>
      <w:r w:rsidRPr="00991378">
        <w:rPr>
          <w:rFonts w:ascii="Garamond" w:hAnsi="Garamond" w:cs="Arial"/>
          <w:spacing w:val="-3"/>
        </w:rPr>
        <w:tab/>
        <w:t>Contact by phone and notify the immediate family, close friends, business colleagues and employer (see "Location List" for persons to contact).</w:t>
      </w:r>
    </w:p>
    <w:p w14:paraId="17EE239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25D9395E" w14:textId="77777777" w:rsidR="0054422F" w:rsidRPr="00991378" w:rsidRDefault="0054422F" w:rsidP="00291C4E">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 xml:space="preserve">    </w:t>
      </w: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5.</w:t>
      </w:r>
      <w:r w:rsidRPr="00991378">
        <w:rPr>
          <w:rFonts w:ascii="Garamond" w:hAnsi="Garamond" w:cs="Arial"/>
          <w:spacing w:val="-3"/>
        </w:rPr>
        <w:tab/>
        <w:t>Arrange for care for members of the immediate family, including appropriate child care, having people at the decedent's house, etc.</w:t>
      </w:r>
    </w:p>
    <w:p w14:paraId="197AA43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0FB90E1" w14:textId="77777777" w:rsidR="0054422F" w:rsidRPr="00991378" w:rsidRDefault="0054422F" w:rsidP="00291C4E">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6.</w:t>
      </w:r>
      <w:r w:rsidRPr="00991378">
        <w:rPr>
          <w:rFonts w:ascii="Garamond" w:hAnsi="Garamond" w:cs="Arial"/>
          <w:spacing w:val="-3"/>
        </w:rPr>
        <w:tab/>
        <w:t>Locate the family's important papers and inventory the safe deposit box, if any.  Consult the "Location List" in this book.  Gather as many of the decedent's papers as possible, and continue to do so for the next few weeks.</w:t>
      </w:r>
    </w:p>
    <w:p w14:paraId="1DF1BD9D"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E03FA83" w14:textId="7CBF32CA" w:rsidR="0054422F" w:rsidRPr="00991378" w:rsidRDefault="0054422F" w:rsidP="00291C4E">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t xml:space="preserve"> </w:t>
      </w:r>
      <w:r w:rsidRPr="00991378">
        <w:rPr>
          <w:rFonts w:ascii="Garamond" w:hAnsi="Garamond" w:cs="Arial"/>
          <w:spacing w:val="-3"/>
          <w:u w:val="single"/>
        </w:rPr>
        <w:t xml:space="preserve">       </w:t>
      </w:r>
      <w:r w:rsidRPr="00991378">
        <w:rPr>
          <w:rFonts w:ascii="Garamond" w:hAnsi="Garamond" w:cs="Arial"/>
          <w:spacing w:val="-3"/>
        </w:rPr>
        <w:t xml:space="preserve"> 7.</w:t>
      </w:r>
      <w:r w:rsidRPr="00991378">
        <w:rPr>
          <w:rFonts w:ascii="Garamond" w:hAnsi="Garamond" w:cs="Arial"/>
          <w:spacing w:val="-3"/>
        </w:rPr>
        <w:tab/>
        <w:t xml:space="preserve">Notify </w:t>
      </w:r>
      <w:r w:rsidR="00E82D2E" w:rsidRPr="00E82D2E">
        <w:rPr>
          <w:rFonts w:ascii="Garamond" w:hAnsi="Garamond" w:cs="Arial"/>
          <w:b/>
          <w:bCs/>
          <w:spacing w:val="-3"/>
        </w:rPr>
        <w:t>{[</w:t>
      </w:r>
      <w:r w:rsidR="00E82D2E" w:rsidRPr="00E82D2E">
        <w:rPr>
          <w:rFonts w:ascii="Garamond" w:hAnsi="Garamond" w:cs="Arial"/>
          <w:b/>
          <w:bCs/>
          <w:noProof/>
          <w:color w:val="2157AD"/>
          <w:spacing w:val="-3"/>
          <w:shd w:val="clear" w:color="auto" w:fill="C9E1F3"/>
        </w:rPr>
        <w:t>firmInfo.FirmName</w:t>
      </w:r>
      <w:r w:rsidR="00E82D2E" w:rsidRPr="00E82D2E">
        <w:rPr>
          <w:rFonts w:ascii="Garamond" w:hAnsi="Garamond" w:cs="Arial"/>
          <w:b/>
          <w:bCs/>
          <w:spacing w:val="-3"/>
        </w:rPr>
        <w:t>]}</w:t>
      </w:r>
      <w:r w:rsidRPr="00991378">
        <w:rPr>
          <w:rFonts w:ascii="Garamond" w:hAnsi="Garamond" w:cs="Arial"/>
          <w:spacing w:val="-3"/>
        </w:rPr>
        <w:t xml:space="preserve"> and make an appointment soon to review decedent's estate planning documents and to discuss state and federal death taxes that may be payable.  We will also determine the extent to which it is necessary or advisable to open a probate estate. (In the event of incapacity, we may suggest additional steps which should be taken for estate planning purposes, particularly if death is imminent.)</w:t>
      </w:r>
    </w:p>
    <w:p w14:paraId="59AE628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1207E22A" w14:textId="77777777" w:rsidR="0054422F" w:rsidRPr="00991378" w:rsidRDefault="0054422F" w:rsidP="00291C4E">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8.</w:t>
      </w:r>
      <w:r w:rsidRPr="00991378">
        <w:rPr>
          <w:rFonts w:ascii="Garamond" w:hAnsi="Garamond" w:cs="Arial"/>
          <w:spacing w:val="-3"/>
        </w:rPr>
        <w:tab/>
        <w:t xml:space="preserve">Notify Personal Representatives and beneficiaries.  Certain disclaimer decisions must be reviewed </w:t>
      </w:r>
      <w:r w:rsidRPr="00991378">
        <w:rPr>
          <w:rFonts w:ascii="Garamond" w:hAnsi="Garamond" w:cs="Arial"/>
          <w:spacing w:val="-3"/>
          <w:u w:val="single"/>
        </w:rPr>
        <w:t>immediately</w:t>
      </w:r>
      <w:r w:rsidRPr="00991378">
        <w:rPr>
          <w:rFonts w:ascii="Garamond" w:hAnsi="Garamond" w:cs="Arial"/>
          <w:spacing w:val="-3"/>
        </w:rPr>
        <w:t xml:space="preserve"> before assets are distributed, but must be made within </w:t>
      </w:r>
      <w:r w:rsidRPr="00991378">
        <w:rPr>
          <w:rFonts w:ascii="Garamond" w:hAnsi="Garamond" w:cs="Arial"/>
          <w:spacing w:val="-3"/>
          <w:u w:val="single"/>
        </w:rPr>
        <w:t>nine months of death</w:t>
      </w:r>
      <w:r w:rsidRPr="00991378">
        <w:rPr>
          <w:rFonts w:ascii="Garamond" w:hAnsi="Garamond" w:cs="Arial"/>
          <w:spacing w:val="-3"/>
        </w:rPr>
        <w:t>.</w:t>
      </w:r>
    </w:p>
    <w:p w14:paraId="537C3368"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ECD07ED" w14:textId="77777777" w:rsidR="0054422F" w:rsidRPr="00991378" w:rsidRDefault="0054422F" w:rsidP="00291C4E">
      <w:pPr>
        <w:widowControl/>
        <w:tabs>
          <w:tab w:val="left" w:pos="-720"/>
          <w:tab w:val="left" w:pos="0"/>
          <w:tab w:val="left" w:pos="720"/>
        </w:tabs>
        <w:suppressAutoHyphens/>
        <w:spacing w:line="240" w:lineRule="atLeast"/>
        <w:ind w:left="2160" w:hanging="2160"/>
        <w:jc w:val="both"/>
        <w:rPr>
          <w:rFonts w:ascii="Garamond" w:hAnsi="Garamond" w:cs="Arial"/>
          <w:spacing w:val="-3"/>
        </w:rPr>
      </w:pPr>
      <w:r w:rsidRPr="00991378">
        <w:rPr>
          <w:rFonts w:ascii="Garamond" w:hAnsi="Garamond" w:cs="Arial"/>
          <w:spacing w:val="-3"/>
        </w:rPr>
        <w:lastRenderedPageBreak/>
        <w:tab/>
      </w:r>
      <w:r w:rsidRPr="00991378">
        <w:rPr>
          <w:rFonts w:ascii="Garamond" w:hAnsi="Garamond" w:cs="Arial"/>
          <w:spacing w:val="-3"/>
          <w:u w:val="single"/>
        </w:rPr>
        <w:t xml:space="preserve">       </w:t>
      </w:r>
      <w:r w:rsidRPr="00991378">
        <w:rPr>
          <w:rFonts w:ascii="Garamond" w:hAnsi="Garamond" w:cs="Arial"/>
          <w:spacing w:val="-3"/>
        </w:rPr>
        <w:t xml:space="preserve"> 9.</w:t>
      </w:r>
      <w:r w:rsidRPr="00991378">
        <w:rPr>
          <w:rFonts w:ascii="Garamond" w:hAnsi="Garamond" w:cs="Arial"/>
          <w:spacing w:val="-3"/>
        </w:rPr>
        <w:tab/>
        <w:t>Notify your or decedent's financial counselor.  Decisions may need to be made regarding repositioning of financial assets and tax planning.  The financial counselor may also be able to assist you with several of the items below.</w:t>
      </w:r>
    </w:p>
    <w:p w14:paraId="7AB6058E"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4001F75"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10.</w:t>
      </w:r>
      <w:r w:rsidRPr="00991378">
        <w:rPr>
          <w:rFonts w:ascii="Garamond" w:hAnsi="Garamond" w:cs="Arial"/>
          <w:spacing w:val="-3"/>
        </w:rPr>
        <w:tab/>
        <w:t>Telephone decedent's employee benefits office with the following information: name, Social Security number, date of death (or incapacity); whether the death (or incapacity) was due to accident or illness, and your name and address.  The company can begin to process benefits immediately.</w:t>
      </w:r>
    </w:p>
    <w:p w14:paraId="03C3A38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365F5C0"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11.</w:t>
      </w:r>
      <w:r w:rsidRPr="00991378">
        <w:rPr>
          <w:rFonts w:ascii="Garamond" w:hAnsi="Garamond" w:cs="Arial"/>
          <w:spacing w:val="-3"/>
        </w:rPr>
        <w:tab/>
        <w:t>If decedent was eligible for Medicare, notify the local program office and provide the same information as in number 10.</w:t>
      </w:r>
    </w:p>
    <w:p w14:paraId="79916997"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5A8CB174"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12.</w:t>
      </w:r>
      <w:r w:rsidRPr="00991378">
        <w:rPr>
          <w:rFonts w:ascii="Garamond" w:hAnsi="Garamond" w:cs="Arial"/>
          <w:spacing w:val="-3"/>
        </w:rPr>
        <w:tab/>
        <w:t>Notify life or accident (or disability) insurers of decedent's death (or disability).  Give the same information as in number 10, and ask what further information is needed to begin processing your claim.  Ask which payment option decedent had elected, and select another option if you would so prefer.  If there is no payment option, you will be paid in a lump sum.</w:t>
      </w:r>
    </w:p>
    <w:p w14:paraId="628082AF"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72261B7"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13.</w:t>
      </w:r>
      <w:r w:rsidRPr="00991378">
        <w:rPr>
          <w:rFonts w:ascii="Garamond" w:hAnsi="Garamond" w:cs="Arial"/>
          <w:spacing w:val="-3"/>
        </w:rPr>
        <w:tab/>
        <w:t>If you need emergency cash before insurance claims are paid, a cash advance may be available from life insurance benefits to which you are entitled.</w:t>
      </w:r>
    </w:p>
    <w:p w14:paraId="7D0BAA2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438AAF8C"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14.</w:t>
      </w:r>
      <w:r w:rsidRPr="00991378">
        <w:rPr>
          <w:rFonts w:ascii="Garamond" w:hAnsi="Garamond" w:cs="Arial"/>
          <w:spacing w:val="-3"/>
        </w:rPr>
        <w:tab/>
        <w:t>Notify your Social Security office of the death.  Claims may be expedited if you go in person to the nearest office to sign a claim for survivor's benefits.  Look for the address under U.S. Government in the phone book.</w:t>
      </w:r>
    </w:p>
    <w:p w14:paraId="3A7D5591"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5486EFE"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15.</w:t>
      </w:r>
      <w:r w:rsidRPr="00991378">
        <w:rPr>
          <w:rFonts w:ascii="Garamond" w:hAnsi="Garamond" w:cs="Arial"/>
          <w:spacing w:val="-3"/>
        </w:rPr>
        <w:tab/>
        <w:t>If decedent was ever in the service, notify the Veterans' Administration. You may be eligible for death or disability benefits.</w:t>
      </w:r>
    </w:p>
    <w:p w14:paraId="76D705E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3209491A"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16.</w:t>
      </w:r>
      <w:r w:rsidRPr="00991378">
        <w:rPr>
          <w:rFonts w:ascii="Garamond" w:hAnsi="Garamond" w:cs="Arial"/>
          <w:spacing w:val="-3"/>
        </w:rPr>
        <w:tab/>
        <w:t>If you do not reside with the decedent, change the decedent's mailing address with the local postmaster so you can receive the decedent's mail.</w:t>
      </w:r>
    </w:p>
    <w:p w14:paraId="2946457C"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07E47420"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17.</w:t>
      </w:r>
      <w:r w:rsidRPr="00991378">
        <w:rPr>
          <w:rFonts w:ascii="Garamond" w:hAnsi="Garamond" w:cs="Arial"/>
          <w:spacing w:val="-3"/>
        </w:rPr>
        <w:tab/>
        <w:t>Record in a small ledger all money you or the immediate family spends.  These figures may be needed for tax returns.</w:t>
      </w:r>
    </w:p>
    <w:p w14:paraId="6247AD70" w14:textId="77777777" w:rsidR="0054422F" w:rsidRPr="00991378" w:rsidRDefault="0054422F" w:rsidP="0054422F">
      <w:pPr>
        <w:widowControl/>
        <w:tabs>
          <w:tab w:val="left" w:pos="-720"/>
        </w:tabs>
        <w:suppressAutoHyphens/>
        <w:spacing w:line="240" w:lineRule="atLeast"/>
        <w:jc w:val="both"/>
        <w:rPr>
          <w:rFonts w:ascii="Garamond" w:hAnsi="Garamond" w:cs="Arial"/>
          <w:spacing w:val="-3"/>
        </w:rPr>
      </w:pPr>
    </w:p>
    <w:p w14:paraId="72D59C44"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ab/>
      </w:r>
      <w:r w:rsidRPr="00991378">
        <w:rPr>
          <w:rFonts w:ascii="Garamond" w:hAnsi="Garamond" w:cs="Arial"/>
          <w:spacing w:val="-3"/>
          <w:u w:val="single"/>
        </w:rPr>
        <w:t xml:space="preserve">       </w:t>
      </w:r>
      <w:r w:rsidRPr="00991378">
        <w:rPr>
          <w:rFonts w:ascii="Garamond" w:hAnsi="Garamond" w:cs="Arial"/>
          <w:spacing w:val="-3"/>
        </w:rPr>
        <w:t xml:space="preserve"> 18.</w:t>
      </w:r>
      <w:r w:rsidRPr="00991378">
        <w:rPr>
          <w:rFonts w:ascii="Garamond" w:hAnsi="Garamond" w:cs="Arial"/>
          <w:spacing w:val="-3"/>
        </w:rPr>
        <w:tab/>
        <w:t>Remember that you are in a highly emotional state.  Avoid entering contracts for anything, and avoid spending or lending large sums of money.  Consult the section of this book entitled "Trustee/Executor Duties" before proceeding further.</w:t>
      </w:r>
    </w:p>
    <w:p w14:paraId="4A54FB4D" w14:textId="77777777" w:rsidR="0054422F" w:rsidRPr="00991378" w:rsidRDefault="0054422F"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sz w:val="28"/>
          <w:szCs w:val="28"/>
        </w:r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54422F" w:rsidRPr="00991378" w14:paraId="0604865A"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3939A34C" w14:textId="4D813FF1" w:rsidR="0054422F" w:rsidRPr="00991378" w:rsidRDefault="0054422F" w:rsidP="00B11304">
            <w:pPr>
              <w:widowControl/>
              <w:tabs>
                <w:tab w:val="center" w:pos="4560"/>
              </w:tabs>
              <w:suppressAutoHyphens/>
              <w:spacing w:before="90" w:line="240" w:lineRule="atLeast"/>
              <w:jc w:val="center"/>
              <w:rPr>
                <w:rFonts w:ascii="Garamond" w:hAnsi="Garamond" w:cs="Arial"/>
                <w:b/>
                <w:bCs/>
                <w:spacing w:val="-3"/>
                <w:sz w:val="28"/>
                <w:szCs w:val="28"/>
              </w:rPr>
            </w:pPr>
            <w:r w:rsidRPr="00991378">
              <w:rPr>
                <w:rFonts w:ascii="Garamond" w:hAnsi="Garamond" w:cs="Arial"/>
                <w:b/>
                <w:bCs/>
                <w:spacing w:val="-3"/>
                <w:sz w:val="28"/>
                <w:szCs w:val="28"/>
              </w:rPr>
              <w:t>TO ARRANGE A FREE CONSULTATION</w:t>
            </w:r>
          </w:p>
          <w:p w14:paraId="733A6AC8" w14:textId="010FB64B" w:rsidR="0054422F" w:rsidRPr="00991378" w:rsidRDefault="0054422F" w:rsidP="00B11304">
            <w:pPr>
              <w:widowControl/>
              <w:tabs>
                <w:tab w:val="center" w:pos="4560"/>
              </w:tabs>
              <w:suppressAutoHyphens/>
              <w:spacing w:line="240" w:lineRule="atLeast"/>
              <w:jc w:val="center"/>
              <w:rPr>
                <w:rFonts w:ascii="Garamond" w:hAnsi="Garamond" w:cs="Arial"/>
                <w:b/>
                <w:bCs/>
                <w:spacing w:val="-3"/>
                <w:sz w:val="28"/>
                <w:szCs w:val="28"/>
              </w:rPr>
            </w:pPr>
            <w:r w:rsidRPr="00991378">
              <w:rPr>
                <w:rFonts w:ascii="Garamond" w:hAnsi="Garamond" w:cs="Arial"/>
                <w:b/>
                <w:bCs/>
                <w:spacing w:val="-3"/>
                <w:sz w:val="28"/>
                <w:szCs w:val="28"/>
              </w:rPr>
              <w:t xml:space="preserve">WITH </w:t>
            </w:r>
            <w:r w:rsidR="00360904" w:rsidRPr="00360904">
              <w:rPr>
                <w:rFonts w:ascii="Garamond" w:hAnsi="Garamond" w:cs="Arial"/>
                <w:b/>
                <w:bCs/>
                <w:spacing w:val="-3"/>
                <w:sz w:val="28"/>
                <w:szCs w:val="28"/>
              </w:rPr>
              <w:t>{[</w:t>
            </w:r>
            <w:r w:rsidR="00360904" w:rsidRPr="00360904">
              <w:rPr>
                <w:rFonts w:ascii="Garamond" w:hAnsi="Garamond" w:cs="Arial"/>
                <w:b/>
                <w:bCs/>
                <w:noProof/>
                <w:color w:val="2157AD"/>
                <w:spacing w:val="-3"/>
                <w:sz w:val="28"/>
                <w:szCs w:val="28"/>
                <w:shd w:val="clear" w:color="auto" w:fill="C9E1F3"/>
              </w:rPr>
              <w:t>firmInfo.FirmName|upper</w:t>
            </w:r>
            <w:r w:rsidR="00360904" w:rsidRPr="00360904">
              <w:rPr>
                <w:rFonts w:ascii="Garamond" w:hAnsi="Garamond" w:cs="Arial"/>
                <w:b/>
                <w:bCs/>
                <w:spacing w:val="-3"/>
                <w:sz w:val="28"/>
                <w:szCs w:val="28"/>
              </w:rPr>
              <w:t>]}</w:t>
            </w:r>
          </w:p>
          <w:p w14:paraId="231F6222" w14:textId="32267DAA" w:rsidR="0054422F" w:rsidRPr="00991378" w:rsidRDefault="0054422F" w:rsidP="00B11304">
            <w:pPr>
              <w:widowControl/>
              <w:tabs>
                <w:tab w:val="center" w:pos="4560"/>
              </w:tabs>
              <w:suppressAutoHyphens/>
              <w:spacing w:after="54" w:line="240" w:lineRule="atLeast"/>
              <w:jc w:val="center"/>
              <w:rPr>
                <w:rFonts w:ascii="Garamond" w:hAnsi="Garamond" w:cs="Arial"/>
                <w:spacing w:val="-3"/>
                <w:sz w:val="28"/>
                <w:szCs w:val="28"/>
              </w:rPr>
            </w:pPr>
            <w:r w:rsidRPr="00991378">
              <w:rPr>
                <w:rFonts w:ascii="Garamond" w:hAnsi="Garamond" w:cs="Arial"/>
                <w:b/>
                <w:bCs/>
                <w:spacing w:val="-3"/>
                <w:sz w:val="28"/>
                <w:szCs w:val="28"/>
              </w:rPr>
              <w:t xml:space="preserve">PLEASE CALL </w:t>
            </w:r>
            <w:r w:rsidR="00360904" w:rsidRPr="00360904">
              <w:rPr>
                <w:rFonts w:ascii="Garamond" w:hAnsi="Garamond" w:cs="Arial"/>
                <w:b/>
                <w:bCs/>
                <w:spacing w:val="-3"/>
                <w:sz w:val="28"/>
                <w:szCs w:val="28"/>
              </w:rPr>
              <w:t>{[firmInfo.</w:t>
            </w:r>
            <w:r w:rsidR="00360904">
              <w:rPr>
                <w:rFonts w:ascii="Garamond" w:hAnsi="Garamond" w:cs="Arial"/>
                <w:b/>
                <w:bCs/>
                <w:spacing w:val="-3"/>
                <w:sz w:val="28"/>
                <w:szCs w:val="28"/>
              </w:rPr>
              <w:t>FirmPhone</w:t>
            </w:r>
            <w:r w:rsidR="00360904" w:rsidRPr="00360904">
              <w:rPr>
                <w:rFonts w:ascii="Garamond" w:hAnsi="Garamond" w:cs="Arial"/>
                <w:b/>
                <w:bCs/>
                <w:spacing w:val="-3"/>
                <w:sz w:val="28"/>
                <w:szCs w:val="28"/>
              </w:rPr>
              <w:t>]}</w:t>
            </w:r>
          </w:p>
        </w:tc>
      </w:tr>
    </w:tbl>
    <w:p w14:paraId="76A2CF8F" w14:textId="61FC3C51" w:rsidR="0054422F" w:rsidRPr="00991378" w:rsidRDefault="00291C4E"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w:t>
      </w:r>
      <w:r w:rsidRPr="00991378">
        <w:rPr>
          <w:rFonts w:ascii="Garamond" w:hAnsi="Garamond" w:cs="Arial"/>
          <w:b/>
          <w:noProof/>
          <w:color w:val="41A151"/>
          <w:spacing w:val="-3"/>
          <w:shd w:val="clear" w:color="auto" w:fill="C9F3CD"/>
        </w:rPr>
        <w:t>endif</w:t>
      </w:r>
      <w:r w:rsidRPr="00991378">
        <w:rPr>
          <w:rFonts w:ascii="Garamond" w:hAnsi="Garamond" w:cs="Arial"/>
          <w:spacing w:val="-3"/>
        </w:rPr>
        <w:t>]}</w:t>
      </w:r>
    </w:p>
    <w:p w14:paraId="24A2D9E7" w14:textId="43EDD9AA" w:rsidR="008D01EA" w:rsidRPr="00991378" w:rsidRDefault="008D01EA"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rPr>
      </w:pPr>
      <w:r w:rsidRPr="00991378">
        <w:rPr>
          <w:rFonts w:ascii="Garamond" w:hAnsi="Garamond" w:cs="Arial"/>
          <w:spacing w:val="-3"/>
        </w:rPr>
        <w:t>{[</w:t>
      </w:r>
      <w:r w:rsidRPr="00991378">
        <w:rPr>
          <w:rFonts w:ascii="Garamond" w:hAnsi="Garamond" w:cs="Arial"/>
          <w:b/>
          <w:noProof/>
          <w:color w:val="41A151"/>
          <w:spacing w:val="-3"/>
          <w:shd w:val="clear" w:color="auto" w:fill="C9F3CD"/>
        </w:rPr>
        <w:t>if</w:t>
      </w:r>
      <w:r w:rsidR="00086D94">
        <w:rPr>
          <w:rFonts w:ascii="Garamond" w:hAnsi="Garamond" w:cs="Arial"/>
          <w:noProof/>
          <w:color w:val="2157AD"/>
          <w:spacing w:val="-3"/>
          <w:shd w:val="clear" w:color="auto" w:fill="C9F3CD"/>
        </w:rPr>
        <w:t xml:space="preserve"> </w:t>
      </w:r>
      <w:r w:rsidR="004C2249">
        <w:rPr>
          <w:rFonts w:ascii="Garamond" w:hAnsi="Garamond" w:cs="Arial"/>
          <w:noProof/>
          <w:color w:val="2157AD"/>
          <w:spacing w:val="-3"/>
          <w:shd w:val="clear" w:color="auto" w:fill="C9F3CD"/>
        </w:rPr>
        <w:t>MarriedTF &amp;&amp; JointOrSinglePlan == "Joint"</w:t>
      </w:r>
      <w:r w:rsidRPr="00991378">
        <w:rPr>
          <w:rFonts w:ascii="Garamond" w:hAnsi="Garamond" w:cs="Arial"/>
          <w:spacing w:val="-3"/>
        </w:rPr>
        <w:t>]}</w:t>
      </w:r>
    </w:p>
    <w:p w14:paraId="59E9B306" w14:textId="77777777" w:rsidR="00291C4E" w:rsidRPr="00991378" w:rsidRDefault="00291C4E" w:rsidP="0054422F">
      <w:pPr>
        <w:widowControl/>
        <w:tabs>
          <w:tab w:val="left" w:pos="-720"/>
          <w:tab w:val="left" w:pos="0"/>
          <w:tab w:val="left" w:pos="720"/>
          <w:tab w:val="left" w:pos="1440"/>
        </w:tabs>
        <w:suppressAutoHyphens/>
        <w:spacing w:line="240" w:lineRule="atLeast"/>
        <w:ind w:left="2160" w:hanging="2160"/>
        <w:jc w:val="both"/>
        <w:rPr>
          <w:rFonts w:ascii="Garamond" w:hAnsi="Garamond" w:cs="Arial"/>
          <w:spacing w:val="-3"/>
          <w:sz w:val="28"/>
          <w:szCs w:val="28"/>
        </w:rPr>
      </w:pPr>
    </w:p>
    <w:p w14:paraId="4CC786FC" w14:textId="77777777" w:rsidR="0054422F" w:rsidRPr="00991378" w:rsidRDefault="0054422F" w:rsidP="0054422F">
      <w:pPr>
        <w:jc w:val="center"/>
        <w:rPr>
          <w:rFonts w:ascii="Garamond" w:hAnsi="Garamond"/>
          <w:b/>
          <w:bCs/>
          <w:sz w:val="28"/>
          <w:szCs w:val="28"/>
        </w:rPr>
        <w:sectPr w:rsidR="0054422F" w:rsidRPr="00991378" w:rsidSect="00904F09">
          <w:pgSz w:w="12240" w:h="15840"/>
          <w:pgMar w:top="1440" w:right="1440" w:bottom="331" w:left="1440" w:header="1440" w:footer="331" w:gutter="0"/>
          <w:cols w:space="720"/>
          <w:noEndnote/>
        </w:sectPr>
      </w:pPr>
    </w:p>
    <w:p w14:paraId="4CEBD4CC" w14:textId="77777777" w:rsidR="00431D10" w:rsidRPr="00991378" w:rsidRDefault="00431D10" w:rsidP="00431D10">
      <w:pPr>
        <w:jc w:val="center"/>
        <w:rPr>
          <w:rFonts w:ascii="Garamond" w:hAnsi="Garamond"/>
          <w:b/>
          <w:bCs/>
          <w:sz w:val="28"/>
          <w:szCs w:val="28"/>
        </w:rPr>
      </w:pPr>
    </w:p>
    <w:p w14:paraId="0E4F7AAB" w14:textId="77777777" w:rsidR="00431D10" w:rsidRPr="00991378" w:rsidRDefault="00431D10" w:rsidP="00431D10">
      <w:pPr>
        <w:jc w:val="center"/>
        <w:rPr>
          <w:rFonts w:ascii="Garamond" w:hAnsi="Garamond"/>
          <w:b/>
          <w:bCs/>
          <w:sz w:val="28"/>
          <w:szCs w:val="28"/>
        </w:rPr>
      </w:pPr>
    </w:p>
    <w:p w14:paraId="1A219C75" w14:textId="77777777" w:rsidR="00431D10" w:rsidRPr="00991378" w:rsidRDefault="00431D10" w:rsidP="00431D10">
      <w:pPr>
        <w:jc w:val="center"/>
        <w:rPr>
          <w:rFonts w:ascii="Garamond" w:hAnsi="Garamond"/>
          <w:b/>
          <w:bCs/>
          <w:sz w:val="28"/>
          <w:szCs w:val="28"/>
        </w:rPr>
      </w:pPr>
    </w:p>
    <w:p w14:paraId="167C0009" w14:textId="77777777" w:rsidR="00431D10" w:rsidRPr="00991378" w:rsidRDefault="00431D10" w:rsidP="00431D10">
      <w:pPr>
        <w:jc w:val="center"/>
        <w:rPr>
          <w:rFonts w:ascii="Garamond" w:hAnsi="Garamond"/>
          <w:b/>
          <w:bCs/>
          <w:sz w:val="28"/>
          <w:szCs w:val="28"/>
        </w:rPr>
      </w:pPr>
    </w:p>
    <w:p w14:paraId="2E1A1058" w14:textId="77777777" w:rsidR="00431D10" w:rsidRPr="00991378" w:rsidRDefault="00431D10" w:rsidP="00431D10">
      <w:pPr>
        <w:jc w:val="center"/>
        <w:rPr>
          <w:rFonts w:ascii="Garamond" w:hAnsi="Garamond"/>
          <w:b/>
          <w:bCs/>
          <w:sz w:val="28"/>
          <w:szCs w:val="28"/>
        </w:rPr>
      </w:pPr>
    </w:p>
    <w:p w14:paraId="38F1C6DA" w14:textId="77777777" w:rsidR="00431D10" w:rsidRPr="00991378" w:rsidRDefault="00431D10" w:rsidP="00431D10">
      <w:pPr>
        <w:jc w:val="center"/>
        <w:rPr>
          <w:rFonts w:ascii="Garamond" w:hAnsi="Garamond"/>
          <w:b/>
          <w:bCs/>
          <w:sz w:val="28"/>
          <w:szCs w:val="28"/>
        </w:rPr>
      </w:pPr>
    </w:p>
    <w:p w14:paraId="4A720467" w14:textId="5858F037" w:rsidR="0054422F" w:rsidRPr="00991378" w:rsidRDefault="0054422F" w:rsidP="0054422F">
      <w:pPr>
        <w:jc w:val="center"/>
        <w:rPr>
          <w:rFonts w:ascii="Garamond" w:hAnsi="Garamond"/>
          <w:b/>
          <w:bCs/>
          <w:sz w:val="28"/>
          <w:szCs w:val="28"/>
        </w:rPr>
      </w:pPr>
      <w:r w:rsidRPr="00991378">
        <w:rPr>
          <w:rFonts w:ascii="Garamond" w:hAnsi="Garamond"/>
          <w:b/>
          <w:bCs/>
          <w:sz w:val="28"/>
          <w:szCs w:val="28"/>
        </w:rPr>
        <w:t>TRUSTEE</w:t>
      </w:r>
      <w:r w:rsidR="00DB1412" w:rsidRPr="00991378">
        <w:rPr>
          <w:rFonts w:ascii="Garamond" w:hAnsi="Garamond"/>
          <w:b/>
          <w:bCs/>
          <w:sz w:val="28"/>
          <w:szCs w:val="28"/>
        </w:rPr>
        <w:t xml:space="preserve"> AND EXECUTOR DUTIES</w:t>
      </w:r>
    </w:p>
    <w:p w14:paraId="6704432C" w14:textId="2991DCFB" w:rsidR="00DB1412" w:rsidRPr="00991378" w:rsidRDefault="00DB1412" w:rsidP="0054422F">
      <w:pPr>
        <w:jc w:val="center"/>
        <w:rPr>
          <w:rFonts w:ascii="Garamond" w:hAnsi="Garamond"/>
          <w:b/>
          <w:bCs/>
          <w:sz w:val="28"/>
          <w:szCs w:val="28"/>
        </w:rPr>
      </w:pPr>
    </w:p>
    <w:p w14:paraId="6EF94621" w14:textId="77777777" w:rsidR="00DB1412" w:rsidRPr="00991378" w:rsidRDefault="00DB1412" w:rsidP="0054422F">
      <w:pPr>
        <w:jc w:val="center"/>
        <w:rPr>
          <w:rFonts w:ascii="Garamond" w:hAnsi="Garamond"/>
          <w:b/>
          <w:bCs/>
          <w:sz w:val="28"/>
          <w:szCs w:val="28"/>
        </w:rPr>
        <w:sectPr w:rsidR="00DB1412" w:rsidRPr="00991378" w:rsidSect="00904F09">
          <w:pgSz w:w="12240" w:h="15840"/>
          <w:pgMar w:top="1440" w:right="1440" w:bottom="331" w:left="1440" w:header="1440" w:footer="331" w:gutter="0"/>
          <w:cols w:space="720"/>
          <w:noEndnote/>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B1412" w:rsidRPr="00991378" w14:paraId="0C450DA6"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2911004B" w14:textId="14965AA5" w:rsidR="00DB1412" w:rsidRPr="00991378" w:rsidRDefault="00DB1412" w:rsidP="00144D3E">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TRUSTEE/EXECUTOR DUTIES</w:t>
            </w:r>
          </w:p>
        </w:tc>
      </w:tr>
    </w:tbl>
    <w:p w14:paraId="5AE0CCEC"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7D22657A"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following is a brief overview of the responsibilities and duties of your appointed Trustee and Executor/trix.  It is intended as a general guide only and your representatives should consult with us immediately upon taking over, in order to assure that they comply with all legal requirements as well as properly carry out the directions given by you in your Living Trust, Wills and other estate planning documents.</w:t>
      </w:r>
    </w:p>
    <w:p w14:paraId="2B9C012B"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1AE58E3D"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During the joint lifetimes of both spouses, and assuming they are able to act, they will serve as Trustees of the Living Trust.  A successor Trustee will step in only in the event that one or both of the spouses becomes incapacitated or dies.  Consult the Living Trust for the order of succession of Trustees and the determination of when it is necessary for a successor Trustee to act.</w:t>
      </w:r>
    </w:p>
    <w:p w14:paraId="738E75CD"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3B4A29CA"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This section should be consulted in conjunction with the section of this book entitled "Actions Upon Death or Incapacity."</w:t>
      </w:r>
    </w:p>
    <w:p w14:paraId="27320F03"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4676BDC2"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In general, all Trustees and Executors (referred to collectively hereafter as "representatives") face similar duties and responsibilities, regardless of the size of an estate.  All steps in the administration of the estate are more or less directed toward three goals:</w:t>
      </w:r>
    </w:p>
    <w:p w14:paraId="545A82E2"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2F5BF5EA" w14:textId="77777777" w:rsidR="00DB1412" w:rsidRPr="00991378" w:rsidRDefault="00DB1412" w:rsidP="00DB1412">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(1)</w:t>
      </w:r>
      <w:r w:rsidRPr="00991378">
        <w:rPr>
          <w:rFonts w:ascii="Garamond" w:hAnsi="Garamond" w:cs="Arial"/>
          <w:spacing w:val="-3"/>
        </w:rPr>
        <w:tab/>
        <w:t>Collection and management of assets;</w:t>
      </w:r>
    </w:p>
    <w:p w14:paraId="75F5D55E"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73075C4D" w14:textId="77777777" w:rsidR="00DB1412" w:rsidRPr="00991378" w:rsidRDefault="00DB1412" w:rsidP="00DB1412">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(2)</w:t>
      </w:r>
      <w:r w:rsidRPr="00991378">
        <w:rPr>
          <w:rFonts w:ascii="Garamond" w:hAnsi="Garamond" w:cs="Arial"/>
          <w:spacing w:val="-3"/>
        </w:rPr>
        <w:tab/>
        <w:t>Payment of debts, taxes and expenses; and</w:t>
      </w:r>
    </w:p>
    <w:p w14:paraId="7C6CD833"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76AF21D2" w14:textId="77777777" w:rsidR="00DB1412" w:rsidRPr="00991378" w:rsidRDefault="00DB1412" w:rsidP="00DB1412">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(3)</w:t>
      </w:r>
      <w:r w:rsidRPr="00991378">
        <w:rPr>
          <w:rFonts w:ascii="Garamond" w:hAnsi="Garamond" w:cs="Arial"/>
          <w:spacing w:val="-3"/>
        </w:rPr>
        <w:tab/>
        <w:t>Distribution of the balance of the estate assets to the named beneficiaries.</w:t>
      </w:r>
    </w:p>
    <w:p w14:paraId="37B17AE3"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2EC42B36" w14:textId="3F979DE4" w:rsidR="00DB1412" w:rsidRPr="00991378" w:rsidRDefault="00DB1412" w:rsidP="00AD1C1A">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Collection and Management of Assets</w:t>
      </w:r>
    </w:p>
    <w:p w14:paraId="36BA7ACE"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2B05EF8D"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first duty of a representative is to protect and preserve the estate assets.  The representative should attempt to put together an inventory of all assets and their values as of the date of death.  Refer to the section of this book entitled "Trust Property List."  This will indicate to the Trustee which properties are already in the Trust and subject to its  control.  The "Location List" may help identify other assets which have not yet been placed in the Trust and which therefore may be subject to the jurisdiction of the Executor.</w:t>
      </w:r>
    </w:p>
    <w:p w14:paraId="1DC3CF56"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7BF5EB48"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next step is for both the Executor and Trustee to check the powers which they will have over property by referring to the Wills and the Trust.  Call us if there are any questions as to the extent of the representative's powers.</w:t>
      </w:r>
    </w:p>
    <w:p w14:paraId="24502F94"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333E1583"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The next step is to collect the various assets.  Valuables, such as securities, jewelry and other personal items of substantial value should be kept in a safe place such as a safe deposit box, to which only representatives have access.  The "Directions to My Representative" contained in this book should be consulted as to the disposition of certain of these valuables.  Provided that title of other assets was properly transferred into the name of the Trust, there will not need to be any change of title immediately.  However, bank and savings and loan accounts and security brokerage accounts may need to be closed or have their ownership changed to reflect the representative's name.  In order to make the change of accounts into the representative's name, the representative may need to use the "Trust Certification" </w:t>
      </w:r>
      <w:r w:rsidRPr="00991378">
        <w:rPr>
          <w:rFonts w:ascii="Garamond" w:hAnsi="Garamond" w:cs="Arial"/>
          <w:spacing w:val="-3"/>
        </w:rPr>
        <w:lastRenderedPageBreak/>
        <w:t>provided in this book.  The representatives should thereafter maintain an accurate record of all deposits into and withdrawals from these accounts, reflecting the amount and sources of each deposit and the amount and purpose of each check drawn.  Claims may need to be filed in order for the representative to obtain certain properties to which the decedent's estate is entitled, such as life insurance proceeds, employer pension and insurance benefits, Social Security benefits and Veteran's Administration benefits.</w:t>
      </w:r>
    </w:p>
    <w:p w14:paraId="6FCC06C6"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012CBF03"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Management of assets entails several duties.  First, a representative should be sure to maintain adequate insurance on valuable assets by making sure that existing coverages will continue after the decedent's death and making a note of expiration dates on applicable policies, while also checking that coverage reflects current market values.  Investment decisions will need to be made.  Cash income not needed for other purposes of administration, such as immediate payment of expenses, should be placed in interest-producing investments.  The Will and Trust should be consulted by the representatives for further direction regarding longer term investments.  In due course, it may be necessary to sell some of the estate's property, either because an item should be disposed of to avoid needless expense or loss through depreciation in value, or to raise cash for payment of expenses, taxes or legacies to beneficiaries.  Assets should not be sold before first consulting an attorney to ensure that appropriate authority exists or can be obtained.  Holdings in a closely held corporation, partnership or sole proprietorship may pose special concerns and problems -- the representative may be required to continue or windup the business in order to avoid a serious risk of loss to the estate.  Again, an attorney should be consulted before the representative acts with regard to any businesses.</w:t>
      </w:r>
    </w:p>
    <w:p w14:paraId="2CA88AEA"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58E60F05" w14:textId="77777777" w:rsidR="00DB1412" w:rsidRPr="00991378" w:rsidRDefault="00DB1412" w:rsidP="00DB1412">
      <w:pPr>
        <w:widowControl/>
        <w:tabs>
          <w:tab w:val="left" w:pos="-720"/>
        </w:tabs>
        <w:suppressAutoHyphens/>
        <w:spacing w:line="240" w:lineRule="atLeast"/>
        <w:jc w:val="both"/>
        <w:rPr>
          <w:rFonts w:ascii="Garamond" w:hAnsi="Garamond" w:cs="Arial"/>
          <w:spacing w:val="-3"/>
          <w:sz w:val="28"/>
          <w:szCs w:val="28"/>
        </w:rPr>
      </w:pPr>
    </w:p>
    <w:p w14:paraId="0CDB1A42" w14:textId="77777777" w:rsidR="00DB1412" w:rsidRPr="00991378" w:rsidRDefault="00DB1412" w:rsidP="00DB1412">
      <w:pPr>
        <w:widowControl/>
        <w:tabs>
          <w:tab w:val="center" w:pos="4680"/>
        </w:tabs>
        <w:suppressAutoHyphens/>
        <w:spacing w:line="240" w:lineRule="atLeast"/>
        <w:jc w:val="both"/>
        <w:rPr>
          <w:rFonts w:ascii="Garamond" w:hAnsi="Garamond" w:cs="Arial"/>
          <w:b/>
          <w:bCs/>
          <w:spacing w:val="-3"/>
          <w:sz w:val="28"/>
          <w:szCs w:val="28"/>
        </w:rPr>
      </w:pPr>
      <w:r w:rsidRPr="00991378">
        <w:rPr>
          <w:rFonts w:ascii="Garamond" w:hAnsi="Garamond" w:cs="Arial"/>
          <w:b/>
          <w:bCs/>
          <w:spacing w:val="-3"/>
          <w:sz w:val="28"/>
          <w:szCs w:val="28"/>
        </w:rPr>
        <w:tab/>
      </w:r>
    </w:p>
    <w:p w14:paraId="4C8B1344" w14:textId="77777777" w:rsidR="00DB1412" w:rsidRPr="00991378" w:rsidRDefault="00DB1412" w:rsidP="00DB1412">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sz w:val="28"/>
          <w:szCs w:val="28"/>
        </w:rPr>
        <w:br w:type="page"/>
      </w:r>
      <w:r w:rsidRPr="00991378">
        <w:rPr>
          <w:rFonts w:ascii="Garamond" w:hAnsi="Garamond" w:cs="Arial"/>
          <w:b/>
          <w:bCs/>
          <w:spacing w:val="-3"/>
          <w:u w:val="single"/>
        </w:rPr>
        <w:lastRenderedPageBreak/>
        <w:t>Payment of Debts, Taxes and Expenses</w:t>
      </w:r>
    </w:p>
    <w:p w14:paraId="0E6F07E0"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548DCCA1"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Again, the first step is for the representative to consult the appropriate estate planning documents and the "Directions to My Representative" in order to clearly define the representative's duties and powers in this area.  Creditor claims may need to be paid and, depending on whether they are paid from a probate estate or from the Trust, the representative may have different responsibilities and latitude.  Death taxes may need to be paid and, even if taxes are not due, many estates will nevertheless be required to file a federal estate tax return.  </w:t>
      </w:r>
      <w:r w:rsidRPr="00991378">
        <w:rPr>
          <w:rFonts w:ascii="Garamond" w:hAnsi="Garamond" w:cs="Arial"/>
          <w:b/>
          <w:bCs/>
          <w:spacing w:val="-3"/>
        </w:rPr>
        <w:t xml:space="preserve">The estate tax return must be filed within nine (9) months of death.  Certain elections and disclaimers must be made prior to filing the estate tax return; therefore, in some cases, the failure to file this return promptly may result in adverse tax consequences.  </w:t>
      </w:r>
      <w:r w:rsidRPr="00991378">
        <w:rPr>
          <w:rFonts w:ascii="Garamond" w:hAnsi="Garamond" w:cs="Arial"/>
          <w:spacing w:val="-3"/>
        </w:rPr>
        <w:t>Also, income taxes and returns may be due for the probate estate and the Trust.  An attorney or accountant should be consulted.  Professional fees may be paid to the attorney, accountant and others, including the Executor or Trustee -- but the Will or Trust must first be consulted.  Some of the fees and expenses may not be payable until the probate estate, if any, is ready for distribution to the beneficiaries.</w:t>
      </w:r>
    </w:p>
    <w:p w14:paraId="5EF0156D"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3B72E7BD" w14:textId="77777777" w:rsidR="00DB1412" w:rsidRPr="00991378" w:rsidRDefault="00DB1412" w:rsidP="00DB1412">
      <w:pPr>
        <w:widowControl/>
        <w:tabs>
          <w:tab w:val="center" w:pos="4680"/>
        </w:tabs>
        <w:suppressAutoHyphens/>
        <w:spacing w:line="240" w:lineRule="atLeast"/>
        <w:jc w:val="center"/>
        <w:rPr>
          <w:rFonts w:ascii="Garamond" w:hAnsi="Garamond" w:cs="Arial"/>
          <w:b/>
          <w:bCs/>
          <w:spacing w:val="-3"/>
          <w:u w:val="single"/>
        </w:rPr>
      </w:pPr>
    </w:p>
    <w:p w14:paraId="42312224" w14:textId="77777777" w:rsidR="00DB1412" w:rsidRPr="00991378" w:rsidRDefault="00DB1412" w:rsidP="00DB1412">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Distribution to the Beneficiaries</w:t>
      </w:r>
    </w:p>
    <w:p w14:paraId="71F788CE"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p>
    <w:p w14:paraId="40483CD9" w14:textId="77777777" w:rsidR="00DB1412" w:rsidRPr="00991378" w:rsidRDefault="00DB1412"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Beneficiaries may be entitled to ongoing payments of income and/or principal for a period of time beginning with the death of the decedent, or may  be entitled to lump sum payments.  The representative may be allowed to distribute property in kind or sell properties and distribute cash.  The provisions relating to the distributions to beneficiaries are contained in the Living Trust.  On final distribution of the remaining assets, it is advisable for the representative to obtain a receipt from each beneficiary.</w:t>
      </w:r>
    </w:p>
    <w:p w14:paraId="2E532DF8" w14:textId="77777777" w:rsidR="00DB1412" w:rsidRPr="00991378" w:rsidRDefault="00DB1412" w:rsidP="00DB1412">
      <w:pPr>
        <w:widowControl/>
        <w:tabs>
          <w:tab w:val="left" w:pos="-720"/>
        </w:tabs>
        <w:suppressAutoHyphens/>
        <w:spacing w:line="240" w:lineRule="atLeast"/>
        <w:jc w:val="both"/>
        <w:rPr>
          <w:rFonts w:ascii="Garamond" w:hAnsi="Garamond" w:cs="Arial"/>
          <w:b/>
          <w:bCs/>
          <w:spacing w:val="-3"/>
        </w:rPr>
      </w:pPr>
    </w:p>
    <w:p w14:paraId="48175477" w14:textId="77777777" w:rsidR="00DB1412" w:rsidRPr="00991378" w:rsidRDefault="00DB1412" w:rsidP="00DB1412">
      <w:pPr>
        <w:widowControl/>
        <w:tabs>
          <w:tab w:val="left" w:pos="-720"/>
        </w:tabs>
        <w:suppressAutoHyphens/>
        <w:spacing w:line="240" w:lineRule="atLeast"/>
        <w:jc w:val="both"/>
        <w:rPr>
          <w:rFonts w:ascii="Garamond" w:hAnsi="Garamond" w:cs="Arial"/>
          <w:b/>
          <w:bCs/>
          <w:spacing w:val="-3"/>
        </w:rPr>
      </w:pPr>
    </w:p>
    <w:p w14:paraId="42103D1C" w14:textId="77777777" w:rsidR="00DB1412" w:rsidRPr="00991378" w:rsidRDefault="00DB1412" w:rsidP="00DB1412">
      <w:pPr>
        <w:widowControl/>
        <w:tabs>
          <w:tab w:val="left" w:pos="-720"/>
        </w:tabs>
        <w:suppressAutoHyphens/>
        <w:spacing w:line="240" w:lineRule="atLeast"/>
        <w:jc w:val="both"/>
        <w:rPr>
          <w:rFonts w:ascii="Garamond" w:hAnsi="Garamond" w:cs="Arial"/>
          <w:b/>
          <w:bCs/>
          <w:spacing w:val="-3"/>
          <w:sz w:val="28"/>
          <w:szCs w:val="28"/>
        </w:rPr>
      </w:pPr>
    </w:p>
    <w:p w14:paraId="040539E3" w14:textId="192039D9" w:rsidR="00DB1412" w:rsidRPr="00991378" w:rsidRDefault="00DB1412" w:rsidP="00DB1412">
      <w:pPr>
        <w:widowControl/>
        <w:tabs>
          <w:tab w:val="left" w:pos="-720"/>
        </w:tabs>
        <w:suppressAutoHyphens/>
        <w:spacing w:line="240" w:lineRule="atLeast"/>
        <w:jc w:val="both"/>
        <w:rPr>
          <w:rFonts w:ascii="Garamond" w:hAnsi="Garamond" w:cs="Arial"/>
          <w:b/>
          <w:bCs/>
          <w:spacing w:val="-3"/>
          <w:sz w:val="28"/>
          <w:szCs w:val="28"/>
        </w:rPr>
      </w:pPr>
    </w:p>
    <w:p w14:paraId="0457EF69" w14:textId="3C883DC0"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51B5C7D7" w14:textId="45C05BD2"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7F8F6386" w14:textId="3AE9FC86"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3D89696F" w14:textId="5B9EAF79"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71BEA13A" w14:textId="393C19F8"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51BD0826" w14:textId="5BEE7777"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6669EC04" w14:textId="089042DA"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2161602B" w14:textId="2FB3033A"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018F84FE" w14:textId="79EDAB3C"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3D950C71" w14:textId="77777777" w:rsidR="00F14A55" w:rsidRPr="00991378" w:rsidRDefault="00F14A55" w:rsidP="00DB1412">
      <w:pPr>
        <w:widowControl/>
        <w:tabs>
          <w:tab w:val="left" w:pos="-720"/>
        </w:tabs>
        <w:suppressAutoHyphens/>
        <w:spacing w:line="240" w:lineRule="atLeast"/>
        <w:jc w:val="both"/>
        <w:rPr>
          <w:rFonts w:ascii="Garamond" w:hAnsi="Garamond" w:cs="Arial"/>
          <w:b/>
          <w:bCs/>
          <w:spacing w:val="-3"/>
          <w:sz w:val="28"/>
          <w:szCs w:val="28"/>
        </w:rPr>
      </w:pPr>
    </w:p>
    <w:p w14:paraId="578A5D5B" w14:textId="77777777" w:rsidR="00DB1412" w:rsidRPr="00991378" w:rsidRDefault="00DB1412" w:rsidP="00DB1412">
      <w:pPr>
        <w:widowControl/>
        <w:tabs>
          <w:tab w:val="left" w:pos="-720"/>
        </w:tabs>
        <w:suppressAutoHyphens/>
        <w:spacing w:line="240" w:lineRule="atLeast"/>
        <w:jc w:val="both"/>
        <w:rPr>
          <w:rFonts w:ascii="Garamond" w:hAnsi="Garamond" w:cs="Arial"/>
          <w:b/>
          <w:bCs/>
          <w:spacing w:val="-3"/>
          <w:sz w:val="28"/>
          <w:szCs w:val="28"/>
        </w:rPr>
      </w:pPr>
    </w:p>
    <w:p w14:paraId="722C461F" w14:textId="77777777" w:rsidR="00DB1412" w:rsidRPr="00991378" w:rsidRDefault="00DB1412" w:rsidP="00DB1412">
      <w:pPr>
        <w:widowControl/>
        <w:tabs>
          <w:tab w:val="left" w:pos="-720"/>
        </w:tabs>
        <w:suppressAutoHyphens/>
        <w:spacing w:line="240" w:lineRule="atLeast"/>
        <w:jc w:val="both"/>
        <w:rPr>
          <w:rFonts w:ascii="Garamond" w:hAnsi="Garamond" w:cs="Arial"/>
          <w:b/>
          <w:bCs/>
          <w:spacing w:val="-3"/>
          <w:sz w:val="28"/>
          <w:szCs w:val="28"/>
        </w:r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B1412" w:rsidRPr="00991378" w14:paraId="6881D977"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278AF9D7" w14:textId="77777777" w:rsidR="00DB1412" w:rsidRPr="00991378" w:rsidRDefault="00DB1412" w:rsidP="00E4656C">
            <w:pPr>
              <w:widowControl/>
              <w:tabs>
                <w:tab w:val="center" w:pos="4560"/>
              </w:tabs>
              <w:suppressAutoHyphens/>
              <w:spacing w:before="90" w:line="240" w:lineRule="atLeast"/>
              <w:jc w:val="center"/>
              <w:rPr>
                <w:rFonts w:ascii="Garamond" w:hAnsi="Garamond" w:cs="Arial"/>
                <w:b/>
                <w:bCs/>
                <w:spacing w:val="-3"/>
                <w:sz w:val="28"/>
                <w:szCs w:val="28"/>
              </w:rPr>
            </w:pPr>
            <w:r w:rsidRPr="00991378">
              <w:rPr>
                <w:rFonts w:ascii="Garamond" w:hAnsi="Garamond" w:cs="Arial"/>
                <w:b/>
                <w:bCs/>
                <w:spacing w:val="-3"/>
                <w:sz w:val="28"/>
                <w:szCs w:val="28"/>
              </w:rPr>
              <w:t>TO ARRANGE A FREE CONSULTATION</w:t>
            </w:r>
          </w:p>
          <w:p w14:paraId="199F7A36" w14:textId="4CBF9F7C" w:rsidR="00DB1412" w:rsidRPr="00991378" w:rsidRDefault="00DB1412" w:rsidP="00E4656C">
            <w:pPr>
              <w:widowControl/>
              <w:tabs>
                <w:tab w:val="center" w:pos="4560"/>
              </w:tabs>
              <w:suppressAutoHyphens/>
              <w:spacing w:line="240" w:lineRule="atLeast"/>
              <w:jc w:val="center"/>
              <w:rPr>
                <w:rFonts w:ascii="Garamond" w:hAnsi="Garamond" w:cs="Arial"/>
                <w:b/>
                <w:bCs/>
                <w:spacing w:val="-3"/>
                <w:sz w:val="28"/>
                <w:szCs w:val="28"/>
              </w:rPr>
            </w:pPr>
            <w:r w:rsidRPr="00991378">
              <w:rPr>
                <w:rFonts w:ascii="Garamond" w:hAnsi="Garamond" w:cs="Arial"/>
                <w:b/>
                <w:bCs/>
                <w:spacing w:val="-3"/>
                <w:sz w:val="28"/>
                <w:szCs w:val="28"/>
              </w:rPr>
              <w:t xml:space="preserve">WITH </w:t>
            </w:r>
            <w:r w:rsidR="00360904" w:rsidRPr="00360904">
              <w:rPr>
                <w:rFonts w:ascii="Garamond" w:hAnsi="Garamond" w:cs="Arial"/>
                <w:b/>
                <w:bCs/>
                <w:spacing w:val="-3"/>
                <w:sz w:val="28"/>
                <w:szCs w:val="28"/>
              </w:rPr>
              <w:t>{[</w:t>
            </w:r>
            <w:r w:rsidR="00360904" w:rsidRPr="00360904">
              <w:rPr>
                <w:rFonts w:ascii="Garamond" w:hAnsi="Garamond" w:cs="Arial"/>
                <w:b/>
                <w:bCs/>
                <w:noProof/>
                <w:color w:val="2157AD"/>
                <w:spacing w:val="-3"/>
                <w:sz w:val="28"/>
                <w:szCs w:val="28"/>
                <w:shd w:val="clear" w:color="auto" w:fill="C9E1F3"/>
              </w:rPr>
              <w:t>firmInfo.FirmName|upper</w:t>
            </w:r>
            <w:r w:rsidR="00360904" w:rsidRPr="00360904">
              <w:rPr>
                <w:rFonts w:ascii="Garamond" w:hAnsi="Garamond" w:cs="Arial"/>
                <w:b/>
                <w:bCs/>
                <w:spacing w:val="-3"/>
                <w:sz w:val="28"/>
                <w:szCs w:val="28"/>
              </w:rPr>
              <w:t>]}</w:t>
            </w:r>
          </w:p>
          <w:p w14:paraId="16201993" w14:textId="50EA2841" w:rsidR="00DB1412" w:rsidRPr="00991378" w:rsidRDefault="00DB1412" w:rsidP="00E4656C">
            <w:pPr>
              <w:widowControl/>
              <w:tabs>
                <w:tab w:val="center" w:pos="4560"/>
              </w:tabs>
              <w:suppressAutoHyphens/>
              <w:spacing w:after="54" w:line="240" w:lineRule="atLeast"/>
              <w:jc w:val="center"/>
              <w:rPr>
                <w:rFonts w:ascii="Garamond" w:hAnsi="Garamond" w:cs="Arial"/>
                <w:spacing w:val="-3"/>
                <w:sz w:val="28"/>
                <w:szCs w:val="28"/>
              </w:rPr>
            </w:pPr>
            <w:r w:rsidRPr="00991378">
              <w:rPr>
                <w:rFonts w:ascii="Garamond" w:hAnsi="Garamond" w:cs="Arial"/>
                <w:b/>
                <w:bCs/>
                <w:spacing w:val="-3"/>
                <w:sz w:val="28"/>
                <w:szCs w:val="28"/>
              </w:rPr>
              <w:t xml:space="preserve">PLEASE CALL </w:t>
            </w:r>
            <w:r w:rsidR="00360904" w:rsidRPr="00360904">
              <w:rPr>
                <w:rFonts w:ascii="Garamond" w:hAnsi="Garamond" w:cs="Arial"/>
                <w:b/>
                <w:bCs/>
                <w:spacing w:val="-3"/>
                <w:sz w:val="28"/>
                <w:szCs w:val="28"/>
              </w:rPr>
              <w:t>{[firmInfo.</w:t>
            </w:r>
            <w:r w:rsidR="00360904">
              <w:rPr>
                <w:rFonts w:ascii="Garamond" w:hAnsi="Garamond" w:cs="Arial"/>
                <w:b/>
                <w:bCs/>
                <w:spacing w:val="-3"/>
                <w:sz w:val="28"/>
                <w:szCs w:val="28"/>
              </w:rPr>
              <w:t>FirmPhone</w:t>
            </w:r>
            <w:r w:rsidR="00360904" w:rsidRPr="00360904">
              <w:rPr>
                <w:rFonts w:ascii="Garamond" w:hAnsi="Garamond" w:cs="Arial"/>
                <w:b/>
                <w:bCs/>
                <w:spacing w:val="-3"/>
                <w:sz w:val="28"/>
                <w:szCs w:val="28"/>
              </w:rPr>
              <w:t>]}</w:t>
            </w:r>
          </w:p>
        </w:tc>
      </w:tr>
    </w:tbl>
    <w:p w14:paraId="5880ABDB" w14:textId="39835DCA" w:rsidR="00DB1412" w:rsidRPr="00991378" w:rsidRDefault="00270946" w:rsidP="00DB1412">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w:t>
      </w:r>
      <w:r w:rsidRPr="00991378">
        <w:rPr>
          <w:rFonts w:ascii="Garamond" w:hAnsi="Garamond" w:cs="Arial"/>
          <w:b/>
          <w:noProof/>
          <w:color w:val="41A151"/>
          <w:spacing w:val="-3"/>
          <w:shd w:val="clear" w:color="auto" w:fill="C9F3CD"/>
        </w:rPr>
        <w:t>else</w:t>
      </w:r>
      <w:r w:rsidRPr="00991378">
        <w:rPr>
          <w:rFonts w:ascii="Garamond" w:hAnsi="Garamond" w:cs="Arial"/>
          <w:spacing w:val="-3"/>
        </w:rPr>
        <w:t>]}</w:t>
      </w:r>
    </w:p>
    <w:p w14:paraId="12596BE9" w14:textId="77777777" w:rsidR="00270946" w:rsidRPr="00991378" w:rsidRDefault="00270946" w:rsidP="00DB1412">
      <w:pPr>
        <w:widowControl/>
        <w:tabs>
          <w:tab w:val="left" w:pos="-720"/>
        </w:tabs>
        <w:suppressAutoHyphens/>
        <w:spacing w:line="240" w:lineRule="atLeast"/>
        <w:jc w:val="both"/>
        <w:rPr>
          <w:rFonts w:ascii="Garamond" w:hAnsi="Garamond" w:cs="Arial"/>
          <w:spacing w:val="-3"/>
          <w:sz w:val="28"/>
          <w:szCs w:val="28"/>
        </w:rPr>
      </w:pPr>
    </w:p>
    <w:p w14:paraId="5FC2453B" w14:textId="77777777" w:rsidR="00DB1412" w:rsidRPr="00991378" w:rsidRDefault="00DB1412" w:rsidP="0054422F">
      <w:pPr>
        <w:jc w:val="center"/>
        <w:rPr>
          <w:rFonts w:ascii="Garamond" w:hAnsi="Garamond"/>
          <w:b/>
          <w:bCs/>
          <w:sz w:val="28"/>
          <w:szCs w:val="28"/>
        </w:rPr>
        <w:sectPr w:rsidR="00DB1412" w:rsidRPr="00991378" w:rsidSect="00904F09">
          <w:pgSz w:w="12240" w:h="15840"/>
          <w:pgMar w:top="1440" w:right="1440" w:bottom="331" w:left="1440" w:header="1440" w:footer="331" w:gutter="0"/>
          <w:cols w:space="720"/>
          <w:noEndnote/>
        </w:sectPr>
      </w:pPr>
    </w:p>
    <w:p w14:paraId="5BD75589" w14:textId="2E2A623B" w:rsidR="00DB1412" w:rsidRPr="00991378" w:rsidRDefault="00DB1412" w:rsidP="0054422F">
      <w:pPr>
        <w:jc w:val="center"/>
        <w:rPr>
          <w:rFonts w:ascii="Garamond" w:hAnsi="Garamond"/>
          <w:b/>
          <w:bCs/>
          <w:sz w:val="28"/>
          <w:szCs w:val="28"/>
        </w:rPr>
      </w:pPr>
    </w:p>
    <w:p w14:paraId="2B07467B" w14:textId="51279661" w:rsidR="001B7DF0" w:rsidRPr="00991378" w:rsidRDefault="001B7DF0" w:rsidP="0054422F">
      <w:pPr>
        <w:jc w:val="center"/>
        <w:rPr>
          <w:rFonts w:ascii="Garamond" w:hAnsi="Garamond"/>
          <w:b/>
          <w:bCs/>
          <w:sz w:val="28"/>
          <w:szCs w:val="28"/>
        </w:rPr>
      </w:pPr>
    </w:p>
    <w:p w14:paraId="76C0DBD4" w14:textId="5FBE56FD" w:rsidR="001B7DF0" w:rsidRPr="00991378" w:rsidRDefault="001B7DF0" w:rsidP="0054422F">
      <w:pPr>
        <w:jc w:val="center"/>
        <w:rPr>
          <w:rFonts w:ascii="Garamond" w:hAnsi="Garamond"/>
          <w:b/>
          <w:bCs/>
          <w:sz w:val="28"/>
          <w:szCs w:val="28"/>
        </w:rPr>
      </w:pPr>
    </w:p>
    <w:p w14:paraId="241C153C" w14:textId="646752CC" w:rsidR="001B7DF0" w:rsidRPr="00991378" w:rsidRDefault="001B7DF0" w:rsidP="0054422F">
      <w:pPr>
        <w:jc w:val="center"/>
        <w:rPr>
          <w:rFonts w:ascii="Garamond" w:hAnsi="Garamond"/>
          <w:b/>
          <w:bCs/>
          <w:sz w:val="28"/>
          <w:szCs w:val="28"/>
        </w:rPr>
      </w:pPr>
    </w:p>
    <w:p w14:paraId="6AE03832" w14:textId="77777777" w:rsidR="001B7DF0" w:rsidRPr="00991378" w:rsidRDefault="001B7DF0" w:rsidP="0054422F">
      <w:pPr>
        <w:jc w:val="center"/>
        <w:rPr>
          <w:rFonts w:ascii="Garamond" w:hAnsi="Garamond"/>
          <w:b/>
          <w:bCs/>
          <w:sz w:val="28"/>
          <w:szCs w:val="28"/>
        </w:rPr>
      </w:pPr>
    </w:p>
    <w:p w14:paraId="4663934D" w14:textId="7516D659" w:rsidR="00DB1412" w:rsidRPr="00991378" w:rsidRDefault="00DB1412" w:rsidP="0054422F">
      <w:pPr>
        <w:jc w:val="center"/>
        <w:rPr>
          <w:rFonts w:ascii="Garamond" w:hAnsi="Garamond"/>
          <w:b/>
          <w:bCs/>
          <w:sz w:val="28"/>
          <w:szCs w:val="28"/>
        </w:rPr>
      </w:pPr>
    </w:p>
    <w:p w14:paraId="09C92ED2" w14:textId="74FF54C4" w:rsidR="00DB1412" w:rsidRPr="00991378" w:rsidRDefault="00DB1412" w:rsidP="00DB1412">
      <w:pPr>
        <w:jc w:val="center"/>
        <w:rPr>
          <w:rFonts w:ascii="Garamond" w:hAnsi="Garamond"/>
          <w:b/>
          <w:bCs/>
          <w:sz w:val="28"/>
          <w:szCs w:val="28"/>
        </w:rPr>
      </w:pPr>
      <w:r w:rsidRPr="00991378">
        <w:rPr>
          <w:rFonts w:ascii="Garamond" w:hAnsi="Garamond"/>
          <w:b/>
          <w:bCs/>
          <w:sz w:val="28"/>
          <w:szCs w:val="28"/>
        </w:rPr>
        <w:t>TRUSTEE</w:t>
      </w:r>
      <w:r w:rsidR="00DA5651" w:rsidRPr="00991378">
        <w:rPr>
          <w:rFonts w:ascii="Garamond" w:hAnsi="Garamond"/>
          <w:b/>
          <w:bCs/>
          <w:sz w:val="28"/>
          <w:szCs w:val="28"/>
        </w:rPr>
        <w:t xml:space="preserve"> AND EXECUTOR DUTIES</w:t>
      </w:r>
    </w:p>
    <w:p w14:paraId="0263E3B6" w14:textId="4D235E03" w:rsidR="00DA5651" w:rsidRPr="00991378" w:rsidRDefault="00DA5651" w:rsidP="00DB1412">
      <w:pPr>
        <w:jc w:val="center"/>
        <w:rPr>
          <w:rFonts w:ascii="Garamond" w:hAnsi="Garamond"/>
          <w:b/>
          <w:bCs/>
          <w:sz w:val="28"/>
          <w:szCs w:val="28"/>
        </w:rPr>
      </w:pPr>
    </w:p>
    <w:p w14:paraId="35F9AE56" w14:textId="77777777" w:rsidR="00DA5651" w:rsidRPr="00991378" w:rsidRDefault="00DA5651" w:rsidP="00DB1412">
      <w:pPr>
        <w:jc w:val="center"/>
        <w:rPr>
          <w:rFonts w:ascii="Garamond" w:hAnsi="Garamond"/>
          <w:b/>
          <w:bCs/>
          <w:sz w:val="28"/>
          <w:szCs w:val="28"/>
        </w:rPr>
        <w:sectPr w:rsidR="00DA5651" w:rsidRPr="00991378" w:rsidSect="00904F09">
          <w:pgSz w:w="12240" w:h="15840"/>
          <w:pgMar w:top="1440" w:right="1440" w:bottom="331" w:left="1440" w:header="1440" w:footer="331" w:gutter="0"/>
          <w:cols w:space="720"/>
          <w:noEndnote/>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A5651" w:rsidRPr="00991378" w14:paraId="3C160BA4"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5F362AD5" w14:textId="5A155528" w:rsidR="00DA5651" w:rsidRPr="00991378" w:rsidRDefault="00DA5651" w:rsidP="000F6823">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TRUSTEE/EXECUTOR DUTIES</w:t>
            </w:r>
          </w:p>
        </w:tc>
      </w:tr>
    </w:tbl>
    <w:p w14:paraId="4C6E9817"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49CD8C70"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following is a brief overview of the responsibilities and duties of your appointed Trustee and Executor/trix.  It is intended as a general guide only and your representatives should consult with us immediately upon taking over, in order to assure that they comply with all legal requirements as well as properly carry out the directions given by you in your Living Trust, Will and other estate planning documents.</w:t>
      </w:r>
    </w:p>
    <w:p w14:paraId="6D91759C"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0059C21C"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During your lifetime, and assuming you are capable to act, you will serve as Trustee of the Living Trust. A successor Trustee will step in only in the event that you become incapacitated or die.  Consult the Living Trust for the order of succession of Trustees and the determination of when it is necessary for a successor Trustee to act.</w:t>
      </w:r>
    </w:p>
    <w:p w14:paraId="0E7856F6"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39ACC3FB"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This section should be consulted in conjunction with the section of this book entitled "Actions Upon Death."</w:t>
      </w:r>
    </w:p>
    <w:p w14:paraId="33E74743"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4AA5A18B"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In general, all Trustees and Executors (referred to collectively hereafter as "representatives") face similar duties and responsibilities, regardless of the size of an estate.  All steps in the administration of the estate are more or less directed toward three goals:</w:t>
      </w:r>
    </w:p>
    <w:p w14:paraId="4F3320EB"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7782C5E3"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(1)</w:t>
      </w:r>
      <w:r w:rsidRPr="00991378">
        <w:rPr>
          <w:rFonts w:ascii="Garamond" w:hAnsi="Garamond" w:cs="Arial"/>
          <w:spacing w:val="-3"/>
        </w:rPr>
        <w:tab/>
        <w:t>Collection and management of assets;</w:t>
      </w:r>
    </w:p>
    <w:p w14:paraId="6EEE9298"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517AB83F"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(2)</w:t>
      </w:r>
      <w:r w:rsidRPr="00991378">
        <w:rPr>
          <w:rFonts w:ascii="Garamond" w:hAnsi="Garamond" w:cs="Arial"/>
          <w:spacing w:val="-3"/>
        </w:rPr>
        <w:tab/>
        <w:t>Payment of debts, taxes and expenses; and</w:t>
      </w:r>
    </w:p>
    <w:p w14:paraId="6BFB196F"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1B0B9B48"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(3)</w:t>
      </w:r>
      <w:r w:rsidRPr="00991378">
        <w:rPr>
          <w:rFonts w:ascii="Garamond" w:hAnsi="Garamond" w:cs="Arial"/>
          <w:spacing w:val="-3"/>
        </w:rPr>
        <w:tab/>
        <w:t>Distribution of the balance of the estate assets to the named beneficiaries.</w:t>
      </w:r>
    </w:p>
    <w:p w14:paraId="2750D89F"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63931FD4" w14:textId="6D2566A2" w:rsidR="00DA5651" w:rsidRPr="00991378" w:rsidRDefault="00DA5651" w:rsidP="00600E62">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Collection and Management of Assets</w:t>
      </w:r>
    </w:p>
    <w:p w14:paraId="1E390094"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0BD7EB36"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first duty of a representative is to protect and preserve the estate assets.  The representative should attempt to put together an inventory of all assets and their values as of the date of death.  Refer to the section of this book entitled "Trust Property List."  This will indicate to the Trustee which properties are already in the Trust and subject to its  control.  The "Location List" may help identify other assets which have not yet been placed in the Trust and which therefore may be subject to the jurisdiction of the Executor.</w:t>
      </w:r>
    </w:p>
    <w:p w14:paraId="756727FE"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11763004"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next step is for both the Executor and Trustee to check the powers which they will have over property by referring to the Will and the Trust.  An attorney should be consulted if there are any questions as to the extent of the representative's powers.</w:t>
      </w:r>
    </w:p>
    <w:p w14:paraId="7E1CBCED"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A5651" w:rsidRPr="00991378" w14:paraId="2D7299E4"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2F88C822" w14:textId="1D1BE6E6" w:rsidR="00DA5651" w:rsidRPr="00991378" w:rsidRDefault="00DA5651" w:rsidP="007D5EC3">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TRUSTEE/EXECUTOR DUTIES</w:t>
            </w:r>
          </w:p>
        </w:tc>
      </w:tr>
    </w:tbl>
    <w:p w14:paraId="671B22C8"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30A8A3A"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The next step is to collect the various assets.  Valuables, such as securities, jewelry and other personal items of substan-tial value should be kept in a safe place such as a safe deposit box, to which only representatives have access.  The "Directions to Fiduciary" contained in this book should be consulted as to the disposition of certain of these valuables.  Provided that title of other assets was properly transferred into the name of the Trust, there will not need to be any change of title immediately.  However, bank and savings and loan accounts and security brokerage accounts may need to be closed or have their ownership changed to reflect the representative's name.  In order to make the change of accounts into the representative's name, the representative may need to use the "Trust Certification" provided in this book.  The representatives should thereafter maintain an accurate record of all deposits into and withdrawals from these accounts, reflecting the amount and sources of each deposit and the amount and purpose of each check drawn.  Claims may need to be filed in order for the representative to obtain certain properties to which the decedent's estate is entitled, such as life insurance proceeds, employer pension and insurance benefits, Social Security benefits and Veteran's Administration benefits.</w:t>
      </w:r>
    </w:p>
    <w:p w14:paraId="3665A4BE"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746DE669"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Management of assets entails several duties.  First, a representative should be sure to maintain adequate insurance on valuable assets by making sure that existing coverages will continue after the decedent's death and making a note of expiration dates on applicable policies, while also checking that coverage reflects current market values.  Investment decisions will need to be made.  Cash income not needed for other purposes of administration, such as immediate payment of expenses, should be placed in interest-producing investments.  The Will and Trust should be consulted by the representatives for further direction regarding longer term investments.  In due course, it may be necessary to sell some of the estate's property, either because an item should be disposed of to avoid needless expense or loss through depreciation in value, or to raise cash for payment of expenses, taxes or legacies to beneficiaries.  Assets should not be sold before first consulting an attorney to ensure that appropriate authority exists or can be obtained.  Holdings in a closely held corporation, partnership or sole proprietorship may pose special concerns and problems -- the representative may be required to continue or windup the business in order to avoid a serious risk of loss to the estate.  Again, an attorney should be consulted before the representative acts with regard to any businesses.</w:t>
      </w:r>
    </w:p>
    <w:p w14:paraId="372D3EBC"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5DCC7E0C"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r w:rsidRPr="00991378">
        <w:rPr>
          <w:rFonts w:ascii="Garamond" w:hAnsi="Garamond" w:cs="Arial"/>
          <w:spacing w:val="-3"/>
          <w:sz w:val="28"/>
          <w:szCs w:val="28"/>
        </w:rPr>
        <w:br w:type="page"/>
      </w: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A5651" w:rsidRPr="00991378" w14:paraId="404BA7E9"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090C84B4" w14:textId="6B02E27E" w:rsidR="00DA5651" w:rsidRPr="00991378" w:rsidRDefault="00DA5651" w:rsidP="005D5844">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TRUSTEE/EXECUTOR DUTIES</w:t>
            </w:r>
          </w:p>
        </w:tc>
      </w:tr>
    </w:tbl>
    <w:p w14:paraId="625442FF"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559B0AA0" w14:textId="46741982" w:rsidR="00DA5651" w:rsidRPr="00991378" w:rsidRDefault="00DA5651" w:rsidP="005F1BAC">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Payment of Debts, Taxes and Expenses</w:t>
      </w:r>
    </w:p>
    <w:p w14:paraId="37F38733"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149678A9"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Again, the first step is for the representative to consult the appropriate estate planning documents and the "Directions to My Representative" in order to clearly define the representative's duties and powers in this area.  Creditor claims may need to be paid and, depending on whether they are paid from a probate estate or from the Trust, the representative may have different responsibilities and latitude.  Death taxes may need to be paid and, even if taxes are not due, many estates will nevertheless be required to file a federal estate tax return.  </w:t>
      </w:r>
      <w:r w:rsidRPr="00991378">
        <w:rPr>
          <w:rFonts w:ascii="Garamond" w:hAnsi="Garamond" w:cs="Arial"/>
          <w:b/>
          <w:bCs/>
          <w:spacing w:val="-3"/>
        </w:rPr>
        <w:t xml:space="preserve">The estate tax return must be filed within nine (9) months of death.  Certain elections and disclaimers must be made prior to filing the estate tax return; therefore, in some cases, the failure to file this return promptly may result in adverse tax consequences.  </w:t>
      </w:r>
      <w:r w:rsidRPr="00991378">
        <w:rPr>
          <w:rFonts w:ascii="Garamond" w:hAnsi="Garamond" w:cs="Arial"/>
          <w:spacing w:val="-3"/>
        </w:rPr>
        <w:t>Also, income taxes and returns may be due for the probate estate and the Trust.  An attorney or accountant should be consulted.  Professional fees may be paid to the attorney, accountant and others, including the Executor or Trustee -- but the Will or Trust must first be consulted.  Some of the fees and expenses may not be payable until the probate estate, if any, is ready for distribution to the beneficiaries.</w:t>
      </w:r>
    </w:p>
    <w:p w14:paraId="6B9FA9A8"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673C900F" w14:textId="4E5C4FF4" w:rsidR="00DA5651" w:rsidRPr="00991378" w:rsidRDefault="00DA5651" w:rsidP="005F1BAC">
      <w:pPr>
        <w:widowControl/>
        <w:tabs>
          <w:tab w:val="center" w:pos="4680"/>
        </w:tabs>
        <w:suppressAutoHyphens/>
        <w:spacing w:line="240" w:lineRule="atLeast"/>
        <w:jc w:val="center"/>
        <w:rPr>
          <w:rFonts w:ascii="Garamond" w:hAnsi="Garamond" w:cs="Arial"/>
          <w:spacing w:val="-3"/>
        </w:rPr>
      </w:pPr>
      <w:r w:rsidRPr="00991378">
        <w:rPr>
          <w:rFonts w:ascii="Garamond" w:hAnsi="Garamond" w:cs="Arial"/>
          <w:b/>
          <w:bCs/>
          <w:spacing w:val="-3"/>
          <w:u w:val="single"/>
        </w:rPr>
        <w:t>Distribution to the Beneficiaries</w:t>
      </w:r>
    </w:p>
    <w:p w14:paraId="196F7D5F"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65296AE5"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Beneficiaries may be entitled to ongoing payments of income and/or principal for a period of time beginning with the death of the decedent, or may  be entitled to lump sum payments.  The representative may be allowed to distribute property in kind or sell properties and distribute cash.  The provisions relating to the distributions to beneficiaries are contained in the Living Trust.  On final distribution of the remaining assets, it is advisable for the representative to obtain a receipt from each beneficiary.</w:t>
      </w:r>
    </w:p>
    <w:p w14:paraId="00F6B4AD" w14:textId="77777777" w:rsidR="00DA5651" w:rsidRPr="00991378" w:rsidRDefault="00DA5651" w:rsidP="00DA5651">
      <w:pPr>
        <w:widowControl/>
        <w:tabs>
          <w:tab w:val="left" w:pos="-720"/>
        </w:tabs>
        <w:suppressAutoHyphens/>
        <w:spacing w:line="240" w:lineRule="atLeast"/>
        <w:jc w:val="both"/>
        <w:rPr>
          <w:rFonts w:ascii="Garamond" w:hAnsi="Garamond" w:cs="Arial"/>
          <w:b/>
          <w:bCs/>
          <w:spacing w:val="-3"/>
        </w:rPr>
      </w:pPr>
    </w:p>
    <w:p w14:paraId="137E1064" w14:textId="1A0B30E2" w:rsidR="00DA5651" w:rsidRPr="00991378" w:rsidRDefault="00DA5651" w:rsidP="00DA5651">
      <w:pPr>
        <w:widowControl/>
        <w:tabs>
          <w:tab w:val="left" w:pos="-720"/>
        </w:tabs>
        <w:suppressAutoHyphens/>
        <w:spacing w:line="240" w:lineRule="atLeast"/>
        <w:jc w:val="both"/>
        <w:rPr>
          <w:rFonts w:ascii="Garamond" w:hAnsi="Garamond" w:cs="Arial"/>
          <w:b/>
          <w:bCs/>
          <w:spacing w:val="-3"/>
        </w:rPr>
      </w:pPr>
    </w:p>
    <w:p w14:paraId="3A5EFBCF" w14:textId="68EF0665"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34D5347F" w14:textId="724BC3E0"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5FA65D1D" w14:textId="0C4EFB61"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4D0E638C" w14:textId="3C0DCB40"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783B2479" w14:textId="0FF32813"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7E552CF3" w14:textId="24AA747E"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3A43D652" w14:textId="5781EBBE"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2E3DBDB4" w14:textId="11A36887"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44EDB71E" w14:textId="6E96DCF3"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2CA75B6D" w14:textId="2B6B35E5"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36613CAC" w14:textId="77777777" w:rsidR="00F14A55" w:rsidRPr="00991378" w:rsidRDefault="00F14A55" w:rsidP="00DA5651">
      <w:pPr>
        <w:widowControl/>
        <w:tabs>
          <w:tab w:val="left" w:pos="-720"/>
        </w:tabs>
        <w:suppressAutoHyphens/>
        <w:spacing w:line="240" w:lineRule="atLeast"/>
        <w:jc w:val="both"/>
        <w:rPr>
          <w:rFonts w:ascii="Garamond" w:hAnsi="Garamond" w:cs="Arial"/>
          <w:b/>
          <w:bCs/>
          <w:spacing w:val="-3"/>
        </w:rPr>
      </w:pPr>
    </w:p>
    <w:p w14:paraId="66478100"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602CDCF0"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A5651" w:rsidRPr="00991378" w14:paraId="799BB841"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3424D5FB" w14:textId="7252DDF4" w:rsidR="00DA5651" w:rsidRPr="00991378" w:rsidRDefault="00DA5651" w:rsidP="00083DB8">
            <w:pPr>
              <w:widowControl/>
              <w:tabs>
                <w:tab w:val="center" w:pos="4560"/>
              </w:tabs>
              <w:suppressAutoHyphens/>
              <w:spacing w:before="90" w:line="240" w:lineRule="atLeast"/>
              <w:jc w:val="center"/>
              <w:rPr>
                <w:rFonts w:ascii="Garamond" w:hAnsi="Garamond" w:cs="Arial"/>
                <w:b/>
                <w:bCs/>
                <w:spacing w:val="-3"/>
                <w:sz w:val="28"/>
                <w:szCs w:val="28"/>
              </w:rPr>
            </w:pPr>
            <w:r w:rsidRPr="00991378">
              <w:rPr>
                <w:rFonts w:ascii="Garamond" w:hAnsi="Garamond" w:cs="Arial"/>
                <w:b/>
                <w:bCs/>
                <w:spacing w:val="-3"/>
                <w:sz w:val="28"/>
                <w:szCs w:val="28"/>
              </w:rPr>
              <w:t>TO ARRANGE A FREE CONSULTATION</w:t>
            </w:r>
          </w:p>
          <w:p w14:paraId="0431BC27" w14:textId="65075E4A" w:rsidR="00DA5651" w:rsidRPr="00991378" w:rsidRDefault="00DA5651" w:rsidP="00083DB8">
            <w:pPr>
              <w:widowControl/>
              <w:tabs>
                <w:tab w:val="center" w:pos="4560"/>
              </w:tabs>
              <w:suppressAutoHyphens/>
              <w:spacing w:line="240" w:lineRule="atLeast"/>
              <w:jc w:val="center"/>
              <w:rPr>
                <w:rFonts w:ascii="Garamond" w:hAnsi="Garamond" w:cs="Arial"/>
                <w:b/>
                <w:bCs/>
                <w:spacing w:val="-3"/>
                <w:sz w:val="28"/>
                <w:szCs w:val="28"/>
              </w:rPr>
            </w:pPr>
            <w:r w:rsidRPr="00991378">
              <w:rPr>
                <w:rFonts w:ascii="Garamond" w:hAnsi="Garamond" w:cs="Arial"/>
                <w:b/>
                <w:bCs/>
                <w:spacing w:val="-3"/>
                <w:sz w:val="28"/>
                <w:szCs w:val="28"/>
              </w:rPr>
              <w:t xml:space="preserve">WITH </w:t>
            </w:r>
            <w:r w:rsidR="00360904" w:rsidRPr="00360904">
              <w:rPr>
                <w:rFonts w:ascii="Garamond" w:hAnsi="Garamond" w:cs="Arial"/>
                <w:b/>
                <w:bCs/>
                <w:spacing w:val="-3"/>
                <w:sz w:val="28"/>
                <w:szCs w:val="28"/>
              </w:rPr>
              <w:t>{[</w:t>
            </w:r>
            <w:r w:rsidR="00360904" w:rsidRPr="00360904">
              <w:rPr>
                <w:rFonts w:ascii="Garamond" w:hAnsi="Garamond" w:cs="Arial"/>
                <w:b/>
                <w:bCs/>
                <w:noProof/>
                <w:color w:val="2157AD"/>
                <w:spacing w:val="-3"/>
                <w:sz w:val="28"/>
                <w:szCs w:val="28"/>
                <w:shd w:val="clear" w:color="auto" w:fill="C9E1F3"/>
              </w:rPr>
              <w:t>firmInfo.FirmName|upper</w:t>
            </w:r>
            <w:r w:rsidR="00360904" w:rsidRPr="00360904">
              <w:rPr>
                <w:rFonts w:ascii="Garamond" w:hAnsi="Garamond" w:cs="Arial"/>
                <w:b/>
                <w:bCs/>
                <w:spacing w:val="-3"/>
                <w:sz w:val="28"/>
                <w:szCs w:val="28"/>
              </w:rPr>
              <w:t>]}</w:t>
            </w:r>
          </w:p>
          <w:p w14:paraId="030BDFF7" w14:textId="07192590" w:rsidR="00DA5651" w:rsidRPr="00991378" w:rsidRDefault="00DA5651" w:rsidP="00083DB8">
            <w:pPr>
              <w:widowControl/>
              <w:tabs>
                <w:tab w:val="center" w:pos="4560"/>
              </w:tabs>
              <w:suppressAutoHyphens/>
              <w:spacing w:after="54" w:line="240" w:lineRule="atLeast"/>
              <w:jc w:val="center"/>
              <w:rPr>
                <w:rFonts w:ascii="Garamond" w:hAnsi="Garamond" w:cs="Arial"/>
                <w:spacing w:val="-3"/>
                <w:sz w:val="28"/>
                <w:szCs w:val="28"/>
              </w:rPr>
            </w:pPr>
            <w:r w:rsidRPr="00991378">
              <w:rPr>
                <w:rFonts w:ascii="Garamond" w:hAnsi="Garamond" w:cs="Arial"/>
                <w:b/>
                <w:bCs/>
                <w:spacing w:val="-3"/>
                <w:sz w:val="28"/>
                <w:szCs w:val="28"/>
              </w:rPr>
              <w:t xml:space="preserve">PLEASE CALL </w:t>
            </w:r>
            <w:r w:rsidR="00360904" w:rsidRPr="00360904">
              <w:rPr>
                <w:rFonts w:ascii="Garamond" w:hAnsi="Garamond" w:cs="Arial"/>
                <w:b/>
                <w:bCs/>
                <w:spacing w:val="-3"/>
                <w:sz w:val="28"/>
                <w:szCs w:val="28"/>
              </w:rPr>
              <w:t>{[firmInfo.</w:t>
            </w:r>
            <w:r w:rsidR="00360904">
              <w:rPr>
                <w:rFonts w:ascii="Garamond" w:hAnsi="Garamond" w:cs="Arial"/>
                <w:b/>
                <w:bCs/>
                <w:spacing w:val="-3"/>
                <w:sz w:val="28"/>
                <w:szCs w:val="28"/>
              </w:rPr>
              <w:t>FirmPhone</w:t>
            </w:r>
            <w:r w:rsidR="00360904" w:rsidRPr="00360904">
              <w:rPr>
                <w:rFonts w:ascii="Garamond" w:hAnsi="Garamond" w:cs="Arial"/>
                <w:b/>
                <w:bCs/>
                <w:spacing w:val="-3"/>
                <w:sz w:val="28"/>
                <w:szCs w:val="28"/>
              </w:rPr>
              <w:t>]}</w:t>
            </w:r>
          </w:p>
        </w:tc>
      </w:tr>
    </w:tbl>
    <w:p w14:paraId="62580BB7" w14:textId="44D7C76C" w:rsidR="00270946" w:rsidRPr="00991378" w:rsidRDefault="00270946" w:rsidP="00270946">
      <w:pPr>
        <w:rPr>
          <w:rFonts w:ascii="Garamond" w:hAnsi="Garamond"/>
        </w:rPr>
      </w:pPr>
      <w:r w:rsidRPr="00991378">
        <w:rPr>
          <w:rFonts w:ascii="Garamond" w:hAnsi="Garamond"/>
        </w:rPr>
        <w:t>{[</w:t>
      </w:r>
      <w:r w:rsidRPr="00991378">
        <w:rPr>
          <w:rFonts w:ascii="Garamond" w:hAnsi="Garamond"/>
          <w:b/>
          <w:noProof/>
          <w:color w:val="41A151"/>
          <w:shd w:val="clear" w:color="auto" w:fill="C9F3CD"/>
        </w:rPr>
        <w:t>endif</w:t>
      </w:r>
      <w:r w:rsidRPr="00991378">
        <w:rPr>
          <w:rFonts w:ascii="Garamond" w:hAnsi="Garamond"/>
        </w:rPr>
        <w:t>]}</w:t>
      </w:r>
    </w:p>
    <w:p w14:paraId="5F472D7E" w14:textId="77777777" w:rsidR="00270946" w:rsidRPr="00991378" w:rsidRDefault="00270946" w:rsidP="00270946">
      <w:pPr>
        <w:rPr>
          <w:rFonts w:ascii="Garamond" w:hAnsi="Garamond"/>
          <w:b/>
          <w:bCs/>
          <w:sz w:val="28"/>
          <w:szCs w:val="28"/>
        </w:rPr>
      </w:pPr>
    </w:p>
    <w:p w14:paraId="0FBDF474" w14:textId="77777777" w:rsidR="00DA5651" w:rsidRPr="00991378" w:rsidRDefault="00DA5651" w:rsidP="00DB1412">
      <w:pPr>
        <w:jc w:val="center"/>
        <w:rPr>
          <w:rFonts w:ascii="Garamond" w:hAnsi="Garamond"/>
          <w:b/>
          <w:bCs/>
          <w:sz w:val="28"/>
          <w:szCs w:val="28"/>
        </w:rPr>
        <w:sectPr w:rsidR="00DA5651" w:rsidRPr="00991378" w:rsidSect="00904F09">
          <w:pgSz w:w="12240" w:h="15840"/>
          <w:pgMar w:top="1440" w:right="1440" w:bottom="331" w:left="1440" w:header="1440" w:footer="331" w:gutter="0"/>
          <w:cols w:space="720"/>
          <w:noEndnote/>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A5651" w:rsidRPr="00991378" w14:paraId="692A9E96"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7D7AC027" w14:textId="073EAD41" w:rsidR="00DA5651" w:rsidRPr="00991378" w:rsidRDefault="00DA5651" w:rsidP="00083DB8">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TRUSTEE MANUAL</w:t>
            </w:r>
          </w:p>
        </w:tc>
      </w:tr>
    </w:tbl>
    <w:p w14:paraId="2312DB9A"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6F876149" w14:textId="77777777" w:rsidR="00DA5651" w:rsidRPr="00991378" w:rsidRDefault="00DA5651" w:rsidP="00DA5651">
      <w:pPr>
        <w:spacing w:before="43" w:after="240"/>
        <w:ind w:left="90" w:right="38" w:firstLine="630"/>
        <w:jc w:val="both"/>
        <w:rPr>
          <w:rFonts w:ascii="Garamond" w:hAnsi="Garamond"/>
          <w:iCs/>
        </w:rPr>
      </w:pPr>
      <w:r w:rsidRPr="00991378">
        <w:rPr>
          <w:rFonts w:ascii="Garamond" w:hAnsi="Garamond"/>
          <w:iCs/>
        </w:rPr>
        <w:t>The purpose of this handbook is to assist you, as the original Trustee or Successor Trustee, in carrying out your duties to other beneficiaries. This handbook is updated from time to time; please contact us if you are not sure you have the latest version. Also, please remember that this handbook is a guide; it is not intended to answer every question that could come up in the administration of a trust, and it is not intended to give you legal advice.</w:t>
      </w:r>
    </w:p>
    <w:p w14:paraId="37AC28ED" w14:textId="176F656D"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62AAEC3B"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52356EFF"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66F00520"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21018A52"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532442A1"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11D0856" w14:textId="2792D739"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41D589A8"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80ED7A3"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2C734762"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5D8632CC"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00579ECB"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C738DB0"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80F7EC4"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457F07A9"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555ABCC"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2AC7CF0"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1E41D623"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5EC0B31C"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21A4346E"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37C3215"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E9A2C77"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BA8AD18" w14:textId="40FC95B3"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3507DA28" w14:textId="0948FA1D" w:rsidR="00C26D5C" w:rsidRPr="00991378" w:rsidRDefault="00C26D5C" w:rsidP="00DA5651">
      <w:pPr>
        <w:widowControl/>
        <w:tabs>
          <w:tab w:val="left" w:pos="-720"/>
        </w:tabs>
        <w:suppressAutoHyphens/>
        <w:spacing w:line="240" w:lineRule="atLeast"/>
        <w:jc w:val="both"/>
        <w:rPr>
          <w:rFonts w:ascii="Garamond" w:hAnsi="Garamond" w:cs="Arial"/>
          <w:spacing w:val="-3"/>
          <w:sz w:val="28"/>
          <w:szCs w:val="28"/>
        </w:rPr>
      </w:pPr>
    </w:p>
    <w:p w14:paraId="4FAFEC3F" w14:textId="2B071231" w:rsidR="00C26D5C" w:rsidRPr="00991378" w:rsidRDefault="00C26D5C" w:rsidP="00DA5651">
      <w:pPr>
        <w:widowControl/>
        <w:tabs>
          <w:tab w:val="left" w:pos="-720"/>
        </w:tabs>
        <w:suppressAutoHyphens/>
        <w:spacing w:line="240" w:lineRule="atLeast"/>
        <w:jc w:val="both"/>
        <w:rPr>
          <w:rFonts w:ascii="Garamond" w:hAnsi="Garamond" w:cs="Arial"/>
          <w:spacing w:val="-3"/>
          <w:sz w:val="28"/>
          <w:szCs w:val="28"/>
        </w:rPr>
      </w:pPr>
    </w:p>
    <w:p w14:paraId="667B9C41" w14:textId="77777777" w:rsidR="00C26D5C" w:rsidRPr="00991378" w:rsidRDefault="00C26D5C" w:rsidP="00DA5651">
      <w:pPr>
        <w:widowControl/>
        <w:tabs>
          <w:tab w:val="left" w:pos="-720"/>
        </w:tabs>
        <w:suppressAutoHyphens/>
        <w:spacing w:line="240" w:lineRule="atLeast"/>
        <w:jc w:val="both"/>
        <w:rPr>
          <w:rFonts w:ascii="Garamond" w:hAnsi="Garamond" w:cs="Arial"/>
          <w:spacing w:val="-3"/>
          <w:sz w:val="28"/>
          <w:szCs w:val="28"/>
        </w:rPr>
      </w:pPr>
    </w:p>
    <w:p w14:paraId="516A530E"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7701186C"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A5651" w:rsidRPr="00991378" w14:paraId="7DC4E25F"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0012ED5C" w14:textId="26D7AFC7" w:rsidR="00DA5651" w:rsidRPr="00991378" w:rsidRDefault="00DA5651" w:rsidP="006D5872">
            <w:pPr>
              <w:widowControl/>
              <w:tabs>
                <w:tab w:val="center" w:pos="4560"/>
              </w:tabs>
              <w:suppressAutoHyphens/>
              <w:spacing w:before="90" w:line="240" w:lineRule="atLeast"/>
              <w:jc w:val="center"/>
              <w:rPr>
                <w:rFonts w:ascii="Garamond" w:hAnsi="Garamond" w:cs="Arial"/>
                <w:b/>
                <w:bCs/>
                <w:spacing w:val="-3"/>
                <w:sz w:val="28"/>
                <w:szCs w:val="28"/>
              </w:rPr>
            </w:pPr>
            <w:r w:rsidRPr="00991378">
              <w:rPr>
                <w:rFonts w:ascii="Garamond" w:hAnsi="Garamond" w:cs="Arial"/>
                <w:b/>
                <w:bCs/>
                <w:spacing w:val="-3"/>
                <w:sz w:val="28"/>
                <w:szCs w:val="28"/>
              </w:rPr>
              <w:t>TO ARRANGE A FREE CONSULTATION</w:t>
            </w:r>
          </w:p>
          <w:p w14:paraId="71289B4A" w14:textId="1DD2095C" w:rsidR="00DA5651" w:rsidRPr="00991378" w:rsidRDefault="00DA5651" w:rsidP="006D5872">
            <w:pPr>
              <w:widowControl/>
              <w:tabs>
                <w:tab w:val="center" w:pos="4560"/>
              </w:tabs>
              <w:suppressAutoHyphens/>
              <w:spacing w:line="240" w:lineRule="atLeast"/>
              <w:jc w:val="center"/>
              <w:rPr>
                <w:rFonts w:ascii="Garamond" w:hAnsi="Garamond" w:cs="Arial"/>
                <w:b/>
                <w:bCs/>
                <w:spacing w:val="-3"/>
                <w:sz w:val="28"/>
                <w:szCs w:val="28"/>
              </w:rPr>
            </w:pPr>
            <w:r w:rsidRPr="00991378">
              <w:rPr>
                <w:rFonts w:ascii="Garamond" w:hAnsi="Garamond" w:cs="Arial"/>
                <w:b/>
                <w:bCs/>
                <w:spacing w:val="-3"/>
                <w:sz w:val="28"/>
                <w:szCs w:val="28"/>
              </w:rPr>
              <w:t xml:space="preserve">WITH </w:t>
            </w:r>
            <w:r w:rsidR="00360904" w:rsidRPr="00360904">
              <w:rPr>
                <w:rFonts w:ascii="Garamond" w:hAnsi="Garamond" w:cs="Arial"/>
                <w:b/>
                <w:bCs/>
                <w:spacing w:val="-3"/>
                <w:sz w:val="28"/>
                <w:szCs w:val="28"/>
              </w:rPr>
              <w:t>{[</w:t>
            </w:r>
            <w:r w:rsidR="00360904" w:rsidRPr="00360904">
              <w:rPr>
                <w:rFonts w:ascii="Garamond" w:hAnsi="Garamond" w:cs="Arial"/>
                <w:b/>
                <w:bCs/>
                <w:noProof/>
                <w:color w:val="2157AD"/>
                <w:spacing w:val="-3"/>
                <w:sz w:val="28"/>
                <w:szCs w:val="28"/>
                <w:shd w:val="clear" w:color="auto" w:fill="C9E1F3"/>
              </w:rPr>
              <w:t>firmInfo.FirmName|upper</w:t>
            </w:r>
            <w:r w:rsidR="00360904" w:rsidRPr="00360904">
              <w:rPr>
                <w:rFonts w:ascii="Garamond" w:hAnsi="Garamond" w:cs="Arial"/>
                <w:b/>
                <w:bCs/>
                <w:spacing w:val="-3"/>
                <w:sz w:val="28"/>
                <w:szCs w:val="28"/>
              </w:rPr>
              <w:t>]}</w:t>
            </w:r>
          </w:p>
          <w:p w14:paraId="3DDA60EB" w14:textId="0F8C894B" w:rsidR="00DA5651" w:rsidRPr="00991378" w:rsidRDefault="00DA5651" w:rsidP="006D5872">
            <w:pPr>
              <w:widowControl/>
              <w:tabs>
                <w:tab w:val="center" w:pos="4560"/>
              </w:tabs>
              <w:suppressAutoHyphens/>
              <w:spacing w:after="54" w:line="240" w:lineRule="atLeast"/>
              <w:jc w:val="center"/>
              <w:rPr>
                <w:rFonts w:ascii="Garamond" w:hAnsi="Garamond" w:cs="Arial"/>
                <w:spacing w:val="-3"/>
                <w:sz w:val="28"/>
                <w:szCs w:val="28"/>
              </w:rPr>
            </w:pPr>
            <w:r w:rsidRPr="00991378">
              <w:rPr>
                <w:rFonts w:ascii="Garamond" w:hAnsi="Garamond" w:cs="Arial"/>
                <w:b/>
                <w:bCs/>
                <w:spacing w:val="-3"/>
                <w:sz w:val="28"/>
                <w:szCs w:val="28"/>
              </w:rPr>
              <w:t xml:space="preserve">PLEASE CALL </w:t>
            </w:r>
            <w:r w:rsidR="00360904" w:rsidRPr="00360904">
              <w:rPr>
                <w:rFonts w:ascii="Garamond" w:hAnsi="Garamond" w:cs="Arial"/>
                <w:b/>
                <w:bCs/>
                <w:spacing w:val="-3"/>
                <w:sz w:val="28"/>
                <w:szCs w:val="28"/>
              </w:rPr>
              <w:t>{[firmInfo.</w:t>
            </w:r>
            <w:r w:rsidR="00360904">
              <w:rPr>
                <w:rFonts w:ascii="Garamond" w:hAnsi="Garamond" w:cs="Arial"/>
                <w:b/>
                <w:bCs/>
                <w:spacing w:val="-3"/>
                <w:sz w:val="28"/>
                <w:szCs w:val="28"/>
              </w:rPr>
              <w:t>FirmPhone</w:t>
            </w:r>
            <w:r w:rsidR="00360904" w:rsidRPr="00360904">
              <w:rPr>
                <w:rFonts w:ascii="Garamond" w:hAnsi="Garamond" w:cs="Arial"/>
                <w:b/>
                <w:bCs/>
                <w:spacing w:val="-3"/>
                <w:sz w:val="28"/>
                <w:szCs w:val="28"/>
              </w:rPr>
              <w:t>]}</w:t>
            </w:r>
          </w:p>
        </w:tc>
      </w:tr>
    </w:tbl>
    <w:p w14:paraId="05685CD4" w14:textId="2DED8EA3" w:rsidR="00DA5651" w:rsidRPr="003D376E" w:rsidRDefault="003D376E" w:rsidP="003D376E">
      <w:pPr>
        <w:rPr>
          <w:rFonts w:ascii="Garamond" w:hAnsi="Garamond"/>
        </w:rPr>
      </w:pPr>
      <w:r w:rsidRPr="003D376E">
        <w:rPr>
          <w:rFonts w:ascii="Garamond" w:hAnsi="Garamond"/>
        </w:rPr>
        <w:t>{[</w:t>
      </w:r>
      <w:r w:rsidRPr="003D376E">
        <w:rPr>
          <w:rFonts w:ascii="Garamond" w:hAnsi="Garamond"/>
          <w:b/>
          <w:noProof/>
          <w:color w:val="41A151"/>
          <w:shd w:val="clear" w:color="auto" w:fill="C9F3CD"/>
        </w:rPr>
        <w:t>endif</w:t>
      </w:r>
      <w:r w:rsidRPr="003D376E">
        <w:rPr>
          <w:rFonts w:ascii="Garamond" w:hAnsi="Garamond"/>
        </w:rPr>
        <w:t>]}</w:t>
      </w:r>
    </w:p>
    <w:p w14:paraId="21AF871B" w14:textId="77777777" w:rsidR="003D376E" w:rsidRPr="00991378" w:rsidRDefault="003D376E" w:rsidP="003D376E">
      <w:pPr>
        <w:rPr>
          <w:rFonts w:ascii="Garamond" w:hAnsi="Garamond"/>
          <w:b/>
          <w:bCs/>
          <w:sz w:val="28"/>
          <w:szCs w:val="28"/>
        </w:rPr>
      </w:pPr>
    </w:p>
    <w:p w14:paraId="34F54470" w14:textId="77777777" w:rsidR="00DA5651" w:rsidRPr="00991378" w:rsidRDefault="00DA5651" w:rsidP="00DB1412">
      <w:pPr>
        <w:jc w:val="center"/>
        <w:rPr>
          <w:rFonts w:ascii="Garamond" w:hAnsi="Garamond"/>
          <w:b/>
          <w:bCs/>
          <w:sz w:val="28"/>
          <w:szCs w:val="28"/>
        </w:rPr>
        <w:sectPr w:rsidR="00DA5651" w:rsidRPr="00991378" w:rsidSect="00904F09">
          <w:pgSz w:w="12240" w:h="15840"/>
          <w:pgMar w:top="1440" w:right="1440" w:bottom="331" w:left="1440" w:header="1440" w:footer="331" w:gutter="0"/>
          <w:cols w:space="720"/>
          <w:noEndnote/>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A5651" w:rsidRPr="00991378" w14:paraId="1E614C00"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12E2B5B3" w14:textId="0E948538" w:rsidR="00DA5651" w:rsidRPr="00991378" w:rsidRDefault="00DA5651" w:rsidP="006D5872">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OTHER DOCUMENTS</w:t>
            </w:r>
          </w:p>
        </w:tc>
      </w:tr>
    </w:tbl>
    <w:p w14:paraId="15AD69C7" w14:textId="77777777" w:rsidR="00DA5651" w:rsidRPr="00991378" w:rsidRDefault="00DA5651" w:rsidP="00DA5651">
      <w:pPr>
        <w:widowControl/>
        <w:tabs>
          <w:tab w:val="left" w:pos="-720"/>
        </w:tabs>
        <w:suppressAutoHyphens/>
        <w:spacing w:line="240" w:lineRule="atLeast"/>
        <w:jc w:val="both"/>
        <w:rPr>
          <w:rFonts w:ascii="Garamond" w:hAnsi="Garamond" w:cs="Arial"/>
          <w:spacing w:val="-3"/>
          <w:sz w:val="28"/>
          <w:szCs w:val="28"/>
        </w:rPr>
      </w:pPr>
    </w:p>
    <w:p w14:paraId="2F263549"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sz w:val="28"/>
          <w:szCs w:val="28"/>
        </w:rPr>
        <w:tab/>
      </w:r>
      <w:r w:rsidRPr="00991378">
        <w:rPr>
          <w:rFonts w:ascii="Garamond" w:hAnsi="Garamond" w:cs="Arial"/>
          <w:spacing w:val="-3"/>
        </w:rPr>
        <w:t>Include in this section any other documents, not already contained in this book, which you feel will be helpful to your family and your appointed representatives in handling your personal and financial matters in the event of your incapacity or death.</w:t>
      </w:r>
    </w:p>
    <w:p w14:paraId="0C47AE45" w14:textId="53F6CE85" w:rsidR="00DA5651" w:rsidRPr="00991378" w:rsidRDefault="00DA5651" w:rsidP="00DB1412">
      <w:pPr>
        <w:jc w:val="center"/>
        <w:rPr>
          <w:rFonts w:ascii="Garamond" w:hAnsi="Garamond"/>
          <w:b/>
          <w:bCs/>
          <w:sz w:val="28"/>
          <w:szCs w:val="28"/>
        </w:rPr>
      </w:pPr>
    </w:p>
    <w:p w14:paraId="3E5DB9F4" w14:textId="2CB3A63A" w:rsidR="00DA5651" w:rsidRPr="00991378" w:rsidRDefault="00DA5651" w:rsidP="00DB1412">
      <w:pPr>
        <w:jc w:val="center"/>
        <w:rPr>
          <w:rFonts w:ascii="Garamond" w:hAnsi="Garamond"/>
          <w:b/>
          <w:bCs/>
          <w:sz w:val="28"/>
          <w:szCs w:val="28"/>
        </w:rPr>
      </w:pPr>
    </w:p>
    <w:p w14:paraId="3420CD9C" w14:textId="77777777" w:rsidR="00DA5651" w:rsidRPr="00991378" w:rsidRDefault="00DA5651" w:rsidP="00DB1412">
      <w:pPr>
        <w:jc w:val="center"/>
        <w:rPr>
          <w:rFonts w:ascii="Garamond" w:hAnsi="Garamond"/>
          <w:b/>
          <w:bCs/>
          <w:sz w:val="28"/>
          <w:szCs w:val="28"/>
        </w:rPr>
        <w:sectPr w:rsidR="00DA5651" w:rsidRPr="00991378" w:rsidSect="00904F09">
          <w:pgSz w:w="12240" w:h="15840"/>
          <w:pgMar w:top="1440" w:right="1440" w:bottom="331" w:left="1440" w:header="1440" w:footer="331" w:gutter="0"/>
          <w:cols w:space="720"/>
          <w:noEndnote/>
        </w:sect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DA5651" w:rsidRPr="00991378" w14:paraId="2A304DE7" w14:textId="77777777" w:rsidTr="00D26F82">
        <w:tc>
          <w:tcPr>
            <w:tcW w:w="9360" w:type="dxa"/>
            <w:tcBorders>
              <w:top w:val="double" w:sz="7" w:space="0" w:color="auto"/>
              <w:left w:val="double" w:sz="7" w:space="0" w:color="auto"/>
              <w:bottom w:val="double" w:sz="7" w:space="0" w:color="auto"/>
              <w:right w:val="double" w:sz="7" w:space="0" w:color="auto"/>
            </w:tcBorders>
            <w:shd w:val="clear" w:color="auto" w:fill="0000FF"/>
          </w:tcPr>
          <w:p w14:paraId="5E2AC765" w14:textId="63AD68A6" w:rsidR="00DA5651" w:rsidRPr="00991378" w:rsidRDefault="00DA5651" w:rsidP="006D5872">
            <w:pPr>
              <w:widowControl/>
              <w:tabs>
                <w:tab w:val="center" w:pos="4560"/>
              </w:tabs>
              <w:suppressAutoHyphens/>
              <w:spacing w:before="90" w:after="54" w:line="240" w:lineRule="atLeast"/>
              <w:jc w:val="center"/>
              <w:rPr>
                <w:rFonts w:ascii="Garamond" w:hAnsi="Garamond" w:cs="Arial"/>
                <w:spacing w:val="-3"/>
                <w:sz w:val="28"/>
                <w:szCs w:val="28"/>
              </w:rPr>
            </w:pPr>
            <w:r w:rsidRPr="00991378">
              <w:rPr>
                <w:rFonts w:ascii="Garamond" w:hAnsi="Garamond" w:cs="Arial"/>
                <w:b/>
                <w:bCs/>
                <w:spacing w:val="-3"/>
                <w:sz w:val="28"/>
                <w:szCs w:val="28"/>
              </w:rPr>
              <w:lastRenderedPageBreak/>
              <w:t>REVIEW AND UPDATE</w:t>
            </w:r>
          </w:p>
        </w:tc>
      </w:tr>
    </w:tbl>
    <w:p w14:paraId="3E65475D"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4E6F827E"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 xml:space="preserve">In order for this book to properly achieve the three objectives of your estate plan -- distribution to the proper parties, proper management until such distribution and preservation and protection from probate fees and estate taxes --all sections of this book should be periodically reviewed and updated as appropriate or necessary.  </w:t>
      </w:r>
      <w:r w:rsidRPr="00991378">
        <w:rPr>
          <w:rFonts w:ascii="Garamond" w:hAnsi="Garamond" w:cs="Arial"/>
          <w:spacing w:val="-3"/>
          <w:u w:val="single"/>
        </w:rPr>
        <w:t>We recommend that you review your entire estate plan a minimum of every three (3) years</w:t>
      </w:r>
      <w:r w:rsidRPr="00991378">
        <w:rPr>
          <w:rFonts w:ascii="Garamond" w:hAnsi="Garamond" w:cs="Arial"/>
          <w:spacing w:val="-3"/>
        </w:rPr>
        <w:t>.</w:t>
      </w:r>
    </w:p>
    <w:p w14:paraId="26EDEF18"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10FA44F6" w14:textId="77777777" w:rsidR="00DA5651" w:rsidRPr="00991378" w:rsidRDefault="00DA5651" w:rsidP="00DA5651">
      <w:pPr>
        <w:widowControl/>
        <w:tabs>
          <w:tab w:val="left" w:pos="-720"/>
        </w:tabs>
        <w:suppressAutoHyphens/>
        <w:spacing w:line="240" w:lineRule="atLeast"/>
        <w:jc w:val="both"/>
        <w:rPr>
          <w:rFonts w:ascii="Garamond" w:hAnsi="Garamond" w:cs="Arial"/>
          <w:spacing w:val="-3"/>
          <w:u w:val="single"/>
        </w:rPr>
      </w:pPr>
      <w:r w:rsidRPr="00991378">
        <w:rPr>
          <w:rFonts w:ascii="Garamond" w:hAnsi="Garamond" w:cs="Arial"/>
          <w:spacing w:val="-3"/>
        </w:rPr>
        <w:tab/>
      </w:r>
      <w:r w:rsidRPr="00991378">
        <w:rPr>
          <w:rFonts w:ascii="Garamond" w:hAnsi="Garamond" w:cs="Arial"/>
          <w:spacing w:val="-3"/>
          <w:u w:val="single"/>
        </w:rPr>
        <w:t>However, should any of the following events occur, it may be appropriate or necessary to review and update your estate plan even sooner:</w:t>
      </w:r>
    </w:p>
    <w:p w14:paraId="6C3451A7"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2E2D6E07" w14:textId="77777777"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1.</w:t>
      </w:r>
      <w:r w:rsidRPr="00991378">
        <w:rPr>
          <w:rFonts w:ascii="Garamond" w:hAnsi="Garamond" w:cs="Arial"/>
          <w:spacing w:val="-3"/>
        </w:rPr>
        <w:tab/>
        <w:t>A change in the way you wish your property to be distributed, such as may result from changes in your relationship with or the needs of certain beneficiaries.</w:t>
      </w:r>
    </w:p>
    <w:p w14:paraId="1FE2CDD9"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5AFFC65C" w14:textId="77777777"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2.</w:t>
      </w:r>
      <w:r w:rsidRPr="00991378">
        <w:rPr>
          <w:rFonts w:ascii="Garamond" w:hAnsi="Garamond" w:cs="Arial"/>
          <w:spacing w:val="-3"/>
        </w:rPr>
        <w:tab/>
        <w:t>A change in the persons you wish to serve as your representatives (trustee, executor, attorney in fact, etc.).</w:t>
      </w:r>
    </w:p>
    <w:p w14:paraId="2169B108"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6EB9522D" w14:textId="77777777"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3.</w:t>
      </w:r>
      <w:r w:rsidRPr="00991378">
        <w:rPr>
          <w:rFonts w:ascii="Garamond" w:hAnsi="Garamond" w:cs="Arial"/>
          <w:spacing w:val="-3"/>
        </w:rPr>
        <w:tab/>
        <w:t>Marriage or divorce of yourself or a beneficiary.</w:t>
      </w:r>
    </w:p>
    <w:p w14:paraId="5692731F"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4B573FF5" w14:textId="77777777"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4.</w:t>
      </w:r>
      <w:r w:rsidRPr="00991378">
        <w:rPr>
          <w:rFonts w:ascii="Garamond" w:hAnsi="Garamond" w:cs="Arial"/>
          <w:spacing w:val="-3"/>
        </w:rPr>
        <w:tab/>
        <w:t>Death or incapacity of a spouse.</w:t>
      </w:r>
    </w:p>
    <w:p w14:paraId="6D3D6FB8" w14:textId="77777777"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p>
    <w:p w14:paraId="68F3DE40" w14:textId="77777777"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5.</w:t>
      </w:r>
      <w:r w:rsidRPr="00991378">
        <w:rPr>
          <w:rFonts w:ascii="Garamond" w:hAnsi="Garamond" w:cs="Arial"/>
          <w:spacing w:val="-3"/>
        </w:rPr>
        <w:tab/>
        <w:t>Birth or death of a beneficiary or death of a representative.</w:t>
      </w:r>
    </w:p>
    <w:p w14:paraId="6EA2398E"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6086E389" w14:textId="77777777"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6.</w:t>
      </w:r>
      <w:r w:rsidRPr="00991378">
        <w:rPr>
          <w:rFonts w:ascii="Garamond" w:hAnsi="Garamond" w:cs="Arial"/>
          <w:spacing w:val="-3"/>
        </w:rPr>
        <w:tab/>
        <w:t>A significant change in your personal wealth or financial status, such as significant asset acquisitions or dispositions, investments in new business enterprises, retirement, employment, etc...</w:t>
      </w:r>
    </w:p>
    <w:p w14:paraId="31D3EECA"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2A7C8411"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7.</w:t>
      </w:r>
      <w:r w:rsidRPr="00991378">
        <w:rPr>
          <w:rFonts w:ascii="Garamond" w:hAnsi="Garamond" w:cs="Arial"/>
          <w:spacing w:val="-3"/>
        </w:rPr>
        <w:tab/>
        <w:t>An inheritance.</w:t>
      </w:r>
    </w:p>
    <w:p w14:paraId="05E33B00"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795B12AA" w14:textId="77777777"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8.</w:t>
      </w:r>
      <w:r w:rsidRPr="00991378">
        <w:rPr>
          <w:rFonts w:ascii="Garamond" w:hAnsi="Garamond" w:cs="Arial"/>
          <w:spacing w:val="-3"/>
        </w:rPr>
        <w:tab/>
        <w:t>Your moving to a permanent residence in another state.</w:t>
      </w:r>
    </w:p>
    <w:p w14:paraId="35E7EF48"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1DD369CF" w14:textId="77777777"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9.</w:t>
      </w:r>
      <w:r w:rsidRPr="00991378">
        <w:rPr>
          <w:rFonts w:ascii="Garamond" w:hAnsi="Garamond" w:cs="Arial"/>
          <w:spacing w:val="-3"/>
        </w:rPr>
        <w:tab/>
        <w:t>Changes in your health or insurability.</w:t>
      </w:r>
    </w:p>
    <w:p w14:paraId="528EFD12"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528F7155" w14:textId="0BB8E0A4" w:rsidR="00DA5651" w:rsidRPr="00991378" w:rsidRDefault="00DA5651" w:rsidP="00DA5651">
      <w:pPr>
        <w:widowControl/>
        <w:tabs>
          <w:tab w:val="left" w:pos="-720"/>
          <w:tab w:val="left" w:pos="0"/>
          <w:tab w:val="left" w:pos="720"/>
        </w:tabs>
        <w:suppressAutoHyphens/>
        <w:spacing w:line="240" w:lineRule="atLeast"/>
        <w:ind w:left="1440" w:hanging="1440"/>
        <w:jc w:val="both"/>
        <w:rPr>
          <w:rFonts w:ascii="Garamond" w:hAnsi="Garamond" w:cs="Arial"/>
          <w:spacing w:val="-3"/>
        </w:rPr>
      </w:pPr>
      <w:r w:rsidRPr="00991378">
        <w:rPr>
          <w:rFonts w:ascii="Garamond" w:hAnsi="Garamond" w:cs="Arial"/>
          <w:spacing w:val="-3"/>
        </w:rPr>
        <w:tab/>
        <w:t>10.</w:t>
      </w:r>
      <w:r w:rsidRPr="00991378">
        <w:rPr>
          <w:rFonts w:ascii="Garamond" w:hAnsi="Garamond" w:cs="Arial"/>
          <w:spacing w:val="-3"/>
        </w:rPr>
        <w:tab/>
        <w:t>Significant changes in the laws regarding income, estate and gift taxes, or property, trusts and probate.</w:t>
      </w:r>
    </w:p>
    <w:p w14:paraId="63FBA2E4" w14:textId="77777777" w:rsidR="00DA5651" w:rsidRPr="00991378" w:rsidRDefault="00DA5651" w:rsidP="00DA5651">
      <w:pPr>
        <w:widowControl/>
        <w:tabs>
          <w:tab w:val="left" w:pos="-720"/>
        </w:tabs>
        <w:suppressAutoHyphens/>
        <w:spacing w:line="240" w:lineRule="atLeast"/>
        <w:jc w:val="both"/>
        <w:rPr>
          <w:rFonts w:ascii="Garamond" w:hAnsi="Garamond" w:cs="Arial"/>
          <w:spacing w:val="-3"/>
        </w:rPr>
      </w:pPr>
    </w:p>
    <w:p w14:paraId="02FCB7B8" w14:textId="5D86BD0A" w:rsidR="00DA5651" w:rsidRPr="00991378" w:rsidRDefault="00DA5651" w:rsidP="00DA5651">
      <w:pPr>
        <w:widowControl/>
        <w:tabs>
          <w:tab w:val="left" w:pos="-720"/>
        </w:tabs>
        <w:suppressAutoHyphens/>
        <w:spacing w:line="240" w:lineRule="atLeast"/>
        <w:jc w:val="both"/>
        <w:rPr>
          <w:rFonts w:ascii="Garamond" w:hAnsi="Garamond" w:cs="Arial"/>
          <w:spacing w:val="-3"/>
        </w:rPr>
      </w:pPr>
      <w:r w:rsidRPr="00991378">
        <w:rPr>
          <w:rFonts w:ascii="Garamond" w:hAnsi="Garamond" w:cs="Arial"/>
          <w:spacing w:val="-3"/>
        </w:rPr>
        <w:tab/>
        <w:t>Should you require our assistance in reviewing and updating your estate plan, please give us a call.</w:t>
      </w:r>
    </w:p>
    <w:sectPr w:rsidR="00DA5651" w:rsidRPr="00991378" w:rsidSect="00904F09">
      <w:pgSz w:w="12240" w:h="15840"/>
      <w:pgMar w:top="1440" w:right="1440" w:bottom="331" w:left="1440" w:header="1440" w:footer="33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C3B5B" w14:textId="77777777" w:rsidR="004578D2" w:rsidRDefault="004578D2" w:rsidP="00174368">
      <w:r>
        <w:separator/>
      </w:r>
    </w:p>
  </w:endnote>
  <w:endnote w:type="continuationSeparator" w:id="0">
    <w:p w14:paraId="5132F3EC" w14:textId="77777777" w:rsidR="004578D2" w:rsidRDefault="004578D2" w:rsidP="00174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dobe Myungjo Std M">
    <w:panose1 w:val="00000000000000000000"/>
    <w:charset w:val="80"/>
    <w:family w:val="roman"/>
    <w:notTrueType/>
    <w:pitch w:val="variable"/>
    <w:sig w:usb0="00000203" w:usb1="29D72C10" w:usb2="00000010" w:usb3="00000000" w:csb0="002A0005"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E552" w14:textId="1135A98E" w:rsidR="00174368" w:rsidRPr="00174368" w:rsidRDefault="00174368">
    <w:pPr>
      <w:pStyle w:val="Footer"/>
      <w:rPr>
        <w:rFonts w:ascii="Garamond" w:hAnsi="Garamond" w:cs="Arial"/>
        <w:sz w:val="20"/>
      </w:rPr>
    </w:pPr>
    <w:r w:rsidRPr="002B218C">
      <w:rPr>
        <w:rFonts w:ascii="Garamond" w:hAnsi="Garamond" w:cs="Arial"/>
        <w:sz w:val="20"/>
      </w:rPr>
      <w:t xml:space="preserve">© </w:t>
    </w:r>
    <w:r w:rsidR="00E82D2E">
      <w:rPr>
        <w:rFonts w:ascii="Garamond" w:hAnsi="Garamond" w:cs="Arial"/>
        <w:sz w:val="20"/>
      </w:rPr>
      <w:t>{[firmInfo.FirmName]}</w:t>
    </w:r>
    <w:r w:rsidRPr="002B218C">
      <w:rPr>
        <w:rFonts w:ascii="Garamond" w:hAnsi="Garamond" w:cs="Arial"/>
        <w:sz w:val="20"/>
      </w:rPr>
      <w:t>. All Rights Reserved.</w:t>
    </w:r>
  </w:p>
  <w:p w14:paraId="47B90765" w14:textId="77777777" w:rsidR="00174368" w:rsidRDefault="00174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90F1" w14:textId="34C4BF05" w:rsidR="005B6A8D" w:rsidRPr="00E6085C" w:rsidRDefault="005B6A8D" w:rsidP="00E16C19">
    <w:pPr>
      <w:pStyle w:val="Footer"/>
      <w:rPr>
        <w:rFonts w:ascii="Garamond" w:hAnsi="Garamond" w:cs="Arial"/>
        <w:sz w:val="20"/>
      </w:rPr>
    </w:pPr>
    <w:r w:rsidRPr="00E6085C">
      <w:rPr>
        <w:rFonts w:ascii="Garamond" w:hAnsi="Garamond" w:cs="Arial"/>
        <w:sz w:val="20"/>
      </w:rPr>
      <w:t xml:space="preserve">© </w:t>
    </w:r>
    <w:r w:rsidR="00360904" w:rsidRPr="00360904">
      <w:rPr>
        <w:rFonts w:ascii="Garamond" w:hAnsi="Garamond" w:cs="Arial"/>
        <w:sz w:val="20"/>
      </w:rPr>
      <w:t>{[firmInfo.FirmName]}</w:t>
    </w:r>
    <w:r w:rsidRPr="00E6085C">
      <w:rPr>
        <w:rFonts w:ascii="Garamond" w:hAnsi="Garamond" w:cs="Arial"/>
        <w:sz w:val="20"/>
      </w:rPr>
      <w:t>.  All Rights Reserved.</w:t>
    </w:r>
  </w:p>
  <w:p w14:paraId="17A23A81" w14:textId="77777777" w:rsidR="005B6A8D" w:rsidRDefault="005B6A8D" w:rsidP="00E16C19">
    <w:pPr>
      <w:pStyle w:val="Footer"/>
    </w:pPr>
  </w:p>
  <w:p w14:paraId="45AB2F3E" w14:textId="77777777" w:rsidR="005B6A8D" w:rsidRPr="00E16C19" w:rsidRDefault="005B6A8D" w:rsidP="00E16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E08E" w14:textId="454E8985" w:rsidR="005B6A8D" w:rsidRPr="00725DAF" w:rsidRDefault="005B6A8D" w:rsidP="00A50718">
    <w:pPr>
      <w:pStyle w:val="Footer"/>
      <w:rPr>
        <w:rFonts w:ascii="Garamond" w:hAnsi="Garamond" w:cs="Arial"/>
        <w:sz w:val="20"/>
      </w:rPr>
    </w:pPr>
    <w:r w:rsidRPr="00725DAF">
      <w:rPr>
        <w:rFonts w:ascii="Garamond" w:hAnsi="Garamond" w:cs="Arial"/>
        <w:sz w:val="20"/>
      </w:rPr>
      <w:t xml:space="preserve">© </w:t>
    </w:r>
    <w:r w:rsidR="00360904" w:rsidRPr="00360904">
      <w:rPr>
        <w:rFonts w:ascii="Garamond" w:hAnsi="Garamond" w:cs="Arial"/>
        <w:sz w:val="20"/>
      </w:rPr>
      <w:t>{[firmInfo.FirmName]}</w:t>
    </w:r>
    <w:r w:rsidRPr="00725DAF">
      <w:rPr>
        <w:rFonts w:ascii="Garamond" w:hAnsi="Garamond" w:cs="Arial"/>
        <w:sz w:val="20"/>
      </w:rPr>
      <w:t>.  All Rights Reserved.</w:t>
    </w:r>
  </w:p>
  <w:p w14:paraId="71BB6433" w14:textId="77777777" w:rsidR="005B6A8D" w:rsidRPr="00A50718" w:rsidRDefault="005B6A8D" w:rsidP="00A507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9A3B" w14:textId="26DC1BBA" w:rsidR="005B6A8D" w:rsidRPr="004562B8" w:rsidRDefault="005B6A8D" w:rsidP="00A15533">
    <w:pPr>
      <w:pStyle w:val="Footer"/>
      <w:rPr>
        <w:rFonts w:ascii="Garamond" w:hAnsi="Garamond" w:cs="Arial"/>
        <w:sz w:val="20"/>
      </w:rPr>
    </w:pPr>
    <w:r w:rsidRPr="004562B8">
      <w:rPr>
        <w:rFonts w:ascii="Garamond" w:hAnsi="Garamond" w:cs="Arial"/>
        <w:sz w:val="20"/>
      </w:rPr>
      <w:t xml:space="preserve">© </w:t>
    </w:r>
    <w:r w:rsidR="00E82D2E">
      <w:rPr>
        <w:rFonts w:ascii="Garamond" w:hAnsi="Garamond" w:cs="Arial"/>
        <w:sz w:val="20"/>
      </w:rPr>
      <w:t>{[firmInfo.FirmName]}</w:t>
    </w:r>
    <w:r w:rsidRPr="004562B8">
      <w:rPr>
        <w:rFonts w:ascii="Garamond" w:hAnsi="Garamond" w:cs="Arial"/>
        <w:sz w:val="20"/>
      </w:rPr>
      <w:t>. All Rights Reserved.</w:t>
    </w:r>
  </w:p>
  <w:p w14:paraId="4A707065" w14:textId="77777777" w:rsidR="005B6A8D" w:rsidRDefault="005B6A8D" w:rsidP="00A15533">
    <w:pPr>
      <w:pStyle w:val="Footer"/>
    </w:pPr>
  </w:p>
  <w:p w14:paraId="5694BDEA" w14:textId="77777777" w:rsidR="005B6A8D" w:rsidRPr="00A15533" w:rsidRDefault="005B6A8D" w:rsidP="00A15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0BA74" w14:textId="77777777" w:rsidR="004578D2" w:rsidRDefault="004578D2" w:rsidP="00174368">
      <w:r>
        <w:separator/>
      </w:r>
    </w:p>
  </w:footnote>
  <w:footnote w:type="continuationSeparator" w:id="0">
    <w:p w14:paraId="120D443D" w14:textId="77777777" w:rsidR="004578D2" w:rsidRDefault="004578D2" w:rsidP="00174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900EC" w14:textId="77777777" w:rsidR="00B01B7A" w:rsidRDefault="00B01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000000C8"/>
    <w:multiLevelType w:val="multilevel"/>
    <w:tmpl w:val="000000C8"/>
    <w:name w:val="WP List 1"/>
    <w:lvl w:ilvl="0">
      <w:start w:val="1"/>
      <w:numFmt w:val="upperRoman"/>
      <w:suff w:val="nothing"/>
      <w:lvlText w:val="%1."/>
      <w:lvlJc w:val="left"/>
    </w:lvl>
    <w:lvl w:ilvl="1">
      <w:start w:val="1"/>
      <w:numFmt w:val="decimal"/>
      <w:suff w:val="nothing"/>
      <w:lvlText w:val="%2."/>
      <w:lvlJc w:val="left"/>
    </w:lvl>
    <w:lvl w:ilvl="2">
      <w:start w:val="1"/>
      <w:numFmt w:val="upperLetter"/>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2" w15:restartNumberingAfterBreak="0">
    <w:nsid w:val="0000012C"/>
    <w:multiLevelType w:val="multilevel"/>
    <w:tmpl w:val="0000012C"/>
    <w:name w:val="WP List 2"/>
    <w:lvl w:ilvl="0">
      <w:start w:val="1"/>
      <w:numFmt w:val="decimal"/>
      <w:suff w:val="nothing"/>
      <w:lvlText w:val="%1"/>
      <w:lvlJc w:val="left"/>
    </w:lvl>
    <w:lvl w:ilvl="1">
      <w:start w:val="1"/>
      <w:numFmt w:val="decimal"/>
      <w:suff w:val="nothing"/>
      <w:lvlText w:val="%1.%2"/>
      <w:lvlJc w:val="left"/>
    </w:lvl>
    <w:lvl w:ilvl="2">
      <w:start w:val="1"/>
      <w:numFmt w:val="decimal"/>
      <w:suff w:val="nothing"/>
      <w:lvlText w:val="%1.%2.%3"/>
      <w:lvlJc w:val="left"/>
    </w:lvl>
    <w:lvl w:ilvl="3">
      <w:start w:val="1"/>
      <w:numFmt w:val="decimal"/>
      <w:suff w:val="nothing"/>
      <w:lvlText w:val="%1.%2.%3.%4"/>
      <w:lvlJc w:val="left"/>
    </w:lvl>
    <w:lvl w:ilvl="4">
      <w:start w:val="1"/>
      <w:numFmt w:val="decimal"/>
      <w:suff w:val="nothing"/>
      <w:lvlText w:val="%1.%2.%3.%4.%5"/>
      <w:lvlJc w:val="left"/>
    </w:lvl>
    <w:lvl w:ilvl="5">
      <w:start w:val="1"/>
      <w:numFmt w:val="decimal"/>
      <w:suff w:val="nothing"/>
      <w:lvlText w:val="%1.%2.%3.%4.%5.%6"/>
      <w:lvlJc w:val="left"/>
    </w:lvl>
    <w:lvl w:ilvl="6">
      <w:start w:val="1"/>
      <w:numFmt w:val="decimal"/>
      <w:suff w:val="nothing"/>
      <w:lvlText w:val="%1.%2.%3.%4.%5.%6.%7"/>
      <w:lvlJc w:val="left"/>
    </w:lvl>
    <w:lvl w:ilvl="7">
      <w:start w:val="1"/>
      <w:numFmt w:val="decimal"/>
      <w:suff w:val="nothing"/>
      <w:lvlText w:val="%1.%2.%3.%4.%5.%6.%7.%8"/>
      <w:lvlJc w:val="left"/>
    </w:lvl>
    <w:lvl w:ilvl="8">
      <w:numFmt w:val="none"/>
      <w:lvlText w:val=""/>
      <w:lvlJc w:val="left"/>
    </w:lvl>
  </w:abstractNum>
  <w:abstractNum w:abstractNumId="3" w15:restartNumberingAfterBreak="0">
    <w:nsid w:val="051947A5"/>
    <w:multiLevelType w:val="hybridMultilevel"/>
    <w:tmpl w:val="802804F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8566E9A"/>
    <w:multiLevelType w:val="hybridMultilevel"/>
    <w:tmpl w:val="6016BC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177ADE"/>
    <w:multiLevelType w:val="hybridMultilevel"/>
    <w:tmpl w:val="EBF49D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82785E"/>
    <w:multiLevelType w:val="hybridMultilevel"/>
    <w:tmpl w:val="6016BC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6A666D"/>
    <w:multiLevelType w:val="hybridMultilevel"/>
    <w:tmpl w:val="46C6826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15:restartNumberingAfterBreak="0">
    <w:nsid w:val="0D4C4A9F"/>
    <w:multiLevelType w:val="hybridMultilevel"/>
    <w:tmpl w:val="6016BC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5D6FA3"/>
    <w:multiLevelType w:val="hybridMultilevel"/>
    <w:tmpl w:val="6016BC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FB137D"/>
    <w:multiLevelType w:val="hybridMultilevel"/>
    <w:tmpl w:val="C2780B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A97A4E"/>
    <w:multiLevelType w:val="hybridMultilevel"/>
    <w:tmpl w:val="F9B2C986"/>
    <w:lvl w:ilvl="0" w:tplc="FFFFFFFF">
      <w:start w:val="1"/>
      <w:numFmt w:val="lowerLetter"/>
      <w:lvlText w:val="%1."/>
      <w:lvlJc w:val="left"/>
      <w:pPr>
        <w:ind w:left="2160" w:hanging="360"/>
      </w:pPr>
    </w:lvl>
    <w:lvl w:ilvl="1" w:tplc="FFFFFFFF">
      <w:start w:val="1"/>
      <w:numFmt w:val="lowerRoman"/>
      <w:lvlText w:val="%2."/>
      <w:lvlJc w:val="right"/>
      <w:pPr>
        <w:ind w:left="23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93411CF"/>
    <w:multiLevelType w:val="hybridMultilevel"/>
    <w:tmpl w:val="6016BC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8606C5"/>
    <w:multiLevelType w:val="hybridMultilevel"/>
    <w:tmpl w:val="6016BC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2601BF"/>
    <w:multiLevelType w:val="hybridMultilevel"/>
    <w:tmpl w:val="9C307040"/>
    <w:lvl w:ilvl="0" w:tplc="224417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65063E"/>
    <w:multiLevelType w:val="hybridMultilevel"/>
    <w:tmpl w:val="638EB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2770B6"/>
    <w:multiLevelType w:val="hybridMultilevel"/>
    <w:tmpl w:val="B9B273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027A3F"/>
    <w:multiLevelType w:val="hybridMultilevel"/>
    <w:tmpl w:val="31D66A3C"/>
    <w:lvl w:ilvl="0" w:tplc="B546C90E">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0F7BA2"/>
    <w:multiLevelType w:val="hybridMultilevel"/>
    <w:tmpl w:val="1514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A42F87"/>
    <w:multiLevelType w:val="hybridMultilevel"/>
    <w:tmpl w:val="F9B2C986"/>
    <w:lvl w:ilvl="0" w:tplc="FFFFFFFF">
      <w:start w:val="1"/>
      <w:numFmt w:val="lowerLetter"/>
      <w:lvlText w:val="%1."/>
      <w:lvlJc w:val="left"/>
      <w:pPr>
        <w:ind w:left="2160" w:hanging="360"/>
      </w:pPr>
    </w:lvl>
    <w:lvl w:ilvl="1" w:tplc="FFFFFFFF">
      <w:start w:val="1"/>
      <w:numFmt w:val="lowerRoman"/>
      <w:lvlText w:val="%2."/>
      <w:lvlJc w:val="right"/>
      <w:pPr>
        <w:ind w:left="23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F703F4"/>
    <w:multiLevelType w:val="hybridMultilevel"/>
    <w:tmpl w:val="DF684054"/>
    <w:lvl w:ilvl="0" w:tplc="B48CF2BC">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3A615D68"/>
    <w:multiLevelType w:val="hybridMultilevel"/>
    <w:tmpl w:val="6016BC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C164A19"/>
    <w:multiLevelType w:val="hybridMultilevel"/>
    <w:tmpl w:val="6016BC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DF5ADE"/>
    <w:multiLevelType w:val="hybridMultilevel"/>
    <w:tmpl w:val="F9B2C986"/>
    <w:lvl w:ilvl="0" w:tplc="FFFFFFFF">
      <w:start w:val="1"/>
      <w:numFmt w:val="lowerLetter"/>
      <w:lvlText w:val="%1."/>
      <w:lvlJc w:val="left"/>
      <w:pPr>
        <w:ind w:left="2160" w:hanging="360"/>
      </w:pPr>
    </w:lvl>
    <w:lvl w:ilvl="1" w:tplc="FFFFFFFF">
      <w:start w:val="1"/>
      <w:numFmt w:val="lowerRoman"/>
      <w:lvlText w:val="%2."/>
      <w:lvlJc w:val="right"/>
      <w:pPr>
        <w:ind w:left="23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266141A"/>
    <w:multiLevelType w:val="hybridMultilevel"/>
    <w:tmpl w:val="9C307040"/>
    <w:lvl w:ilvl="0" w:tplc="FFFFFFF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9686E75"/>
    <w:multiLevelType w:val="hybridMultilevel"/>
    <w:tmpl w:val="0602B892"/>
    <w:lvl w:ilvl="0" w:tplc="FFFFFFFF">
      <w:start w:val="1"/>
      <w:numFmt w:val="lowerLetter"/>
      <w:lvlText w:val="%1."/>
      <w:lvlJc w:val="left"/>
      <w:pPr>
        <w:ind w:left="216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9B613A5"/>
    <w:multiLevelType w:val="hybridMultilevel"/>
    <w:tmpl w:val="B7B8865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B7B6D4A"/>
    <w:multiLevelType w:val="hybridMultilevel"/>
    <w:tmpl w:val="0602B892"/>
    <w:lvl w:ilvl="0" w:tplc="FFFFFFFF">
      <w:start w:val="1"/>
      <w:numFmt w:val="lowerLetter"/>
      <w:lvlText w:val="%1."/>
      <w:lvlJc w:val="left"/>
      <w:pPr>
        <w:ind w:left="21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EED323C"/>
    <w:multiLevelType w:val="hybridMultilevel"/>
    <w:tmpl w:val="6CF469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2E84C67"/>
    <w:multiLevelType w:val="hybridMultilevel"/>
    <w:tmpl w:val="B7B8865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4BD2665"/>
    <w:multiLevelType w:val="hybridMultilevel"/>
    <w:tmpl w:val="24482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10ECB"/>
    <w:multiLevelType w:val="hybridMultilevel"/>
    <w:tmpl w:val="802804F6"/>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DD20BAF"/>
    <w:multiLevelType w:val="hybridMultilevel"/>
    <w:tmpl w:val="E8827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7321E"/>
    <w:multiLevelType w:val="hybridMultilevel"/>
    <w:tmpl w:val="EEBAF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EC024A"/>
    <w:multiLevelType w:val="hybridMultilevel"/>
    <w:tmpl w:val="F9B2C986"/>
    <w:lvl w:ilvl="0" w:tplc="FFFFFFFF">
      <w:start w:val="1"/>
      <w:numFmt w:val="lowerLetter"/>
      <w:lvlText w:val="%1."/>
      <w:lvlJc w:val="left"/>
      <w:pPr>
        <w:ind w:left="2160" w:hanging="360"/>
      </w:pPr>
    </w:lvl>
    <w:lvl w:ilvl="1" w:tplc="0409001B">
      <w:start w:val="1"/>
      <w:numFmt w:val="lowerRoman"/>
      <w:lvlText w:val="%2."/>
      <w:lvlJc w:val="right"/>
      <w:pPr>
        <w:ind w:left="23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76F02FB2"/>
    <w:multiLevelType w:val="hybridMultilevel"/>
    <w:tmpl w:val="889409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85786F"/>
    <w:multiLevelType w:val="hybridMultilevel"/>
    <w:tmpl w:val="B7B8865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5504255">
    <w:abstractNumId w:val="14"/>
  </w:num>
  <w:num w:numId="2" w16cid:durableId="1508908909">
    <w:abstractNumId w:val="24"/>
  </w:num>
  <w:num w:numId="3" w16cid:durableId="1559314789">
    <w:abstractNumId w:val="0"/>
  </w:num>
  <w:num w:numId="4" w16cid:durableId="1973243132">
    <w:abstractNumId w:val="1"/>
  </w:num>
  <w:num w:numId="5" w16cid:durableId="701520420">
    <w:abstractNumId w:val="2"/>
  </w:num>
  <w:num w:numId="6" w16cid:durableId="1552037460">
    <w:abstractNumId w:val="17"/>
  </w:num>
  <w:num w:numId="7" w16cid:durableId="65492120">
    <w:abstractNumId w:val="30"/>
  </w:num>
  <w:num w:numId="8" w16cid:durableId="143939281">
    <w:abstractNumId w:val="15"/>
  </w:num>
  <w:num w:numId="9" w16cid:durableId="1757901493">
    <w:abstractNumId w:val="33"/>
  </w:num>
  <w:num w:numId="10" w16cid:durableId="1746948634">
    <w:abstractNumId w:val="16"/>
  </w:num>
  <w:num w:numId="11" w16cid:durableId="1791169442">
    <w:abstractNumId w:val="36"/>
  </w:num>
  <w:num w:numId="12" w16cid:durableId="1376662185">
    <w:abstractNumId w:val="10"/>
  </w:num>
  <w:num w:numId="13" w16cid:durableId="1048988289">
    <w:abstractNumId w:val="26"/>
  </w:num>
  <w:num w:numId="14" w16cid:durableId="2130933940">
    <w:abstractNumId w:val="22"/>
  </w:num>
  <w:num w:numId="15" w16cid:durableId="1406612215">
    <w:abstractNumId w:val="29"/>
  </w:num>
  <w:num w:numId="16" w16cid:durableId="1651245908">
    <w:abstractNumId w:val="8"/>
  </w:num>
  <w:num w:numId="17" w16cid:durableId="1801655679">
    <w:abstractNumId w:val="12"/>
  </w:num>
  <w:num w:numId="18" w16cid:durableId="1684279496">
    <w:abstractNumId w:val="9"/>
  </w:num>
  <w:num w:numId="19" w16cid:durableId="216934978">
    <w:abstractNumId w:val="21"/>
  </w:num>
  <w:num w:numId="20" w16cid:durableId="1599829414">
    <w:abstractNumId w:val="6"/>
  </w:num>
  <w:num w:numId="21" w16cid:durableId="821389262">
    <w:abstractNumId w:val="13"/>
  </w:num>
  <w:num w:numId="22" w16cid:durableId="292756077">
    <w:abstractNumId w:val="4"/>
  </w:num>
  <w:num w:numId="23" w16cid:durableId="193929350">
    <w:abstractNumId w:val="31"/>
  </w:num>
  <w:num w:numId="24" w16cid:durableId="1682275184">
    <w:abstractNumId w:val="32"/>
  </w:num>
  <w:num w:numId="25" w16cid:durableId="993608445">
    <w:abstractNumId w:val="18"/>
  </w:num>
  <w:num w:numId="26" w16cid:durableId="749959535">
    <w:abstractNumId w:val="27"/>
  </w:num>
  <w:num w:numId="27" w16cid:durableId="2047096455">
    <w:abstractNumId w:val="3"/>
  </w:num>
  <w:num w:numId="28" w16cid:durableId="490799929">
    <w:abstractNumId w:val="34"/>
  </w:num>
  <w:num w:numId="29" w16cid:durableId="1206211203">
    <w:abstractNumId w:val="25"/>
  </w:num>
  <w:num w:numId="30" w16cid:durableId="962998506">
    <w:abstractNumId w:val="11"/>
  </w:num>
  <w:num w:numId="31" w16cid:durableId="1167983049">
    <w:abstractNumId w:val="23"/>
  </w:num>
  <w:num w:numId="32" w16cid:durableId="907611836">
    <w:abstractNumId w:val="19"/>
  </w:num>
  <w:num w:numId="33" w16cid:durableId="1024404001">
    <w:abstractNumId w:val="28"/>
  </w:num>
  <w:num w:numId="34" w16cid:durableId="1889411841">
    <w:abstractNumId w:val="35"/>
  </w:num>
  <w:num w:numId="35" w16cid:durableId="783186028">
    <w:abstractNumId w:val="5"/>
  </w:num>
  <w:num w:numId="36" w16cid:durableId="5554297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99240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4D1"/>
    <w:rsid w:val="000044D9"/>
    <w:rsid w:val="00006D03"/>
    <w:rsid w:val="0001462C"/>
    <w:rsid w:val="000223B4"/>
    <w:rsid w:val="00030C2C"/>
    <w:rsid w:val="00083DB8"/>
    <w:rsid w:val="00086D94"/>
    <w:rsid w:val="000A0AE7"/>
    <w:rsid w:val="000A701A"/>
    <w:rsid w:val="000D02CA"/>
    <w:rsid w:val="000E27F4"/>
    <w:rsid w:val="000E28C7"/>
    <w:rsid w:val="000F6823"/>
    <w:rsid w:val="00110BB2"/>
    <w:rsid w:val="0013706C"/>
    <w:rsid w:val="00142533"/>
    <w:rsid w:val="00144D3E"/>
    <w:rsid w:val="00146F9F"/>
    <w:rsid w:val="001711FB"/>
    <w:rsid w:val="00174368"/>
    <w:rsid w:val="0018617C"/>
    <w:rsid w:val="00193B48"/>
    <w:rsid w:val="001A6268"/>
    <w:rsid w:val="001B7DF0"/>
    <w:rsid w:val="001D2BAB"/>
    <w:rsid w:val="001F2899"/>
    <w:rsid w:val="001F2C39"/>
    <w:rsid w:val="0020486C"/>
    <w:rsid w:val="00222D6D"/>
    <w:rsid w:val="0024381F"/>
    <w:rsid w:val="0026522C"/>
    <w:rsid w:val="00267D95"/>
    <w:rsid w:val="00270946"/>
    <w:rsid w:val="00282BA8"/>
    <w:rsid w:val="00291C4E"/>
    <w:rsid w:val="00292F64"/>
    <w:rsid w:val="002B0C74"/>
    <w:rsid w:val="002E7655"/>
    <w:rsid w:val="003117EF"/>
    <w:rsid w:val="0032300B"/>
    <w:rsid w:val="0033114F"/>
    <w:rsid w:val="00332A5E"/>
    <w:rsid w:val="00333AE0"/>
    <w:rsid w:val="00350763"/>
    <w:rsid w:val="003566E8"/>
    <w:rsid w:val="00357446"/>
    <w:rsid w:val="00360904"/>
    <w:rsid w:val="00367E2A"/>
    <w:rsid w:val="00373EDB"/>
    <w:rsid w:val="0038117B"/>
    <w:rsid w:val="00382073"/>
    <w:rsid w:val="003944B3"/>
    <w:rsid w:val="003A3E6F"/>
    <w:rsid w:val="003A79A4"/>
    <w:rsid w:val="003D376E"/>
    <w:rsid w:val="003D3933"/>
    <w:rsid w:val="003D740B"/>
    <w:rsid w:val="003F2131"/>
    <w:rsid w:val="004039E3"/>
    <w:rsid w:val="004061BC"/>
    <w:rsid w:val="00406CB1"/>
    <w:rsid w:val="004214DF"/>
    <w:rsid w:val="004250D7"/>
    <w:rsid w:val="00426A67"/>
    <w:rsid w:val="00431D10"/>
    <w:rsid w:val="004578D2"/>
    <w:rsid w:val="0046391E"/>
    <w:rsid w:val="004729E6"/>
    <w:rsid w:val="00477E3E"/>
    <w:rsid w:val="00482F53"/>
    <w:rsid w:val="00494876"/>
    <w:rsid w:val="004B58CE"/>
    <w:rsid w:val="004C2249"/>
    <w:rsid w:val="004C5575"/>
    <w:rsid w:val="004E20EF"/>
    <w:rsid w:val="00512BC6"/>
    <w:rsid w:val="00523621"/>
    <w:rsid w:val="00543777"/>
    <w:rsid w:val="0054422F"/>
    <w:rsid w:val="00550EBC"/>
    <w:rsid w:val="00550ED8"/>
    <w:rsid w:val="005764C6"/>
    <w:rsid w:val="005872DD"/>
    <w:rsid w:val="00590C6F"/>
    <w:rsid w:val="00595DEE"/>
    <w:rsid w:val="005A6DAE"/>
    <w:rsid w:val="005B4E73"/>
    <w:rsid w:val="005B6A8D"/>
    <w:rsid w:val="005D5844"/>
    <w:rsid w:val="005F1BAC"/>
    <w:rsid w:val="005F5AF7"/>
    <w:rsid w:val="00600E62"/>
    <w:rsid w:val="00622D28"/>
    <w:rsid w:val="006507F9"/>
    <w:rsid w:val="00651FA2"/>
    <w:rsid w:val="00672A11"/>
    <w:rsid w:val="006B3F80"/>
    <w:rsid w:val="006C7442"/>
    <w:rsid w:val="006D5872"/>
    <w:rsid w:val="007243FF"/>
    <w:rsid w:val="00737179"/>
    <w:rsid w:val="0077412E"/>
    <w:rsid w:val="007754C4"/>
    <w:rsid w:val="00775B1D"/>
    <w:rsid w:val="00786C48"/>
    <w:rsid w:val="007A407A"/>
    <w:rsid w:val="007D5EC3"/>
    <w:rsid w:val="007E1DF8"/>
    <w:rsid w:val="00801E6A"/>
    <w:rsid w:val="008027D4"/>
    <w:rsid w:val="00810764"/>
    <w:rsid w:val="00813889"/>
    <w:rsid w:val="00843948"/>
    <w:rsid w:val="008521DF"/>
    <w:rsid w:val="0086265D"/>
    <w:rsid w:val="008669C2"/>
    <w:rsid w:val="008743AF"/>
    <w:rsid w:val="008854B4"/>
    <w:rsid w:val="008A2A3E"/>
    <w:rsid w:val="008B088B"/>
    <w:rsid w:val="008D01EA"/>
    <w:rsid w:val="008D3139"/>
    <w:rsid w:val="008F3466"/>
    <w:rsid w:val="00902B22"/>
    <w:rsid w:val="00904F09"/>
    <w:rsid w:val="00910192"/>
    <w:rsid w:val="0091678B"/>
    <w:rsid w:val="00927CAE"/>
    <w:rsid w:val="009324D1"/>
    <w:rsid w:val="00952045"/>
    <w:rsid w:val="009724C5"/>
    <w:rsid w:val="00991378"/>
    <w:rsid w:val="009B63BF"/>
    <w:rsid w:val="00A31243"/>
    <w:rsid w:val="00A61FC1"/>
    <w:rsid w:val="00A873DA"/>
    <w:rsid w:val="00A91965"/>
    <w:rsid w:val="00AD07FF"/>
    <w:rsid w:val="00AD1C1A"/>
    <w:rsid w:val="00AE5854"/>
    <w:rsid w:val="00AF545D"/>
    <w:rsid w:val="00B01B7A"/>
    <w:rsid w:val="00B11304"/>
    <w:rsid w:val="00B16D82"/>
    <w:rsid w:val="00B21199"/>
    <w:rsid w:val="00B27F91"/>
    <w:rsid w:val="00B35F77"/>
    <w:rsid w:val="00B42C1E"/>
    <w:rsid w:val="00B675FC"/>
    <w:rsid w:val="00B80344"/>
    <w:rsid w:val="00B96D22"/>
    <w:rsid w:val="00BB7E5C"/>
    <w:rsid w:val="00BC083C"/>
    <w:rsid w:val="00BD1BA3"/>
    <w:rsid w:val="00BE030A"/>
    <w:rsid w:val="00BE6B31"/>
    <w:rsid w:val="00BF10F5"/>
    <w:rsid w:val="00BF1B11"/>
    <w:rsid w:val="00C047E3"/>
    <w:rsid w:val="00C122E7"/>
    <w:rsid w:val="00C12EA5"/>
    <w:rsid w:val="00C13E6D"/>
    <w:rsid w:val="00C26D5C"/>
    <w:rsid w:val="00C56EF3"/>
    <w:rsid w:val="00C872CA"/>
    <w:rsid w:val="00C926F2"/>
    <w:rsid w:val="00C955B7"/>
    <w:rsid w:val="00CA1238"/>
    <w:rsid w:val="00CA1A14"/>
    <w:rsid w:val="00CC51A1"/>
    <w:rsid w:val="00D13EA2"/>
    <w:rsid w:val="00D26F82"/>
    <w:rsid w:val="00D27796"/>
    <w:rsid w:val="00D27D42"/>
    <w:rsid w:val="00D445CC"/>
    <w:rsid w:val="00D67FEE"/>
    <w:rsid w:val="00D7002F"/>
    <w:rsid w:val="00D7073F"/>
    <w:rsid w:val="00D70BC6"/>
    <w:rsid w:val="00D74225"/>
    <w:rsid w:val="00D769BF"/>
    <w:rsid w:val="00D7763F"/>
    <w:rsid w:val="00D86ECB"/>
    <w:rsid w:val="00D93665"/>
    <w:rsid w:val="00DA5651"/>
    <w:rsid w:val="00DB1412"/>
    <w:rsid w:val="00DC6E05"/>
    <w:rsid w:val="00DD3C43"/>
    <w:rsid w:val="00DE1638"/>
    <w:rsid w:val="00DE3D77"/>
    <w:rsid w:val="00DE441F"/>
    <w:rsid w:val="00E24571"/>
    <w:rsid w:val="00E35A8C"/>
    <w:rsid w:val="00E4656C"/>
    <w:rsid w:val="00E53300"/>
    <w:rsid w:val="00E82D2E"/>
    <w:rsid w:val="00E85000"/>
    <w:rsid w:val="00EA1D50"/>
    <w:rsid w:val="00EC03EE"/>
    <w:rsid w:val="00EC5ECA"/>
    <w:rsid w:val="00EE4CC9"/>
    <w:rsid w:val="00F0301F"/>
    <w:rsid w:val="00F14A55"/>
    <w:rsid w:val="00F44D54"/>
    <w:rsid w:val="00F56795"/>
    <w:rsid w:val="00F73977"/>
    <w:rsid w:val="00F8348B"/>
    <w:rsid w:val="00FB57C8"/>
    <w:rsid w:val="00FD52BA"/>
    <w:rsid w:val="00FD659C"/>
    <w:rsid w:val="00FE1DE4"/>
    <w:rsid w:val="00FE241A"/>
    <w:rsid w:val="00FE3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9"/>
    <o:shapelayout v:ext="edit">
      <o:idmap v:ext="edit" data="2"/>
    </o:shapelayout>
  </w:shapeDefaults>
  <w:decimalSymbol w:val="."/>
  <w:listSeparator w:val=","/>
  <w14:docId w14:val="0B16A828"/>
  <w15:chartTrackingRefBased/>
  <w15:docId w15:val="{735EB111-169A-4B3B-9E96-F8C8499F2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854"/>
    <w:pPr>
      <w:widowControl w:val="0"/>
      <w:autoSpaceDE w:val="0"/>
      <w:autoSpaceDN w:val="0"/>
      <w:adjustRightInd w:val="0"/>
      <w:spacing w:after="0" w:line="240" w:lineRule="auto"/>
    </w:pPr>
    <w:rPr>
      <w:rFonts w:ascii="Courier" w:eastAsia="SimSun" w:hAnsi="Courier" w:cs="Courie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4368"/>
    <w:pPr>
      <w:tabs>
        <w:tab w:val="center" w:pos="4680"/>
        <w:tab w:val="right" w:pos="9360"/>
      </w:tabs>
    </w:pPr>
  </w:style>
  <w:style w:type="character" w:customStyle="1" w:styleId="HeaderChar">
    <w:name w:val="Header Char"/>
    <w:basedOn w:val="DefaultParagraphFont"/>
    <w:link w:val="Header"/>
    <w:uiPriority w:val="99"/>
    <w:rsid w:val="00174368"/>
    <w:rPr>
      <w:rFonts w:ascii="Courier" w:eastAsia="SimSun" w:hAnsi="Courier" w:cs="Courier"/>
      <w:sz w:val="24"/>
      <w:szCs w:val="24"/>
      <w:lang w:eastAsia="zh-CN"/>
    </w:rPr>
  </w:style>
  <w:style w:type="paragraph" w:styleId="Footer">
    <w:name w:val="footer"/>
    <w:basedOn w:val="Normal"/>
    <w:link w:val="FooterChar"/>
    <w:unhideWhenUsed/>
    <w:rsid w:val="00174368"/>
    <w:pPr>
      <w:tabs>
        <w:tab w:val="center" w:pos="4680"/>
        <w:tab w:val="right" w:pos="9360"/>
      </w:tabs>
    </w:pPr>
  </w:style>
  <w:style w:type="character" w:customStyle="1" w:styleId="FooterChar">
    <w:name w:val="Footer Char"/>
    <w:basedOn w:val="DefaultParagraphFont"/>
    <w:link w:val="Footer"/>
    <w:rsid w:val="00174368"/>
    <w:rPr>
      <w:rFonts w:ascii="Courier" w:eastAsia="SimSun" w:hAnsi="Courier" w:cs="Courier"/>
      <w:sz w:val="24"/>
      <w:szCs w:val="24"/>
      <w:lang w:eastAsia="zh-CN"/>
    </w:rPr>
  </w:style>
  <w:style w:type="paragraph" w:styleId="ListParagraph">
    <w:name w:val="List Paragraph"/>
    <w:basedOn w:val="Normal"/>
    <w:uiPriority w:val="34"/>
    <w:qFormat/>
    <w:rsid w:val="00174368"/>
    <w:pPr>
      <w:ind w:left="720"/>
    </w:pPr>
  </w:style>
  <w:style w:type="paragraph" w:styleId="EndnoteText">
    <w:name w:val="endnote text"/>
    <w:basedOn w:val="Normal"/>
    <w:link w:val="EndnoteTextChar"/>
    <w:semiHidden/>
    <w:rsid w:val="0054422F"/>
    <w:rPr>
      <w:rFonts w:cs="Times New Roman"/>
    </w:rPr>
  </w:style>
  <w:style w:type="character" w:customStyle="1" w:styleId="EndnoteTextChar">
    <w:name w:val="Endnote Text Char"/>
    <w:basedOn w:val="DefaultParagraphFont"/>
    <w:link w:val="EndnoteText"/>
    <w:semiHidden/>
    <w:rsid w:val="0054422F"/>
    <w:rPr>
      <w:rFonts w:ascii="Courier" w:eastAsia="SimSun" w:hAnsi="Courier" w:cs="Times New Roman"/>
      <w:sz w:val="24"/>
      <w:szCs w:val="24"/>
      <w:lang w:eastAsia="zh-CN"/>
    </w:rPr>
  </w:style>
  <w:style w:type="character" w:styleId="EndnoteReference">
    <w:name w:val="endnote reference"/>
    <w:semiHidden/>
    <w:rsid w:val="0054422F"/>
    <w:rPr>
      <w:vertAlign w:val="superscript"/>
    </w:rPr>
  </w:style>
  <w:style w:type="paragraph" w:styleId="FootnoteText">
    <w:name w:val="footnote text"/>
    <w:basedOn w:val="Normal"/>
    <w:link w:val="FootnoteTextChar"/>
    <w:semiHidden/>
    <w:rsid w:val="0054422F"/>
    <w:rPr>
      <w:rFonts w:cs="Times New Roman"/>
    </w:rPr>
  </w:style>
  <w:style w:type="character" w:customStyle="1" w:styleId="FootnoteTextChar">
    <w:name w:val="Footnote Text Char"/>
    <w:basedOn w:val="DefaultParagraphFont"/>
    <w:link w:val="FootnoteText"/>
    <w:semiHidden/>
    <w:rsid w:val="0054422F"/>
    <w:rPr>
      <w:rFonts w:ascii="Courier" w:eastAsia="SimSun" w:hAnsi="Courier" w:cs="Times New Roman"/>
      <w:sz w:val="24"/>
      <w:szCs w:val="24"/>
      <w:lang w:eastAsia="zh-CN"/>
    </w:rPr>
  </w:style>
  <w:style w:type="character" w:styleId="FootnoteReference">
    <w:name w:val="footnote reference"/>
    <w:semiHidden/>
    <w:rsid w:val="0054422F"/>
    <w:rPr>
      <w:vertAlign w:val="superscript"/>
    </w:rPr>
  </w:style>
  <w:style w:type="character" w:customStyle="1" w:styleId="Document8">
    <w:name w:val="Document 8"/>
    <w:basedOn w:val="DefaultParagraphFont"/>
    <w:rsid w:val="0054422F"/>
  </w:style>
  <w:style w:type="character" w:customStyle="1" w:styleId="Document4">
    <w:name w:val="Document 4"/>
    <w:rsid w:val="0054422F"/>
    <w:rPr>
      <w:b/>
      <w:bCs/>
      <w:i/>
      <w:iCs/>
      <w:sz w:val="24"/>
      <w:szCs w:val="24"/>
    </w:rPr>
  </w:style>
  <w:style w:type="character" w:customStyle="1" w:styleId="Document6">
    <w:name w:val="Document 6"/>
    <w:basedOn w:val="DefaultParagraphFont"/>
    <w:rsid w:val="0054422F"/>
  </w:style>
  <w:style w:type="character" w:customStyle="1" w:styleId="Document5">
    <w:name w:val="Document 5"/>
    <w:basedOn w:val="DefaultParagraphFont"/>
    <w:rsid w:val="0054422F"/>
  </w:style>
  <w:style w:type="character" w:customStyle="1" w:styleId="Document2">
    <w:name w:val="Document 2"/>
    <w:rsid w:val="0054422F"/>
    <w:rPr>
      <w:rFonts w:ascii="Courier" w:hAnsi="Courier" w:cs="Courier"/>
      <w:sz w:val="24"/>
      <w:szCs w:val="24"/>
      <w:lang w:val="en-US"/>
    </w:rPr>
  </w:style>
  <w:style w:type="character" w:customStyle="1" w:styleId="Document7">
    <w:name w:val="Document 7"/>
    <w:basedOn w:val="DefaultParagraphFont"/>
    <w:rsid w:val="0054422F"/>
  </w:style>
  <w:style w:type="character" w:customStyle="1" w:styleId="Bibliogrphy">
    <w:name w:val="Bibliogrphy"/>
    <w:basedOn w:val="DefaultParagraphFont"/>
    <w:rsid w:val="0054422F"/>
  </w:style>
  <w:style w:type="character" w:customStyle="1" w:styleId="RightPar1">
    <w:name w:val="Right Par 1"/>
    <w:basedOn w:val="DefaultParagraphFont"/>
    <w:rsid w:val="0054422F"/>
  </w:style>
  <w:style w:type="character" w:customStyle="1" w:styleId="RightPar2">
    <w:name w:val="Right Par 2"/>
    <w:basedOn w:val="DefaultParagraphFont"/>
    <w:rsid w:val="0054422F"/>
  </w:style>
  <w:style w:type="character" w:customStyle="1" w:styleId="Document3">
    <w:name w:val="Document 3"/>
    <w:rsid w:val="0054422F"/>
    <w:rPr>
      <w:rFonts w:ascii="Courier" w:hAnsi="Courier" w:cs="Courier"/>
      <w:sz w:val="24"/>
      <w:szCs w:val="24"/>
      <w:lang w:val="en-US"/>
    </w:rPr>
  </w:style>
  <w:style w:type="character" w:customStyle="1" w:styleId="RightPar3">
    <w:name w:val="Right Par 3"/>
    <w:basedOn w:val="DefaultParagraphFont"/>
    <w:rsid w:val="0054422F"/>
  </w:style>
  <w:style w:type="character" w:customStyle="1" w:styleId="RightPar4">
    <w:name w:val="Right Par 4"/>
    <w:basedOn w:val="DefaultParagraphFont"/>
    <w:rsid w:val="0054422F"/>
  </w:style>
  <w:style w:type="character" w:customStyle="1" w:styleId="RightPar5">
    <w:name w:val="Right Par 5"/>
    <w:basedOn w:val="DefaultParagraphFont"/>
    <w:rsid w:val="0054422F"/>
  </w:style>
  <w:style w:type="character" w:customStyle="1" w:styleId="RightPar6">
    <w:name w:val="Right Par 6"/>
    <w:basedOn w:val="DefaultParagraphFont"/>
    <w:rsid w:val="0054422F"/>
  </w:style>
  <w:style w:type="character" w:customStyle="1" w:styleId="RightPar7">
    <w:name w:val="Right Par 7"/>
    <w:basedOn w:val="DefaultParagraphFont"/>
    <w:rsid w:val="0054422F"/>
  </w:style>
  <w:style w:type="character" w:customStyle="1" w:styleId="RightPar8">
    <w:name w:val="Right Par 8"/>
    <w:basedOn w:val="DefaultParagraphFont"/>
    <w:rsid w:val="0054422F"/>
  </w:style>
  <w:style w:type="paragraph" w:customStyle="1" w:styleId="Document1">
    <w:name w:val="Document 1"/>
    <w:rsid w:val="0054422F"/>
    <w:pPr>
      <w:keepNext/>
      <w:keepLines/>
      <w:widowControl w:val="0"/>
      <w:tabs>
        <w:tab w:val="left" w:pos="-720"/>
      </w:tabs>
      <w:suppressAutoHyphens/>
      <w:autoSpaceDE w:val="0"/>
      <w:autoSpaceDN w:val="0"/>
      <w:adjustRightInd w:val="0"/>
      <w:spacing w:after="0" w:line="240" w:lineRule="atLeast"/>
    </w:pPr>
    <w:rPr>
      <w:rFonts w:ascii="Courier" w:eastAsia="SimSun" w:hAnsi="Courier" w:cs="Courier"/>
      <w:sz w:val="24"/>
      <w:szCs w:val="24"/>
      <w:lang w:eastAsia="zh-CN"/>
    </w:rPr>
  </w:style>
  <w:style w:type="character" w:customStyle="1" w:styleId="DocInit">
    <w:name w:val="Doc Init"/>
    <w:basedOn w:val="DefaultParagraphFont"/>
    <w:rsid w:val="0054422F"/>
  </w:style>
  <w:style w:type="character" w:customStyle="1" w:styleId="TechInit">
    <w:name w:val="Tech Init"/>
    <w:rsid w:val="0054422F"/>
    <w:rPr>
      <w:rFonts w:ascii="Courier" w:hAnsi="Courier" w:cs="Courier"/>
      <w:sz w:val="24"/>
      <w:szCs w:val="24"/>
      <w:lang w:val="en-US"/>
    </w:rPr>
  </w:style>
  <w:style w:type="character" w:customStyle="1" w:styleId="Technical5">
    <w:name w:val="Technical 5"/>
    <w:basedOn w:val="DefaultParagraphFont"/>
    <w:rsid w:val="0054422F"/>
  </w:style>
  <w:style w:type="character" w:customStyle="1" w:styleId="Technical6">
    <w:name w:val="Technical 6"/>
    <w:basedOn w:val="DefaultParagraphFont"/>
    <w:rsid w:val="0054422F"/>
  </w:style>
  <w:style w:type="character" w:customStyle="1" w:styleId="Technical2">
    <w:name w:val="Technical 2"/>
    <w:rsid w:val="0054422F"/>
    <w:rPr>
      <w:rFonts w:ascii="Courier" w:hAnsi="Courier" w:cs="Courier"/>
      <w:sz w:val="24"/>
      <w:szCs w:val="24"/>
      <w:lang w:val="en-US"/>
    </w:rPr>
  </w:style>
  <w:style w:type="character" w:customStyle="1" w:styleId="Technical3">
    <w:name w:val="Technical 3"/>
    <w:rsid w:val="0054422F"/>
    <w:rPr>
      <w:rFonts w:ascii="Courier" w:hAnsi="Courier" w:cs="Courier"/>
      <w:sz w:val="24"/>
      <w:szCs w:val="24"/>
      <w:lang w:val="en-US"/>
    </w:rPr>
  </w:style>
  <w:style w:type="character" w:customStyle="1" w:styleId="Technical4">
    <w:name w:val="Technical 4"/>
    <w:basedOn w:val="DefaultParagraphFont"/>
    <w:rsid w:val="0054422F"/>
  </w:style>
  <w:style w:type="character" w:customStyle="1" w:styleId="Technical1">
    <w:name w:val="Technical 1"/>
    <w:rsid w:val="0054422F"/>
    <w:rPr>
      <w:rFonts w:ascii="Courier" w:hAnsi="Courier" w:cs="Courier"/>
      <w:sz w:val="24"/>
      <w:szCs w:val="24"/>
      <w:lang w:val="en-US"/>
    </w:rPr>
  </w:style>
  <w:style w:type="character" w:customStyle="1" w:styleId="Technical7">
    <w:name w:val="Technical 7"/>
    <w:basedOn w:val="DefaultParagraphFont"/>
    <w:rsid w:val="0054422F"/>
  </w:style>
  <w:style w:type="character" w:customStyle="1" w:styleId="Technical8">
    <w:name w:val="Technical 8"/>
    <w:basedOn w:val="DefaultParagraphFont"/>
    <w:rsid w:val="0054422F"/>
  </w:style>
  <w:style w:type="paragraph" w:styleId="TOC1">
    <w:name w:val="toc 1"/>
    <w:basedOn w:val="Normal"/>
    <w:next w:val="Normal"/>
    <w:autoRedefine/>
    <w:semiHidden/>
    <w:rsid w:val="0054422F"/>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rsid w:val="0054422F"/>
    <w:pPr>
      <w:tabs>
        <w:tab w:val="right" w:leader="dot" w:pos="9360"/>
      </w:tabs>
      <w:suppressAutoHyphens/>
      <w:spacing w:line="240" w:lineRule="atLeast"/>
      <w:ind w:left="720" w:right="720"/>
    </w:pPr>
  </w:style>
  <w:style w:type="paragraph" w:styleId="TOC3">
    <w:name w:val="toc 3"/>
    <w:basedOn w:val="Normal"/>
    <w:next w:val="Normal"/>
    <w:autoRedefine/>
    <w:semiHidden/>
    <w:rsid w:val="0054422F"/>
    <w:pPr>
      <w:tabs>
        <w:tab w:val="right" w:leader="dot" w:pos="9360"/>
      </w:tabs>
      <w:suppressAutoHyphens/>
      <w:spacing w:line="240" w:lineRule="atLeast"/>
      <w:ind w:left="720" w:right="720"/>
    </w:pPr>
  </w:style>
  <w:style w:type="paragraph" w:styleId="TOC4">
    <w:name w:val="toc 4"/>
    <w:basedOn w:val="Normal"/>
    <w:next w:val="Normal"/>
    <w:autoRedefine/>
    <w:semiHidden/>
    <w:rsid w:val="0054422F"/>
    <w:pPr>
      <w:tabs>
        <w:tab w:val="right" w:leader="dot" w:pos="9360"/>
      </w:tabs>
      <w:suppressAutoHyphens/>
      <w:spacing w:line="240" w:lineRule="atLeast"/>
      <w:ind w:left="720" w:right="720"/>
    </w:pPr>
  </w:style>
  <w:style w:type="paragraph" w:styleId="TOC5">
    <w:name w:val="toc 5"/>
    <w:basedOn w:val="Normal"/>
    <w:next w:val="Normal"/>
    <w:autoRedefine/>
    <w:semiHidden/>
    <w:rsid w:val="0054422F"/>
    <w:pPr>
      <w:tabs>
        <w:tab w:val="right" w:leader="dot" w:pos="9360"/>
      </w:tabs>
      <w:suppressAutoHyphens/>
      <w:spacing w:line="240" w:lineRule="atLeast"/>
      <w:ind w:left="720" w:right="720"/>
    </w:pPr>
  </w:style>
  <w:style w:type="paragraph" w:styleId="TOC6">
    <w:name w:val="toc 6"/>
    <w:basedOn w:val="Normal"/>
    <w:next w:val="Normal"/>
    <w:autoRedefine/>
    <w:semiHidden/>
    <w:rsid w:val="0054422F"/>
    <w:pPr>
      <w:tabs>
        <w:tab w:val="right" w:pos="9360"/>
      </w:tabs>
      <w:suppressAutoHyphens/>
      <w:spacing w:line="240" w:lineRule="atLeast"/>
      <w:ind w:left="720" w:hanging="720"/>
    </w:pPr>
  </w:style>
  <w:style w:type="paragraph" w:styleId="TOC7">
    <w:name w:val="toc 7"/>
    <w:basedOn w:val="Normal"/>
    <w:next w:val="Normal"/>
    <w:autoRedefine/>
    <w:semiHidden/>
    <w:rsid w:val="0054422F"/>
    <w:pPr>
      <w:suppressAutoHyphens/>
      <w:spacing w:line="240" w:lineRule="atLeast"/>
      <w:ind w:left="720" w:hanging="720"/>
    </w:pPr>
  </w:style>
  <w:style w:type="paragraph" w:styleId="TOC8">
    <w:name w:val="toc 8"/>
    <w:basedOn w:val="Normal"/>
    <w:next w:val="Normal"/>
    <w:autoRedefine/>
    <w:semiHidden/>
    <w:rsid w:val="0054422F"/>
    <w:pPr>
      <w:tabs>
        <w:tab w:val="right" w:pos="9360"/>
      </w:tabs>
      <w:suppressAutoHyphens/>
      <w:spacing w:line="240" w:lineRule="atLeast"/>
      <w:ind w:left="720" w:hanging="720"/>
    </w:pPr>
  </w:style>
  <w:style w:type="paragraph" w:styleId="TOC9">
    <w:name w:val="toc 9"/>
    <w:basedOn w:val="Normal"/>
    <w:next w:val="Normal"/>
    <w:autoRedefine/>
    <w:semiHidden/>
    <w:rsid w:val="0054422F"/>
    <w:pPr>
      <w:tabs>
        <w:tab w:val="right" w:leader="dot" w:pos="9360"/>
      </w:tabs>
      <w:suppressAutoHyphens/>
      <w:spacing w:line="240" w:lineRule="atLeast"/>
      <w:ind w:left="720" w:hanging="720"/>
    </w:pPr>
  </w:style>
  <w:style w:type="paragraph" w:styleId="Index1">
    <w:name w:val="index 1"/>
    <w:basedOn w:val="Normal"/>
    <w:next w:val="Normal"/>
    <w:autoRedefine/>
    <w:semiHidden/>
    <w:rsid w:val="0054422F"/>
    <w:pPr>
      <w:tabs>
        <w:tab w:val="right" w:leader="dot" w:pos="9360"/>
      </w:tabs>
      <w:suppressAutoHyphens/>
      <w:spacing w:line="240" w:lineRule="atLeast"/>
      <w:ind w:left="720" w:hanging="720"/>
    </w:pPr>
  </w:style>
  <w:style w:type="paragraph" w:styleId="Index2">
    <w:name w:val="index 2"/>
    <w:basedOn w:val="Normal"/>
    <w:next w:val="Normal"/>
    <w:autoRedefine/>
    <w:semiHidden/>
    <w:rsid w:val="0054422F"/>
    <w:pPr>
      <w:tabs>
        <w:tab w:val="right" w:leader="dot" w:pos="9360"/>
      </w:tabs>
      <w:suppressAutoHyphens/>
      <w:spacing w:line="240" w:lineRule="atLeast"/>
      <w:ind w:left="720"/>
    </w:pPr>
  </w:style>
  <w:style w:type="paragraph" w:styleId="TOAHeading">
    <w:name w:val="toa heading"/>
    <w:basedOn w:val="Normal"/>
    <w:next w:val="Normal"/>
    <w:semiHidden/>
    <w:rsid w:val="0054422F"/>
    <w:pPr>
      <w:tabs>
        <w:tab w:val="right" w:pos="9360"/>
      </w:tabs>
      <w:suppressAutoHyphens/>
      <w:spacing w:line="240" w:lineRule="atLeast"/>
    </w:pPr>
  </w:style>
  <w:style w:type="paragraph" w:styleId="Caption">
    <w:name w:val="caption"/>
    <w:basedOn w:val="Normal"/>
    <w:next w:val="Normal"/>
    <w:qFormat/>
    <w:rsid w:val="0054422F"/>
    <w:rPr>
      <w:rFonts w:cs="Times New Roman"/>
    </w:rPr>
  </w:style>
  <w:style w:type="character" w:customStyle="1" w:styleId="EquationCaption">
    <w:name w:val="_Equation Caption"/>
    <w:rsid w:val="0054422F"/>
  </w:style>
  <w:style w:type="character" w:styleId="Hyperlink">
    <w:name w:val="Hyperlink"/>
    <w:rsid w:val="0054422F"/>
    <w:rPr>
      <w:color w:val="0563C1"/>
      <w:u w:val="single"/>
    </w:rPr>
  </w:style>
  <w:style w:type="character" w:styleId="UnresolvedMention">
    <w:name w:val="Unresolved Mention"/>
    <w:uiPriority w:val="99"/>
    <w:semiHidden/>
    <w:unhideWhenUsed/>
    <w:rsid w:val="0054422F"/>
    <w:rPr>
      <w:color w:val="605E5C"/>
      <w:shd w:val="clear" w:color="auto" w:fill="E1DFDD"/>
    </w:rPr>
  </w:style>
  <w:style w:type="character" w:styleId="CommentReference">
    <w:name w:val="annotation reference"/>
    <w:rsid w:val="00C955B7"/>
    <w:rPr>
      <w:sz w:val="16"/>
      <w:szCs w:val="16"/>
    </w:rPr>
  </w:style>
  <w:style w:type="paragraph" w:styleId="CommentText">
    <w:name w:val="annotation text"/>
    <w:basedOn w:val="Normal"/>
    <w:link w:val="CommentTextChar"/>
    <w:rsid w:val="00C955B7"/>
    <w:rPr>
      <w:sz w:val="20"/>
      <w:szCs w:val="20"/>
    </w:rPr>
  </w:style>
  <w:style w:type="character" w:customStyle="1" w:styleId="CommentTextChar">
    <w:name w:val="Comment Text Char"/>
    <w:basedOn w:val="DefaultParagraphFont"/>
    <w:link w:val="CommentText"/>
    <w:rsid w:val="00C955B7"/>
    <w:rPr>
      <w:rFonts w:ascii="Courier" w:eastAsia="SimSun" w:hAnsi="Courier" w:cs="Courier"/>
      <w:sz w:val="20"/>
      <w:szCs w:val="20"/>
      <w:lang w:eastAsia="zh-CN"/>
    </w:rPr>
  </w:style>
  <w:style w:type="paragraph" w:styleId="CommentSubject">
    <w:name w:val="annotation subject"/>
    <w:basedOn w:val="CommentText"/>
    <w:next w:val="CommentText"/>
    <w:link w:val="CommentSubjectChar"/>
    <w:rsid w:val="00C955B7"/>
    <w:rPr>
      <w:b/>
      <w:bCs/>
    </w:rPr>
  </w:style>
  <w:style w:type="character" w:customStyle="1" w:styleId="CommentSubjectChar">
    <w:name w:val="Comment Subject Char"/>
    <w:basedOn w:val="CommentTextChar"/>
    <w:link w:val="CommentSubject"/>
    <w:rsid w:val="00C955B7"/>
    <w:rPr>
      <w:rFonts w:ascii="Courier" w:eastAsia="SimSun" w:hAnsi="Courier" w:cs="Courier"/>
      <w:b/>
      <w:bCs/>
      <w:sz w:val="20"/>
      <w:szCs w:val="20"/>
      <w:lang w:eastAsia="zh-CN"/>
    </w:rPr>
  </w:style>
  <w:style w:type="character" w:styleId="Strong">
    <w:name w:val="Strong"/>
    <w:basedOn w:val="DefaultParagraphFont"/>
    <w:uiPriority w:val="22"/>
    <w:qFormat/>
    <w:rsid w:val="00332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6775">
      <w:bodyDiv w:val="1"/>
      <w:marLeft w:val="0"/>
      <w:marRight w:val="0"/>
      <w:marTop w:val="0"/>
      <w:marBottom w:val="0"/>
      <w:divBdr>
        <w:top w:val="none" w:sz="0" w:space="0" w:color="auto"/>
        <w:left w:val="none" w:sz="0" w:space="0" w:color="auto"/>
        <w:bottom w:val="none" w:sz="0" w:space="0" w:color="auto"/>
        <w:right w:val="none" w:sz="0" w:space="0" w:color="auto"/>
      </w:divBdr>
    </w:div>
    <w:div w:id="197090298">
      <w:bodyDiv w:val="1"/>
      <w:marLeft w:val="0"/>
      <w:marRight w:val="0"/>
      <w:marTop w:val="0"/>
      <w:marBottom w:val="0"/>
      <w:divBdr>
        <w:top w:val="none" w:sz="0" w:space="0" w:color="auto"/>
        <w:left w:val="none" w:sz="0" w:space="0" w:color="auto"/>
        <w:bottom w:val="none" w:sz="0" w:space="0" w:color="auto"/>
        <w:right w:val="none" w:sz="0" w:space="0" w:color="auto"/>
      </w:divBdr>
    </w:div>
    <w:div w:id="413285853">
      <w:bodyDiv w:val="1"/>
      <w:marLeft w:val="0"/>
      <w:marRight w:val="0"/>
      <w:marTop w:val="0"/>
      <w:marBottom w:val="0"/>
      <w:divBdr>
        <w:top w:val="none" w:sz="0" w:space="0" w:color="auto"/>
        <w:left w:val="none" w:sz="0" w:space="0" w:color="auto"/>
        <w:bottom w:val="none" w:sz="0" w:space="0" w:color="auto"/>
        <w:right w:val="none" w:sz="0" w:space="0" w:color="auto"/>
      </w:divBdr>
    </w:div>
    <w:div w:id="460685254">
      <w:bodyDiv w:val="1"/>
      <w:marLeft w:val="0"/>
      <w:marRight w:val="0"/>
      <w:marTop w:val="0"/>
      <w:marBottom w:val="0"/>
      <w:divBdr>
        <w:top w:val="none" w:sz="0" w:space="0" w:color="auto"/>
        <w:left w:val="none" w:sz="0" w:space="0" w:color="auto"/>
        <w:bottom w:val="none" w:sz="0" w:space="0" w:color="auto"/>
        <w:right w:val="none" w:sz="0" w:space="0" w:color="auto"/>
      </w:divBdr>
    </w:div>
    <w:div w:id="600987868">
      <w:bodyDiv w:val="1"/>
      <w:marLeft w:val="0"/>
      <w:marRight w:val="0"/>
      <w:marTop w:val="0"/>
      <w:marBottom w:val="0"/>
      <w:divBdr>
        <w:top w:val="none" w:sz="0" w:space="0" w:color="auto"/>
        <w:left w:val="none" w:sz="0" w:space="0" w:color="auto"/>
        <w:bottom w:val="none" w:sz="0" w:space="0" w:color="auto"/>
        <w:right w:val="none" w:sz="0" w:space="0" w:color="auto"/>
      </w:divBdr>
    </w:div>
    <w:div w:id="606036958">
      <w:bodyDiv w:val="1"/>
      <w:marLeft w:val="0"/>
      <w:marRight w:val="0"/>
      <w:marTop w:val="0"/>
      <w:marBottom w:val="0"/>
      <w:divBdr>
        <w:top w:val="none" w:sz="0" w:space="0" w:color="auto"/>
        <w:left w:val="none" w:sz="0" w:space="0" w:color="auto"/>
        <w:bottom w:val="none" w:sz="0" w:space="0" w:color="auto"/>
        <w:right w:val="none" w:sz="0" w:space="0" w:color="auto"/>
      </w:divBdr>
    </w:div>
    <w:div w:id="606349001">
      <w:bodyDiv w:val="1"/>
      <w:marLeft w:val="0"/>
      <w:marRight w:val="0"/>
      <w:marTop w:val="0"/>
      <w:marBottom w:val="0"/>
      <w:divBdr>
        <w:top w:val="none" w:sz="0" w:space="0" w:color="auto"/>
        <w:left w:val="none" w:sz="0" w:space="0" w:color="auto"/>
        <w:bottom w:val="none" w:sz="0" w:space="0" w:color="auto"/>
        <w:right w:val="none" w:sz="0" w:space="0" w:color="auto"/>
      </w:divBdr>
    </w:div>
    <w:div w:id="651645092">
      <w:bodyDiv w:val="1"/>
      <w:marLeft w:val="0"/>
      <w:marRight w:val="0"/>
      <w:marTop w:val="0"/>
      <w:marBottom w:val="0"/>
      <w:divBdr>
        <w:top w:val="none" w:sz="0" w:space="0" w:color="auto"/>
        <w:left w:val="none" w:sz="0" w:space="0" w:color="auto"/>
        <w:bottom w:val="none" w:sz="0" w:space="0" w:color="auto"/>
        <w:right w:val="none" w:sz="0" w:space="0" w:color="auto"/>
      </w:divBdr>
    </w:div>
    <w:div w:id="765156585">
      <w:bodyDiv w:val="1"/>
      <w:marLeft w:val="0"/>
      <w:marRight w:val="0"/>
      <w:marTop w:val="0"/>
      <w:marBottom w:val="0"/>
      <w:divBdr>
        <w:top w:val="none" w:sz="0" w:space="0" w:color="auto"/>
        <w:left w:val="none" w:sz="0" w:space="0" w:color="auto"/>
        <w:bottom w:val="none" w:sz="0" w:space="0" w:color="auto"/>
        <w:right w:val="none" w:sz="0" w:space="0" w:color="auto"/>
      </w:divBdr>
    </w:div>
    <w:div w:id="766316402">
      <w:bodyDiv w:val="1"/>
      <w:marLeft w:val="0"/>
      <w:marRight w:val="0"/>
      <w:marTop w:val="0"/>
      <w:marBottom w:val="0"/>
      <w:divBdr>
        <w:top w:val="none" w:sz="0" w:space="0" w:color="auto"/>
        <w:left w:val="none" w:sz="0" w:space="0" w:color="auto"/>
        <w:bottom w:val="none" w:sz="0" w:space="0" w:color="auto"/>
        <w:right w:val="none" w:sz="0" w:space="0" w:color="auto"/>
      </w:divBdr>
    </w:div>
    <w:div w:id="936864359">
      <w:bodyDiv w:val="1"/>
      <w:marLeft w:val="0"/>
      <w:marRight w:val="0"/>
      <w:marTop w:val="0"/>
      <w:marBottom w:val="0"/>
      <w:divBdr>
        <w:top w:val="none" w:sz="0" w:space="0" w:color="auto"/>
        <w:left w:val="none" w:sz="0" w:space="0" w:color="auto"/>
        <w:bottom w:val="none" w:sz="0" w:space="0" w:color="auto"/>
        <w:right w:val="none" w:sz="0" w:space="0" w:color="auto"/>
      </w:divBdr>
    </w:div>
    <w:div w:id="1074352879">
      <w:bodyDiv w:val="1"/>
      <w:marLeft w:val="0"/>
      <w:marRight w:val="0"/>
      <w:marTop w:val="0"/>
      <w:marBottom w:val="0"/>
      <w:divBdr>
        <w:top w:val="none" w:sz="0" w:space="0" w:color="auto"/>
        <w:left w:val="none" w:sz="0" w:space="0" w:color="auto"/>
        <w:bottom w:val="none" w:sz="0" w:space="0" w:color="auto"/>
        <w:right w:val="none" w:sz="0" w:space="0" w:color="auto"/>
      </w:divBdr>
    </w:div>
    <w:div w:id="1473405652">
      <w:bodyDiv w:val="1"/>
      <w:marLeft w:val="0"/>
      <w:marRight w:val="0"/>
      <w:marTop w:val="0"/>
      <w:marBottom w:val="0"/>
      <w:divBdr>
        <w:top w:val="none" w:sz="0" w:space="0" w:color="auto"/>
        <w:left w:val="none" w:sz="0" w:space="0" w:color="auto"/>
        <w:bottom w:val="none" w:sz="0" w:space="0" w:color="auto"/>
        <w:right w:val="none" w:sz="0" w:space="0" w:color="auto"/>
      </w:divBdr>
    </w:div>
    <w:div w:id="1709448858">
      <w:bodyDiv w:val="1"/>
      <w:marLeft w:val="0"/>
      <w:marRight w:val="0"/>
      <w:marTop w:val="0"/>
      <w:marBottom w:val="0"/>
      <w:divBdr>
        <w:top w:val="none" w:sz="0" w:space="0" w:color="auto"/>
        <w:left w:val="none" w:sz="0" w:space="0" w:color="auto"/>
        <w:bottom w:val="none" w:sz="0" w:space="0" w:color="auto"/>
        <w:right w:val="none" w:sz="0" w:space="0" w:color="auto"/>
      </w:divBdr>
    </w:div>
    <w:div w:id="1762994566">
      <w:bodyDiv w:val="1"/>
      <w:marLeft w:val="0"/>
      <w:marRight w:val="0"/>
      <w:marTop w:val="0"/>
      <w:marBottom w:val="0"/>
      <w:divBdr>
        <w:top w:val="none" w:sz="0" w:space="0" w:color="auto"/>
        <w:left w:val="none" w:sz="0" w:space="0" w:color="auto"/>
        <w:bottom w:val="none" w:sz="0" w:space="0" w:color="auto"/>
        <w:right w:val="none" w:sz="0" w:space="0" w:color="auto"/>
      </w:divBdr>
    </w:div>
    <w:div w:id="1818716476">
      <w:bodyDiv w:val="1"/>
      <w:marLeft w:val="0"/>
      <w:marRight w:val="0"/>
      <w:marTop w:val="0"/>
      <w:marBottom w:val="0"/>
      <w:divBdr>
        <w:top w:val="none" w:sz="0" w:space="0" w:color="auto"/>
        <w:left w:val="none" w:sz="0" w:space="0" w:color="auto"/>
        <w:bottom w:val="none" w:sz="0" w:space="0" w:color="auto"/>
        <w:right w:val="none" w:sz="0" w:space="0" w:color="auto"/>
      </w:divBdr>
    </w:div>
    <w:div w:id="1841240714">
      <w:bodyDiv w:val="1"/>
      <w:marLeft w:val="0"/>
      <w:marRight w:val="0"/>
      <w:marTop w:val="0"/>
      <w:marBottom w:val="0"/>
      <w:divBdr>
        <w:top w:val="none" w:sz="0" w:space="0" w:color="auto"/>
        <w:left w:val="none" w:sz="0" w:space="0" w:color="auto"/>
        <w:bottom w:val="none" w:sz="0" w:space="0" w:color="auto"/>
        <w:right w:val="none" w:sz="0" w:space="0" w:color="auto"/>
      </w:divBdr>
    </w:div>
    <w:div w:id="1868366983">
      <w:bodyDiv w:val="1"/>
      <w:marLeft w:val="0"/>
      <w:marRight w:val="0"/>
      <w:marTop w:val="0"/>
      <w:marBottom w:val="0"/>
      <w:divBdr>
        <w:top w:val="none" w:sz="0" w:space="0" w:color="auto"/>
        <w:left w:val="none" w:sz="0" w:space="0" w:color="auto"/>
        <w:bottom w:val="none" w:sz="0" w:space="0" w:color="auto"/>
        <w:right w:val="none" w:sz="0" w:space="0" w:color="auto"/>
      </w:divBdr>
    </w:div>
    <w:div w:id="206105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TheusLawOffice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768C61-1D73-4C1F-8501-2BBDC3636CA0}">
  <we:reference id="wa200002135" version="2.4.0.0" store="en-US" storeType="OMEX"/>
  <we:alternateReferences>
    <we:reference id="WA200002135" version="2.4.0.0" store="" storeType="OMEX"/>
  </we:alternateReferences>
  <we:properties>
    <we:property name="id" value="&quot;5d680f886db0fe770048a685&quot;"/>
    <we:property name="template" value="&quot;OwnersManual&quot;"/>
    <we:property name="tenancy" value="&quot;GeauxPlans&quot;"/>
    <we:property name="token_header" value="&quot;eyJhbGciOiJIUzI1NiIsInR5cCI6IkpXVCJ9&quot;"/>
    <we:property name="token_payload" value="&quot;eyJ1c2VySWQiOiI2NmNmODNjNDNjNzRmYjIwOTRlMzMyNzciLCJpYXQiOjE3NTEzMTQ1OTcsImV4cCI6MTc1MTkxOTM5N30&quot;"/>
    <we:property name="token_verify" value="&quot;EsoG2tV3X0LEtbaFd_T5Z8VJ5NJCm185HulJo0F-rAk&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132</Pages>
  <Words>16266</Words>
  <Characters>150468</Characters>
  <Application>Microsoft Office Word</Application>
  <DocSecurity>0</DocSecurity>
  <Lines>3419</Lines>
  <Paragraphs>2284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Whittney Olsen</cp:lastModifiedBy>
  <cp:revision>2</cp:revision>
  <cp:lastPrinted>2025-10-23T15:30:00Z</cp:lastPrinted>
  <dcterms:created xsi:type="dcterms:W3CDTF">2025-10-27T22:30:00Z</dcterms:created>
  <dcterms:modified xsi:type="dcterms:W3CDTF">2025-10-27T22:30:00Z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eyJ1c2VySWQiOiI2NmNmODNjNDNjNzRmYjIwOTRlMzMyNzciLCJpYXQiOjE3NTEzMTQ1OTcsImV4cCI6MTc1MTkxOTM5N30</vt:lpwstr>
  </property>
  <property fmtid="{D5CDD505-2E9C-101B-9397-08002B2CF9AE}" pid="7" name="token_verify">
    <vt:lpwstr>EsoG2tV3X0LEtbaFd_T5Z8VJ5NJCm185HulJo0F-rAk</vt:lpwstr>
  </property>
  <property fmtid="{D5CDD505-2E9C-101B-9397-08002B2CF9AE}" pid="8" name="template">
    <vt:lpwstr>OwnersManual</vt:lpwstr>
  </property>
  <property fmtid="{D5CDD505-2E9C-101B-9397-08002B2CF9AE}" pid="9" name="tenancy">
    <vt:lpwstr>GeauxPlans</vt:lpwstr>
  </property>
  <property fmtid="{D5CDD505-2E9C-101B-9397-08002B2CF9AE}" pid="10" name="id">
    <vt:lpwstr>5d680f886db0fe770048a685</vt:lpwstr>
  </property>
</Properties>
</file>